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C16FD" w:rsidRPr="0063576A" w:rsidRDefault="00175725">
      <w:pPr>
        <w:spacing w:before="62" w:after="93"/>
        <w:rPr>
          <w:lang w:eastAsia="zh-CN"/>
        </w:rPr>
      </w:pPr>
      <w:r>
        <w:rPr>
          <w:rFonts w:hint="eastAsia"/>
          <w:lang w:eastAsia="zh-CN"/>
        </w:rPr>
        <w:t xml:space="preserve"> </w:t>
      </w: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3A578F" w:rsidRPr="003A578F" w:rsidRDefault="003A578F" w:rsidP="005D1E65">
      <w:pPr>
        <w:wordWrap w:val="0"/>
        <w:spacing w:before="62" w:after="93"/>
        <w:ind w:right="-58"/>
        <w:jc w:val="right"/>
        <w:rPr>
          <w:rFonts w:ascii="Verdana" w:eastAsia="Arial Unicode MS" w:hAnsi="Verdana" w:cs="Tunga"/>
          <w:b/>
          <w:sz w:val="48"/>
          <w:szCs w:val="48"/>
          <w:lang w:eastAsia="zh-CN"/>
        </w:rPr>
      </w:pPr>
      <w:r w:rsidRPr="003A578F">
        <w:rPr>
          <w:rFonts w:ascii="Verdana" w:eastAsia="Arial Unicode MS" w:hAnsi="Verdana" w:cs="Tunga"/>
          <w:b/>
          <w:sz w:val="48"/>
          <w:szCs w:val="48"/>
          <w:lang w:eastAsia="zh-CN"/>
        </w:rPr>
        <w:t>Ace</w:t>
      </w:r>
      <w:r w:rsidR="007F565F">
        <w:rPr>
          <w:rFonts w:ascii="Verdana" w:eastAsia="Arial Unicode MS" w:hAnsi="Verdana" w:cs="Tunga"/>
          <w:b/>
          <w:sz w:val="48"/>
          <w:szCs w:val="48"/>
          <w:lang w:eastAsia="zh-CN"/>
        </w:rPr>
        <w:t>21064</w:t>
      </w:r>
      <w:r w:rsidRPr="003A578F">
        <w:rPr>
          <w:rFonts w:ascii="Verdana" w:eastAsia="Arial Unicode MS" w:hAnsi="Verdana" w:cs="Tunga"/>
          <w:b/>
          <w:sz w:val="48"/>
          <w:szCs w:val="48"/>
          <w:lang w:eastAsia="zh-CN"/>
        </w:rPr>
        <w:t xml:space="preserve"> Microprocessor</w:t>
      </w:r>
    </w:p>
    <w:p w:rsidR="00C65C89" w:rsidRPr="0071130B" w:rsidRDefault="003A578F" w:rsidP="003A578F">
      <w:pPr>
        <w:wordWrap w:val="0"/>
        <w:spacing w:before="62" w:after="93"/>
        <w:ind w:right="-58"/>
        <w:jc w:val="right"/>
        <w:rPr>
          <w:rFonts w:ascii="Verdana" w:eastAsia="Arial Unicode MS" w:hAnsi="Verdana" w:cs="Tunga"/>
          <w:sz w:val="48"/>
          <w:szCs w:val="48"/>
          <w:lang w:eastAsia="zh-CN"/>
        </w:rPr>
      </w:pPr>
      <w:r>
        <w:rPr>
          <w:rFonts w:ascii="Verdana" w:eastAsia="Arial Unicode MS" w:hAnsi="Verdana" w:cs="Tunga"/>
          <w:sz w:val="48"/>
          <w:szCs w:val="48"/>
          <w:lang w:eastAsia="zh-CN"/>
        </w:rPr>
        <w:t>A</w:t>
      </w:r>
      <w:r w:rsidR="002C2AF4">
        <w:rPr>
          <w:rFonts w:ascii="Verdana" w:eastAsia="Arial Unicode MS" w:hAnsi="Verdana" w:cs="Tunga"/>
          <w:sz w:val="48"/>
          <w:szCs w:val="48"/>
          <w:lang w:eastAsia="zh-CN"/>
        </w:rPr>
        <w:t>rchitecture</w:t>
      </w:r>
      <w:r>
        <w:rPr>
          <w:rFonts w:ascii="Verdana" w:eastAsia="Arial Unicode MS" w:hAnsi="Verdana" w:cs="Tunga"/>
          <w:sz w:val="48"/>
          <w:szCs w:val="48"/>
          <w:lang w:eastAsia="zh-CN"/>
        </w:rPr>
        <w:t xml:space="preserve"> </w:t>
      </w:r>
      <w:r w:rsidR="00FE1839">
        <w:rPr>
          <w:rFonts w:ascii="Verdana" w:eastAsia="Arial Unicode MS" w:hAnsi="Verdana" w:cs="Tunga" w:hint="eastAsia"/>
          <w:sz w:val="48"/>
          <w:szCs w:val="48"/>
          <w:lang w:eastAsia="zh-CN"/>
        </w:rPr>
        <w:t>Specification</w:t>
      </w:r>
    </w:p>
    <w:p w:rsidR="0063576A" w:rsidRPr="0071130B" w:rsidRDefault="0061052F" w:rsidP="0053186C">
      <w:pPr>
        <w:wordWrap w:val="0"/>
        <w:spacing w:before="62" w:after="93" w:line="360" w:lineRule="auto"/>
        <w:ind w:right="-57"/>
        <w:jc w:val="right"/>
        <w:rPr>
          <w:rFonts w:ascii="Verdana" w:eastAsia="Arial Unicode MS" w:hAnsi="Verdana" w:cs="Tunga"/>
          <w:b/>
          <w:sz w:val="28"/>
          <w:szCs w:val="48"/>
          <w:lang w:eastAsia="zh-CN"/>
        </w:rPr>
      </w:pPr>
      <w:r>
        <w:rPr>
          <w:rFonts w:ascii="Verdana" w:eastAsia="Arial Unicode MS" w:hAnsi="Verdana" w:cs="Tunga"/>
          <w:b/>
          <w:sz w:val="28"/>
          <w:szCs w:val="48"/>
          <w:lang w:eastAsia="zh-CN"/>
        </w:rPr>
        <w:t>r</w:t>
      </w:r>
      <w:r w:rsidR="0054610C">
        <w:rPr>
          <w:rFonts w:ascii="Verdana" w:eastAsia="Arial Unicode MS" w:hAnsi="Verdana" w:cs="Tunga"/>
          <w:b/>
          <w:sz w:val="28"/>
          <w:szCs w:val="48"/>
          <w:lang w:eastAsia="zh-CN"/>
        </w:rPr>
        <w:t>0p1</w:t>
      </w: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spacing w:before="62" w:after="93"/>
      </w:pPr>
    </w:p>
    <w:p w:rsidR="004C16FD" w:rsidRDefault="004C16FD">
      <w:pPr>
        <w:tabs>
          <w:tab w:val="left" w:pos="3506"/>
        </w:tabs>
        <w:spacing w:before="62" w:after="93"/>
      </w:pPr>
      <w:r>
        <w:tab/>
      </w:r>
    </w:p>
    <w:p w:rsidR="004C16FD" w:rsidRDefault="004C16FD">
      <w:pPr>
        <w:pageBreakBefore/>
        <w:spacing w:before="62" w:after="93"/>
        <w:jc w:val="center"/>
        <w:rPr>
          <w:b/>
          <w:sz w:val="28"/>
          <w:szCs w:val="28"/>
        </w:rPr>
      </w:pPr>
      <w:r>
        <w:rPr>
          <w:b/>
          <w:sz w:val="28"/>
          <w:szCs w:val="28"/>
        </w:rPr>
        <w:lastRenderedPageBreak/>
        <w:t>Revision History</w:t>
      </w:r>
    </w:p>
    <w:tbl>
      <w:tblPr>
        <w:tblW w:w="8348" w:type="dxa"/>
        <w:jc w:val="center"/>
        <w:tblLayout w:type="fixed"/>
        <w:tblLook w:val="0000" w:firstRow="0" w:lastRow="0" w:firstColumn="0" w:lastColumn="0" w:noHBand="0" w:noVBand="0"/>
      </w:tblPr>
      <w:tblGrid>
        <w:gridCol w:w="1167"/>
        <w:gridCol w:w="1264"/>
        <w:gridCol w:w="4265"/>
        <w:gridCol w:w="1652"/>
      </w:tblGrid>
      <w:tr w:rsidR="004C16FD" w:rsidRPr="008A484A" w:rsidTr="00DE33F6">
        <w:trPr>
          <w:trHeight w:val="349"/>
          <w:jc w:val="center"/>
        </w:trPr>
        <w:tc>
          <w:tcPr>
            <w:tcW w:w="1167" w:type="dxa"/>
            <w:tcBorders>
              <w:top w:val="single" w:sz="4" w:space="0" w:color="000000"/>
              <w:left w:val="single" w:sz="4" w:space="0" w:color="000000"/>
              <w:bottom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Revision</w:t>
            </w:r>
          </w:p>
        </w:tc>
        <w:tc>
          <w:tcPr>
            <w:tcW w:w="1264" w:type="dxa"/>
            <w:tcBorders>
              <w:top w:val="single" w:sz="4" w:space="0" w:color="000000"/>
              <w:left w:val="single" w:sz="4" w:space="0" w:color="000000"/>
              <w:bottom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Date</w:t>
            </w:r>
          </w:p>
        </w:tc>
        <w:tc>
          <w:tcPr>
            <w:tcW w:w="4265" w:type="dxa"/>
            <w:tcBorders>
              <w:top w:val="single" w:sz="4" w:space="0" w:color="000000"/>
              <w:left w:val="single" w:sz="4" w:space="0" w:color="000000"/>
              <w:bottom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Description</w:t>
            </w:r>
          </w:p>
        </w:tc>
        <w:tc>
          <w:tcPr>
            <w:tcW w:w="1652"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4C16FD" w:rsidRPr="008A484A" w:rsidRDefault="004C16FD">
            <w:pPr>
              <w:snapToGrid w:val="0"/>
              <w:spacing w:before="62" w:after="93"/>
              <w:jc w:val="center"/>
              <w:rPr>
                <w:b/>
              </w:rPr>
            </w:pPr>
            <w:r w:rsidRPr="008A484A">
              <w:rPr>
                <w:b/>
              </w:rPr>
              <w:t>Author</w:t>
            </w:r>
          </w:p>
        </w:tc>
      </w:tr>
      <w:tr w:rsidR="007E2AED" w:rsidRPr="008A484A" w:rsidTr="00DE33F6">
        <w:trPr>
          <w:trHeight w:val="350"/>
          <w:jc w:val="center"/>
        </w:trPr>
        <w:tc>
          <w:tcPr>
            <w:tcW w:w="1167" w:type="dxa"/>
            <w:tcBorders>
              <w:top w:val="single" w:sz="4" w:space="0" w:color="000000"/>
              <w:left w:val="single" w:sz="4" w:space="0" w:color="000000"/>
              <w:bottom w:val="single" w:sz="4" w:space="0" w:color="000000"/>
            </w:tcBorders>
            <w:shd w:val="clear" w:color="auto" w:fill="auto"/>
            <w:vAlign w:val="center"/>
          </w:tcPr>
          <w:p w:rsidR="007E2AED" w:rsidRDefault="007E2AED" w:rsidP="002D6227">
            <w:pPr>
              <w:snapToGrid w:val="0"/>
              <w:spacing w:before="62" w:after="93"/>
              <w:jc w:val="center"/>
              <w:rPr>
                <w:lang w:eastAsia="zh-CN"/>
              </w:rPr>
            </w:pPr>
            <w:r>
              <w:rPr>
                <w:rFonts w:hint="eastAsia"/>
                <w:lang w:eastAsia="zh-CN"/>
              </w:rPr>
              <w:t>0</w:t>
            </w:r>
            <w:r w:rsidR="0054610C">
              <w:rPr>
                <w:lang w:eastAsia="zh-CN"/>
              </w:rPr>
              <w:t>.1</w:t>
            </w:r>
          </w:p>
        </w:tc>
        <w:tc>
          <w:tcPr>
            <w:tcW w:w="1264" w:type="dxa"/>
            <w:tcBorders>
              <w:top w:val="single" w:sz="4" w:space="0" w:color="000000"/>
              <w:left w:val="single" w:sz="4" w:space="0" w:color="000000"/>
              <w:bottom w:val="single" w:sz="4" w:space="0" w:color="000000"/>
            </w:tcBorders>
            <w:shd w:val="clear" w:color="auto" w:fill="auto"/>
            <w:vAlign w:val="center"/>
          </w:tcPr>
          <w:p w:rsidR="007E2AED" w:rsidRDefault="003A578F" w:rsidP="00485689">
            <w:pPr>
              <w:snapToGrid w:val="0"/>
              <w:spacing w:before="62" w:after="93"/>
              <w:jc w:val="center"/>
              <w:rPr>
                <w:lang w:eastAsia="zh-CN"/>
              </w:rPr>
            </w:pPr>
            <w:r>
              <w:rPr>
                <w:lang w:eastAsia="zh-CN"/>
              </w:rPr>
              <w:t>10/13/2016</w:t>
            </w:r>
          </w:p>
        </w:tc>
        <w:tc>
          <w:tcPr>
            <w:tcW w:w="4265" w:type="dxa"/>
            <w:tcBorders>
              <w:top w:val="single" w:sz="4" w:space="0" w:color="000000"/>
              <w:left w:val="single" w:sz="4" w:space="0" w:color="000000"/>
              <w:bottom w:val="single" w:sz="4" w:space="0" w:color="000000"/>
            </w:tcBorders>
            <w:shd w:val="clear" w:color="auto" w:fill="auto"/>
            <w:vAlign w:val="center"/>
          </w:tcPr>
          <w:p w:rsidR="004A34DD" w:rsidRDefault="005D1E65" w:rsidP="00E17707">
            <w:pPr>
              <w:snapToGrid w:val="0"/>
              <w:spacing w:before="62" w:after="93"/>
              <w:jc w:val="left"/>
              <w:rPr>
                <w:lang w:eastAsia="zh-CN"/>
              </w:rPr>
            </w:pPr>
            <w:r>
              <w:rPr>
                <w:lang w:eastAsia="zh-CN"/>
              </w:rPr>
              <w:t>Initial version</w:t>
            </w:r>
          </w:p>
        </w:tc>
        <w:tc>
          <w:tcPr>
            <w:tcW w:w="16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E2AED" w:rsidRDefault="003A578F" w:rsidP="00572522">
            <w:pPr>
              <w:snapToGrid w:val="0"/>
              <w:spacing w:before="62" w:after="93"/>
              <w:jc w:val="center"/>
              <w:rPr>
                <w:lang w:eastAsia="zh-CN"/>
              </w:rPr>
            </w:pPr>
            <w:r>
              <w:rPr>
                <w:lang w:eastAsia="zh-CN"/>
              </w:rPr>
              <w:t>Yijun LI</w:t>
            </w:r>
          </w:p>
        </w:tc>
      </w:tr>
      <w:tr w:rsidR="00295A9E" w:rsidRPr="008A484A" w:rsidTr="00DE33F6">
        <w:trPr>
          <w:trHeight w:val="350"/>
          <w:jc w:val="center"/>
        </w:trPr>
        <w:tc>
          <w:tcPr>
            <w:tcW w:w="1167" w:type="dxa"/>
            <w:tcBorders>
              <w:top w:val="single" w:sz="4" w:space="0" w:color="000000"/>
              <w:left w:val="single" w:sz="4" w:space="0" w:color="000000"/>
              <w:bottom w:val="single" w:sz="4" w:space="0" w:color="000000"/>
            </w:tcBorders>
            <w:shd w:val="clear" w:color="auto" w:fill="auto"/>
            <w:vAlign w:val="center"/>
          </w:tcPr>
          <w:p w:rsidR="00295A9E" w:rsidRDefault="00295A9E" w:rsidP="00295A9E">
            <w:pPr>
              <w:snapToGrid w:val="0"/>
              <w:spacing w:before="62" w:after="93"/>
              <w:jc w:val="center"/>
              <w:rPr>
                <w:lang w:eastAsia="zh-CN"/>
              </w:rPr>
            </w:pPr>
          </w:p>
        </w:tc>
        <w:tc>
          <w:tcPr>
            <w:tcW w:w="1264" w:type="dxa"/>
            <w:tcBorders>
              <w:top w:val="single" w:sz="4" w:space="0" w:color="000000"/>
              <w:left w:val="single" w:sz="4" w:space="0" w:color="000000"/>
              <w:bottom w:val="single" w:sz="4" w:space="0" w:color="000000"/>
            </w:tcBorders>
            <w:shd w:val="clear" w:color="auto" w:fill="auto"/>
            <w:vAlign w:val="center"/>
          </w:tcPr>
          <w:p w:rsidR="00295A9E" w:rsidRDefault="00295A9E" w:rsidP="00295A9E">
            <w:pPr>
              <w:snapToGrid w:val="0"/>
              <w:spacing w:before="62" w:after="93"/>
              <w:jc w:val="center"/>
              <w:rPr>
                <w:lang w:eastAsia="zh-CN"/>
              </w:rPr>
            </w:pPr>
          </w:p>
        </w:tc>
        <w:tc>
          <w:tcPr>
            <w:tcW w:w="4265" w:type="dxa"/>
            <w:tcBorders>
              <w:top w:val="single" w:sz="4" w:space="0" w:color="000000"/>
              <w:left w:val="single" w:sz="4" w:space="0" w:color="000000"/>
              <w:bottom w:val="single" w:sz="4" w:space="0" w:color="000000"/>
            </w:tcBorders>
            <w:shd w:val="clear" w:color="auto" w:fill="auto"/>
            <w:vAlign w:val="center"/>
          </w:tcPr>
          <w:p w:rsidR="00295A9E" w:rsidRDefault="00295A9E" w:rsidP="00E17707">
            <w:pPr>
              <w:snapToGrid w:val="0"/>
              <w:spacing w:before="62" w:after="93"/>
              <w:jc w:val="left"/>
              <w:rPr>
                <w:lang w:eastAsia="zh-CN"/>
              </w:rPr>
            </w:pPr>
          </w:p>
        </w:tc>
        <w:tc>
          <w:tcPr>
            <w:tcW w:w="165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95A9E" w:rsidRDefault="00295A9E" w:rsidP="00295A9E">
            <w:pPr>
              <w:snapToGrid w:val="0"/>
              <w:spacing w:before="62" w:after="93"/>
              <w:jc w:val="center"/>
              <w:rPr>
                <w:lang w:eastAsia="zh-CN"/>
              </w:rPr>
            </w:pPr>
          </w:p>
        </w:tc>
      </w:tr>
    </w:tbl>
    <w:p w:rsidR="004C16FD" w:rsidRDefault="004C16FD">
      <w:pPr>
        <w:spacing w:before="62" w:after="93"/>
      </w:pPr>
    </w:p>
    <w:p w:rsidR="00B266D0" w:rsidRDefault="00B266D0">
      <w:pPr>
        <w:widowControl/>
        <w:suppressAutoHyphens w:val="0"/>
        <w:spacing w:before="0" w:after="0"/>
        <w:jc w:val="left"/>
        <w:rPr>
          <w:b/>
          <w:sz w:val="32"/>
          <w:szCs w:val="32"/>
          <w:lang w:eastAsia="zh-CN"/>
        </w:rPr>
      </w:pPr>
      <w:r>
        <w:rPr>
          <w:b/>
          <w:sz w:val="32"/>
          <w:szCs w:val="32"/>
          <w:lang w:eastAsia="zh-CN"/>
        </w:rPr>
        <w:br w:type="page"/>
      </w:r>
    </w:p>
    <w:sdt>
      <w:sdtPr>
        <w:rPr>
          <w:rFonts w:ascii="Times New Roman" w:eastAsia="宋体" w:hAnsi="Times New Roman" w:cs="Times New Roman"/>
          <w:color w:val="auto"/>
          <w:kern w:val="1"/>
          <w:sz w:val="21"/>
          <w:szCs w:val="21"/>
          <w:lang w:val="zh-CN" w:eastAsia="ar-SA"/>
        </w:rPr>
        <w:id w:val="887228696"/>
        <w:docPartObj>
          <w:docPartGallery w:val="Table of Contents"/>
          <w:docPartUnique/>
        </w:docPartObj>
      </w:sdtPr>
      <w:sdtEndPr>
        <w:rPr>
          <w:rFonts w:eastAsiaTheme="minorEastAsia"/>
          <w:b/>
          <w:bCs/>
        </w:rPr>
      </w:sdtEndPr>
      <w:sdtContent>
        <w:p w:rsidR="00D32440" w:rsidRPr="00B266D0" w:rsidRDefault="00B266D0" w:rsidP="00B266D0">
          <w:pPr>
            <w:pStyle w:val="TOC"/>
            <w:jc w:val="center"/>
            <w:rPr>
              <w:rFonts w:ascii="Times New Roman" w:hAnsi="Times New Roman" w:cs="Times New Roman"/>
              <w:b/>
              <w:color w:val="auto"/>
            </w:rPr>
          </w:pPr>
          <w:r w:rsidRPr="00B266D0">
            <w:rPr>
              <w:rFonts w:ascii="Times New Roman" w:hAnsi="Times New Roman" w:cs="Times New Roman"/>
              <w:b/>
              <w:color w:val="auto"/>
            </w:rPr>
            <w:t>Content</w:t>
          </w:r>
          <w:r w:rsidR="000A0C11">
            <w:rPr>
              <w:rFonts w:ascii="Times New Roman" w:hAnsi="Times New Roman" w:cs="Times New Roman"/>
              <w:b/>
              <w:color w:val="auto"/>
            </w:rPr>
            <w:t xml:space="preserve"> </w:t>
          </w:r>
        </w:p>
        <w:p w:rsidR="0006312F" w:rsidRDefault="002B1453">
          <w:pPr>
            <w:pStyle w:val="13"/>
            <w:tabs>
              <w:tab w:val="left" w:pos="420"/>
              <w:tab w:val="right" w:leader="dot" w:pos="9736"/>
            </w:tabs>
            <w:rPr>
              <w:rFonts w:asciiTheme="minorHAnsi" w:hAnsiTheme="minorHAnsi" w:cstheme="minorBidi"/>
              <w:b w:val="0"/>
              <w:bCs w:val="0"/>
              <w:caps w:val="0"/>
              <w:noProof/>
              <w:kern w:val="0"/>
              <w:sz w:val="22"/>
              <w:szCs w:val="22"/>
              <w:lang w:eastAsia="zh-CN"/>
            </w:rPr>
          </w:pPr>
          <w:r>
            <w:rPr>
              <w:b w:val="0"/>
              <w:bCs w:val="0"/>
              <w:caps w:val="0"/>
            </w:rPr>
            <w:fldChar w:fldCharType="begin"/>
          </w:r>
          <w:r w:rsidR="000E2D6D">
            <w:rPr>
              <w:b w:val="0"/>
              <w:bCs w:val="0"/>
              <w:caps w:val="0"/>
            </w:rPr>
            <w:instrText xml:space="preserve"> TOC \o "1-4" \h \z \u </w:instrText>
          </w:r>
          <w:r>
            <w:rPr>
              <w:b w:val="0"/>
              <w:bCs w:val="0"/>
              <w:caps w:val="0"/>
            </w:rPr>
            <w:fldChar w:fldCharType="separate"/>
          </w:r>
          <w:hyperlink w:anchor="_Toc494730898" w:history="1">
            <w:r w:rsidR="0006312F" w:rsidRPr="00176751">
              <w:rPr>
                <w:rStyle w:val="a3"/>
                <w:noProof/>
                <w:lang w:eastAsia="zh-CN"/>
              </w:rPr>
              <w:t>1</w:t>
            </w:r>
            <w:r w:rsidR="0006312F">
              <w:rPr>
                <w:rFonts w:asciiTheme="minorHAnsi" w:hAnsiTheme="minorHAnsi" w:cstheme="minorBidi"/>
                <w:b w:val="0"/>
                <w:bCs w:val="0"/>
                <w:caps w:val="0"/>
                <w:noProof/>
                <w:kern w:val="0"/>
                <w:sz w:val="22"/>
                <w:szCs w:val="22"/>
                <w:lang w:eastAsia="zh-CN"/>
              </w:rPr>
              <w:tab/>
            </w:r>
            <w:r w:rsidR="0006312F" w:rsidRPr="00176751">
              <w:rPr>
                <w:rStyle w:val="a3"/>
                <w:noProof/>
                <w:lang w:eastAsia="zh-CN"/>
              </w:rPr>
              <w:t>Ace21064 Core Basics</w:t>
            </w:r>
            <w:r w:rsidR="0006312F">
              <w:rPr>
                <w:noProof/>
                <w:webHidden/>
              </w:rPr>
              <w:tab/>
            </w:r>
            <w:r w:rsidR="0006312F">
              <w:rPr>
                <w:noProof/>
                <w:webHidden/>
              </w:rPr>
              <w:fldChar w:fldCharType="begin"/>
            </w:r>
            <w:r w:rsidR="0006312F">
              <w:rPr>
                <w:noProof/>
                <w:webHidden/>
              </w:rPr>
              <w:instrText xml:space="preserve"> PAGEREF _Toc494730898 \h </w:instrText>
            </w:r>
            <w:r w:rsidR="0006312F">
              <w:rPr>
                <w:noProof/>
                <w:webHidden/>
              </w:rPr>
            </w:r>
            <w:r w:rsidR="0006312F">
              <w:rPr>
                <w:noProof/>
                <w:webHidden/>
              </w:rPr>
              <w:fldChar w:fldCharType="separate"/>
            </w:r>
            <w:r w:rsidR="0006312F">
              <w:rPr>
                <w:noProof/>
                <w:webHidden/>
              </w:rPr>
              <w:t>7</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899" w:history="1">
            <w:r w:rsidR="0006312F" w:rsidRPr="00176751">
              <w:rPr>
                <w:rStyle w:val="a3"/>
                <w:noProof/>
                <w:lang w:eastAsia="zh-CN"/>
              </w:rPr>
              <w:t>1.1</w:t>
            </w:r>
            <w:r w:rsidR="0006312F">
              <w:rPr>
                <w:rFonts w:asciiTheme="minorHAnsi" w:hAnsiTheme="minorHAnsi" w:cstheme="minorBidi"/>
                <w:smallCaps w:val="0"/>
                <w:noProof/>
                <w:kern w:val="0"/>
                <w:sz w:val="22"/>
                <w:szCs w:val="22"/>
                <w:lang w:eastAsia="zh-CN"/>
              </w:rPr>
              <w:tab/>
            </w:r>
            <w:r w:rsidR="0006312F" w:rsidRPr="00176751">
              <w:rPr>
                <w:rStyle w:val="a3"/>
                <w:noProof/>
                <w:lang w:eastAsia="zh-CN"/>
              </w:rPr>
              <w:t>Overview</w:t>
            </w:r>
            <w:r w:rsidR="0006312F">
              <w:rPr>
                <w:noProof/>
                <w:webHidden/>
              </w:rPr>
              <w:tab/>
            </w:r>
            <w:r w:rsidR="0006312F">
              <w:rPr>
                <w:noProof/>
                <w:webHidden/>
              </w:rPr>
              <w:fldChar w:fldCharType="begin"/>
            </w:r>
            <w:r w:rsidR="0006312F">
              <w:rPr>
                <w:noProof/>
                <w:webHidden/>
              </w:rPr>
              <w:instrText xml:space="preserve"> PAGEREF _Toc494730899 \h </w:instrText>
            </w:r>
            <w:r w:rsidR="0006312F">
              <w:rPr>
                <w:noProof/>
                <w:webHidden/>
              </w:rPr>
            </w:r>
            <w:r w:rsidR="0006312F">
              <w:rPr>
                <w:noProof/>
                <w:webHidden/>
              </w:rPr>
              <w:fldChar w:fldCharType="separate"/>
            </w:r>
            <w:r w:rsidR="0006312F">
              <w:rPr>
                <w:noProof/>
                <w:webHidden/>
              </w:rPr>
              <w:t>7</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00" w:history="1">
            <w:r w:rsidR="0006312F" w:rsidRPr="00176751">
              <w:rPr>
                <w:rStyle w:val="a3"/>
                <w:noProof/>
                <w:lang w:eastAsia="zh-CN"/>
              </w:rPr>
              <w:t>1.2</w:t>
            </w:r>
            <w:r w:rsidR="0006312F">
              <w:rPr>
                <w:rFonts w:asciiTheme="minorHAnsi" w:hAnsiTheme="minorHAnsi" w:cstheme="minorBidi"/>
                <w:smallCaps w:val="0"/>
                <w:noProof/>
                <w:kern w:val="0"/>
                <w:sz w:val="22"/>
                <w:szCs w:val="22"/>
                <w:lang w:eastAsia="zh-CN"/>
              </w:rPr>
              <w:tab/>
            </w:r>
            <w:r w:rsidR="0006312F" w:rsidRPr="00176751">
              <w:rPr>
                <w:rStyle w:val="a3"/>
                <w:noProof/>
                <w:lang w:eastAsia="zh-CN"/>
              </w:rPr>
              <w:t>Features</w:t>
            </w:r>
            <w:r w:rsidR="0006312F">
              <w:rPr>
                <w:noProof/>
                <w:webHidden/>
              </w:rPr>
              <w:tab/>
            </w:r>
            <w:r w:rsidR="0006312F">
              <w:rPr>
                <w:noProof/>
                <w:webHidden/>
              </w:rPr>
              <w:fldChar w:fldCharType="begin"/>
            </w:r>
            <w:r w:rsidR="0006312F">
              <w:rPr>
                <w:noProof/>
                <w:webHidden/>
              </w:rPr>
              <w:instrText xml:space="preserve"> PAGEREF _Toc494730900 \h </w:instrText>
            </w:r>
            <w:r w:rsidR="0006312F">
              <w:rPr>
                <w:noProof/>
                <w:webHidden/>
              </w:rPr>
            </w:r>
            <w:r w:rsidR="0006312F">
              <w:rPr>
                <w:noProof/>
                <w:webHidden/>
              </w:rPr>
              <w:fldChar w:fldCharType="separate"/>
            </w:r>
            <w:r w:rsidR="0006312F">
              <w:rPr>
                <w:noProof/>
                <w:webHidden/>
              </w:rPr>
              <w:t>7</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01" w:history="1">
            <w:r w:rsidR="0006312F" w:rsidRPr="00176751">
              <w:rPr>
                <w:rStyle w:val="a3"/>
                <w:noProof/>
              </w:rPr>
              <w:t>1.3</w:t>
            </w:r>
            <w:r w:rsidR="0006312F">
              <w:rPr>
                <w:rFonts w:asciiTheme="minorHAnsi" w:hAnsiTheme="minorHAnsi" w:cstheme="minorBidi"/>
                <w:smallCaps w:val="0"/>
                <w:noProof/>
                <w:kern w:val="0"/>
                <w:sz w:val="22"/>
                <w:szCs w:val="22"/>
                <w:lang w:eastAsia="zh-CN"/>
              </w:rPr>
              <w:tab/>
            </w:r>
            <w:r w:rsidR="0006312F" w:rsidRPr="00176751">
              <w:rPr>
                <w:rStyle w:val="a3"/>
                <w:noProof/>
              </w:rPr>
              <w:t>Pipeline architecture of Ace21064</w:t>
            </w:r>
            <w:r w:rsidR="0006312F">
              <w:rPr>
                <w:noProof/>
                <w:webHidden/>
              </w:rPr>
              <w:tab/>
            </w:r>
            <w:r w:rsidR="0006312F">
              <w:rPr>
                <w:noProof/>
                <w:webHidden/>
              </w:rPr>
              <w:fldChar w:fldCharType="begin"/>
            </w:r>
            <w:r w:rsidR="0006312F">
              <w:rPr>
                <w:noProof/>
                <w:webHidden/>
              </w:rPr>
              <w:instrText xml:space="preserve"> PAGEREF _Toc494730901 \h </w:instrText>
            </w:r>
            <w:r w:rsidR="0006312F">
              <w:rPr>
                <w:noProof/>
                <w:webHidden/>
              </w:rPr>
            </w:r>
            <w:r w:rsidR="0006312F">
              <w:rPr>
                <w:noProof/>
                <w:webHidden/>
              </w:rPr>
              <w:fldChar w:fldCharType="separate"/>
            </w:r>
            <w:r w:rsidR="0006312F">
              <w:rPr>
                <w:noProof/>
                <w:webHidden/>
              </w:rPr>
              <w:t>9</w:t>
            </w:r>
            <w:r w:rsidR="0006312F">
              <w:rPr>
                <w:noProof/>
                <w:webHidden/>
              </w:rPr>
              <w:fldChar w:fldCharType="end"/>
            </w:r>
          </w:hyperlink>
        </w:p>
        <w:p w:rsidR="0006312F" w:rsidRDefault="00522DEC">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4730902" w:history="1">
            <w:r w:rsidR="0006312F" w:rsidRPr="00176751">
              <w:rPr>
                <w:rStyle w:val="a3"/>
                <w:noProof/>
              </w:rPr>
              <w:t>2</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Level 1 Instruction Cache (iCache)</w:t>
            </w:r>
            <w:r w:rsidR="0006312F">
              <w:rPr>
                <w:noProof/>
                <w:webHidden/>
              </w:rPr>
              <w:tab/>
            </w:r>
            <w:r w:rsidR="0006312F">
              <w:rPr>
                <w:noProof/>
                <w:webHidden/>
              </w:rPr>
              <w:fldChar w:fldCharType="begin"/>
            </w:r>
            <w:r w:rsidR="0006312F">
              <w:rPr>
                <w:noProof/>
                <w:webHidden/>
              </w:rPr>
              <w:instrText xml:space="preserve"> PAGEREF _Toc494730902 \h </w:instrText>
            </w:r>
            <w:r w:rsidR="0006312F">
              <w:rPr>
                <w:noProof/>
                <w:webHidden/>
              </w:rPr>
            </w:r>
            <w:r w:rsidR="0006312F">
              <w:rPr>
                <w:noProof/>
                <w:webHidden/>
              </w:rPr>
              <w:fldChar w:fldCharType="separate"/>
            </w:r>
            <w:r w:rsidR="0006312F">
              <w:rPr>
                <w:noProof/>
                <w:webHidden/>
              </w:rPr>
              <w:t>10</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03" w:history="1">
            <w:r w:rsidR="0006312F" w:rsidRPr="00176751">
              <w:rPr>
                <w:rStyle w:val="a3"/>
                <w:noProof/>
              </w:rPr>
              <w:t>2.1</w:t>
            </w:r>
            <w:r w:rsidR="0006312F">
              <w:rPr>
                <w:rFonts w:asciiTheme="minorHAnsi" w:hAnsiTheme="minorHAnsi" w:cstheme="minorBidi"/>
                <w:smallCaps w:val="0"/>
                <w:noProof/>
                <w:kern w:val="0"/>
                <w:sz w:val="22"/>
                <w:szCs w:val="22"/>
                <w:lang w:eastAsia="zh-CN"/>
              </w:rPr>
              <w:tab/>
            </w:r>
            <w:r w:rsidR="0006312F" w:rsidRPr="00176751">
              <w:rPr>
                <w:rStyle w:val="a3"/>
                <w:noProof/>
              </w:rPr>
              <w:t>Overview</w:t>
            </w:r>
            <w:r w:rsidR="0006312F">
              <w:rPr>
                <w:noProof/>
                <w:webHidden/>
              </w:rPr>
              <w:tab/>
            </w:r>
            <w:r w:rsidR="0006312F">
              <w:rPr>
                <w:noProof/>
                <w:webHidden/>
              </w:rPr>
              <w:fldChar w:fldCharType="begin"/>
            </w:r>
            <w:r w:rsidR="0006312F">
              <w:rPr>
                <w:noProof/>
                <w:webHidden/>
              </w:rPr>
              <w:instrText xml:space="preserve"> PAGEREF _Toc494730903 \h </w:instrText>
            </w:r>
            <w:r w:rsidR="0006312F">
              <w:rPr>
                <w:noProof/>
                <w:webHidden/>
              </w:rPr>
            </w:r>
            <w:r w:rsidR="0006312F">
              <w:rPr>
                <w:noProof/>
                <w:webHidden/>
              </w:rPr>
              <w:fldChar w:fldCharType="separate"/>
            </w:r>
            <w:r w:rsidR="0006312F">
              <w:rPr>
                <w:noProof/>
                <w:webHidden/>
              </w:rPr>
              <w:t>10</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04" w:history="1">
            <w:r w:rsidR="0006312F" w:rsidRPr="00176751">
              <w:rPr>
                <w:rStyle w:val="a3"/>
                <w:noProof/>
              </w:rPr>
              <w:t>2.1.1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_Toc494730904 \h </w:instrText>
            </w:r>
            <w:r w:rsidR="0006312F">
              <w:rPr>
                <w:noProof/>
                <w:webHidden/>
              </w:rPr>
            </w:r>
            <w:r w:rsidR="0006312F">
              <w:rPr>
                <w:noProof/>
                <w:webHidden/>
              </w:rPr>
              <w:fldChar w:fldCharType="separate"/>
            </w:r>
            <w:r w:rsidR="0006312F">
              <w:rPr>
                <w:noProof/>
                <w:webHidden/>
              </w:rPr>
              <w:t>10</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05" w:history="1">
            <w:r w:rsidR="0006312F" w:rsidRPr="00176751">
              <w:rPr>
                <w:rStyle w:val="a3"/>
                <w:noProof/>
              </w:rPr>
              <w:t>2.1.2</w:t>
            </w:r>
            <w:r w:rsidR="0006312F">
              <w:rPr>
                <w:rFonts w:asciiTheme="minorHAnsi" w:hAnsiTheme="minorHAnsi" w:cstheme="minorBidi"/>
                <w:i w:val="0"/>
                <w:iCs w:val="0"/>
                <w:noProof/>
                <w:kern w:val="0"/>
                <w:sz w:val="22"/>
                <w:szCs w:val="22"/>
                <w:lang w:eastAsia="zh-CN"/>
              </w:rPr>
              <w:tab/>
            </w:r>
            <w:r w:rsidR="0006312F" w:rsidRPr="00176751">
              <w:rPr>
                <w:rStyle w:val="a3"/>
                <w:noProof/>
              </w:rPr>
              <w:t>Architecture</w:t>
            </w:r>
            <w:r w:rsidR="0006312F">
              <w:rPr>
                <w:noProof/>
                <w:webHidden/>
              </w:rPr>
              <w:tab/>
            </w:r>
            <w:r w:rsidR="0006312F">
              <w:rPr>
                <w:noProof/>
                <w:webHidden/>
              </w:rPr>
              <w:fldChar w:fldCharType="begin"/>
            </w:r>
            <w:r w:rsidR="0006312F">
              <w:rPr>
                <w:noProof/>
                <w:webHidden/>
              </w:rPr>
              <w:instrText xml:space="preserve"> PAGEREF _Toc494730905 \h </w:instrText>
            </w:r>
            <w:r w:rsidR="0006312F">
              <w:rPr>
                <w:noProof/>
                <w:webHidden/>
              </w:rPr>
            </w:r>
            <w:r w:rsidR="0006312F">
              <w:rPr>
                <w:noProof/>
                <w:webHidden/>
              </w:rPr>
              <w:fldChar w:fldCharType="separate"/>
            </w:r>
            <w:r w:rsidR="0006312F">
              <w:rPr>
                <w:noProof/>
                <w:webHidden/>
              </w:rPr>
              <w:t>11</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06" w:history="1">
            <w:r w:rsidR="0006312F" w:rsidRPr="00176751">
              <w:rPr>
                <w:rStyle w:val="a3"/>
                <w:noProof/>
              </w:rPr>
              <w:t>2.1.3</w:t>
            </w:r>
            <w:r w:rsidR="0006312F">
              <w:rPr>
                <w:rFonts w:asciiTheme="minorHAnsi" w:hAnsiTheme="minorHAnsi" w:cstheme="minorBidi"/>
                <w:i w:val="0"/>
                <w:iCs w:val="0"/>
                <w:noProof/>
                <w:kern w:val="0"/>
                <w:sz w:val="22"/>
                <w:szCs w:val="22"/>
                <w:lang w:eastAsia="zh-CN"/>
              </w:rPr>
              <w:tab/>
            </w:r>
            <w:r w:rsidR="0006312F" w:rsidRPr="00176751">
              <w:rPr>
                <w:rStyle w:val="a3"/>
                <w:noProof/>
              </w:rPr>
              <w:t>Signals</w:t>
            </w:r>
            <w:r w:rsidR="0006312F">
              <w:rPr>
                <w:noProof/>
                <w:webHidden/>
              </w:rPr>
              <w:tab/>
            </w:r>
            <w:r w:rsidR="0006312F">
              <w:rPr>
                <w:noProof/>
                <w:webHidden/>
              </w:rPr>
              <w:fldChar w:fldCharType="begin"/>
            </w:r>
            <w:r w:rsidR="0006312F">
              <w:rPr>
                <w:noProof/>
                <w:webHidden/>
              </w:rPr>
              <w:instrText xml:space="preserve"> PAGEREF _Toc494730906 \h </w:instrText>
            </w:r>
            <w:r w:rsidR="0006312F">
              <w:rPr>
                <w:noProof/>
                <w:webHidden/>
              </w:rPr>
            </w:r>
            <w:r w:rsidR="0006312F">
              <w:rPr>
                <w:noProof/>
                <w:webHidden/>
              </w:rPr>
              <w:fldChar w:fldCharType="separate"/>
            </w:r>
            <w:r w:rsidR="0006312F">
              <w:rPr>
                <w:noProof/>
                <w:webHidden/>
              </w:rPr>
              <w:t>11</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07" w:history="1">
            <w:r w:rsidR="0006312F" w:rsidRPr="00176751">
              <w:rPr>
                <w:rStyle w:val="a3"/>
                <w:noProof/>
              </w:rPr>
              <w:t>2.1.4</w:t>
            </w:r>
            <w:r w:rsidR="0006312F">
              <w:rPr>
                <w:rFonts w:asciiTheme="minorHAnsi" w:hAnsiTheme="minorHAnsi" w:cstheme="minorBidi"/>
                <w:i w:val="0"/>
                <w:iCs w:val="0"/>
                <w:noProof/>
                <w:kern w:val="0"/>
                <w:sz w:val="22"/>
                <w:szCs w:val="22"/>
                <w:lang w:eastAsia="zh-CN"/>
              </w:rPr>
              <w:tab/>
            </w:r>
            <w:r w:rsidR="0006312F" w:rsidRPr="00176751">
              <w:rPr>
                <w:rStyle w:val="a3"/>
                <w:noProof/>
              </w:rPr>
              <w:t>Submodules</w:t>
            </w:r>
            <w:r w:rsidR="0006312F">
              <w:rPr>
                <w:noProof/>
                <w:webHidden/>
              </w:rPr>
              <w:tab/>
            </w:r>
            <w:r w:rsidR="0006312F">
              <w:rPr>
                <w:noProof/>
                <w:webHidden/>
              </w:rPr>
              <w:fldChar w:fldCharType="begin"/>
            </w:r>
            <w:r w:rsidR="0006312F">
              <w:rPr>
                <w:noProof/>
                <w:webHidden/>
              </w:rPr>
              <w:instrText xml:space="preserve"> PAGEREF _Toc494730907 \h </w:instrText>
            </w:r>
            <w:r w:rsidR="0006312F">
              <w:rPr>
                <w:noProof/>
                <w:webHidden/>
              </w:rPr>
            </w:r>
            <w:r w:rsidR="0006312F">
              <w:rPr>
                <w:noProof/>
                <w:webHidden/>
              </w:rPr>
              <w:fldChar w:fldCharType="separate"/>
            </w:r>
            <w:r w:rsidR="0006312F">
              <w:rPr>
                <w:noProof/>
                <w:webHidden/>
              </w:rPr>
              <w:t>12</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08" w:history="1">
            <w:r w:rsidR="0006312F" w:rsidRPr="00176751">
              <w:rPr>
                <w:rStyle w:val="a3"/>
                <w:noProof/>
              </w:rPr>
              <w:t>2.1.5</w:t>
            </w:r>
            <w:r w:rsidR="0006312F">
              <w:rPr>
                <w:rFonts w:asciiTheme="minorHAnsi" w:hAnsiTheme="minorHAnsi" w:cstheme="minorBidi"/>
                <w:i w:val="0"/>
                <w:iCs w:val="0"/>
                <w:noProof/>
                <w:kern w:val="0"/>
                <w:sz w:val="22"/>
                <w:szCs w:val="22"/>
                <w:lang w:eastAsia="zh-CN"/>
              </w:rPr>
              <w:tab/>
            </w:r>
            <w:r w:rsidR="0006312F" w:rsidRPr="00176751">
              <w:rPr>
                <w:rStyle w:val="a3"/>
                <w:noProof/>
              </w:rPr>
              <w:t>Timing</w:t>
            </w:r>
            <w:r w:rsidR="0006312F">
              <w:rPr>
                <w:noProof/>
                <w:webHidden/>
              </w:rPr>
              <w:tab/>
            </w:r>
            <w:r w:rsidR="0006312F">
              <w:rPr>
                <w:noProof/>
                <w:webHidden/>
              </w:rPr>
              <w:fldChar w:fldCharType="begin"/>
            </w:r>
            <w:r w:rsidR="0006312F">
              <w:rPr>
                <w:noProof/>
                <w:webHidden/>
              </w:rPr>
              <w:instrText xml:space="preserve"> PAGEREF _Toc494730908 \h </w:instrText>
            </w:r>
            <w:r w:rsidR="0006312F">
              <w:rPr>
                <w:noProof/>
                <w:webHidden/>
              </w:rPr>
            </w:r>
            <w:r w:rsidR="0006312F">
              <w:rPr>
                <w:noProof/>
                <w:webHidden/>
              </w:rPr>
              <w:fldChar w:fldCharType="separate"/>
            </w:r>
            <w:r w:rsidR="0006312F">
              <w:rPr>
                <w:noProof/>
                <w:webHidden/>
              </w:rPr>
              <w:t>12</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09" w:history="1">
            <w:r w:rsidR="0006312F" w:rsidRPr="00176751">
              <w:rPr>
                <w:rStyle w:val="a3"/>
                <w:noProof/>
              </w:rPr>
              <w:t>2.2</w:t>
            </w:r>
            <w:r w:rsidR="0006312F">
              <w:rPr>
                <w:rFonts w:asciiTheme="minorHAnsi" w:hAnsiTheme="minorHAnsi" w:cstheme="minorBidi"/>
                <w:smallCaps w:val="0"/>
                <w:noProof/>
                <w:kern w:val="0"/>
                <w:sz w:val="22"/>
                <w:szCs w:val="22"/>
                <w:lang w:eastAsia="zh-CN"/>
              </w:rPr>
              <w:tab/>
            </w:r>
            <w:r w:rsidR="0006312F" w:rsidRPr="00176751">
              <w:rPr>
                <w:rStyle w:val="a3"/>
                <w:noProof/>
              </w:rPr>
              <w:t>Instruction Alignment Unit</w:t>
            </w:r>
            <w:r w:rsidR="0006312F">
              <w:rPr>
                <w:noProof/>
                <w:webHidden/>
              </w:rPr>
              <w:tab/>
            </w:r>
            <w:r w:rsidR="0006312F">
              <w:rPr>
                <w:noProof/>
                <w:webHidden/>
              </w:rPr>
              <w:fldChar w:fldCharType="begin"/>
            </w:r>
            <w:r w:rsidR="0006312F">
              <w:rPr>
                <w:noProof/>
                <w:webHidden/>
              </w:rPr>
              <w:instrText xml:space="preserve"> PAGEREF _Toc494730909 \h </w:instrText>
            </w:r>
            <w:r w:rsidR="0006312F">
              <w:rPr>
                <w:noProof/>
                <w:webHidden/>
              </w:rPr>
            </w:r>
            <w:r w:rsidR="0006312F">
              <w:rPr>
                <w:noProof/>
                <w:webHidden/>
              </w:rPr>
              <w:fldChar w:fldCharType="separate"/>
            </w:r>
            <w:r w:rsidR="0006312F">
              <w:rPr>
                <w:noProof/>
                <w:webHidden/>
              </w:rPr>
              <w:t>12</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10" w:history="1">
            <w:r w:rsidR="0006312F" w:rsidRPr="00176751">
              <w:rPr>
                <w:rStyle w:val="a3"/>
                <w:noProof/>
              </w:rPr>
              <w:t>2.2.1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_Toc494730910 \h </w:instrText>
            </w:r>
            <w:r w:rsidR="0006312F">
              <w:rPr>
                <w:noProof/>
                <w:webHidden/>
              </w:rPr>
            </w:r>
            <w:r w:rsidR="0006312F">
              <w:rPr>
                <w:noProof/>
                <w:webHidden/>
              </w:rPr>
              <w:fldChar w:fldCharType="separate"/>
            </w:r>
            <w:r w:rsidR="0006312F">
              <w:rPr>
                <w:noProof/>
                <w:webHidden/>
              </w:rPr>
              <w:t>12</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11" w:history="1">
            <w:r w:rsidR="0006312F" w:rsidRPr="00176751">
              <w:rPr>
                <w:rStyle w:val="a3"/>
                <w:noProof/>
              </w:rPr>
              <w:t>2.2.2</w:t>
            </w:r>
            <w:r w:rsidR="0006312F">
              <w:rPr>
                <w:rFonts w:asciiTheme="minorHAnsi" w:hAnsiTheme="minorHAnsi" w:cstheme="minorBidi"/>
                <w:i w:val="0"/>
                <w:iCs w:val="0"/>
                <w:noProof/>
                <w:kern w:val="0"/>
                <w:sz w:val="22"/>
                <w:szCs w:val="22"/>
                <w:lang w:eastAsia="zh-CN"/>
              </w:rPr>
              <w:tab/>
            </w:r>
            <w:r w:rsidR="0006312F" w:rsidRPr="00176751">
              <w:rPr>
                <w:rStyle w:val="a3"/>
                <w:noProof/>
              </w:rPr>
              <w:t>Architecture</w:t>
            </w:r>
            <w:r w:rsidR="0006312F">
              <w:rPr>
                <w:noProof/>
                <w:webHidden/>
              </w:rPr>
              <w:tab/>
            </w:r>
            <w:r w:rsidR="0006312F">
              <w:rPr>
                <w:noProof/>
                <w:webHidden/>
              </w:rPr>
              <w:fldChar w:fldCharType="begin"/>
            </w:r>
            <w:r w:rsidR="0006312F">
              <w:rPr>
                <w:noProof/>
                <w:webHidden/>
              </w:rPr>
              <w:instrText xml:space="preserve"> PAGEREF _Toc494730911 \h </w:instrText>
            </w:r>
            <w:r w:rsidR="0006312F">
              <w:rPr>
                <w:noProof/>
                <w:webHidden/>
              </w:rPr>
            </w:r>
            <w:r w:rsidR="0006312F">
              <w:rPr>
                <w:noProof/>
                <w:webHidden/>
              </w:rPr>
              <w:fldChar w:fldCharType="separate"/>
            </w:r>
            <w:r w:rsidR="0006312F">
              <w:rPr>
                <w:noProof/>
                <w:webHidden/>
              </w:rPr>
              <w:t>12</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12" w:history="1">
            <w:r w:rsidR="0006312F" w:rsidRPr="00176751">
              <w:rPr>
                <w:rStyle w:val="a3"/>
                <w:noProof/>
              </w:rPr>
              <w:t>2.2.3</w:t>
            </w:r>
            <w:r w:rsidR="0006312F">
              <w:rPr>
                <w:rFonts w:asciiTheme="minorHAnsi" w:hAnsiTheme="minorHAnsi" w:cstheme="minorBidi"/>
                <w:i w:val="0"/>
                <w:iCs w:val="0"/>
                <w:noProof/>
                <w:kern w:val="0"/>
                <w:sz w:val="22"/>
                <w:szCs w:val="22"/>
                <w:lang w:eastAsia="zh-CN"/>
              </w:rPr>
              <w:tab/>
            </w:r>
            <w:r w:rsidR="0006312F" w:rsidRPr="00176751">
              <w:rPr>
                <w:rStyle w:val="a3"/>
                <w:noProof/>
              </w:rPr>
              <w:t>Signals</w:t>
            </w:r>
            <w:r w:rsidR="0006312F">
              <w:rPr>
                <w:noProof/>
                <w:webHidden/>
              </w:rPr>
              <w:tab/>
            </w:r>
            <w:r w:rsidR="0006312F">
              <w:rPr>
                <w:noProof/>
                <w:webHidden/>
              </w:rPr>
              <w:fldChar w:fldCharType="begin"/>
            </w:r>
            <w:r w:rsidR="0006312F">
              <w:rPr>
                <w:noProof/>
                <w:webHidden/>
              </w:rPr>
              <w:instrText xml:space="preserve"> PAGEREF _Toc494730912 \h </w:instrText>
            </w:r>
            <w:r w:rsidR="0006312F">
              <w:rPr>
                <w:noProof/>
                <w:webHidden/>
              </w:rPr>
            </w:r>
            <w:r w:rsidR="0006312F">
              <w:rPr>
                <w:noProof/>
                <w:webHidden/>
              </w:rPr>
              <w:fldChar w:fldCharType="separate"/>
            </w:r>
            <w:r w:rsidR="0006312F">
              <w:rPr>
                <w:noProof/>
                <w:webHidden/>
              </w:rPr>
              <w:t>12</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13" w:history="1">
            <w:r w:rsidR="0006312F" w:rsidRPr="00176751">
              <w:rPr>
                <w:rStyle w:val="a3"/>
                <w:noProof/>
              </w:rPr>
              <w:t>2.2.4</w:t>
            </w:r>
            <w:r w:rsidR="0006312F">
              <w:rPr>
                <w:rFonts w:asciiTheme="minorHAnsi" w:hAnsiTheme="minorHAnsi" w:cstheme="minorBidi"/>
                <w:i w:val="0"/>
                <w:iCs w:val="0"/>
                <w:noProof/>
                <w:kern w:val="0"/>
                <w:sz w:val="22"/>
                <w:szCs w:val="22"/>
                <w:lang w:eastAsia="zh-CN"/>
              </w:rPr>
              <w:tab/>
            </w:r>
            <w:r w:rsidR="0006312F" w:rsidRPr="00176751">
              <w:rPr>
                <w:rStyle w:val="a3"/>
                <w:noProof/>
              </w:rPr>
              <w:t>Submodules</w:t>
            </w:r>
            <w:r w:rsidR="0006312F">
              <w:rPr>
                <w:noProof/>
                <w:webHidden/>
              </w:rPr>
              <w:tab/>
            </w:r>
            <w:r w:rsidR="0006312F">
              <w:rPr>
                <w:noProof/>
                <w:webHidden/>
              </w:rPr>
              <w:fldChar w:fldCharType="begin"/>
            </w:r>
            <w:r w:rsidR="0006312F">
              <w:rPr>
                <w:noProof/>
                <w:webHidden/>
              </w:rPr>
              <w:instrText xml:space="preserve"> PAGEREF _Toc494730913 \h </w:instrText>
            </w:r>
            <w:r w:rsidR="0006312F">
              <w:rPr>
                <w:noProof/>
                <w:webHidden/>
              </w:rPr>
            </w:r>
            <w:r w:rsidR="0006312F">
              <w:rPr>
                <w:noProof/>
                <w:webHidden/>
              </w:rPr>
              <w:fldChar w:fldCharType="separate"/>
            </w:r>
            <w:r w:rsidR="0006312F">
              <w:rPr>
                <w:noProof/>
                <w:webHidden/>
              </w:rPr>
              <w:t>12</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14" w:history="1">
            <w:r w:rsidR="0006312F" w:rsidRPr="00176751">
              <w:rPr>
                <w:rStyle w:val="a3"/>
                <w:noProof/>
              </w:rPr>
              <w:t>2.2.5</w:t>
            </w:r>
            <w:r w:rsidR="0006312F">
              <w:rPr>
                <w:rFonts w:asciiTheme="minorHAnsi" w:hAnsiTheme="minorHAnsi" w:cstheme="minorBidi"/>
                <w:i w:val="0"/>
                <w:iCs w:val="0"/>
                <w:noProof/>
                <w:kern w:val="0"/>
                <w:sz w:val="22"/>
                <w:szCs w:val="22"/>
                <w:lang w:eastAsia="zh-CN"/>
              </w:rPr>
              <w:tab/>
            </w:r>
            <w:r w:rsidR="0006312F" w:rsidRPr="00176751">
              <w:rPr>
                <w:rStyle w:val="a3"/>
                <w:noProof/>
              </w:rPr>
              <w:t>Timing</w:t>
            </w:r>
            <w:r w:rsidR="0006312F">
              <w:rPr>
                <w:noProof/>
                <w:webHidden/>
              </w:rPr>
              <w:tab/>
            </w:r>
            <w:r w:rsidR="0006312F">
              <w:rPr>
                <w:noProof/>
                <w:webHidden/>
              </w:rPr>
              <w:fldChar w:fldCharType="begin"/>
            </w:r>
            <w:r w:rsidR="0006312F">
              <w:rPr>
                <w:noProof/>
                <w:webHidden/>
              </w:rPr>
              <w:instrText xml:space="preserve"> PAGEREF _Toc494730914 \h </w:instrText>
            </w:r>
            <w:r w:rsidR="0006312F">
              <w:rPr>
                <w:noProof/>
                <w:webHidden/>
              </w:rPr>
            </w:r>
            <w:r w:rsidR="0006312F">
              <w:rPr>
                <w:noProof/>
                <w:webHidden/>
              </w:rPr>
              <w:fldChar w:fldCharType="separate"/>
            </w:r>
            <w:r w:rsidR="0006312F">
              <w:rPr>
                <w:noProof/>
                <w:webHidden/>
              </w:rPr>
              <w:t>12</w:t>
            </w:r>
            <w:r w:rsidR="0006312F">
              <w:rPr>
                <w:noProof/>
                <w:webHidden/>
              </w:rPr>
              <w:fldChar w:fldCharType="end"/>
            </w:r>
          </w:hyperlink>
        </w:p>
        <w:p w:rsidR="0006312F" w:rsidRDefault="00522DEC">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4730915" w:history="1">
            <w:r w:rsidR="0006312F" w:rsidRPr="00176751">
              <w:rPr>
                <w:rStyle w:val="a3"/>
                <w:noProof/>
              </w:rPr>
              <w:t>3</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Instruction Fetch Unit (IFU)</w:t>
            </w:r>
            <w:r w:rsidR="0006312F">
              <w:rPr>
                <w:noProof/>
                <w:webHidden/>
              </w:rPr>
              <w:tab/>
            </w:r>
            <w:r w:rsidR="0006312F">
              <w:rPr>
                <w:noProof/>
                <w:webHidden/>
              </w:rPr>
              <w:fldChar w:fldCharType="begin"/>
            </w:r>
            <w:r w:rsidR="0006312F">
              <w:rPr>
                <w:noProof/>
                <w:webHidden/>
              </w:rPr>
              <w:instrText xml:space="preserve"> PAGEREF _Toc494730915 \h </w:instrText>
            </w:r>
            <w:r w:rsidR="0006312F">
              <w:rPr>
                <w:noProof/>
                <w:webHidden/>
              </w:rPr>
            </w:r>
            <w:r w:rsidR="0006312F">
              <w:rPr>
                <w:noProof/>
                <w:webHidden/>
              </w:rPr>
              <w:fldChar w:fldCharType="separate"/>
            </w:r>
            <w:r w:rsidR="0006312F">
              <w:rPr>
                <w:noProof/>
                <w:webHidden/>
              </w:rPr>
              <w:t>13</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16" w:history="1">
            <w:r w:rsidR="0006312F" w:rsidRPr="00176751">
              <w:rPr>
                <w:rStyle w:val="a3"/>
                <w:noProof/>
              </w:rPr>
              <w:t>3.1</w:t>
            </w:r>
            <w:r w:rsidR="0006312F">
              <w:rPr>
                <w:rFonts w:asciiTheme="minorHAnsi" w:hAnsiTheme="minorHAnsi" w:cstheme="minorBidi"/>
                <w:smallCaps w:val="0"/>
                <w:noProof/>
                <w:kern w:val="0"/>
                <w:sz w:val="22"/>
                <w:szCs w:val="22"/>
                <w:lang w:eastAsia="zh-CN"/>
              </w:rPr>
              <w:tab/>
            </w:r>
            <w:r w:rsidR="0006312F" w:rsidRPr="00176751">
              <w:rPr>
                <w:rStyle w:val="a3"/>
                <w:noProof/>
              </w:rPr>
              <w:t>Overview</w:t>
            </w:r>
            <w:r w:rsidR="0006312F">
              <w:rPr>
                <w:noProof/>
                <w:webHidden/>
              </w:rPr>
              <w:tab/>
            </w:r>
            <w:r w:rsidR="0006312F">
              <w:rPr>
                <w:noProof/>
                <w:webHidden/>
              </w:rPr>
              <w:fldChar w:fldCharType="begin"/>
            </w:r>
            <w:r w:rsidR="0006312F">
              <w:rPr>
                <w:noProof/>
                <w:webHidden/>
              </w:rPr>
              <w:instrText xml:space="preserve"> PAGEREF _Toc494730916 \h </w:instrText>
            </w:r>
            <w:r w:rsidR="0006312F">
              <w:rPr>
                <w:noProof/>
                <w:webHidden/>
              </w:rPr>
            </w:r>
            <w:r w:rsidR="0006312F">
              <w:rPr>
                <w:noProof/>
                <w:webHidden/>
              </w:rPr>
              <w:fldChar w:fldCharType="separate"/>
            </w:r>
            <w:r w:rsidR="0006312F">
              <w:rPr>
                <w:noProof/>
                <w:webHidden/>
              </w:rPr>
              <w:t>13</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17" w:history="1">
            <w:r w:rsidR="0006312F" w:rsidRPr="00176751">
              <w:rPr>
                <w:rStyle w:val="a3"/>
                <w:noProof/>
              </w:rPr>
              <w:t>3.1.1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_Toc494730917 \h </w:instrText>
            </w:r>
            <w:r w:rsidR="0006312F">
              <w:rPr>
                <w:noProof/>
                <w:webHidden/>
              </w:rPr>
            </w:r>
            <w:r w:rsidR="0006312F">
              <w:rPr>
                <w:noProof/>
                <w:webHidden/>
              </w:rPr>
              <w:fldChar w:fldCharType="separate"/>
            </w:r>
            <w:r w:rsidR="0006312F">
              <w:rPr>
                <w:noProof/>
                <w:webHidden/>
              </w:rPr>
              <w:t>13</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18" w:history="1">
            <w:r w:rsidR="0006312F" w:rsidRPr="00176751">
              <w:rPr>
                <w:rStyle w:val="a3"/>
                <w:noProof/>
              </w:rPr>
              <w:t>3.1.2</w:t>
            </w:r>
            <w:r w:rsidR="0006312F">
              <w:rPr>
                <w:rFonts w:asciiTheme="minorHAnsi" w:hAnsiTheme="minorHAnsi" w:cstheme="minorBidi"/>
                <w:i w:val="0"/>
                <w:iCs w:val="0"/>
                <w:noProof/>
                <w:kern w:val="0"/>
                <w:sz w:val="22"/>
                <w:szCs w:val="22"/>
                <w:lang w:eastAsia="zh-CN"/>
              </w:rPr>
              <w:tab/>
            </w:r>
            <w:r w:rsidR="0006312F" w:rsidRPr="00176751">
              <w:rPr>
                <w:rStyle w:val="a3"/>
                <w:noProof/>
              </w:rPr>
              <w:t>Ports</w:t>
            </w:r>
            <w:r w:rsidR="0006312F">
              <w:rPr>
                <w:noProof/>
                <w:webHidden/>
              </w:rPr>
              <w:tab/>
            </w:r>
            <w:r w:rsidR="0006312F">
              <w:rPr>
                <w:noProof/>
                <w:webHidden/>
              </w:rPr>
              <w:fldChar w:fldCharType="begin"/>
            </w:r>
            <w:r w:rsidR="0006312F">
              <w:rPr>
                <w:noProof/>
                <w:webHidden/>
              </w:rPr>
              <w:instrText xml:space="preserve"> PAGEREF _Toc494730918 \h </w:instrText>
            </w:r>
            <w:r w:rsidR="0006312F">
              <w:rPr>
                <w:noProof/>
                <w:webHidden/>
              </w:rPr>
            </w:r>
            <w:r w:rsidR="0006312F">
              <w:rPr>
                <w:noProof/>
                <w:webHidden/>
              </w:rPr>
              <w:fldChar w:fldCharType="separate"/>
            </w:r>
            <w:r w:rsidR="0006312F">
              <w:rPr>
                <w:noProof/>
                <w:webHidden/>
              </w:rPr>
              <w:t>14</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19" w:history="1">
            <w:r w:rsidR="0006312F" w:rsidRPr="00176751">
              <w:rPr>
                <w:rStyle w:val="a3"/>
                <w:noProof/>
              </w:rPr>
              <w:t>3.1.3</w:t>
            </w:r>
            <w:r w:rsidR="0006312F">
              <w:rPr>
                <w:rFonts w:asciiTheme="minorHAnsi" w:hAnsiTheme="minorHAnsi" w:cstheme="minorBidi"/>
                <w:i w:val="0"/>
                <w:iCs w:val="0"/>
                <w:noProof/>
                <w:kern w:val="0"/>
                <w:sz w:val="22"/>
                <w:szCs w:val="22"/>
                <w:lang w:eastAsia="zh-CN"/>
              </w:rPr>
              <w:tab/>
            </w:r>
            <w:r w:rsidR="0006312F" w:rsidRPr="00176751">
              <w:rPr>
                <w:rStyle w:val="a3"/>
                <w:noProof/>
              </w:rPr>
              <w:t>Submodules</w:t>
            </w:r>
            <w:r w:rsidR="0006312F">
              <w:rPr>
                <w:noProof/>
                <w:webHidden/>
              </w:rPr>
              <w:tab/>
            </w:r>
            <w:r w:rsidR="0006312F">
              <w:rPr>
                <w:noProof/>
                <w:webHidden/>
              </w:rPr>
              <w:fldChar w:fldCharType="begin"/>
            </w:r>
            <w:r w:rsidR="0006312F">
              <w:rPr>
                <w:noProof/>
                <w:webHidden/>
              </w:rPr>
              <w:instrText xml:space="preserve"> PAGEREF _Toc494730919 \h </w:instrText>
            </w:r>
            <w:r w:rsidR="0006312F">
              <w:rPr>
                <w:noProof/>
                <w:webHidden/>
              </w:rPr>
            </w:r>
            <w:r w:rsidR="0006312F">
              <w:rPr>
                <w:noProof/>
                <w:webHidden/>
              </w:rPr>
              <w:fldChar w:fldCharType="separate"/>
            </w:r>
            <w:r w:rsidR="0006312F">
              <w:rPr>
                <w:noProof/>
                <w:webHidden/>
              </w:rPr>
              <w:t>15</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20" w:history="1">
            <w:r w:rsidR="0006312F" w:rsidRPr="00176751">
              <w:rPr>
                <w:rStyle w:val="a3"/>
                <w:noProof/>
              </w:rPr>
              <w:t>3.2</w:t>
            </w:r>
            <w:r w:rsidR="0006312F">
              <w:rPr>
                <w:rFonts w:asciiTheme="minorHAnsi" w:hAnsiTheme="minorHAnsi" w:cstheme="minorBidi"/>
                <w:smallCaps w:val="0"/>
                <w:noProof/>
                <w:kern w:val="0"/>
                <w:sz w:val="22"/>
                <w:szCs w:val="22"/>
                <w:lang w:eastAsia="zh-CN"/>
              </w:rPr>
              <w:tab/>
            </w:r>
            <w:r w:rsidR="0006312F" w:rsidRPr="00176751">
              <w:rPr>
                <w:rStyle w:val="a3"/>
                <w:noProof/>
              </w:rPr>
              <w:t>Branch decode Unit (BrDEC)</w:t>
            </w:r>
            <w:r w:rsidR="0006312F">
              <w:rPr>
                <w:noProof/>
                <w:webHidden/>
              </w:rPr>
              <w:tab/>
            </w:r>
            <w:r w:rsidR="0006312F">
              <w:rPr>
                <w:noProof/>
                <w:webHidden/>
              </w:rPr>
              <w:fldChar w:fldCharType="begin"/>
            </w:r>
            <w:r w:rsidR="0006312F">
              <w:rPr>
                <w:noProof/>
                <w:webHidden/>
              </w:rPr>
              <w:instrText xml:space="preserve"> PAGEREF _Toc494730920 \h </w:instrText>
            </w:r>
            <w:r w:rsidR="0006312F">
              <w:rPr>
                <w:noProof/>
                <w:webHidden/>
              </w:rPr>
            </w:r>
            <w:r w:rsidR="0006312F">
              <w:rPr>
                <w:noProof/>
                <w:webHidden/>
              </w:rPr>
              <w:fldChar w:fldCharType="separate"/>
            </w:r>
            <w:r w:rsidR="0006312F">
              <w:rPr>
                <w:noProof/>
                <w:webHidden/>
              </w:rPr>
              <w:t>16</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21" w:history="1">
            <w:r w:rsidR="0006312F" w:rsidRPr="00176751">
              <w:rPr>
                <w:rStyle w:val="a3"/>
                <w:noProof/>
              </w:rPr>
              <w:t>3.2.1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_Toc494730921 \h </w:instrText>
            </w:r>
            <w:r w:rsidR="0006312F">
              <w:rPr>
                <w:noProof/>
                <w:webHidden/>
              </w:rPr>
            </w:r>
            <w:r w:rsidR="0006312F">
              <w:rPr>
                <w:noProof/>
                <w:webHidden/>
              </w:rPr>
              <w:fldChar w:fldCharType="separate"/>
            </w:r>
            <w:r w:rsidR="0006312F">
              <w:rPr>
                <w:noProof/>
                <w:webHidden/>
              </w:rPr>
              <w:t>16</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22" w:history="1">
            <w:r w:rsidR="0006312F" w:rsidRPr="00176751">
              <w:rPr>
                <w:rStyle w:val="a3"/>
                <w:noProof/>
              </w:rPr>
              <w:t>3.2.2</w:t>
            </w:r>
            <w:r w:rsidR="0006312F">
              <w:rPr>
                <w:rFonts w:asciiTheme="minorHAnsi" w:hAnsiTheme="minorHAnsi" w:cstheme="minorBidi"/>
                <w:i w:val="0"/>
                <w:iCs w:val="0"/>
                <w:noProof/>
                <w:kern w:val="0"/>
                <w:sz w:val="22"/>
                <w:szCs w:val="22"/>
                <w:lang w:eastAsia="zh-CN"/>
              </w:rPr>
              <w:tab/>
            </w:r>
            <w:r w:rsidR="0006312F" w:rsidRPr="00176751">
              <w:rPr>
                <w:rStyle w:val="a3"/>
                <w:noProof/>
              </w:rPr>
              <w:t>Architecture</w:t>
            </w:r>
            <w:r w:rsidR="0006312F">
              <w:rPr>
                <w:noProof/>
                <w:webHidden/>
              </w:rPr>
              <w:tab/>
            </w:r>
            <w:r w:rsidR="0006312F">
              <w:rPr>
                <w:noProof/>
                <w:webHidden/>
              </w:rPr>
              <w:fldChar w:fldCharType="begin"/>
            </w:r>
            <w:r w:rsidR="0006312F">
              <w:rPr>
                <w:noProof/>
                <w:webHidden/>
              </w:rPr>
              <w:instrText xml:space="preserve"> PAGEREF _Toc494730922 \h </w:instrText>
            </w:r>
            <w:r w:rsidR="0006312F">
              <w:rPr>
                <w:noProof/>
                <w:webHidden/>
              </w:rPr>
            </w:r>
            <w:r w:rsidR="0006312F">
              <w:rPr>
                <w:noProof/>
                <w:webHidden/>
              </w:rPr>
              <w:fldChar w:fldCharType="separate"/>
            </w:r>
            <w:r w:rsidR="0006312F">
              <w:rPr>
                <w:noProof/>
                <w:webHidden/>
              </w:rPr>
              <w:t>16</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23" w:history="1">
            <w:r w:rsidR="0006312F" w:rsidRPr="00176751">
              <w:rPr>
                <w:rStyle w:val="a3"/>
                <w:noProof/>
              </w:rPr>
              <w:t>3.2.3</w:t>
            </w:r>
            <w:r w:rsidR="0006312F">
              <w:rPr>
                <w:rFonts w:asciiTheme="minorHAnsi" w:hAnsiTheme="minorHAnsi" w:cstheme="minorBidi"/>
                <w:i w:val="0"/>
                <w:iCs w:val="0"/>
                <w:noProof/>
                <w:kern w:val="0"/>
                <w:sz w:val="22"/>
                <w:szCs w:val="22"/>
                <w:lang w:eastAsia="zh-CN"/>
              </w:rPr>
              <w:tab/>
            </w:r>
            <w:r w:rsidR="0006312F" w:rsidRPr="00176751">
              <w:rPr>
                <w:rStyle w:val="a3"/>
                <w:noProof/>
              </w:rPr>
              <w:t>Ports</w:t>
            </w:r>
            <w:r w:rsidR="0006312F">
              <w:rPr>
                <w:noProof/>
                <w:webHidden/>
              </w:rPr>
              <w:tab/>
            </w:r>
            <w:r w:rsidR="0006312F">
              <w:rPr>
                <w:noProof/>
                <w:webHidden/>
              </w:rPr>
              <w:fldChar w:fldCharType="begin"/>
            </w:r>
            <w:r w:rsidR="0006312F">
              <w:rPr>
                <w:noProof/>
                <w:webHidden/>
              </w:rPr>
              <w:instrText xml:space="preserve"> PAGEREF _Toc494730923 \h </w:instrText>
            </w:r>
            <w:r w:rsidR="0006312F">
              <w:rPr>
                <w:noProof/>
                <w:webHidden/>
              </w:rPr>
            </w:r>
            <w:r w:rsidR="0006312F">
              <w:rPr>
                <w:noProof/>
                <w:webHidden/>
              </w:rPr>
              <w:fldChar w:fldCharType="separate"/>
            </w:r>
            <w:r w:rsidR="0006312F">
              <w:rPr>
                <w:noProof/>
                <w:webHidden/>
              </w:rPr>
              <w:t>16</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24" w:history="1">
            <w:r w:rsidR="0006312F" w:rsidRPr="00176751">
              <w:rPr>
                <w:rStyle w:val="a3"/>
                <w:noProof/>
              </w:rPr>
              <w:t>3.2.4</w:t>
            </w:r>
            <w:r w:rsidR="0006312F">
              <w:rPr>
                <w:rFonts w:asciiTheme="minorHAnsi" w:hAnsiTheme="minorHAnsi" w:cstheme="minorBidi"/>
                <w:i w:val="0"/>
                <w:iCs w:val="0"/>
                <w:noProof/>
                <w:kern w:val="0"/>
                <w:sz w:val="22"/>
                <w:szCs w:val="22"/>
                <w:lang w:eastAsia="zh-CN"/>
              </w:rPr>
              <w:tab/>
            </w:r>
            <w:r w:rsidR="0006312F" w:rsidRPr="00176751">
              <w:rPr>
                <w:rStyle w:val="a3"/>
                <w:noProof/>
              </w:rPr>
              <w:t>Branch Decoder Ways(brdec_way)</w:t>
            </w:r>
            <w:r w:rsidR="0006312F">
              <w:rPr>
                <w:noProof/>
                <w:webHidden/>
              </w:rPr>
              <w:tab/>
            </w:r>
            <w:r w:rsidR="0006312F">
              <w:rPr>
                <w:noProof/>
                <w:webHidden/>
              </w:rPr>
              <w:fldChar w:fldCharType="begin"/>
            </w:r>
            <w:r w:rsidR="0006312F">
              <w:rPr>
                <w:noProof/>
                <w:webHidden/>
              </w:rPr>
              <w:instrText xml:space="preserve"> PAGEREF _Toc494730924 \h </w:instrText>
            </w:r>
            <w:r w:rsidR="0006312F">
              <w:rPr>
                <w:noProof/>
                <w:webHidden/>
              </w:rPr>
            </w:r>
            <w:r w:rsidR="0006312F">
              <w:rPr>
                <w:noProof/>
                <w:webHidden/>
              </w:rPr>
              <w:fldChar w:fldCharType="separate"/>
            </w:r>
            <w:r w:rsidR="0006312F">
              <w:rPr>
                <w:noProof/>
                <w:webHidden/>
              </w:rPr>
              <w:t>17</w:t>
            </w:r>
            <w:r w:rsidR="0006312F">
              <w:rPr>
                <w:noProof/>
                <w:webHidden/>
              </w:rPr>
              <w:fldChar w:fldCharType="end"/>
            </w:r>
          </w:hyperlink>
        </w:p>
        <w:p w:rsidR="0006312F" w:rsidRDefault="00522DEC">
          <w:pPr>
            <w:pStyle w:val="40"/>
            <w:tabs>
              <w:tab w:val="left" w:pos="1470"/>
              <w:tab w:val="right" w:leader="dot" w:pos="9736"/>
            </w:tabs>
            <w:rPr>
              <w:rFonts w:asciiTheme="minorHAnsi" w:hAnsiTheme="minorHAnsi" w:cstheme="minorBidi"/>
              <w:noProof/>
              <w:kern w:val="0"/>
              <w:sz w:val="22"/>
              <w:szCs w:val="22"/>
              <w:lang w:eastAsia="zh-CN"/>
            </w:rPr>
          </w:pPr>
          <w:hyperlink w:anchor="_Toc494730925" w:history="1">
            <w:r w:rsidR="0006312F" w:rsidRPr="00176751">
              <w:rPr>
                <w:rStyle w:val="a3"/>
                <w:noProof/>
              </w:rPr>
              <w:t>3.2.4.1</w:t>
            </w:r>
            <w:r w:rsidR="0006312F">
              <w:rPr>
                <w:rFonts w:asciiTheme="minorHAnsi" w:hAnsiTheme="minorHAnsi" w:cstheme="minorBidi"/>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_Toc494730925 \h </w:instrText>
            </w:r>
            <w:r w:rsidR="0006312F">
              <w:rPr>
                <w:noProof/>
                <w:webHidden/>
              </w:rPr>
            </w:r>
            <w:r w:rsidR="0006312F">
              <w:rPr>
                <w:noProof/>
                <w:webHidden/>
              </w:rPr>
              <w:fldChar w:fldCharType="separate"/>
            </w:r>
            <w:r w:rsidR="0006312F">
              <w:rPr>
                <w:noProof/>
                <w:webHidden/>
              </w:rPr>
              <w:t>17</w:t>
            </w:r>
            <w:r w:rsidR="0006312F">
              <w:rPr>
                <w:noProof/>
                <w:webHidden/>
              </w:rPr>
              <w:fldChar w:fldCharType="end"/>
            </w:r>
          </w:hyperlink>
        </w:p>
        <w:p w:rsidR="0006312F" w:rsidRDefault="00522DEC">
          <w:pPr>
            <w:pStyle w:val="40"/>
            <w:tabs>
              <w:tab w:val="left" w:pos="1470"/>
              <w:tab w:val="right" w:leader="dot" w:pos="9736"/>
            </w:tabs>
            <w:rPr>
              <w:rFonts w:asciiTheme="minorHAnsi" w:hAnsiTheme="minorHAnsi" w:cstheme="minorBidi"/>
              <w:noProof/>
              <w:kern w:val="0"/>
              <w:sz w:val="22"/>
              <w:szCs w:val="22"/>
              <w:lang w:eastAsia="zh-CN"/>
            </w:rPr>
          </w:pPr>
          <w:hyperlink w:anchor="_Toc494730926" w:history="1">
            <w:r w:rsidR="0006312F" w:rsidRPr="00176751">
              <w:rPr>
                <w:rStyle w:val="a3"/>
                <w:noProof/>
              </w:rPr>
              <w:t>3.2.4.2</w:t>
            </w:r>
            <w:r w:rsidR="0006312F">
              <w:rPr>
                <w:rFonts w:asciiTheme="minorHAnsi" w:hAnsiTheme="minorHAnsi" w:cstheme="minorBidi"/>
                <w:noProof/>
                <w:kern w:val="0"/>
                <w:sz w:val="22"/>
                <w:szCs w:val="22"/>
                <w:lang w:eastAsia="zh-CN"/>
              </w:rPr>
              <w:tab/>
            </w:r>
            <w:r w:rsidR="0006312F" w:rsidRPr="00176751">
              <w:rPr>
                <w:rStyle w:val="a3"/>
                <w:noProof/>
              </w:rPr>
              <w:t>Ports</w:t>
            </w:r>
            <w:r w:rsidR="0006312F">
              <w:rPr>
                <w:noProof/>
                <w:webHidden/>
              </w:rPr>
              <w:tab/>
            </w:r>
            <w:r w:rsidR="0006312F">
              <w:rPr>
                <w:noProof/>
                <w:webHidden/>
              </w:rPr>
              <w:fldChar w:fldCharType="begin"/>
            </w:r>
            <w:r w:rsidR="0006312F">
              <w:rPr>
                <w:noProof/>
                <w:webHidden/>
              </w:rPr>
              <w:instrText xml:space="preserve"> PAGEREF _Toc494730926 \h </w:instrText>
            </w:r>
            <w:r w:rsidR="0006312F">
              <w:rPr>
                <w:noProof/>
                <w:webHidden/>
              </w:rPr>
            </w:r>
            <w:r w:rsidR="0006312F">
              <w:rPr>
                <w:noProof/>
                <w:webHidden/>
              </w:rPr>
              <w:fldChar w:fldCharType="separate"/>
            </w:r>
            <w:r w:rsidR="0006312F">
              <w:rPr>
                <w:noProof/>
                <w:webHidden/>
              </w:rPr>
              <w:t>17</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27" w:history="1">
            <w:r w:rsidR="0006312F" w:rsidRPr="00176751">
              <w:rPr>
                <w:rStyle w:val="a3"/>
                <w:noProof/>
              </w:rPr>
              <w:t>3.3</w:t>
            </w:r>
            <w:r w:rsidR="0006312F">
              <w:rPr>
                <w:rFonts w:asciiTheme="minorHAnsi" w:hAnsiTheme="minorHAnsi" w:cstheme="minorBidi"/>
                <w:smallCaps w:val="0"/>
                <w:noProof/>
                <w:kern w:val="0"/>
                <w:sz w:val="22"/>
                <w:szCs w:val="22"/>
                <w:lang w:eastAsia="zh-CN"/>
              </w:rPr>
              <w:tab/>
            </w:r>
            <w:r w:rsidR="0006312F" w:rsidRPr="00176751">
              <w:rPr>
                <w:rStyle w:val="a3"/>
                <w:noProof/>
              </w:rPr>
              <w:t>Branch Prediction Unit (BPD)</w:t>
            </w:r>
            <w:r w:rsidR="0006312F">
              <w:rPr>
                <w:noProof/>
                <w:webHidden/>
              </w:rPr>
              <w:tab/>
            </w:r>
            <w:r w:rsidR="0006312F">
              <w:rPr>
                <w:noProof/>
                <w:webHidden/>
              </w:rPr>
              <w:fldChar w:fldCharType="begin"/>
            </w:r>
            <w:r w:rsidR="0006312F">
              <w:rPr>
                <w:noProof/>
                <w:webHidden/>
              </w:rPr>
              <w:instrText xml:space="preserve"> PAGEREF _Toc494730927 \h </w:instrText>
            </w:r>
            <w:r w:rsidR="0006312F">
              <w:rPr>
                <w:noProof/>
                <w:webHidden/>
              </w:rPr>
            </w:r>
            <w:r w:rsidR="0006312F">
              <w:rPr>
                <w:noProof/>
                <w:webHidden/>
              </w:rPr>
              <w:fldChar w:fldCharType="separate"/>
            </w:r>
            <w:r w:rsidR="0006312F">
              <w:rPr>
                <w:noProof/>
                <w:webHidden/>
              </w:rPr>
              <w:t>19</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28" w:history="1">
            <w:r w:rsidR="0006312F" w:rsidRPr="00176751">
              <w:rPr>
                <w:rStyle w:val="a3"/>
                <w:noProof/>
              </w:rPr>
              <w:t>3.3.1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_Toc494730928 \h </w:instrText>
            </w:r>
            <w:r w:rsidR="0006312F">
              <w:rPr>
                <w:noProof/>
                <w:webHidden/>
              </w:rPr>
            </w:r>
            <w:r w:rsidR="0006312F">
              <w:rPr>
                <w:noProof/>
                <w:webHidden/>
              </w:rPr>
              <w:fldChar w:fldCharType="separate"/>
            </w:r>
            <w:r w:rsidR="0006312F">
              <w:rPr>
                <w:noProof/>
                <w:webHidden/>
              </w:rPr>
              <w:t>19</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29" w:history="1">
            <w:r w:rsidR="0006312F" w:rsidRPr="00176751">
              <w:rPr>
                <w:rStyle w:val="a3"/>
                <w:noProof/>
              </w:rPr>
              <w:t>3.3.2</w:t>
            </w:r>
            <w:r w:rsidR="0006312F">
              <w:rPr>
                <w:rFonts w:asciiTheme="minorHAnsi" w:hAnsiTheme="minorHAnsi" w:cstheme="minorBidi"/>
                <w:i w:val="0"/>
                <w:iCs w:val="0"/>
                <w:noProof/>
                <w:kern w:val="0"/>
                <w:sz w:val="22"/>
                <w:szCs w:val="22"/>
                <w:lang w:eastAsia="zh-CN"/>
              </w:rPr>
              <w:tab/>
            </w:r>
            <w:r w:rsidR="0006312F" w:rsidRPr="00176751">
              <w:rPr>
                <w:rStyle w:val="a3"/>
                <w:noProof/>
              </w:rPr>
              <w:t>Architecture</w:t>
            </w:r>
            <w:r w:rsidR="0006312F">
              <w:rPr>
                <w:noProof/>
                <w:webHidden/>
              </w:rPr>
              <w:tab/>
            </w:r>
            <w:r w:rsidR="0006312F">
              <w:rPr>
                <w:noProof/>
                <w:webHidden/>
              </w:rPr>
              <w:fldChar w:fldCharType="begin"/>
            </w:r>
            <w:r w:rsidR="0006312F">
              <w:rPr>
                <w:noProof/>
                <w:webHidden/>
              </w:rPr>
              <w:instrText xml:space="preserve"> PAGEREF _Toc494730929 \h </w:instrText>
            </w:r>
            <w:r w:rsidR="0006312F">
              <w:rPr>
                <w:noProof/>
                <w:webHidden/>
              </w:rPr>
            </w:r>
            <w:r w:rsidR="0006312F">
              <w:rPr>
                <w:noProof/>
                <w:webHidden/>
              </w:rPr>
              <w:fldChar w:fldCharType="separate"/>
            </w:r>
            <w:r w:rsidR="0006312F">
              <w:rPr>
                <w:noProof/>
                <w:webHidden/>
              </w:rPr>
              <w:t>19</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30" w:history="1">
            <w:r w:rsidR="0006312F" w:rsidRPr="00176751">
              <w:rPr>
                <w:rStyle w:val="a3"/>
                <w:noProof/>
              </w:rPr>
              <w:t>3.3.3</w:t>
            </w:r>
            <w:r w:rsidR="0006312F">
              <w:rPr>
                <w:rFonts w:asciiTheme="minorHAnsi" w:hAnsiTheme="minorHAnsi" w:cstheme="minorBidi"/>
                <w:i w:val="0"/>
                <w:iCs w:val="0"/>
                <w:noProof/>
                <w:kern w:val="0"/>
                <w:sz w:val="22"/>
                <w:szCs w:val="22"/>
                <w:lang w:eastAsia="zh-CN"/>
              </w:rPr>
              <w:tab/>
            </w:r>
            <w:r w:rsidR="0006312F" w:rsidRPr="00176751">
              <w:rPr>
                <w:rStyle w:val="a3"/>
                <w:noProof/>
              </w:rPr>
              <w:t>Ports</w:t>
            </w:r>
            <w:r w:rsidR="0006312F">
              <w:rPr>
                <w:noProof/>
                <w:webHidden/>
              </w:rPr>
              <w:tab/>
            </w:r>
            <w:r w:rsidR="0006312F">
              <w:rPr>
                <w:noProof/>
                <w:webHidden/>
              </w:rPr>
              <w:fldChar w:fldCharType="begin"/>
            </w:r>
            <w:r w:rsidR="0006312F">
              <w:rPr>
                <w:noProof/>
                <w:webHidden/>
              </w:rPr>
              <w:instrText xml:space="preserve"> PAGEREF _Toc494730930 \h </w:instrText>
            </w:r>
            <w:r w:rsidR="0006312F">
              <w:rPr>
                <w:noProof/>
                <w:webHidden/>
              </w:rPr>
            </w:r>
            <w:r w:rsidR="0006312F">
              <w:rPr>
                <w:noProof/>
                <w:webHidden/>
              </w:rPr>
              <w:fldChar w:fldCharType="separate"/>
            </w:r>
            <w:r w:rsidR="0006312F">
              <w:rPr>
                <w:noProof/>
                <w:webHidden/>
              </w:rPr>
              <w:t>20</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31" w:history="1">
            <w:r w:rsidR="0006312F" w:rsidRPr="00176751">
              <w:rPr>
                <w:rStyle w:val="a3"/>
                <w:noProof/>
              </w:rPr>
              <w:t>3.3.4</w:t>
            </w:r>
            <w:r w:rsidR="0006312F">
              <w:rPr>
                <w:rFonts w:asciiTheme="minorHAnsi" w:hAnsiTheme="minorHAnsi" w:cstheme="minorBidi"/>
                <w:i w:val="0"/>
                <w:iCs w:val="0"/>
                <w:noProof/>
                <w:kern w:val="0"/>
                <w:sz w:val="22"/>
                <w:szCs w:val="22"/>
                <w:lang w:eastAsia="zh-CN"/>
              </w:rPr>
              <w:tab/>
            </w:r>
            <w:r w:rsidR="0006312F" w:rsidRPr="00176751">
              <w:rPr>
                <w:rStyle w:val="a3"/>
                <w:noProof/>
              </w:rPr>
              <w:t>Submodules</w:t>
            </w:r>
            <w:r w:rsidR="0006312F">
              <w:rPr>
                <w:noProof/>
                <w:webHidden/>
              </w:rPr>
              <w:tab/>
            </w:r>
            <w:r w:rsidR="0006312F">
              <w:rPr>
                <w:noProof/>
                <w:webHidden/>
              </w:rPr>
              <w:fldChar w:fldCharType="begin"/>
            </w:r>
            <w:r w:rsidR="0006312F">
              <w:rPr>
                <w:noProof/>
                <w:webHidden/>
              </w:rPr>
              <w:instrText xml:space="preserve"> PAGEREF _Toc494730931 \h </w:instrText>
            </w:r>
            <w:r w:rsidR="0006312F">
              <w:rPr>
                <w:noProof/>
                <w:webHidden/>
              </w:rPr>
            </w:r>
            <w:r w:rsidR="0006312F">
              <w:rPr>
                <w:noProof/>
                <w:webHidden/>
              </w:rPr>
              <w:fldChar w:fldCharType="separate"/>
            </w:r>
            <w:r w:rsidR="0006312F">
              <w:rPr>
                <w:noProof/>
                <w:webHidden/>
              </w:rPr>
              <w:t>21</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32" w:history="1">
            <w:r w:rsidR="0006312F" w:rsidRPr="00176751">
              <w:rPr>
                <w:rStyle w:val="a3"/>
                <w:noProof/>
              </w:rPr>
              <w:t>3.3.5</w:t>
            </w:r>
            <w:r w:rsidR="0006312F">
              <w:rPr>
                <w:rFonts w:asciiTheme="minorHAnsi" w:hAnsiTheme="minorHAnsi" w:cstheme="minorBidi"/>
                <w:i w:val="0"/>
                <w:iCs w:val="0"/>
                <w:noProof/>
                <w:kern w:val="0"/>
                <w:sz w:val="22"/>
                <w:szCs w:val="22"/>
                <w:lang w:eastAsia="zh-CN"/>
              </w:rPr>
              <w:tab/>
            </w:r>
            <w:r w:rsidR="0006312F" w:rsidRPr="00176751">
              <w:rPr>
                <w:rStyle w:val="a3"/>
                <w:noProof/>
              </w:rPr>
              <w:t>Branch History Table (BHT)</w:t>
            </w:r>
            <w:r w:rsidR="0006312F">
              <w:rPr>
                <w:noProof/>
                <w:webHidden/>
              </w:rPr>
              <w:tab/>
            </w:r>
            <w:r w:rsidR="0006312F">
              <w:rPr>
                <w:noProof/>
                <w:webHidden/>
              </w:rPr>
              <w:fldChar w:fldCharType="begin"/>
            </w:r>
            <w:r w:rsidR="0006312F">
              <w:rPr>
                <w:noProof/>
                <w:webHidden/>
              </w:rPr>
              <w:instrText xml:space="preserve"> PAGEREF _Toc494730932 \h </w:instrText>
            </w:r>
            <w:r w:rsidR="0006312F">
              <w:rPr>
                <w:noProof/>
                <w:webHidden/>
              </w:rPr>
            </w:r>
            <w:r w:rsidR="0006312F">
              <w:rPr>
                <w:noProof/>
                <w:webHidden/>
              </w:rPr>
              <w:fldChar w:fldCharType="separate"/>
            </w:r>
            <w:r w:rsidR="0006312F">
              <w:rPr>
                <w:noProof/>
                <w:webHidden/>
              </w:rPr>
              <w:t>22</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33" w:history="1">
            <w:r w:rsidR="0006312F" w:rsidRPr="00176751">
              <w:rPr>
                <w:rStyle w:val="a3"/>
                <w:noProof/>
              </w:rPr>
              <w:t>3.3.6</w:t>
            </w:r>
            <w:r w:rsidR="0006312F">
              <w:rPr>
                <w:rFonts w:asciiTheme="minorHAnsi" w:hAnsiTheme="minorHAnsi" w:cstheme="minorBidi"/>
                <w:i w:val="0"/>
                <w:iCs w:val="0"/>
                <w:noProof/>
                <w:kern w:val="0"/>
                <w:sz w:val="22"/>
                <w:szCs w:val="22"/>
                <w:lang w:eastAsia="zh-CN"/>
              </w:rPr>
              <w:tab/>
            </w:r>
            <w:r w:rsidR="0006312F" w:rsidRPr="00176751">
              <w:rPr>
                <w:rStyle w:val="a3"/>
                <w:noProof/>
              </w:rPr>
              <w:t>Pattern History Table (PHT)</w:t>
            </w:r>
            <w:r w:rsidR="0006312F">
              <w:rPr>
                <w:noProof/>
                <w:webHidden/>
              </w:rPr>
              <w:tab/>
            </w:r>
            <w:r w:rsidR="0006312F">
              <w:rPr>
                <w:noProof/>
                <w:webHidden/>
              </w:rPr>
              <w:fldChar w:fldCharType="begin"/>
            </w:r>
            <w:r w:rsidR="0006312F">
              <w:rPr>
                <w:noProof/>
                <w:webHidden/>
              </w:rPr>
              <w:instrText xml:space="preserve"> PAGEREF _Toc494730933 \h </w:instrText>
            </w:r>
            <w:r w:rsidR="0006312F">
              <w:rPr>
                <w:noProof/>
                <w:webHidden/>
              </w:rPr>
            </w:r>
            <w:r w:rsidR="0006312F">
              <w:rPr>
                <w:noProof/>
                <w:webHidden/>
              </w:rPr>
              <w:fldChar w:fldCharType="separate"/>
            </w:r>
            <w:r w:rsidR="0006312F">
              <w:rPr>
                <w:noProof/>
                <w:webHidden/>
              </w:rPr>
              <w:t>23</w:t>
            </w:r>
            <w:r w:rsidR="0006312F">
              <w:rPr>
                <w:noProof/>
                <w:webHidden/>
              </w:rPr>
              <w:fldChar w:fldCharType="end"/>
            </w:r>
          </w:hyperlink>
        </w:p>
        <w:p w:rsidR="0006312F" w:rsidRDefault="00522DEC">
          <w:pPr>
            <w:pStyle w:val="30"/>
            <w:tabs>
              <w:tab w:val="right" w:leader="dot" w:pos="9736"/>
            </w:tabs>
            <w:rPr>
              <w:rFonts w:asciiTheme="minorHAnsi" w:hAnsiTheme="minorHAnsi" w:cstheme="minorBidi"/>
              <w:i w:val="0"/>
              <w:iCs w:val="0"/>
              <w:noProof/>
              <w:kern w:val="0"/>
              <w:sz w:val="22"/>
              <w:szCs w:val="22"/>
              <w:lang w:eastAsia="zh-CN"/>
            </w:rPr>
          </w:pPr>
          <w:hyperlink w:anchor="_Toc494730934" w:history="1">
            <w:r w:rsidR="0006312F" w:rsidRPr="00176751">
              <w:rPr>
                <w:rStyle w:val="a3"/>
                <w:noProof/>
              </w:rPr>
              <w:t>3.3.7</w:t>
            </w:r>
            <w:r w:rsidR="0006312F">
              <w:rPr>
                <w:noProof/>
                <w:webHidden/>
              </w:rPr>
              <w:tab/>
            </w:r>
            <w:r w:rsidR="0006312F">
              <w:rPr>
                <w:noProof/>
                <w:webHidden/>
              </w:rPr>
              <w:fldChar w:fldCharType="begin"/>
            </w:r>
            <w:r w:rsidR="0006312F">
              <w:rPr>
                <w:noProof/>
                <w:webHidden/>
              </w:rPr>
              <w:instrText xml:space="preserve"> PAGEREF _Toc494730934 \h </w:instrText>
            </w:r>
            <w:r w:rsidR="0006312F">
              <w:rPr>
                <w:noProof/>
                <w:webHidden/>
              </w:rPr>
            </w:r>
            <w:r w:rsidR="0006312F">
              <w:rPr>
                <w:noProof/>
                <w:webHidden/>
              </w:rPr>
              <w:fldChar w:fldCharType="separate"/>
            </w:r>
            <w:r w:rsidR="0006312F">
              <w:rPr>
                <w:noProof/>
                <w:webHidden/>
              </w:rPr>
              <w:t>24</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35" w:history="1">
            <w:r w:rsidR="0006312F" w:rsidRPr="00176751">
              <w:rPr>
                <w:rStyle w:val="a3"/>
                <w:noProof/>
              </w:rPr>
              <w:t>3.4</w:t>
            </w:r>
            <w:r w:rsidR="0006312F">
              <w:rPr>
                <w:rFonts w:asciiTheme="minorHAnsi" w:hAnsiTheme="minorHAnsi" w:cstheme="minorBidi"/>
                <w:smallCaps w:val="0"/>
                <w:noProof/>
                <w:kern w:val="0"/>
                <w:sz w:val="22"/>
                <w:szCs w:val="22"/>
                <w:lang w:eastAsia="zh-CN"/>
              </w:rPr>
              <w:tab/>
            </w:r>
            <w:r w:rsidR="0006312F" w:rsidRPr="00176751">
              <w:rPr>
                <w:rStyle w:val="a3"/>
                <w:noProof/>
              </w:rPr>
              <w:t>Return Address Stack (RAS)</w:t>
            </w:r>
            <w:r w:rsidR="0006312F">
              <w:rPr>
                <w:noProof/>
                <w:webHidden/>
              </w:rPr>
              <w:tab/>
            </w:r>
            <w:r w:rsidR="0006312F">
              <w:rPr>
                <w:noProof/>
                <w:webHidden/>
              </w:rPr>
              <w:fldChar w:fldCharType="begin"/>
            </w:r>
            <w:r w:rsidR="0006312F">
              <w:rPr>
                <w:noProof/>
                <w:webHidden/>
              </w:rPr>
              <w:instrText xml:space="preserve"> PAGEREF _Toc494730935 \h </w:instrText>
            </w:r>
            <w:r w:rsidR="0006312F">
              <w:rPr>
                <w:noProof/>
                <w:webHidden/>
              </w:rPr>
            </w:r>
            <w:r w:rsidR="0006312F">
              <w:rPr>
                <w:noProof/>
                <w:webHidden/>
              </w:rPr>
              <w:fldChar w:fldCharType="separate"/>
            </w:r>
            <w:r w:rsidR="0006312F">
              <w:rPr>
                <w:noProof/>
                <w:webHidden/>
              </w:rPr>
              <w:t>24</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36" w:history="1">
            <w:r w:rsidR="0006312F" w:rsidRPr="00176751">
              <w:rPr>
                <w:rStyle w:val="a3"/>
                <w:noProof/>
              </w:rPr>
              <w:t>3.5</w:t>
            </w:r>
            <w:r w:rsidR="0006312F">
              <w:rPr>
                <w:rFonts w:asciiTheme="minorHAnsi" w:hAnsiTheme="minorHAnsi" w:cstheme="minorBidi"/>
                <w:smallCaps w:val="0"/>
                <w:noProof/>
                <w:kern w:val="0"/>
                <w:sz w:val="22"/>
                <w:szCs w:val="22"/>
                <w:lang w:eastAsia="zh-CN"/>
              </w:rPr>
              <w:tab/>
            </w:r>
            <w:r w:rsidR="0006312F" w:rsidRPr="00176751">
              <w:rPr>
                <w:rStyle w:val="a3"/>
                <w:noProof/>
              </w:rPr>
              <w:t>Branch Target Buffer (BTB)</w:t>
            </w:r>
            <w:r w:rsidR="0006312F">
              <w:rPr>
                <w:noProof/>
                <w:webHidden/>
              </w:rPr>
              <w:tab/>
            </w:r>
            <w:r w:rsidR="0006312F">
              <w:rPr>
                <w:noProof/>
                <w:webHidden/>
              </w:rPr>
              <w:fldChar w:fldCharType="begin"/>
            </w:r>
            <w:r w:rsidR="0006312F">
              <w:rPr>
                <w:noProof/>
                <w:webHidden/>
              </w:rPr>
              <w:instrText xml:space="preserve"> PAGEREF _Toc494730936 \h </w:instrText>
            </w:r>
            <w:r w:rsidR="0006312F">
              <w:rPr>
                <w:noProof/>
                <w:webHidden/>
              </w:rPr>
            </w:r>
            <w:r w:rsidR="0006312F">
              <w:rPr>
                <w:noProof/>
                <w:webHidden/>
              </w:rPr>
              <w:fldChar w:fldCharType="separate"/>
            </w:r>
            <w:r w:rsidR="0006312F">
              <w:rPr>
                <w:noProof/>
                <w:webHidden/>
              </w:rPr>
              <w:t>24</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37" w:history="1">
            <w:r w:rsidR="0006312F" w:rsidRPr="00176751">
              <w:rPr>
                <w:rStyle w:val="a3"/>
                <w:noProof/>
              </w:rPr>
              <w:t>3.5.1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_Toc494730937 \h </w:instrText>
            </w:r>
            <w:r w:rsidR="0006312F">
              <w:rPr>
                <w:noProof/>
                <w:webHidden/>
              </w:rPr>
            </w:r>
            <w:r w:rsidR="0006312F">
              <w:rPr>
                <w:noProof/>
                <w:webHidden/>
              </w:rPr>
              <w:fldChar w:fldCharType="separate"/>
            </w:r>
            <w:r w:rsidR="0006312F">
              <w:rPr>
                <w:noProof/>
                <w:webHidden/>
              </w:rPr>
              <w:t>24</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38" w:history="1">
            <w:r w:rsidR="0006312F" w:rsidRPr="00176751">
              <w:rPr>
                <w:rStyle w:val="a3"/>
                <w:noProof/>
              </w:rPr>
              <w:t>3.5.1</w:t>
            </w:r>
            <w:r w:rsidR="0006312F">
              <w:rPr>
                <w:rFonts w:asciiTheme="minorHAnsi" w:hAnsiTheme="minorHAnsi" w:cstheme="minorBidi"/>
                <w:i w:val="0"/>
                <w:iCs w:val="0"/>
                <w:noProof/>
                <w:kern w:val="0"/>
                <w:sz w:val="22"/>
                <w:szCs w:val="22"/>
                <w:lang w:eastAsia="zh-CN"/>
              </w:rPr>
              <w:tab/>
            </w:r>
            <w:r w:rsidR="0006312F" w:rsidRPr="00176751">
              <w:rPr>
                <w:rStyle w:val="a3"/>
                <w:noProof/>
              </w:rPr>
              <w:t>Ports</w:t>
            </w:r>
            <w:r w:rsidR="0006312F">
              <w:rPr>
                <w:noProof/>
                <w:webHidden/>
              </w:rPr>
              <w:tab/>
            </w:r>
            <w:r w:rsidR="0006312F">
              <w:rPr>
                <w:noProof/>
                <w:webHidden/>
              </w:rPr>
              <w:fldChar w:fldCharType="begin"/>
            </w:r>
            <w:r w:rsidR="0006312F">
              <w:rPr>
                <w:noProof/>
                <w:webHidden/>
              </w:rPr>
              <w:instrText xml:space="preserve"> PAGEREF _Toc494730938 \h </w:instrText>
            </w:r>
            <w:r w:rsidR="0006312F">
              <w:rPr>
                <w:noProof/>
                <w:webHidden/>
              </w:rPr>
            </w:r>
            <w:r w:rsidR="0006312F">
              <w:rPr>
                <w:noProof/>
                <w:webHidden/>
              </w:rPr>
              <w:fldChar w:fldCharType="separate"/>
            </w:r>
            <w:r w:rsidR="0006312F">
              <w:rPr>
                <w:noProof/>
                <w:webHidden/>
              </w:rPr>
              <w:t>25</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39" w:history="1">
            <w:r w:rsidR="0006312F" w:rsidRPr="00176751">
              <w:rPr>
                <w:rStyle w:val="a3"/>
                <w:noProof/>
              </w:rPr>
              <w:t>3.5.2</w:t>
            </w:r>
            <w:r w:rsidR="0006312F">
              <w:rPr>
                <w:rFonts w:asciiTheme="minorHAnsi" w:hAnsiTheme="minorHAnsi" w:cstheme="minorBidi"/>
                <w:i w:val="0"/>
                <w:iCs w:val="0"/>
                <w:noProof/>
                <w:kern w:val="0"/>
                <w:sz w:val="22"/>
                <w:szCs w:val="22"/>
                <w:lang w:eastAsia="zh-CN"/>
              </w:rPr>
              <w:tab/>
            </w:r>
            <w:r w:rsidR="0006312F" w:rsidRPr="00176751">
              <w:rPr>
                <w:rStyle w:val="a3"/>
                <w:noProof/>
              </w:rPr>
              <w:t>BTB Way</w:t>
            </w:r>
            <w:r w:rsidR="0006312F">
              <w:rPr>
                <w:noProof/>
                <w:webHidden/>
              </w:rPr>
              <w:tab/>
            </w:r>
            <w:r w:rsidR="0006312F">
              <w:rPr>
                <w:noProof/>
                <w:webHidden/>
              </w:rPr>
              <w:fldChar w:fldCharType="begin"/>
            </w:r>
            <w:r w:rsidR="0006312F">
              <w:rPr>
                <w:noProof/>
                <w:webHidden/>
              </w:rPr>
              <w:instrText xml:space="preserve"> PAGEREF _Toc494730939 \h </w:instrText>
            </w:r>
            <w:r w:rsidR="0006312F">
              <w:rPr>
                <w:noProof/>
                <w:webHidden/>
              </w:rPr>
            </w:r>
            <w:r w:rsidR="0006312F">
              <w:rPr>
                <w:noProof/>
                <w:webHidden/>
              </w:rPr>
              <w:fldChar w:fldCharType="separate"/>
            </w:r>
            <w:r w:rsidR="0006312F">
              <w:rPr>
                <w:noProof/>
                <w:webHidden/>
              </w:rPr>
              <w:t>26</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40" w:history="1">
            <w:r w:rsidR="0006312F" w:rsidRPr="00176751">
              <w:rPr>
                <w:rStyle w:val="a3"/>
                <w:noProof/>
              </w:rPr>
              <w:t>3.5.3</w:t>
            </w:r>
            <w:r w:rsidR="0006312F">
              <w:rPr>
                <w:rFonts w:asciiTheme="minorHAnsi" w:hAnsiTheme="minorHAnsi" w:cstheme="minorBidi"/>
                <w:i w:val="0"/>
                <w:iCs w:val="0"/>
                <w:noProof/>
                <w:kern w:val="0"/>
                <w:sz w:val="22"/>
                <w:szCs w:val="22"/>
                <w:lang w:eastAsia="zh-CN"/>
              </w:rPr>
              <w:tab/>
            </w:r>
            <w:r w:rsidR="0006312F" w:rsidRPr="00176751">
              <w:rPr>
                <w:rStyle w:val="a3"/>
                <w:noProof/>
              </w:rPr>
              <w:t>Ports</w:t>
            </w:r>
            <w:r w:rsidR="0006312F">
              <w:rPr>
                <w:noProof/>
                <w:webHidden/>
              </w:rPr>
              <w:tab/>
            </w:r>
            <w:r w:rsidR="0006312F">
              <w:rPr>
                <w:noProof/>
                <w:webHidden/>
              </w:rPr>
              <w:fldChar w:fldCharType="begin"/>
            </w:r>
            <w:r w:rsidR="0006312F">
              <w:rPr>
                <w:noProof/>
                <w:webHidden/>
              </w:rPr>
              <w:instrText xml:space="preserve"> PAGEREF _Toc494730940 \h </w:instrText>
            </w:r>
            <w:r w:rsidR="0006312F">
              <w:rPr>
                <w:noProof/>
                <w:webHidden/>
              </w:rPr>
            </w:r>
            <w:r w:rsidR="0006312F">
              <w:rPr>
                <w:noProof/>
                <w:webHidden/>
              </w:rPr>
              <w:fldChar w:fldCharType="separate"/>
            </w:r>
            <w:r w:rsidR="0006312F">
              <w:rPr>
                <w:noProof/>
                <w:webHidden/>
              </w:rPr>
              <w:t>26</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41" w:history="1">
            <w:r w:rsidR="0006312F" w:rsidRPr="00176751">
              <w:rPr>
                <w:rStyle w:val="a3"/>
                <w:noProof/>
              </w:rPr>
              <w:t>3.6</w:t>
            </w:r>
            <w:r w:rsidR="0006312F">
              <w:rPr>
                <w:rFonts w:asciiTheme="minorHAnsi" w:hAnsiTheme="minorHAnsi" w:cstheme="minorBidi"/>
                <w:smallCaps w:val="0"/>
                <w:noProof/>
                <w:kern w:val="0"/>
                <w:sz w:val="22"/>
                <w:szCs w:val="22"/>
                <w:lang w:eastAsia="zh-CN"/>
              </w:rPr>
              <w:tab/>
            </w:r>
            <w:r w:rsidR="0006312F" w:rsidRPr="00176751">
              <w:rPr>
                <w:rStyle w:val="a3"/>
                <w:noProof/>
              </w:rPr>
              <w:t>Branch Ordering Buffer (BOB)</w:t>
            </w:r>
            <w:r w:rsidR="0006312F">
              <w:rPr>
                <w:noProof/>
                <w:webHidden/>
              </w:rPr>
              <w:tab/>
            </w:r>
            <w:r w:rsidR="0006312F">
              <w:rPr>
                <w:noProof/>
                <w:webHidden/>
              </w:rPr>
              <w:fldChar w:fldCharType="begin"/>
            </w:r>
            <w:r w:rsidR="0006312F">
              <w:rPr>
                <w:noProof/>
                <w:webHidden/>
              </w:rPr>
              <w:instrText xml:space="preserve"> PAGEREF _Toc494730941 \h </w:instrText>
            </w:r>
            <w:r w:rsidR="0006312F">
              <w:rPr>
                <w:noProof/>
                <w:webHidden/>
              </w:rPr>
            </w:r>
            <w:r w:rsidR="0006312F">
              <w:rPr>
                <w:noProof/>
                <w:webHidden/>
              </w:rPr>
              <w:fldChar w:fldCharType="separate"/>
            </w:r>
            <w:r w:rsidR="0006312F">
              <w:rPr>
                <w:noProof/>
                <w:webHidden/>
              </w:rPr>
              <w:t>27</w:t>
            </w:r>
            <w:r w:rsidR="0006312F">
              <w:rPr>
                <w:noProof/>
                <w:webHidden/>
              </w:rPr>
              <w:fldChar w:fldCharType="end"/>
            </w:r>
          </w:hyperlink>
        </w:p>
        <w:p w:rsidR="0006312F" w:rsidRDefault="00522DEC">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4730942" w:history="1">
            <w:r w:rsidR="0006312F" w:rsidRPr="00176751">
              <w:rPr>
                <w:rStyle w:val="a3"/>
                <w:noProof/>
              </w:rPr>
              <w:t>4</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Instruction Decoder Unit(IDU)</w:t>
            </w:r>
            <w:r w:rsidR="0006312F">
              <w:rPr>
                <w:noProof/>
                <w:webHidden/>
              </w:rPr>
              <w:tab/>
            </w:r>
            <w:r w:rsidR="0006312F">
              <w:rPr>
                <w:noProof/>
                <w:webHidden/>
              </w:rPr>
              <w:fldChar w:fldCharType="begin"/>
            </w:r>
            <w:r w:rsidR="0006312F">
              <w:rPr>
                <w:noProof/>
                <w:webHidden/>
              </w:rPr>
              <w:instrText xml:space="preserve"> PAGEREF _Toc494730942 \h </w:instrText>
            </w:r>
            <w:r w:rsidR="0006312F">
              <w:rPr>
                <w:noProof/>
                <w:webHidden/>
              </w:rPr>
            </w:r>
            <w:r w:rsidR="0006312F">
              <w:rPr>
                <w:noProof/>
                <w:webHidden/>
              </w:rPr>
              <w:fldChar w:fldCharType="separate"/>
            </w:r>
            <w:r w:rsidR="0006312F">
              <w:rPr>
                <w:noProof/>
                <w:webHidden/>
              </w:rPr>
              <w:t>28</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43" w:history="1">
            <w:r w:rsidR="0006312F" w:rsidRPr="00176751">
              <w:rPr>
                <w:rStyle w:val="a3"/>
                <w:noProof/>
              </w:rPr>
              <w:t>4.1</w:t>
            </w:r>
            <w:r w:rsidR="0006312F">
              <w:rPr>
                <w:rFonts w:asciiTheme="minorHAnsi" w:hAnsiTheme="minorHAnsi" w:cstheme="minorBidi"/>
                <w:smallCaps w:val="0"/>
                <w:noProof/>
                <w:kern w:val="0"/>
                <w:sz w:val="22"/>
                <w:szCs w:val="22"/>
                <w:lang w:eastAsia="zh-CN"/>
              </w:rPr>
              <w:tab/>
            </w:r>
            <w:r w:rsidR="0006312F" w:rsidRPr="00176751">
              <w:rPr>
                <w:rStyle w:val="a3"/>
                <w:noProof/>
              </w:rPr>
              <w:t>Overview</w:t>
            </w:r>
            <w:r w:rsidR="0006312F">
              <w:rPr>
                <w:noProof/>
                <w:webHidden/>
              </w:rPr>
              <w:tab/>
            </w:r>
            <w:r w:rsidR="0006312F">
              <w:rPr>
                <w:noProof/>
                <w:webHidden/>
              </w:rPr>
              <w:fldChar w:fldCharType="begin"/>
            </w:r>
            <w:r w:rsidR="0006312F">
              <w:rPr>
                <w:noProof/>
                <w:webHidden/>
              </w:rPr>
              <w:instrText xml:space="preserve"> PAGEREF _Toc494730943 \h </w:instrText>
            </w:r>
            <w:r w:rsidR="0006312F">
              <w:rPr>
                <w:noProof/>
                <w:webHidden/>
              </w:rPr>
            </w:r>
            <w:r w:rsidR="0006312F">
              <w:rPr>
                <w:noProof/>
                <w:webHidden/>
              </w:rPr>
              <w:fldChar w:fldCharType="separate"/>
            </w:r>
            <w:r w:rsidR="0006312F">
              <w:rPr>
                <w:noProof/>
                <w:webHidden/>
              </w:rPr>
              <w:t>28</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44" w:history="1">
            <w:r w:rsidR="0006312F" w:rsidRPr="00176751">
              <w:rPr>
                <w:rStyle w:val="a3"/>
                <w:noProof/>
              </w:rPr>
              <w:t>4.1.1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_Toc494730944 \h </w:instrText>
            </w:r>
            <w:r w:rsidR="0006312F">
              <w:rPr>
                <w:noProof/>
                <w:webHidden/>
              </w:rPr>
            </w:r>
            <w:r w:rsidR="0006312F">
              <w:rPr>
                <w:noProof/>
                <w:webHidden/>
              </w:rPr>
              <w:fldChar w:fldCharType="separate"/>
            </w:r>
            <w:r w:rsidR="0006312F">
              <w:rPr>
                <w:noProof/>
                <w:webHidden/>
              </w:rPr>
              <w:t>28</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45" w:history="1">
            <w:r w:rsidR="0006312F" w:rsidRPr="00176751">
              <w:rPr>
                <w:rStyle w:val="a3"/>
                <w:noProof/>
              </w:rPr>
              <w:t>4.1.2</w:t>
            </w:r>
            <w:r w:rsidR="0006312F">
              <w:rPr>
                <w:rFonts w:asciiTheme="minorHAnsi" w:hAnsiTheme="minorHAnsi" w:cstheme="minorBidi"/>
                <w:i w:val="0"/>
                <w:iCs w:val="0"/>
                <w:noProof/>
                <w:kern w:val="0"/>
                <w:sz w:val="22"/>
                <w:szCs w:val="22"/>
                <w:lang w:eastAsia="zh-CN"/>
              </w:rPr>
              <w:tab/>
            </w:r>
            <w:r w:rsidR="0006312F" w:rsidRPr="00176751">
              <w:rPr>
                <w:rStyle w:val="a3"/>
                <w:noProof/>
              </w:rPr>
              <w:t>Submodules</w:t>
            </w:r>
            <w:r w:rsidR="0006312F">
              <w:rPr>
                <w:noProof/>
                <w:webHidden/>
              </w:rPr>
              <w:tab/>
            </w:r>
            <w:r w:rsidR="0006312F">
              <w:rPr>
                <w:noProof/>
                <w:webHidden/>
              </w:rPr>
              <w:fldChar w:fldCharType="begin"/>
            </w:r>
            <w:r w:rsidR="0006312F">
              <w:rPr>
                <w:noProof/>
                <w:webHidden/>
              </w:rPr>
              <w:instrText xml:space="preserve"> PAGEREF _Toc494730945 \h </w:instrText>
            </w:r>
            <w:r w:rsidR="0006312F">
              <w:rPr>
                <w:noProof/>
                <w:webHidden/>
              </w:rPr>
            </w:r>
            <w:r w:rsidR="0006312F">
              <w:rPr>
                <w:noProof/>
                <w:webHidden/>
              </w:rPr>
              <w:fldChar w:fldCharType="separate"/>
            </w:r>
            <w:r w:rsidR="0006312F">
              <w:rPr>
                <w:noProof/>
                <w:webHidden/>
              </w:rPr>
              <w:t>28</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46" w:history="1">
            <w:r w:rsidR="0006312F" w:rsidRPr="00176751">
              <w:rPr>
                <w:rStyle w:val="a3"/>
                <w:noProof/>
              </w:rPr>
              <w:t>4.2</w:t>
            </w:r>
            <w:r w:rsidR="0006312F">
              <w:rPr>
                <w:rFonts w:asciiTheme="minorHAnsi" w:hAnsiTheme="minorHAnsi" w:cstheme="minorBidi"/>
                <w:smallCaps w:val="0"/>
                <w:noProof/>
                <w:kern w:val="0"/>
                <w:sz w:val="22"/>
                <w:szCs w:val="22"/>
                <w:lang w:eastAsia="zh-CN"/>
              </w:rPr>
              <w:tab/>
            </w:r>
            <w:r w:rsidR="0006312F" w:rsidRPr="00176751">
              <w:rPr>
                <w:rStyle w:val="a3"/>
                <w:noProof/>
              </w:rPr>
              <w:t>Instruction Buffer</w:t>
            </w:r>
            <w:r w:rsidR="0006312F">
              <w:rPr>
                <w:noProof/>
                <w:webHidden/>
              </w:rPr>
              <w:tab/>
            </w:r>
            <w:r w:rsidR="0006312F">
              <w:rPr>
                <w:noProof/>
                <w:webHidden/>
              </w:rPr>
              <w:fldChar w:fldCharType="begin"/>
            </w:r>
            <w:r w:rsidR="0006312F">
              <w:rPr>
                <w:noProof/>
                <w:webHidden/>
              </w:rPr>
              <w:instrText xml:space="preserve"> PAGEREF _Toc494730946 \h </w:instrText>
            </w:r>
            <w:r w:rsidR="0006312F">
              <w:rPr>
                <w:noProof/>
                <w:webHidden/>
              </w:rPr>
            </w:r>
            <w:r w:rsidR="0006312F">
              <w:rPr>
                <w:noProof/>
                <w:webHidden/>
              </w:rPr>
              <w:fldChar w:fldCharType="separate"/>
            </w:r>
            <w:r w:rsidR="0006312F">
              <w:rPr>
                <w:noProof/>
                <w:webHidden/>
              </w:rPr>
              <w:t>28</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47" w:history="1">
            <w:r w:rsidR="0006312F" w:rsidRPr="00176751">
              <w:rPr>
                <w:rStyle w:val="a3"/>
                <w:noProof/>
              </w:rPr>
              <w:t>4.2.1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_Toc494730947 \h </w:instrText>
            </w:r>
            <w:r w:rsidR="0006312F">
              <w:rPr>
                <w:noProof/>
                <w:webHidden/>
              </w:rPr>
            </w:r>
            <w:r w:rsidR="0006312F">
              <w:rPr>
                <w:noProof/>
                <w:webHidden/>
              </w:rPr>
              <w:fldChar w:fldCharType="separate"/>
            </w:r>
            <w:r w:rsidR="0006312F">
              <w:rPr>
                <w:noProof/>
                <w:webHidden/>
              </w:rPr>
              <w:t>28</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48" w:history="1">
            <w:r w:rsidR="0006312F" w:rsidRPr="00176751">
              <w:rPr>
                <w:rStyle w:val="a3"/>
                <w:noProof/>
              </w:rPr>
              <w:t>4.2.2</w:t>
            </w:r>
            <w:r w:rsidR="0006312F">
              <w:rPr>
                <w:rFonts w:asciiTheme="minorHAnsi" w:hAnsiTheme="minorHAnsi" w:cstheme="minorBidi"/>
                <w:i w:val="0"/>
                <w:iCs w:val="0"/>
                <w:noProof/>
                <w:kern w:val="0"/>
                <w:sz w:val="22"/>
                <w:szCs w:val="22"/>
                <w:lang w:eastAsia="zh-CN"/>
              </w:rPr>
              <w:tab/>
            </w:r>
            <w:r w:rsidR="0006312F" w:rsidRPr="00176751">
              <w:rPr>
                <w:rStyle w:val="a3"/>
                <w:noProof/>
              </w:rPr>
              <w:t>Architecture</w:t>
            </w:r>
            <w:r w:rsidR="0006312F">
              <w:rPr>
                <w:noProof/>
                <w:webHidden/>
              </w:rPr>
              <w:tab/>
            </w:r>
            <w:r w:rsidR="0006312F">
              <w:rPr>
                <w:noProof/>
                <w:webHidden/>
              </w:rPr>
              <w:fldChar w:fldCharType="begin"/>
            </w:r>
            <w:r w:rsidR="0006312F">
              <w:rPr>
                <w:noProof/>
                <w:webHidden/>
              </w:rPr>
              <w:instrText xml:space="preserve"> PAGEREF _Toc494730948 \h </w:instrText>
            </w:r>
            <w:r w:rsidR="0006312F">
              <w:rPr>
                <w:noProof/>
                <w:webHidden/>
              </w:rPr>
            </w:r>
            <w:r w:rsidR="0006312F">
              <w:rPr>
                <w:noProof/>
                <w:webHidden/>
              </w:rPr>
              <w:fldChar w:fldCharType="separate"/>
            </w:r>
            <w:r w:rsidR="0006312F">
              <w:rPr>
                <w:noProof/>
                <w:webHidden/>
              </w:rPr>
              <w:t>29</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49" w:history="1">
            <w:r w:rsidR="0006312F" w:rsidRPr="00176751">
              <w:rPr>
                <w:rStyle w:val="a3"/>
                <w:noProof/>
              </w:rPr>
              <w:t>4.2.3</w:t>
            </w:r>
            <w:r w:rsidR="0006312F">
              <w:rPr>
                <w:rFonts w:asciiTheme="minorHAnsi" w:hAnsiTheme="minorHAnsi" w:cstheme="minorBidi"/>
                <w:i w:val="0"/>
                <w:iCs w:val="0"/>
                <w:noProof/>
                <w:kern w:val="0"/>
                <w:sz w:val="22"/>
                <w:szCs w:val="22"/>
                <w:lang w:eastAsia="zh-CN"/>
              </w:rPr>
              <w:tab/>
            </w:r>
            <w:r w:rsidR="0006312F" w:rsidRPr="00176751">
              <w:rPr>
                <w:rStyle w:val="a3"/>
                <w:noProof/>
              </w:rPr>
              <w:t>Ports</w:t>
            </w:r>
            <w:r w:rsidR="0006312F">
              <w:rPr>
                <w:noProof/>
                <w:webHidden/>
              </w:rPr>
              <w:tab/>
            </w:r>
            <w:r w:rsidR="0006312F">
              <w:rPr>
                <w:noProof/>
                <w:webHidden/>
              </w:rPr>
              <w:fldChar w:fldCharType="begin"/>
            </w:r>
            <w:r w:rsidR="0006312F">
              <w:rPr>
                <w:noProof/>
                <w:webHidden/>
              </w:rPr>
              <w:instrText xml:space="preserve"> PAGEREF _Toc494730949 \h </w:instrText>
            </w:r>
            <w:r w:rsidR="0006312F">
              <w:rPr>
                <w:noProof/>
                <w:webHidden/>
              </w:rPr>
            </w:r>
            <w:r w:rsidR="0006312F">
              <w:rPr>
                <w:noProof/>
                <w:webHidden/>
              </w:rPr>
              <w:fldChar w:fldCharType="separate"/>
            </w:r>
            <w:r w:rsidR="0006312F">
              <w:rPr>
                <w:noProof/>
                <w:webHidden/>
              </w:rPr>
              <w:t>29</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50" w:history="1">
            <w:r w:rsidR="0006312F" w:rsidRPr="00176751">
              <w:rPr>
                <w:rStyle w:val="a3"/>
                <w:noProof/>
              </w:rPr>
              <w:t>4.3</w:t>
            </w:r>
            <w:r w:rsidR="0006312F">
              <w:rPr>
                <w:rFonts w:asciiTheme="minorHAnsi" w:hAnsiTheme="minorHAnsi" w:cstheme="minorBidi"/>
                <w:smallCaps w:val="0"/>
                <w:noProof/>
                <w:kern w:val="0"/>
                <w:sz w:val="22"/>
                <w:szCs w:val="22"/>
                <w:lang w:eastAsia="zh-CN"/>
              </w:rPr>
              <w:tab/>
            </w:r>
            <w:r w:rsidR="0006312F" w:rsidRPr="00176751">
              <w:rPr>
                <w:rStyle w:val="a3"/>
                <w:noProof/>
              </w:rPr>
              <w:t>Instruction Decoder</w:t>
            </w:r>
            <w:r w:rsidR="0006312F">
              <w:rPr>
                <w:noProof/>
                <w:webHidden/>
              </w:rPr>
              <w:tab/>
            </w:r>
            <w:r w:rsidR="0006312F">
              <w:rPr>
                <w:noProof/>
                <w:webHidden/>
              </w:rPr>
              <w:fldChar w:fldCharType="begin"/>
            </w:r>
            <w:r w:rsidR="0006312F">
              <w:rPr>
                <w:noProof/>
                <w:webHidden/>
              </w:rPr>
              <w:instrText xml:space="preserve"> PAGEREF _Toc494730950 \h </w:instrText>
            </w:r>
            <w:r w:rsidR="0006312F">
              <w:rPr>
                <w:noProof/>
                <w:webHidden/>
              </w:rPr>
            </w:r>
            <w:r w:rsidR="0006312F">
              <w:rPr>
                <w:noProof/>
                <w:webHidden/>
              </w:rPr>
              <w:fldChar w:fldCharType="separate"/>
            </w:r>
            <w:r w:rsidR="0006312F">
              <w:rPr>
                <w:noProof/>
                <w:webHidden/>
              </w:rPr>
              <w:t>29</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51" w:history="1">
            <w:r w:rsidR="0006312F" w:rsidRPr="00176751">
              <w:rPr>
                <w:rStyle w:val="a3"/>
                <w:noProof/>
              </w:rPr>
              <w:t>4.3.1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_Toc494730951 \h </w:instrText>
            </w:r>
            <w:r w:rsidR="0006312F">
              <w:rPr>
                <w:noProof/>
                <w:webHidden/>
              </w:rPr>
            </w:r>
            <w:r w:rsidR="0006312F">
              <w:rPr>
                <w:noProof/>
                <w:webHidden/>
              </w:rPr>
              <w:fldChar w:fldCharType="separate"/>
            </w:r>
            <w:r w:rsidR="0006312F">
              <w:rPr>
                <w:noProof/>
                <w:webHidden/>
              </w:rPr>
              <w:t>29</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52" w:history="1">
            <w:r w:rsidR="0006312F" w:rsidRPr="00176751">
              <w:rPr>
                <w:rStyle w:val="a3"/>
                <w:noProof/>
              </w:rPr>
              <w:t>4.3.2</w:t>
            </w:r>
            <w:r w:rsidR="0006312F">
              <w:rPr>
                <w:rFonts w:asciiTheme="minorHAnsi" w:hAnsiTheme="minorHAnsi" w:cstheme="minorBidi"/>
                <w:i w:val="0"/>
                <w:iCs w:val="0"/>
                <w:noProof/>
                <w:kern w:val="0"/>
                <w:sz w:val="22"/>
                <w:szCs w:val="22"/>
                <w:lang w:eastAsia="zh-CN"/>
              </w:rPr>
              <w:tab/>
            </w:r>
            <w:r w:rsidR="0006312F" w:rsidRPr="00176751">
              <w:rPr>
                <w:rStyle w:val="a3"/>
                <w:noProof/>
              </w:rPr>
              <w:t>Architecture</w:t>
            </w:r>
            <w:r w:rsidR="0006312F">
              <w:rPr>
                <w:noProof/>
                <w:webHidden/>
              </w:rPr>
              <w:tab/>
            </w:r>
            <w:r w:rsidR="0006312F">
              <w:rPr>
                <w:noProof/>
                <w:webHidden/>
              </w:rPr>
              <w:fldChar w:fldCharType="begin"/>
            </w:r>
            <w:r w:rsidR="0006312F">
              <w:rPr>
                <w:noProof/>
                <w:webHidden/>
              </w:rPr>
              <w:instrText xml:space="preserve"> PAGEREF _Toc494730952 \h </w:instrText>
            </w:r>
            <w:r w:rsidR="0006312F">
              <w:rPr>
                <w:noProof/>
                <w:webHidden/>
              </w:rPr>
            </w:r>
            <w:r w:rsidR="0006312F">
              <w:rPr>
                <w:noProof/>
                <w:webHidden/>
              </w:rPr>
              <w:fldChar w:fldCharType="separate"/>
            </w:r>
            <w:r w:rsidR="0006312F">
              <w:rPr>
                <w:noProof/>
                <w:webHidden/>
              </w:rPr>
              <w:t>29</w:t>
            </w:r>
            <w:r w:rsidR="0006312F">
              <w:rPr>
                <w:noProof/>
                <w:webHidden/>
              </w:rPr>
              <w:fldChar w:fldCharType="end"/>
            </w:r>
          </w:hyperlink>
        </w:p>
        <w:p w:rsidR="0006312F" w:rsidRDefault="00522DEC">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4730953" w:history="1">
            <w:r w:rsidR="0006312F" w:rsidRPr="00176751">
              <w:rPr>
                <w:rStyle w:val="a3"/>
                <w:noProof/>
              </w:rPr>
              <w:t>5</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Register Renaming Unit (RRU)</w:t>
            </w:r>
            <w:r w:rsidR="0006312F">
              <w:rPr>
                <w:noProof/>
                <w:webHidden/>
              </w:rPr>
              <w:tab/>
            </w:r>
            <w:r w:rsidR="0006312F">
              <w:rPr>
                <w:noProof/>
                <w:webHidden/>
              </w:rPr>
              <w:fldChar w:fldCharType="begin"/>
            </w:r>
            <w:r w:rsidR="0006312F">
              <w:rPr>
                <w:noProof/>
                <w:webHidden/>
              </w:rPr>
              <w:instrText xml:space="preserve"> PAGEREF _Toc494730953 \h </w:instrText>
            </w:r>
            <w:r w:rsidR="0006312F">
              <w:rPr>
                <w:noProof/>
                <w:webHidden/>
              </w:rPr>
            </w:r>
            <w:r w:rsidR="0006312F">
              <w:rPr>
                <w:noProof/>
                <w:webHidden/>
              </w:rPr>
              <w:fldChar w:fldCharType="separate"/>
            </w:r>
            <w:r w:rsidR="0006312F">
              <w:rPr>
                <w:noProof/>
                <w:webHidden/>
              </w:rPr>
              <w:t>30</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54" w:history="1">
            <w:r w:rsidR="0006312F" w:rsidRPr="00176751">
              <w:rPr>
                <w:rStyle w:val="a3"/>
                <w:noProof/>
              </w:rPr>
              <w:t>5.1</w:t>
            </w:r>
            <w:r w:rsidR="0006312F">
              <w:rPr>
                <w:rFonts w:asciiTheme="minorHAnsi" w:hAnsiTheme="minorHAnsi" w:cstheme="minorBidi"/>
                <w:smallCaps w:val="0"/>
                <w:noProof/>
                <w:kern w:val="0"/>
                <w:sz w:val="22"/>
                <w:szCs w:val="22"/>
                <w:lang w:eastAsia="zh-CN"/>
              </w:rPr>
              <w:tab/>
            </w:r>
            <w:r w:rsidR="0006312F" w:rsidRPr="00176751">
              <w:rPr>
                <w:rStyle w:val="a3"/>
                <w:noProof/>
              </w:rPr>
              <w:t>Overview</w:t>
            </w:r>
            <w:r w:rsidR="0006312F">
              <w:rPr>
                <w:noProof/>
                <w:webHidden/>
              </w:rPr>
              <w:tab/>
            </w:r>
            <w:r w:rsidR="0006312F">
              <w:rPr>
                <w:noProof/>
                <w:webHidden/>
              </w:rPr>
              <w:fldChar w:fldCharType="begin"/>
            </w:r>
            <w:r w:rsidR="0006312F">
              <w:rPr>
                <w:noProof/>
                <w:webHidden/>
              </w:rPr>
              <w:instrText xml:space="preserve"> PAGEREF _Toc494730954 \h </w:instrText>
            </w:r>
            <w:r w:rsidR="0006312F">
              <w:rPr>
                <w:noProof/>
                <w:webHidden/>
              </w:rPr>
            </w:r>
            <w:r w:rsidR="0006312F">
              <w:rPr>
                <w:noProof/>
                <w:webHidden/>
              </w:rPr>
              <w:fldChar w:fldCharType="separate"/>
            </w:r>
            <w:r w:rsidR="0006312F">
              <w:rPr>
                <w:noProof/>
                <w:webHidden/>
              </w:rPr>
              <w:t>30</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55" w:history="1">
            <w:r w:rsidR="0006312F" w:rsidRPr="00176751">
              <w:rPr>
                <w:rStyle w:val="a3"/>
                <w:noProof/>
              </w:rPr>
              <w:t>5.1.1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_Toc494730955 \h </w:instrText>
            </w:r>
            <w:r w:rsidR="0006312F">
              <w:rPr>
                <w:noProof/>
                <w:webHidden/>
              </w:rPr>
            </w:r>
            <w:r w:rsidR="0006312F">
              <w:rPr>
                <w:noProof/>
                <w:webHidden/>
              </w:rPr>
              <w:fldChar w:fldCharType="separate"/>
            </w:r>
            <w:r w:rsidR="0006312F">
              <w:rPr>
                <w:noProof/>
                <w:webHidden/>
              </w:rPr>
              <w:t>30</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56" w:history="1">
            <w:r w:rsidR="0006312F" w:rsidRPr="00176751">
              <w:rPr>
                <w:rStyle w:val="a3"/>
                <w:noProof/>
              </w:rPr>
              <w:t>5.1.2</w:t>
            </w:r>
            <w:r w:rsidR="0006312F">
              <w:rPr>
                <w:rFonts w:asciiTheme="minorHAnsi" w:hAnsiTheme="minorHAnsi" w:cstheme="minorBidi"/>
                <w:i w:val="0"/>
                <w:iCs w:val="0"/>
                <w:noProof/>
                <w:kern w:val="0"/>
                <w:sz w:val="22"/>
                <w:szCs w:val="22"/>
                <w:lang w:eastAsia="zh-CN"/>
              </w:rPr>
              <w:tab/>
            </w:r>
            <w:r w:rsidR="0006312F" w:rsidRPr="00176751">
              <w:rPr>
                <w:rStyle w:val="a3"/>
                <w:noProof/>
              </w:rPr>
              <w:t>Signals</w:t>
            </w:r>
            <w:r w:rsidR="0006312F">
              <w:rPr>
                <w:noProof/>
                <w:webHidden/>
              </w:rPr>
              <w:tab/>
            </w:r>
            <w:r w:rsidR="0006312F">
              <w:rPr>
                <w:noProof/>
                <w:webHidden/>
              </w:rPr>
              <w:fldChar w:fldCharType="begin"/>
            </w:r>
            <w:r w:rsidR="0006312F">
              <w:rPr>
                <w:noProof/>
                <w:webHidden/>
              </w:rPr>
              <w:instrText xml:space="preserve"> PAGEREF _Toc494730956 \h </w:instrText>
            </w:r>
            <w:r w:rsidR="0006312F">
              <w:rPr>
                <w:noProof/>
                <w:webHidden/>
              </w:rPr>
            </w:r>
            <w:r w:rsidR="0006312F">
              <w:rPr>
                <w:noProof/>
                <w:webHidden/>
              </w:rPr>
              <w:fldChar w:fldCharType="separate"/>
            </w:r>
            <w:r w:rsidR="0006312F">
              <w:rPr>
                <w:noProof/>
                <w:webHidden/>
              </w:rPr>
              <w:t>31</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57" w:history="1">
            <w:r w:rsidR="0006312F" w:rsidRPr="00176751">
              <w:rPr>
                <w:rStyle w:val="a3"/>
                <w:noProof/>
              </w:rPr>
              <w:t>5.1.3</w:t>
            </w:r>
            <w:r w:rsidR="0006312F">
              <w:rPr>
                <w:rFonts w:asciiTheme="minorHAnsi" w:hAnsiTheme="minorHAnsi" w:cstheme="minorBidi"/>
                <w:i w:val="0"/>
                <w:iCs w:val="0"/>
                <w:noProof/>
                <w:kern w:val="0"/>
                <w:sz w:val="22"/>
                <w:szCs w:val="22"/>
                <w:lang w:eastAsia="zh-CN"/>
              </w:rPr>
              <w:tab/>
            </w:r>
            <w:r w:rsidR="0006312F" w:rsidRPr="00176751">
              <w:rPr>
                <w:rStyle w:val="a3"/>
                <w:noProof/>
              </w:rPr>
              <w:t>Submodules</w:t>
            </w:r>
            <w:r w:rsidR="0006312F">
              <w:rPr>
                <w:noProof/>
                <w:webHidden/>
              </w:rPr>
              <w:tab/>
            </w:r>
            <w:r w:rsidR="0006312F">
              <w:rPr>
                <w:noProof/>
                <w:webHidden/>
              </w:rPr>
              <w:fldChar w:fldCharType="begin"/>
            </w:r>
            <w:r w:rsidR="0006312F">
              <w:rPr>
                <w:noProof/>
                <w:webHidden/>
              </w:rPr>
              <w:instrText xml:space="preserve"> PAGEREF _Toc494730957 \h </w:instrText>
            </w:r>
            <w:r w:rsidR="0006312F">
              <w:rPr>
                <w:noProof/>
                <w:webHidden/>
              </w:rPr>
            </w:r>
            <w:r w:rsidR="0006312F">
              <w:rPr>
                <w:noProof/>
                <w:webHidden/>
              </w:rPr>
              <w:fldChar w:fldCharType="separate"/>
            </w:r>
            <w:r w:rsidR="0006312F">
              <w:rPr>
                <w:noProof/>
                <w:webHidden/>
              </w:rPr>
              <w:t>31</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58" w:history="1">
            <w:r w:rsidR="0006312F" w:rsidRPr="00176751">
              <w:rPr>
                <w:rStyle w:val="a3"/>
                <w:noProof/>
              </w:rPr>
              <w:t>5.2</w:t>
            </w:r>
            <w:r w:rsidR="0006312F">
              <w:rPr>
                <w:rFonts w:asciiTheme="minorHAnsi" w:hAnsiTheme="minorHAnsi" w:cstheme="minorBidi"/>
                <w:smallCaps w:val="0"/>
                <w:noProof/>
                <w:kern w:val="0"/>
                <w:sz w:val="22"/>
                <w:szCs w:val="22"/>
                <w:lang w:eastAsia="zh-CN"/>
              </w:rPr>
              <w:tab/>
            </w:r>
            <w:r w:rsidR="0006312F" w:rsidRPr="00176751">
              <w:rPr>
                <w:rStyle w:val="a3"/>
                <w:noProof/>
              </w:rPr>
              <w:t>Register Alias Table (RAT)</w:t>
            </w:r>
            <w:r w:rsidR="0006312F">
              <w:rPr>
                <w:noProof/>
                <w:webHidden/>
              </w:rPr>
              <w:tab/>
            </w:r>
            <w:r w:rsidR="0006312F">
              <w:rPr>
                <w:noProof/>
                <w:webHidden/>
              </w:rPr>
              <w:fldChar w:fldCharType="begin"/>
            </w:r>
            <w:r w:rsidR="0006312F">
              <w:rPr>
                <w:noProof/>
                <w:webHidden/>
              </w:rPr>
              <w:instrText xml:space="preserve"> PAGEREF _Toc494730958 \h </w:instrText>
            </w:r>
            <w:r w:rsidR="0006312F">
              <w:rPr>
                <w:noProof/>
                <w:webHidden/>
              </w:rPr>
            </w:r>
            <w:r w:rsidR="0006312F">
              <w:rPr>
                <w:noProof/>
                <w:webHidden/>
              </w:rPr>
              <w:fldChar w:fldCharType="separate"/>
            </w:r>
            <w:r w:rsidR="0006312F">
              <w:rPr>
                <w:noProof/>
                <w:webHidden/>
              </w:rPr>
              <w:t>32</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59" w:history="1">
            <w:r w:rsidR="0006312F" w:rsidRPr="00176751">
              <w:rPr>
                <w:rStyle w:val="a3"/>
                <w:noProof/>
                <w:lang w:eastAsia="zh-CN"/>
              </w:rPr>
              <w:t>5.3</w:t>
            </w:r>
            <w:r w:rsidR="0006312F">
              <w:rPr>
                <w:rFonts w:asciiTheme="minorHAnsi" w:hAnsiTheme="minorHAnsi" w:cstheme="minorBidi"/>
                <w:smallCaps w:val="0"/>
                <w:noProof/>
                <w:kern w:val="0"/>
                <w:sz w:val="22"/>
                <w:szCs w:val="22"/>
                <w:lang w:eastAsia="zh-CN"/>
              </w:rPr>
              <w:tab/>
            </w:r>
            <w:r w:rsidR="0006312F" w:rsidRPr="00176751">
              <w:rPr>
                <w:rStyle w:val="a3"/>
                <w:noProof/>
                <w:lang w:eastAsia="zh-CN"/>
              </w:rPr>
              <w:t>Register Free List (RFL)</w:t>
            </w:r>
            <w:r w:rsidR="0006312F">
              <w:rPr>
                <w:noProof/>
                <w:webHidden/>
              </w:rPr>
              <w:tab/>
            </w:r>
            <w:r w:rsidR="0006312F">
              <w:rPr>
                <w:noProof/>
                <w:webHidden/>
              </w:rPr>
              <w:fldChar w:fldCharType="begin"/>
            </w:r>
            <w:r w:rsidR="0006312F">
              <w:rPr>
                <w:noProof/>
                <w:webHidden/>
              </w:rPr>
              <w:instrText xml:space="preserve"> PAGEREF _Toc494730959 \h </w:instrText>
            </w:r>
            <w:r w:rsidR="0006312F">
              <w:rPr>
                <w:noProof/>
                <w:webHidden/>
              </w:rPr>
            </w:r>
            <w:r w:rsidR="0006312F">
              <w:rPr>
                <w:noProof/>
                <w:webHidden/>
              </w:rPr>
              <w:fldChar w:fldCharType="separate"/>
            </w:r>
            <w:r w:rsidR="0006312F">
              <w:rPr>
                <w:noProof/>
                <w:webHidden/>
              </w:rPr>
              <w:t>32</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60" w:history="1">
            <w:r w:rsidR="0006312F" w:rsidRPr="00176751">
              <w:rPr>
                <w:rStyle w:val="a3"/>
                <w:noProof/>
              </w:rPr>
              <w:t>5.3.1</w:t>
            </w:r>
            <w:r w:rsidR="0006312F">
              <w:rPr>
                <w:rFonts w:asciiTheme="minorHAnsi" w:hAnsiTheme="minorHAnsi" w:cstheme="minorBidi"/>
                <w:i w:val="0"/>
                <w:iCs w:val="0"/>
                <w:noProof/>
                <w:kern w:val="0"/>
                <w:sz w:val="22"/>
                <w:szCs w:val="22"/>
                <w:lang w:eastAsia="zh-CN"/>
              </w:rPr>
              <w:tab/>
            </w:r>
            <w:r w:rsidR="0006312F" w:rsidRPr="00176751">
              <w:rPr>
                <w:rStyle w:val="a3"/>
                <w:noProof/>
              </w:rPr>
              <w:t>Ports</w:t>
            </w:r>
            <w:r w:rsidR="0006312F">
              <w:rPr>
                <w:noProof/>
                <w:webHidden/>
              </w:rPr>
              <w:tab/>
            </w:r>
            <w:r w:rsidR="0006312F">
              <w:rPr>
                <w:noProof/>
                <w:webHidden/>
              </w:rPr>
              <w:fldChar w:fldCharType="begin"/>
            </w:r>
            <w:r w:rsidR="0006312F">
              <w:rPr>
                <w:noProof/>
                <w:webHidden/>
              </w:rPr>
              <w:instrText xml:space="preserve"> PAGEREF _Toc494730960 \h </w:instrText>
            </w:r>
            <w:r w:rsidR="0006312F">
              <w:rPr>
                <w:noProof/>
                <w:webHidden/>
              </w:rPr>
            </w:r>
            <w:r w:rsidR="0006312F">
              <w:rPr>
                <w:noProof/>
                <w:webHidden/>
              </w:rPr>
              <w:fldChar w:fldCharType="separate"/>
            </w:r>
            <w:r w:rsidR="0006312F">
              <w:rPr>
                <w:noProof/>
                <w:webHidden/>
              </w:rPr>
              <w:t>33</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61" w:history="1">
            <w:r w:rsidR="0006312F" w:rsidRPr="00176751">
              <w:rPr>
                <w:rStyle w:val="a3"/>
                <w:noProof/>
              </w:rPr>
              <w:t>5.4</w:t>
            </w:r>
            <w:r w:rsidR="0006312F">
              <w:rPr>
                <w:rFonts w:asciiTheme="minorHAnsi" w:hAnsiTheme="minorHAnsi" w:cstheme="minorBidi"/>
                <w:smallCaps w:val="0"/>
                <w:noProof/>
                <w:kern w:val="0"/>
                <w:sz w:val="22"/>
                <w:szCs w:val="22"/>
                <w:lang w:eastAsia="zh-CN"/>
              </w:rPr>
              <w:tab/>
            </w:r>
            <w:r w:rsidR="0006312F" w:rsidRPr="00176751">
              <w:rPr>
                <w:rStyle w:val="a3"/>
                <w:noProof/>
              </w:rPr>
              <w:t>Data dependency Checker</w:t>
            </w:r>
            <w:r w:rsidR="0006312F">
              <w:rPr>
                <w:noProof/>
                <w:webHidden/>
              </w:rPr>
              <w:tab/>
            </w:r>
            <w:r w:rsidR="0006312F">
              <w:rPr>
                <w:noProof/>
                <w:webHidden/>
              </w:rPr>
              <w:fldChar w:fldCharType="begin"/>
            </w:r>
            <w:r w:rsidR="0006312F">
              <w:rPr>
                <w:noProof/>
                <w:webHidden/>
              </w:rPr>
              <w:instrText xml:space="preserve"> PAGEREF _Toc494730961 \h </w:instrText>
            </w:r>
            <w:r w:rsidR="0006312F">
              <w:rPr>
                <w:noProof/>
                <w:webHidden/>
              </w:rPr>
            </w:r>
            <w:r w:rsidR="0006312F">
              <w:rPr>
                <w:noProof/>
                <w:webHidden/>
              </w:rPr>
              <w:fldChar w:fldCharType="separate"/>
            </w:r>
            <w:r w:rsidR="0006312F">
              <w:rPr>
                <w:noProof/>
                <w:webHidden/>
              </w:rPr>
              <w:t>34</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62" w:history="1">
            <w:r w:rsidR="0006312F" w:rsidRPr="00176751">
              <w:rPr>
                <w:rStyle w:val="a3"/>
                <w:noProof/>
              </w:rPr>
              <w:t>5.5</w:t>
            </w:r>
            <w:r w:rsidR="0006312F">
              <w:rPr>
                <w:rFonts w:asciiTheme="minorHAnsi" w:hAnsiTheme="minorHAnsi" w:cstheme="minorBidi"/>
                <w:smallCaps w:val="0"/>
                <w:noProof/>
                <w:kern w:val="0"/>
                <w:sz w:val="22"/>
                <w:szCs w:val="22"/>
                <w:lang w:eastAsia="zh-CN"/>
              </w:rPr>
              <w:tab/>
            </w:r>
            <w:r w:rsidR="0006312F" w:rsidRPr="00176751">
              <w:rPr>
                <w:rStyle w:val="a3"/>
                <w:noProof/>
              </w:rPr>
              <w:t>Memory dependency predictor</w:t>
            </w:r>
            <w:r w:rsidR="0006312F">
              <w:rPr>
                <w:noProof/>
                <w:webHidden/>
              </w:rPr>
              <w:tab/>
            </w:r>
            <w:r w:rsidR="0006312F">
              <w:rPr>
                <w:noProof/>
                <w:webHidden/>
              </w:rPr>
              <w:fldChar w:fldCharType="begin"/>
            </w:r>
            <w:r w:rsidR="0006312F">
              <w:rPr>
                <w:noProof/>
                <w:webHidden/>
              </w:rPr>
              <w:instrText xml:space="preserve"> PAGEREF _Toc494730962 \h </w:instrText>
            </w:r>
            <w:r w:rsidR="0006312F">
              <w:rPr>
                <w:noProof/>
                <w:webHidden/>
              </w:rPr>
            </w:r>
            <w:r w:rsidR="0006312F">
              <w:rPr>
                <w:noProof/>
                <w:webHidden/>
              </w:rPr>
              <w:fldChar w:fldCharType="separate"/>
            </w:r>
            <w:r w:rsidR="0006312F">
              <w:rPr>
                <w:noProof/>
                <w:webHidden/>
              </w:rPr>
              <w:t>34</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63" w:history="1">
            <w:r w:rsidR="0006312F" w:rsidRPr="00176751">
              <w:rPr>
                <w:rStyle w:val="a3"/>
                <w:noProof/>
              </w:rPr>
              <w:t>5.5.1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_Toc494730963 \h </w:instrText>
            </w:r>
            <w:r w:rsidR="0006312F">
              <w:rPr>
                <w:noProof/>
                <w:webHidden/>
              </w:rPr>
            </w:r>
            <w:r w:rsidR="0006312F">
              <w:rPr>
                <w:noProof/>
                <w:webHidden/>
              </w:rPr>
              <w:fldChar w:fldCharType="separate"/>
            </w:r>
            <w:r w:rsidR="0006312F">
              <w:rPr>
                <w:noProof/>
                <w:webHidden/>
              </w:rPr>
              <w:t>34</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64" w:history="1">
            <w:r w:rsidR="0006312F" w:rsidRPr="00176751">
              <w:rPr>
                <w:rStyle w:val="a3"/>
                <w:noProof/>
              </w:rPr>
              <w:t>5.5.2</w:t>
            </w:r>
            <w:r w:rsidR="0006312F">
              <w:rPr>
                <w:rFonts w:asciiTheme="minorHAnsi" w:hAnsiTheme="minorHAnsi" w:cstheme="minorBidi"/>
                <w:i w:val="0"/>
                <w:iCs w:val="0"/>
                <w:noProof/>
                <w:kern w:val="0"/>
                <w:sz w:val="22"/>
                <w:szCs w:val="22"/>
                <w:lang w:eastAsia="zh-CN"/>
              </w:rPr>
              <w:tab/>
            </w:r>
            <w:r w:rsidR="0006312F" w:rsidRPr="00176751">
              <w:rPr>
                <w:rStyle w:val="a3"/>
                <w:noProof/>
              </w:rPr>
              <w:t>Architecture</w:t>
            </w:r>
            <w:r w:rsidR="0006312F">
              <w:rPr>
                <w:noProof/>
                <w:webHidden/>
              </w:rPr>
              <w:tab/>
            </w:r>
            <w:r w:rsidR="0006312F">
              <w:rPr>
                <w:noProof/>
                <w:webHidden/>
              </w:rPr>
              <w:fldChar w:fldCharType="begin"/>
            </w:r>
            <w:r w:rsidR="0006312F">
              <w:rPr>
                <w:noProof/>
                <w:webHidden/>
              </w:rPr>
              <w:instrText xml:space="preserve"> PAGEREF _Toc494730964 \h </w:instrText>
            </w:r>
            <w:r w:rsidR="0006312F">
              <w:rPr>
                <w:noProof/>
                <w:webHidden/>
              </w:rPr>
            </w:r>
            <w:r w:rsidR="0006312F">
              <w:rPr>
                <w:noProof/>
                <w:webHidden/>
              </w:rPr>
              <w:fldChar w:fldCharType="separate"/>
            </w:r>
            <w:r w:rsidR="0006312F">
              <w:rPr>
                <w:noProof/>
                <w:webHidden/>
              </w:rPr>
              <w:t>34</w:t>
            </w:r>
            <w:r w:rsidR="0006312F">
              <w:rPr>
                <w:noProof/>
                <w:webHidden/>
              </w:rPr>
              <w:fldChar w:fldCharType="end"/>
            </w:r>
          </w:hyperlink>
        </w:p>
        <w:p w:rsidR="0006312F" w:rsidRDefault="00522DEC">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4730965" w:history="1">
            <w:r w:rsidR="0006312F" w:rsidRPr="00176751">
              <w:rPr>
                <w:rStyle w:val="a3"/>
                <w:noProof/>
              </w:rPr>
              <w:t>6</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Instruction Schedule Unit (ISU)</w:t>
            </w:r>
            <w:r w:rsidR="0006312F">
              <w:rPr>
                <w:noProof/>
                <w:webHidden/>
              </w:rPr>
              <w:tab/>
            </w:r>
            <w:r w:rsidR="0006312F">
              <w:rPr>
                <w:noProof/>
                <w:webHidden/>
              </w:rPr>
              <w:fldChar w:fldCharType="begin"/>
            </w:r>
            <w:r w:rsidR="0006312F">
              <w:rPr>
                <w:noProof/>
                <w:webHidden/>
              </w:rPr>
              <w:instrText xml:space="preserve"> PAGEREF _Toc494730965 \h </w:instrText>
            </w:r>
            <w:r w:rsidR="0006312F">
              <w:rPr>
                <w:noProof/>
                <w:webHidden/>
              </w:rPr>
            </w:r>
            <w:r w:rsidR="0006312F">
              <w:rPr>
                <w:noProof/>
                <w:webHidden/>
              </w:rPr>
              <w:fldChar w:fldCharType="separate"/>
            </w:r>
            <w:r w:rsidR="0006312F">
              <w:rPr>
                <w:noProof/>
                <w:webHidden/>
              </w:rPr>
              <w:t>35</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66" w:history="1">
            <w:r w:rsidR="0006312F" w:rsidRPr="00176751">
              <w:rPr>
                <w:rStyle w:val="a3"/>
                <w:noProof/>
              </w:rPr>
              <w:t>6.1</w:t>
            </w:r>
            <w:r w:rsidR="0006312F">
              <w:rPr>
                <w:rFonts w:asciiTheme="minorHAnsi" w:hAnsiTheme="minorHAnsi" w:cstheme="minorBidi"/>
                <w:smallCaps w:val="0"/>
                <w:noProof/>
                <w:kern w:val="0"/>
                <w:sz w:val="22"/>
                <w:szCs w:val="22"/>
                <w:lang w:eastAsia="zh-CN"/>
              </w:rPr>
              <w:tab/>
            </w:r>
            <w:r w:rsidR="0006312F" w:rsidRPr="00176751">
              <w:rPr>
                <w:rStyle w:val="a3"/>
                <w:noProof/>
              </w:rPr>
              <w:t>Overview</w:t>
            </w:r>
            <w:r w:rsidR="0006312F">
              <w:rPr>
                <w:noProof/>
                <w:webHidden/>
              </w:rPr>
              <w:tab/>
            </w:r>
            <w:r w:rsidR="0006312F">
              <w:rPr>
                <w:noProof/>
                <w:webHidden/>
              </w:rPr>
              <w:fldChar w:fldCharType="begin"/>
            </w:r>
            <w:r w:rsidR="0006312F">
              <w:rPr>
                <w:noProof/>
                <w:webHidden/>
              </w:rPr>
              <w:instrText xml:space="preserve"> PAGEREF _Toc494730966 \h </w:instrText>
            </w:r>
            <w:r w:rsidR="0006312F">
              <w:rPr>
                <w:noProof/>
                <w:webHidden/>
              </w:rPr>
            </w:r>
            <w:r w:rsidR="0006312F">
              <w:rPr>
                <w:noProof/>
                <w:webHidden/>
              </w:rPr>
              <w:fldChar w:fldCharType="separate"/>
            </w:r>
            <w:r w:rsidR="0006312F">
              <w:rPr>
                <w:noProof/>
                <w:webHidden/>
              </w:rPr>
              <w:t>35</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67" w:history="1">
            <w:r w:rsidR="0006312F" w:rsidRPr="00176751">
              <w:rPr>
                <w:rStyle w:val="a3"/>
                <w:noProof/>
              </w:rPr>
              <w:t>6.1.1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_Toc494730967 \h </w:instrText>
            </w:r>
            <w:r w:rsidR="0006312F">
              <w:rPr>
                <w:noProof/>
                <w:webHidden/>
              </w:rPr>
            </w:r>
            <w:r w:rsidR="0006312F">
              <w:rPr>
                <w:noProof/>
                <w:webHidden/>
              </w:rPr>
              <w:fldChar w:fldCharType="separate"/>
            </w:r>
            <w:r w:rsidR="0006312F">
              <w:rPr>
                <w:noProof/>
                <w:webHidden/>
              </w:rPr>
              <w:t>35</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68" w:history="1">
            <w:r w:rsidR="0006312F" w:rsidRPr="00176751">
              <w:rPr>
                <w:rStyle w:val="a3"/>
                <w:noProof/>
              </w:rPr>
              <w:t>6.1.2</w:t>
            </w:r>
            <w:r w:rsidR="0006312F">
              <w:rPr>
                <w:rFonts w:asciiTheme="minorHAnsi" w:hAnsiTheme="minorHAnsi" w:cstheme="minorBidi"/>
                <w:i w:val="0"/>
                <w:iCs w:val="0"/>
                <w:noProof/>
                <w:kern w:val="0"/>
                <w:sz w:val="22"/>
                <w:szCs w:val="22"/>
                <w:lang w:eastAsia="zh-CN"/>
              </w:rPr>
              <w:tab/>
            </w:r>
            <w:r w:rsidR="0006312F" w:rsidRPr="00176751">
              <w:rPr>
                <w:rStyle w:val="a3"/>
                <w:noProof/>
              </w:rPr>
              <w:t>Features</w:t>
            </w:r>
            <w:r w:rsidR="0006312F">
              <w:rPr>
                <w:noProof/>
                <w:webHidden/>
              </w:rPr>
              <w:tab/>
            </w:r>
            <w:r w:rsidR="0006312F">
              <w:rPr>
                <w:noProof/>
                <w:webHidden/>
              </w:rPr>
              <w:fldChar w:fldCharType="begin"/>
            </w:r>
            <w:r w:rsidR="0006312F">
              <w:rPr>
                <w:noProof/>
                <w:webHidden/>
              </w:rPr>
              <w:instrText xml:space="preserve"> PAGEREF _Toc494730968 \h </w:instrText>
            </w:r>
            <w:r w:rsidR="0006312F">
              <w:rPr>
                <w:noProof/>
                <w:webHidden/>
              </w:rPr>
            </w:r>
            <w:r w:rsidR="0006312F">
              <w:rPr>
                <w:noProof/>
                <w:webHidden/>
              </w:rPr>
              <w:fldChar w:fldCharType="separate"/>
            </w:r>
            <w:r w:rsidR="0006312F">
              <w:rPr>
                <w:noProof/>
                <w:webHidden/>
              </w:rPr>
              <w:t>36</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69" w:history="1">
            <w:r w:rsidR="0006312F" w:rsidRPr="00176751">
              <w:rPr>
                <w:rStyle w:val="a3"/>
                <w:noProof/>
              </w:rPr>
              <w:t>6.2</w:t>
            </w:r>
            <w:r w:rsidR="0006312F">
              <w:rPr>
                <w:rFonts w:asciiTheme="minorHAnsi" w:hAnsiTheme="minorHAnsi" w:cstheme="minorBidi"/>
                <w:smallCaps w:val="0"/>
                <w:noProof/>
                <w:kern w:val="0"/>
                <w:sz w:val="22"/>
                <w:szCs w:val="22"/>
                <w:lang w:eastAsia="zh-CN"/>
              </w:rPr>
              <w:tab/>
            </w:r>
            <w:r w:rsidR="0006312F" w:rsidRPr="00176751">
              <w:rPr>
                <w:rStyle w:val="a3"/>
                <w:noProof/>
              </w:rPr>
              <w:t>Reservation Station</w:t>
            </w:r>
            <w:r w:rsidR="0006312F">
              <w:rPr>
                <w:noProof/>
                <w:webHidden/>
              </w:rPr>
              <w:tab/>
            </w:r>
            <w:r w:rsidR="0006312F">
              <w:rPr>
                <w:noProof/>
                <w:webHidden/>
              </w:rPr>
              <w:fldChar w:fldCharType="begin"/>
            </w:r>
            <w:r w:rsidR="0006312F">
              <w:rPr>
                <w:noProof/>
                <w:webHidden/>
              </w:rPr>
              <w:instrText xml:space="preserve"> PAGEREF _Toc494730969 \h </w:instrText>
            </w:r>
            <w:r w:rsidR="0006312F">
              <w:rPr>
                <w:noProof/>
                <w:webHidden/>
              </w:rPr>
            </w:r>
            <w:r w:rsidR="0006312F">
              <w:rPr>
                <w:noProof/>
                <w:webHidden/>
              </w:rPr>
              <w:fldChar w:fldCharType="separate"/>
            </w:r>
            <w:r w:rsidR="0006312F">
              <w:rPr>
                <w:noProof/>
                <w:webHidden/>
              </w:rPr>
              <w:t>36</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70" w:history="1">
            <w:r w:rsidR="0006312F" w:rsidRPr="00176751">
              <w:rPr>
                <w:rStyle w:val="a3"/>
                <w:noProof/>
              </w:rPr>
              <w:t>6.2.1</w:t>
            </w:r>
            <w:r w:rsidR="0006312F">
              <w:rPr>
                <w:rFonts w:asciiTheme="minorHAnsi" w:hAnsiTheme="minorHAnsi" w:cstheme="minorBidi"/>
                <w:i w:val="0"/>
                <w:iCs w:val="0"/>
                <w:noProof/>
                <w:kern w:val="0"/>
                <w:sz w:val="22"/>
                <w:szCs w:val="22"/>
                <w:lang w:eastAsia="zh-CN"/>
              </w:rPr>
              <w:tab/>
            </w:r>
            <w:r w:rsidR="0006312F" w:rsidRPr="00176751">
              <w:rPr>
                <w:rStyle w:val="a3"/>
                <w:noProof/>
              </w:rPr>
              <w:t>Signals</w:t>
            </w:r>
            <w:r w:rsidR="0006312F">
              <w:rPr>
                <w:noProof/>
                <w:webHidden/>
              </w:rPr>
              <w:tab/>
            </w:r>
            <w:r w:rsidR="0006312F">
              <w:rPr>
                <w:noProof/>
                <w:webHidden/>
              </w:rPr>
              <w:fldChar w:fldCharType="begin"/>
            </w:r>
            <w:r w:rsidR="0006312F">
              <w:rPr>
                <w:noProof/>
                <w:webHidden/>
              </w:rPr>
              <w:instrText xml:space="preserve"> PAGEREF _Toc494730970 \h </w:instrText>
            </w:r>
            <w:r w:rsidR="0006312F">
              <w:rPr>
                <w:noProof/>
                <w:webHidden/>
              </w:rPr>
            </w:r>
            <w:r w:rsidR="0006312F">
              <w:rPr>
                <w:noProof/>
                <w:webHidden/>
              </w:rPr>
              <w:fldChar w:fldCharType="separate"/>
            </w:r>
            <w:r w:rsidR="0006312F">
              <w:rPr>
                <w:noProof/>
                <w:webHidden/>
              </w:rPr>
              <w:t>37</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71" w:history="1">
            <w:r w:rsidR="0006312F" w:rsidRPr="00176751">
              <w:rPr>
                <w:rStyle w:val="a3"/>
                <w:noProof/>
              </w:rPr>
              <w:t>6.2.2</w:t>
            </w:r>
            <w:r w:rsidR="0006312F">
              <w:rPr>
                <w:rFonts w:asciiTheme="minorHAnsi" w:hAnsiTheme="minorHAnsi" w:cstheme="minorBidi"/>
                <w:i w:val="0"/>
                <w:iCs w:val="0"/>
                <w:noProof/>
                <w:kern w:val="0"/>
                <w:sz w:val="22"/>
                <w:szCs w:val="22"/>
                <w:lang w:eastAsia="zh-CN"/>
              </w:rPr>
              <w:tab/>
            </w:r>
            <w:r w:rsidR="0006312F" w:rsidRPr="00176751">
              <w:rPr>
                <w:rStyle w:val="a3"/>
                <w:noProof/>
              </w:rPr>
              <w:t>Submodules</w:t>
            </w:r>
            <w:r w:rsidR="0006312F">
              <w:rPr>
                <w:noProof/>
                <w:webHidden/>
              </w:rPr>
              <w:tab/>
            </w:r>
            <w:r w:rsidR="0006312F">
              <w:rPr>
                <w:noProof/>
                <w:webHidden/>
              </w:rPr>
              <w:fldChar w:fldCharType="begin"/>
            </w:r>
            <w:r w:rsidR="0006312F">
              <w:rPr>
                <w:noProof/>
                <w:webHidden/>
              </w:rPr>
              <w:instrText xml:space="preserve"> PAGEREF _Toc494730971 \h </w:instrText>
            </w:r>
            <w:r w:rsidR="0006312F">
              <w:rPr>
                <w:noProof/>
                <w:webHidden/>
              </w:rPr>
            </w:r>
            <w:r w:rsidR="0006312F">
              <w:rPr>
                <w:noProof/>
                <w:webHidden/>
              </w:rPr>
              <w:fldChar w:fldCharType="separate"/>
            </w:r>
            <w:r w:rsidR="0006312F">
              <w:rPr>
                <w:noProof/>
                <w:webHidden/>
              </w:rPr>
              <w:t>37</w:t>
            </w:r>
            <w:r w:rsidR="0006312F">
              <w:rPr>
                <w:noProof/>
                <w:webHidden/>
              </w:rPr>
              <w:fldChar w:fldCharType="end"/>
            </w:r>
          </w:hyperlink>
        </w:p>
        <w:p w:rsidR="0006312F" w:rsidRDefault="00522DEC">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4730972" w:history="1">
            <w:r w:rsidR="0006312F" w:rsidRPr="00176751">
              <w:rPr>
                <w:rStyle w:val="a3"/>
                <w:noProof/>
              </w:rPr>
              <w:t>7</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Physical Register File (PRF)</w:t>
            </w:r>
            <w:r w:rsidR="0006312F">
              <w:rPr>
                <w:noProof/>
                <w:webHidden/>
              </w:rPr>
              <w:tab/>
            </w:r>
            <w:r w:rsidR="0006312F">
              <w:rPr>
                <w:noProof/>
                <w:webHidden/>
              </w:rPr>
              <w:fldChar w:fldCharType="begin"/>
            </w:r>
            <w:r w:rsidR="0006312F">
              <w:rPr>
                <w:noProof/>
                <w:webHidden/>
              </w:rPr>
              <w:instrText xml:space="preserve"> PAGEREF _Toc494730972 \h </w:instrText>
            </w:r>
            <w:r w:rsidR="0006312F">
              <w:rPr>
                <w:noProof/>
                <w:webHidden/>
              </w:rPr>
            </w:r>
            <w:r w:rsidR="0006312F">
              <w:rPr>
                <w:noProof/>
                <w:webHidden/>
              </w:rPr>
              <w:fldChar w:fldCharType="separate"/>
            </w:r>
            <w:r w:rsidR="0006312F">
              <w:rPr>
                <w:noProof/>
                <w:webHidden/>
              </w:rPr>
              <w:t>38</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73" w:history="1">
            <w:r w:rsidR="0006312F" w:rsidRPr="00176751">
              <w:rPr>
                <w:rStyle w:val="a3"/>
                <w:noProof/>
              </w:rPr>
              <w:t>7.1</w:t>
            </w:r>
            <w:r w:rsidR="0006312F">
              <w:rPr>
                <w:rFonts w:asciiTheme="minorHAnsi" w:hAnsiTheme="minorHAnsi" w:cstheme="minorBidi"/>
                <w:smallCaps w:val="0"/>
                <w:noProof/>
                <w:kern w:val="0"/>
                <w:sz w:val="22"/>
                <w:szCs w:val="22"/>
                <w:lang w:eastAsia="zh-CN"/>
              </w:rPr>
              <w:tab/>
            </w:r>
            <w:r w:rsidR="0006312F" w:rsidRPr="00176751">
              <w:rPr>
                <w:rStyle w:val="a3"/>
                <w:noProof/>
              </w:rPr>
              <w:t>Overview</w:t>
            </w:r>
            <w:r w:rsidR="0006312F">
              <w:rPr>
                <w:noProof/>
                <w:webHidden/>
              </w:rPr>
              <w:tab/>
            </w:r>
            <w:r w:rsidR="0006312F">
              <w:rPr>
                <w:noProof/>
                <w:webHidden/>
              </w:rPr>
              <w:fldChar w:fldCharType="begin"/>
            </w:r>
            <w:r w:rsidR="0006312F">
              <w:rPr>
                <w:noProof/>
                <w:webHidden/>
              </w:rPr>
              <w:instrText xml:space="preserve"> PAGEREF _Toc494730973 \h </w:instrText>
            </w:r>
            <w:r w:rsidR="0006312F">
              <w:rPr>
                <w:noProof/>
                <w:webHidden/>
              </w:rPr>
            </w:r>
            <w:r w:rsidR="0006312F">
              <w:rPr>
                <w:noProof/>
                <w:webHidden/>
              </w:rPr>
              <w:fldChar w:fldCharType="separate"/>
            </w:r>
            <w:r w:rsidR="0006312F">
              <w:rPr>
                <w:noProof/>
                <w:webHidden/>
              </w:rPr>
              <w:t>38</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74" w:history="1">
            <w:r w:rsidR="0006312F" w:rsidRPr="00176751">
              <w:rPr>
                <w:rStyle w:val="a3"/>
                <w:noProof/>
              </w:rPr>
              <w:t>7.1.1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_Toc494730974 \h </w:instrText>
            </w:r>
            <w:r w:rsidR="0006312F">
              <w:rPr>
                <w:noProof/>
                <w:webHidden/>
              </w:rPr>
            </w:r>
            <w:r w:rsidR="0006312F">
              <w:rPr>
                <w:noProof/>
                <w:webHidden/>
              </w:rPr>
              <w:fldChar w:fldCharType="separate"/>
            </w:r>
            <w:r w:rsidR="0006312F">
              <w:rPr>
                <w:noProof/>
                <w:webHidden/>
              </w:rPr>
              <w:t>38</w:t>
            </w:r>
            <w:r w:rsidR="0006312F">
              <w:rPr>
                <w:noProof/>
                <w:webHidden/>
              </w:rPr>
              <w:fldChar w:fldCharType="end"/>
            </w:r>
          </w:hyperlink>
        </w:p>
        <w:p w:rsidR="0006312F" w:rsidRDefault="00522DEC">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4730975" w:history="1">
            <w:r w:rsidR="0006312F" w:rsidRPr="00176751">
              <w:rPr>
                <w:rStyle w:val="a3"/>
                <w:noProof/>
              </w:rPr>
              <w:t>8</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Execution Unit</w:t>
            </w:r>
            <w:r w:rsidR="0006312F">
              <w:rPr>
                <w:noProof/>
                <w:webHidden/>
              </w:rPr>
              <w:tab/>
            </w:r>
            <w:r w:rsidR="0006312F">
              <w:rPr>
                <w:noProof/>
                <w:webHidden/>
              </w:rPr>
              <w:fldChar w:fldCharType="begin"/>
            </w:r>
            <w:r w:rsidR="0006312F">
              <w:rPr>
                <w:noProof/>
                <w:webHidden/>
              </w:rPr>
              <w:instrText xml:space="preserve"> PAGEREF _Toc494730975 \h </w:instrText>
            </w:r>
            <w:r w:rsidR="0006312F">
              <w:rPr>
                <w:noProof/>
                <w:webHidden/>
              </w:rPr>
            </w:r>
            <w:r w:rsidR="0006312F">
              <w:rPr>
                <w:noProof/>
                <w:webHidden/>
              </w:rPr>
              <w:fldChar w:fldCharType="separate"/>
            </w:r>
            <w:r w:rsidR="0006312F">
              <w:rPr>
                <w:noProof/>
                <w:webHidden/>
              </w:rPr>
              <w:t>39</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76" w:history="1">
            <w:r w:rsidR="0006312F" w:rsidRPr="00176751">
              <w:rPr>
                <w:rStyle w:val="a3"/>
                <w:noProof/>
              </w:rPr>
              <w:t>8.1</w:t>
            </w:r>
            <w:r w:rsidR="0006312F">
              <w:rPr>
                <w:rFonts w:asciiTheme="minorHAnsi" w:hAnsiTheme="minorHAnsi" w:cstheme="minorBidi"/>
                <w:smallCaps w:val="0"/>
                <w:noProof/>
                <w:kern w:val="0"/>
                <w:sz w:val="22"/>
                <w:szCs w:val="22"/>
                <w:lang w:eastAsia="zh-CN"/>
              </w:rPr>
              <w:tab/>
            </w:r>
            <w:r w:rsidR="0006312F" w:rsidRPr="00176751">
              <w:rPr>
                <w:rStyle w:val="a3"/>
                <w:noProof/>
              </w:rPr>
              <w:t>Overview</w:t>
            </w:r>
            <w:r w:rsidR="0006312F">
              <w:rPr>
                <w:noProof/>
                <w:webHidden/>
              </w:rPr>
              <w:tab/>
            </w:r>
            <w:r w:rsidR="0006312F">
              <w:rPr>
                <w:noProof/>
                <w:webHidden/>
              </w:rPr>
              <w:fldChar w:fldCharType="begin"/>
            </w:r>
            <w:r w:rsidR="0006312F">
              <w:rPr>
                <w:noProof/>
                <w:webHidden/>
              </w:rPr>
              <w:instrText xml:space="preserve"> PAGEREF _Toc494730976 \h </w:instrText>
            </w:r>
            <w:r w:rsidR="0006312F">
              <w:rPr>
                <w:noProof/>
                <w:webHidden/>
              </w:rPr>
            </w:r>
            <w:r w:rsidR="0006312F">
              <w:rPr>
                <w:noProof/>
                <w:webHidden/>
              </w:rPr>
              <w:fldChar w:fldCharType="separate"/>
            </w:r>
            <w:r w:rsidR="0006312F">
              <w:rPr>
                <w:noProof/>
                <w:webHidden/>
              </w:rPr>
              <w:t>39</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77" w:history="1">
            <w:r w:rsidR="0006312F" w:rsidRPr="00176751">
              <w:rPr>
                <w:rStyle w:val="a3"/>
                <w:noProof/>
              </w:rPr>
              <w:t>8.1.1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_Toc494730977 \h </w:instrText>
            </w:r>
            <w:r w:rsidR="0006312F">
              <w:rPr>
                <w:noProof/>
                <w:webHidden/>
              </w:rPr>
            </w:r>
            <w:r w:rsidR="0006312F">
              <w:rPr>
                <w:noProof/>
                <w:webHidden/>
              </w:rPr>
              <w:fldChar w:fldCharType="separate"/>
            </w:r>
            <w:r w:rsidR="0006312F">
              <w:rPr>
                <w:noProof/>
                <w:webHidden/>
              </w:rPr>
              <w:t>39</w:t>
            </w:r>
            <w:r w:rsidR="0006312F">
              <w:rPr>
                <w:noProof/>
                <w:webHidden/>
              </w:rPr>
              <w:fldChar w:fldCharType="end"/>
            </w:r>
          </w:hyperlink>
        </w:p>
        <w:p w:rsidR="0006312F" w:rsidRDefault="00522DEC">
          <w:pPr>
            <w:pStyle w:val="13"/>
            <w:tabs>
              <w:tab w:val="left" w:pos="420"/>
              <w:tab w:val="right" w:leader="dot" w:pos="9736"/>
            </w:tabs>
            <w:rPr>
              <w:rFonts w:asciiTheme="minorHAnsi" w:hAnsiTheme="minorHAnsi" w:cstheme="minorBidi"/>
              <w:b w:val="0"/>
              <w:bCs w:val="0"/>
              <w:caps w:val="0"/>
              <w:noProof/>
              <w:kern w:val="0"/>
              <w:sz w:val="22"/>
              <w:szCs w:val="22"/>
              <w:lang w:eastAsia="zh-CN"/>
            </w:rPr>
          </w:pPr>
          <w:hyperlink w:anchor="_Toc494730978" w:history="1">
            <w:r w:rsidR="0006312F" w:rsidRPr="00176751">
              <w:rPr>
                <w:rStyle w:val="a3"/>
                <w:noProof/>
              </w:rPr>
              <w:t>9</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Load Store Unit (LSU)</w:t>
            </w:r>
            <w:r w:rsidR="0006312F">
              <w:rPr>
                <w:noProof/>
                <w:webHidden/>
              </w:rPr>
              <w:tab/>
            </w:r>
            <w:r w:rsidR="0006312F">
              <w:rPr>
                <w:noProof/>
                <w:webHidden/>
              </w:rPr>
              <w:fldChar w:fldCharType="begin"/>
            </w:r>
            <w:r w:rsidR="0006312F">
              <w:rPr>
                <w:noProof/>
                <w:webHidden/>
              </w:rPr>
              <w:instrText xml:space="preserve"> PAGEREF _Toc494730978 \h </w:instrText>
            </w:r>
            <w:r w:rsidR="0006312F">
              <w:rPr>
                <w:noProof/>
                <w:webHidden/>
              </w:rPr>
            </w:r>
            <w:r w:rsidR="0006312F">
              <w:rPr>
                <w:noProof/>
                <w:webHidden/>
              </w:rPr>
              <w:fldChar w:fldCharType="separate"/>
            </w:r>
            <w:r w:rsidR="0006312F">
              <w:rPr>
                <w:noProof/>
                <w:webHidden/>
              </w:rPr>
              <w:t>40</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79" w:history="1">
            <w:r w:rsidR="0006312F" w:rsidRPr="00176751">
              <w:rPr>
                <w:rStyle w:val="a3"/>
                <w:noProof/>
              </w:rPr>
              <w:t>9.1.1</w:t>
            </w:r>
            <w:r w:rsidR="0006312F">
              <w:rPr>
                <w:rFonts w:asciiTheme="minorHAnsi" w:hAnsiTheme="minorHAnsi" w:cstheme="minorBidi"/>
                <w:i w:val="0"/>
                <w:iCs w:val="0"/>
                <w:noProof/>
                <w:kern w:val="0"/>
                <w:sz w:val="22"/>
                <w:szCs w:val="22"/>
                <w:lang w:eastAsia="zh-CN"/>
              </w:rPr>
              <w:tab/>
            </w:r>
            <w:r w:rsidR="0006312F" w:rsidRPr="00176751">
              <w:rPr>
                <w:rStyle w:val="a3"/>
                <w:noProof/>
              </w:rPr>
              <w:t>Overview</w:t>
            </w:r>
            <w:r w:rsidR="0006312F">
              <w:rPr>
                <w:noProof/>
                <w:webHidden/>
              </w:rPr>
              <w:tab/>
            </w:r>
            <w:r w:rsidR="0006312F">
              <w:rPr>
                <w:noProof/>
                <w:webHidden/>
              </w:rPr>
              <w:fldChar w:fldCharType="begin"/>
            </w:r>
            <w:r w:rsidR="0006312F">
              <w:rPr>
                <w:noProof/>
                <w:webHidden/>
              </w:rPr>
              <w:instrText xml:space="preserve"> PAGEREF _Toc494730979 \h </w:instrText>
            </w:r>
            <w:r w:rsidR="0006312F">
              <w:rPr>
                <w:noProof/>
                <w:webHidden/>
              </w:rPr>
            </w:r>
            <w:r w:rsidR="0006312F">
              <w:rPr>
                <w:noProof/>
                <w:webHidden/>
              </w:rPr>
              <w:fldChar w:fldCharType="separate"/>
            </w:r>
            <w:r w:rsidR="0006312F">
              <w:rPr>
                <w:noProof/>
                <w:webHidden/>
              </w:rPr>
              <w:t>40</w:t>
            </w:r>
            <w:r w:rsidR="0006312F">
              <w:rPr>
                <w:noProof/>
                <w:webHidden/>
              </w:rPr>
              <w:fldChar w:fldCharType="end"/>
            </w:r>
          </w:hyperlink>
        </w:p>
        <w:p w:rsidR="0006312F" w:rsidRDefault="00522DEC">
          <w:pPr>
            <w:pStyle w:val="30"/>
            <w:tabs>
              <w:tab w:val="left" w:pos="1050"/>
              <w:tab w:val="right" w:leader="dot" w:pos="9736"/>
            </w:tabs>
            <w:rPr>
              <w:rFonts w:asciiTheme="minorHAnsi" w:hAnsiTheme="minorHAnsi" w:cstheme="minorBidi"/>
              <w:i w:val="0"/>
              <w:iCs w:val="0"/>
              <w:noProof/>
              <w:kern w:val="0"/>
              <w:sz w:val="22"/>
              <w:szCs w:val="22"/>
              <w:lang w:eastAsia="zh-CN"/>
            </w:rPr>
          </w:pPr>
          <w:hyperlink w:anchor="_Toc494730980" w:history="1">
            <w:r w:rsidR="0006312F" w:rsidRPr="00176751">
              <w:rPr>
                <w:rStyle w:val="a3"/>
                <w:noProof/>
              </w:rPr>
              <w:t>9.1.2</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_Toc494730980 \h </w:instrText>
            </w:r>
            <w:r w:rsidR="0006312F">
              <w:rPr>
                <w:noProof/>
                <w:webHidden/>
              </w:rPr>
            </w:r>
            <w:r w:rsidR="0006312F">
              <w:rPr>
                <w:noProof/>
                <w:webHidden/>
              </w:rPr>
              <w:fldChar w:fldCharType="separate"/>
            </w:r>
            <w:r w:rsidR="0006312F">
              <w:rPr>
                <w:noProof/>
                <w:webHidden/>
              </w:rPr>
              <w:t>40</w:t>
            </w:r>
            <w:r w:rsidR="0006312F">
              <w:rPr>
                <w:noProof/>
                <w:webHidden/>
              </w:rPr>
              <w:fldChar w:fldCharType="end"/>
            </w:r>
          </w:hyperlink>
        </w:p>
        <w:p w:rsidR="0006312F" w:rsidRDefault="00522DEC">
          <w:pPr>
            <w:pStyle w:val="13"/>
            <w:tabs>
              <w:tab w:val="left" w:pos="630"/>
              <w:tab w:val="right" w:leader="dot" w:pos="9736"/>
            </w:tabs>
            <w:rPr>
              <w:rFonts w:asciiTheme="minorHAnsi" w:hAnsiTheme="minorHAnsi" w:cstheme="minorBidi"/>
              <w:b w:val="0"/>
              <w:bCs w:val="0"/>
              <w:caps w:val="0"/>
              <w:noProof/>
              <w:kern w:val="0"/>
              <w:sz w:val="22"/>
              <w:szCs w:val="22"/>
              <w:lang w:eastAsia="zh-CN"/>
            </w:rPr>
          </w:pPr>
          <w:hyperlink w:anchor="_Toc494730981" w:history="1">
            <w:r w:rsidR="0006312F" w:rsidRPr="00176751">
              <w:rPr>
                <w:rStyle w:val="a3"/>
                <w:noProof/>
              </w:rPr>
              <w:t>10</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Level 1 data Cache (dCache)</w:t>
            </w:r>
            <w:r w:rsidR="0006312F">
              <w:rPr>
                <w:noProof/>
                <w:webHidden/>
              </w:rPr>
              <w:tab/>
            </w:r>
            <w:r w:rsidR="0006312F">
              <w:rPr>
                <w:noProof/>
                <w:webHidden/>
              </w:rPr>
              <w:fldChar w:fldCharType="begin"/>
            </w:r>
            <w:r w:rsidR="0006312F">
              <w:rPr>
                <w:noProof/>
                <w:webHidden/>
              </w:rPr>
              <w:instrText xml:space="preserve"> PAGEREF _Toc494730981 \h </w:instrText>
            </w:r>
            <w:r w:rsidR="0006312F">
              <w:rPr>
                <w:noProof/>
                <w:webHidden/>
              </w:rPr>
            </w:r>
            <w:r w:rsidR="0006312F">
              <w:rPr>
                <w:noProof/>
                <w:webHidden/>
              </w:rPr>
              <w:fldChar w:fldCharType="separate"/>
            </w:r>
            <w:r w:rsidR="0006312F">
              <w:rPr>
                <w:noProof/>
                <w:webHidden/>
              </w:rPr>
              <w:t>41</w:t>
            </w:r>
            <w:r w:rsidR="0006312F">
              <w:rPr>
                <w:noProof/>
                <w:webHidden/>
              </w:rPr>
              <w:fldChar w:fldCharType="end"/>
            </w:r>
          </w:hyperlink>
        </w:p>
        <w:p w:rsidR="0006312F" w:rsidRDefault="00522DEC">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4730982" w:history="1">
            <w:r w:rsidR="0006312F" w:rsidRPr="00176751">
              <w:rPr>
                <w:rStyle w:val="a3"/>
                <w:noProof/>
              </w:rPr>
              <w:t>10.1.1</w:t>
            </w:r>
            <w:r w:rsidR="0006312F">
              <w:rPr>
                <w:rFonts w:asciiTheme="minorHAnsi" w:hAnsiTheme="minorHAnsi" w:cstheme="minorBidi"/>
                <w:i w:val="0"/>
                <w:iCs w:val="0"/>
                <w:noProof/>
                <w:kern w:val="0"/>
                <w:sz w:val="22"/>
                <w:szCs w:val="22"/>
                <w:lang w:eastAsia="zh-CN"/>
              </w:rPr>
              <w:tab/>
            </w:r>
            <w:r w:rsidR="0006312F" w:rsidRPr="00176751">
              <w:rPr>
                <w:rStyle w:val="a3"/>
                <w:noProof/>
              </w:rPr>
              <w:t>Overview</w:t>
            </w:r>
            <w:r w:rsidR="0006312F">
              <w:rPr>
                <w:noProof/>
                <w:webHidden/>
              </w:rPr>
              <w:tab/>
            </w:r>
            <w:r w:rsidR="0006312F">
              <w:rPr>
                <w:noProof/>
                <w:webHidden/>
              </w:rPr>
              <w:fldChar w:fldCharType="begin"/>
            </w:r>
            <w:r w:rsidR="0006312F">
              <w:rPr>
                <w:noProof/>
                <w:webHidden/>
              </w:rPr>
              <w:instrText xml:space="preserve"> PAGEREF _Toc494730982 \h </w:instrText>
            </w:r>
            <w:r w:rsidR="0006312F">
              <w:rPr>
                <w:noProof/>
                <w:webHidden/>
              </w:rPr>
            </w:r>
            <w:r w:rsidR="0006312F">
              <w:rPr>
                <w:noProof/>
                <w:webHidden/>
              </w:rPr>
              <w:fldChar w:fldCharType="separate"/>
            </w:r>
            <w:r w:rsidR="0006312F">
              <w:rPr>
                <w:noProof/>
                <w:webHidden/>
              </w:rPr>
              <w:t>41</w:t>
            </w:r>
            <w:r w:rsidR="0006312F">
              <w:rPr>
                <w:noProof/>
                <w:webHidden/>
              </w:rPr>
              <w:fldChar w:fldCharType="end"/>
            </w:r>
          </w:hyperlink>
        </w:p>
        <w:p w:rsidR="0006312F" w:rsidRDefault="00522DEC">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4730983" w:history="1">
            <w:r w:rsidR="0006312F" w:rsidRPr="00176751">
              <w:rPr>
                <w:rStyle w:val="a3"/>
                <w:noProof/>
                <w:lang w:eastAsia="zh-CN"/>
              </w:rPr>
              <w:t>10.1.2</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_Toc494730983 \h </w:instrText>
            </w:r>
            <w:r w:rsidR="0006312F">
              <w:rPr>
                <w:noProof/>
                <w:webHidden/>
              </w:rPr>
            </w:r>
            <w:r w:rsidR="0006312F">
              <w:rPr>
                <w:noProof/>
                <w:webHidden/>
              </w:rPr>
              <w:fldChar w:fldCharType="separate"/>
            </w:r>
            <w:r w:rsidR="0006312F">
              <w:rPr>
                <w:noProof/>
                <w:webHidden/>
              </w:rPr>
              <w:t>41</w:t>
            </w:r>
            <w:r w:rsidR="0006312F">
              <w:rPr>
                <w:noProof/>
                <w:webHidden/>
              </w:rPr>
              <w:fldChar w:fldCharType="end"/>
            </w:r>
          </w:hyperlink>
        </w:p>
        <w:p w:rsidR="0006312F" w:rsidRDefault="00522DEC">
          <w:pPr>
            <w:pStyle w:val="13"/>
            <w:tabs>
              <w:tab w:val="left" w:pos="630"/>
              <w:tab w:val="right" w:leader="dot" w:pos="9736"/>
            </w:tabs>
            <w:rPr>
              <w:rFonts w:asciiTheme="minorHAnsi" w:hAnsiTheme="minorHAnsi" w:cstheme="minorBidi"/>
              <w:b w:val="0"/>
              <w:bCs w:val="0"/>
              <w:caps w:val="0"/>
              <w:noProof/>
              <w:kern w:val="0"/>
              <w:sz w:val="22"/>
              <w:szCs w:val="22"/>
              <w:lang w:eastAsia="zh-CN"/>
            </w:rPr>
          </w:pPr>
          <w:hyperlink w:anchor="_Toc494730984" w:history="1">
            <w:r w:rsidR="0006312F" w:rsidRPr="00176751">
              <w:rPr>
                <w:rStyle w:val="a3"/>
                <w:noProof/>
              </w:rPr>
              <w:t>11</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Retire Unit</w:t>
            </w:r>
            <w:r w:rsidR="0006312F">
              <w:rPr>
                <w:noProof/>
                <w:webHidden/>
              </w:rPr>
              <w:tab/>
            </w:r>
            <w:r w:rsidR="0006312F">
              <w:rPr>
                <w:noProof/>
                <w:webHidden/>
              </w:rPr>
              <w:fldChar w:fldCharType="begin"/>
            </w:r>
            <w:r w:rsidR="0006312F">
              <w:rPr>
                <w:noProof/>
                <w:webHidden/>
              </w:rPr>
              <w:instrText xml:space="preserve"> PAGEREF _Toc494730984 \h </w:instrText>
            </w:r>
            <w:r w:rsidR="0006312F">
              <w:rPr>
                <w:noProof/>
                <w:webHidden/>
              </w:rPr>
            </w:r>
            <w:r w:rsidR="0006312F">
              <w:rPr>
                <w:noProof/>
                <w:webHidden/>
              </w:rPr>
              <w:fldChar w:fldCharType="separate"/>
            </w:r>
            <w:r w:rsidR="0006312F">
              <w:rPr>
                <w:noProof/>
                <w:webHidden/>
              </w:rPr>
              <w:t>42</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85" w:history="1">
            <w:r w:rsidR="0006312F" w:rsidRPr="00176751">
              <w:rPr>
                <w:rStyle w:val="a3"/>
                <w:noProof/>
              </w:rPr>
              <w:t>11.1</w:t>
            </w:r>
            <w:r w:rsidR="0006312F">
              <w:rPr>
                <w:rFonts w:asciiTheme="minorHAnsi" w:hAnsiTheme="minorHAnsi" w:cstheme="minorBidi"/>
                <w:smallCaps w:val="0"/>
                <w:noProof/>
                <w:kern w:val="0"/>
                <w:sz w:val="22"/>
                <w:szCs w:val="22"/>
                <w:lang w:eastAsia="zh-CN"/>
              </w:rPr>
              <w:tab/>
            </w:r>
            <w:r w:rsidR="0006312F" w:rsidRPr="00176751">
              <w:rPr>
                <w:rStyle w:val="a3"/>
                <w:noProof/>
              </w:rPr>
              <w:t>Overview</w:t>
            </w:r>
            <w:r w:rsidR="0006312F">
              <w:rPr>
                <w:noProof/>
                <w:webHidden/>
              </w:rPr>
              <w:tab/>
            </w:r>
            <w:r w:rsidR="0006312F">
              <w:rPr>
                <w:noProof/>
                <w:webHidden/>
              </w:rPr>
              <w:fldChar w:fldCharType="begin"/>
            </w:r>
            <w:r w:rsidR="0006312F">
              <w:rPr>
                <w:noProof/>
                <w:webHidden/>
              </w:rPr>
              <w:instrText xml:space="preserve"> PAGEREF _Toc494730985 \h </w:instrText>
            </w:r>
            <w:r w:rsidR="0006312F">
              <w:rPr>
                <w:noProof/>
                <w:webHidden/>
              </w:rPr>
            </w:r>
            <w:r w:rsidR="0006312F">
              <w:rPr>
                <w:noProof/>
                <w:webHidden/>
              </w:rPr>
              <w:fldChar w:fldCharType="separate"/>
            </w:r>
            <w:r w:rsidR="0006312F">
              <w:rPr>
                <w:noProof/>
                <w:webHidden/>
              </w:rPr>
              <w:t>42</w:t>
            </w:r>
            <w:r w:rsidR="0006312F">
              <w:rPr>
                <w:noProof/>
                <w:webHidden/>
              </w:rPr>
              <w:fldChar w:fldCharType="end"/>
            </w:r>
          </w:hyperlink>
        </w:p>
        <w:p w:rsidR="0006312F" w:rsidRDefault="00522DEC">
          <w:pPr>
            <w:pStyle w:val="30"/>
            <w:tabs>
              <w:tab w:val="left" w:pos="1260"/>
              <w:tab w:val="right" w:leader="dot" w:pos="9736"/>
            </w:tabs>
            <w:rPr>
              <w:rFonts w:asciiTheme="minorHAnsi" w:hAnsiTheme="minorHAnsi" w:cstheme="minorBidi"/>
              <w:i w:val="0"/>
              <w:iCs w:val="0"/>
              <w:noProof/>
              <w:kern w:val="0"/>
              <w:sz w:val="22"/>
              <w:szCs w:val="22"/>
              <w:lang w:eastAsia="zh-CN"/>
            </w:rPr>
          </w:pPr>
          <w:hyperlink w:anchor="_Toc494730986" w:history="1">
            <w:r w:rsidR="0006312F" w:rsidRPr="00176751">
              <w:rPr>
                <w:rStyle w:val="a3"/>
                <w:noProof/>
              </w:rPr>
              <w:t>11.1.1</w:t>
            </w:r>
            <w:r w:rsidR="0006312F">
              <w:rPr>
                <w:rFonts w:asciiTheme="minorHAnsi" w:hAnsiTheme="minorHAnsi" w:cstheme="minorBidi"/>
                <w:i w:val="0"/>
                <w:iCs w:val="0"/>
                <w:noProof/>
                <w:kern w:val="0"/>
                <w:sz w:val="22"/>
                <w:szCs w:val="22"/>
                <w:lang w:eastAsia="zh-CN"/>
              </w:rPr>
              <w:tab/>
            </w:r>
            <w:r w:rsidR="0006312F" w:rsidRPr="00176751">
              <w:rPr>
                <w:rStyle w:val="a3"/>
                <w:noProof/>
              </w:rPr>
              <w:t>Introduction</w:t>
            </w:r>
            <w:r w:rsidR="0006312F">
              <w:rPr>
                <w:noProof/>
                <w:webHidden/>
              </w:rPr>
              <w:tab/>
            </w:r>
            <w:r w:rsidR="0006312F">
              <w:rPr>
                <w:noProof/>
                <w:webHidden/>
              </w:rPr>
              <w:fldChar w:fldCharType="begin"/>
            </w:r>
            <w:r w:rsidR="0006312F">
              <w:rPr>
                <w:noProof/>
                <w:webHidden/>
              </w:rPr>
              <w:instrText xml:space="preserve"> PAGEREF _Toc494730986 \h </w:instrText>
            </w:r>
            <w:r w:rsidR="0006312F">
              <w:rPr>
                <w:noProof/>
                <w:webHidden/>
              </w:rPr>
            </w:r>
            <w:r w:rsidR="0006312F">
              <w:rPr>
                <w:noProof/>
                <w:webHidden/>
              </w:rPr>
              <w:fldChar w:fldCharType="separate"/>
            </w:r>
            <w:r w:rsidR="0006312F">
              <w:rPr>
                <w:noProof/>
                <w:webHidden/>
              </w:rPr>
              <w:t>42</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87" w:history="1">
            <w:r w:rsidR="0006312F" w:rsidRPr="00176751">
              <w:rPr>
                <w:rStyle w:val="a3"/>
                <w:noProof/>
                <w:lang w:eastAsia="zh-CN"/>
              </w:rPr>
              <w:t>11.2</w:t>
            </w:r>
            <w:r w:rsidR="0006312F">
              <w:rPr>
                <w:rFonts w:asciiTheme="minorHAnsi" w:hAnsiTheme="minorHAnsi" w:cstheme="minorBidi"/>
                <w:smallCaps w:val="0"/>
                <w:noProof/>
                <w:kern w:val="0"/>
                <w:sz w:val="22"/>
                <w:szCs w:val="22"/>
                <w:lang w:eastAsia="zh-CN"/>
              </w:rPr>
              <w:tab/>
            </w:r>
            <w:r w:rsidR="0006312F" w:rsidRPr="00176751">
              <w:rPr>
                <w:rStyle w:val="a3"/>
                <w:noProof/>
              </w:rPr>
              <w:t>Interrupt</w:t>
            </w:r>
            <w:r w:rsidR="0006312F">
              <w:rPr>
                <w:noProof/>
                <w:webHidden/>
              </w:rPr>
              <w:tab/>
            </w:r>
            <w:r w:rsidR="0006312F">
              <w:rPr>
                <w:noProof/>
                <w:webHidden/>
              </w:rPr>
              <w:fldChar w:fldCharType="begin"/>
            </w:r>
            <w:r w:rsidR="0006312F">
              <w:rPr>
                <w:noProof/>
                <w:webHidden/>
              </w:rPr>
              <w:instrText xml:space="preserve"> PAGEREF _Toc494730987 \h </w:instrText>
            </w:r>
            <w:r w:rsidR="0006312F">
              <w:rPr>
                <w:noProof/>
                <w:webHidden/>
              </w:rPr>
            </w:r>
            <w:r w:rsidR="0006312F">
              <w:rPr>
                <w:noProof/>
                <w:webHidden/>
              </w:rPr>
              <w:fldChar w:fldCharType="separate"/>
            </w:r>
            <w:r w:rsidR="0006312F">
              <w:rPr>
                <w:noProof/>
                <w:webHidden/>
              </w:rPr>
              <w:t>43</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88" w:history="1">
            <w:r w:rsidR="0006312F" w:rsidRPr="00176751">
              <w:rPr>
                <w:rStyle w:val="a3"/>
                <w:noProof/>
                <w:lang w:eastAsia="zh-CN"/>
              </w:rPr>
              <w:t>11.3</w:t>
            </w:r>
            <w:r w:rsidR="0006312F">
              <w:rPr>
                <w:rFonts w:asciiTheme="minorHAnsi" w:hAnsiTheme="minorHAnsi" w:cstheme="minorBidi"/>
                <w:smallCaps w:val="0"/>
                <w:noProof/>
                <w:kern w:val="0"/>
                <w:sz w:val="22"/>
                <w:szCs w:val="22"/>
                <w:lang w:eastAsia="zh-CN"/>
              </w:rPr>
              <w:tab/>
            </w:r>
            <w:r w:rsidR="0006312F" w:rsidRPr="00176751">
              <w:rPr>
                <w:rStyle w:val="a3"/>
                <w:noProof/>
                <w:lang w:eastAsia="zh-CN"/>
              </w:rPr>
              <w:t>Branch Misprediction Recovery</w:t>
            </w:r>
            <w:r w:rsidR="0006312F">
              <w:rPr>
                <w:noProof/>
                <w:webHidden/>
              </w:rPr>
              <w:tab/>
            </w:r>
            <w:r w:rsidR="0006312F">
              <w:rPr>
                <w:noProof/>
                <w:webHidden/>
              </w:rPr>
              <w:fldChar w:fldCharType="begin"/>
            </w:r>
            <w:r w:rsidR="0006312F">
              <w:rPr>
                <w:noProof/>
                <w:webHidden/>
              </w:rPr>
              <w:instrText xml:space="preserve"> PAGEREF _Toc494730988 \h </w:instrText>
            </w:r>
            <w:r w:rsidR="0006312F">
              <w:rPr>
                <w:noProof/>
                <w:webHidden/>
              </w:rPr>
            </w:r>
            <w:r w:rsidR="0006312F">
              <w:rPr>
                <w:noProof/>
                <w:webHidden/>
              </w:rPr>
              <w:fldChar w:fldCharType="separate"/>
            </w:r>
            <w:r w:rsidR="0006312F">
              <w:rPr>
                <w:noProof/>
                <w:webHidden/>
              </w:rPr>
              <w:t>43</w:t>
            </w:r>
            <w:r w:rsidR="0006312F">
              <w:rPr>
                <w:noProof/>
                <w:webHidden/>
              </w:rPr>
              <w:fldChar w:fldCharType="end"/>
            </w:r>
          </w:hyperlink>
        </w:p>
        <w:p w:rsidR="0006312F" w:rsidRDefault="00522DEC">
          <w:pPr>
            <w:pStyle w:val="13"/>
            <w:tabs>
              <w:tab w:val="left" w:pos="630"/>
              <w:tab w:val="right" w:leader="dot" w:pos="9736"/>
            </w:tabs>
            <w:rPr>
              <w:rFonts w:asciiTheme="minorHAnsi" w:hAnsiTheme="minorHAnsi" w:cstheme="minorBidi"/>
              <w:b w:val="0"/>
              <w:bCs w:val="0"/>
              <w:caps w:val="0"/>
              <w:noProof/>
              <w:kern w:val="0"/>
              <w:sz w:val="22"/>
              <w:szCs w:val="22"/>
              <w:lang w:eastAsia="zh-CN"/>
            </w:rPr>
          </w:pPr>
          <w:hyperlink w:anchor="_Toc494730989" w:history="1">
            <w:r w:rsidR="0006312F" w:rsidRPr="00176751">
              <w:rPr>
                <w:rStyle w:val="a3"/>
                <w:noProof/>
              </w:rPr>
              <w:t>12</w:t>
            </w:r>
            <w:r w:rsidR="0006312F">
              <w:rPr>
                <w:rFonts w:asciiTheme="minorHAnsi" w:hAnsiTheme="minorHAnsi" w:cstheme="minorBidi"/>
                <w:b w:val="0"/>
                <w:bCs w:val="0"/>
                <w:caps w:val="0"/>
                <w:noProof/>
                <w:kern w:val="0"/>
                <w:sz w:val="22"/>
                <w:szCs w:val="22"/>
                <w:lang w:eastAsia="zh-CN"/>
              </w:rPr>
              <w:tab/>
            </w:r>
            <w:r w:rsidR="0006312F" w:rsidRPr="00176751">
              <w:rPr>
                <w:rStyle w:val="a3"/>
                <w:noProof/>
              </w:rPr>
              <w:t>Coprocessor</w:t>
            </w:r>
            <w:r w:rsidR="0006312F">
              <w:rPr>
                <w:noProof/>
                <w:webHidden/>
              </w:rPr>
              <w:tab/>
            </w:r>
            <w:r w:rsidR="0006312F">
              <w:rPr>
                <w:noProof/>
                <w:webHidden/>
              </w:rPr>
              <w:fldChar w:fldCharType="begin"/>
            </w:r>
            <w:r w:rsidR="0006312F">
              <w:rPr>
                <w:noProof/>
                <w:webHidden/>
              </w:rPr>
              <w:instrText xml:space="preserve"> PAGEREF _Toc494730989 \h </w:instrText>
            </w:r>
            <w:r w:rsidR="0006312F">
              <w:rPr>
                <w:noProof/>
                <w:webHidden/>
              </w:rPr>
            </w:r>
            <w:r w:rsidR="0006312F">
              <w:rPr>
                <w:noProof/>
                <w:webHidden/>
              </w:rPr>
              <w:fldChar w:fldCharType="separate"/>
            </w:r>
            <w:r w:rsidR="0006312F">
              <w:rPr>
                <w:noProof/>
                <w:webHidden/>
              </w:rPr>
              <w:t>45</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90" w:history="1">
            <w:r w:rsidR="0006312F" w:rsidRPr="00176751">
              <w:rPr>
                <w:rStyle w:val="a3"/>
                <w:noProof/>
              </w:rPr>
              <w:t>12.1</w:t>
            </w:r>
            <w:r w:rsidR="0006312F">
              <w:rPr>
                <w:rFonts w:asciiTheme="minorHAnsi" w:hAnsiTheme="minorHAnsi" w:cstheme="minorBidi"/>
                <w:smallCaps w:val="0"/>
                <w:noProof/>
                <w:kern w:val="0"/>
                <w:sz w:val="22"/>
                <w:szCs w:val="22"/>
                <w:lang w:eastAsia="zh-CN"/>
              </w:rPr>
              <w:tab/>
            </w:r>
            <w:r w:rsidR="0006312F" w:rsidRPr="00176751">
              <w:rPr>
                <w:rStyle w:val="a3"/>
                <w:noProof/>
              </w:rPr>
              <w:t>Program Counter Generator (PCGen)</w:t>
            </w:r>
            <w:r w:rsidR="0006312F">
              <w:rPr>
                <w:noProof/>
                <w:webHidden/>
              </w:rPr>
              <w:tab/>
            </w:r>
            <w:r w:rsidR="0006312F">
              <w:rPr>
                <w:noProof/>
                <w:webHidden/>
              </w:rPr>
              <w:fldChar w:fldCharType="begin"/>
            </w:r>
            <w:r w:rsidR="0006312F">
              <w:rPr>
                <w:noProof/>
                <w:webHidden/>
              </w:rPr>
              <w:instrText xml:space="preserve"> PAGEREF _Toc494730990 \h </w:instrText>
            </w:r>
            <w:r w:rsidR="0006312F">
              <w:rPr>
                <w:noProof/>
                <w:webHidden/>
              </w:rPr>
            </w:r>
            <w:r w:rsidR="0006312F">
              <w:rPr>
                <w:noProof/>
                <w:webHidden/>
              </w:rPr>
              <w:fldChar w:fldCharType="separate"/>
            </w:r>
            <w:r w:rsidR="0006312F">
              <w:rPr>
                <w:noProof/>
                <w:webHidden/>
              </w:rPr>
              <w:t>45</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91" w:history="1">
            <w:r w:rsidR="0006312F" w:rsidRPr="00176751">
              <w:rPr>
                <w:rStyle w:val="a3"/>
                <w:noProof/>
              </w:rPr>
              <w:t>12.2</w:t>
            </w:r>
            <w:r w:rsidR="0006312F">
              <w:rPr>
                <w:rFonts w:asciiTheme="minorHAnsi" w:hAnsiTheme="minorHAnsi" w:cstheme="minorBidi"/>
                <w:smallCaps w:val="0"/>
                <w:noProof/>
                <w:kern w:val="0"/>
                <w:sz w:val="22"/>
                <w:szCs w:val="22"/>
                <w:lang w:eastAsia="zh-CN"/>
              </w:rPr>
              <w:tab/>
            </w:r>
            <w:r w:rsidR="0006312F" w:rsidRPr="00176751">
              <w:rPr>
                <w:rStyle w:val="a3"/>
                <w:noProof/>
              </w:rPr>
              <w:t>Power Management (PowerM)</w:t>
            </w:r>
            <w:r w:rsidR="0006312F">
              <w:rPr>
                <w:noProof/>
                <w:webHidden/>
              </w:rPr>
              <w:tab/>
            </w:r>
            <w:r w:rsidR="0006312F">
              <w:rPr>
                <w:noProof/>
                <w:webHidden/>
              </w:rPr>
              <w:fldChar w:fldCharType="begin"/>
            </w:r>
            <w:r w:rsidR="0006312F">
              <w:rPr>
                <w:noProof/>
                <w:webHidden/>
              </w:rPr>
              <w:instrText xml:space="preserve"> PAGEREF _Toc494730991 \h </w:instrText>
            </w:r>
            <w:r w:rsidR="0006312F">
              <w:rPr>
                <w:noProof/>
                <w:webHidden/>
              </w:rPr>
            </w:r>
            <w:r w:rsidR="0006312F">
              <w:rPr>
                <w:noProof/>
                <w:webHidden/>
              </w:rPr>
              <w:fldChar w:fldCharType="separate"/>
            </w:r>
            <w:r w:rsidR="0006312F">
              <w:rPr>
                <w:noProof/>
                <w:webHidden/>
              </w:rPr>
              <w:t>45</w:t>
            </w:r>
            <w:r w:rsidR="0006312F">
              <w:rPr>
                <w:noProof/>
                <w:webHidden/>
              </w:rPr>
              <w:fldChar w:fldCharType="end"/>
            </w:r>
          </w:hyperlink>
        </w:p>
        <w:p w:rsidR="0006312F" w:rsidRDefault="00522DEC">
          <w:pPr>
            <w:pStyle w:val="20"/>
            <w:tabs>
              <w:tab w:val="left" w:pos="840"/>
              <w:tab w:val="right" w:leader="dot" w:pos="9736"/>
            </w:tabs>
            <w:rPr>
              <w:rFonts w:asciiTheme="minorHAnsi" w:hAnsiTheme="minorHAnsi" w:cstheme="minorBidi"/>
              <w:smallCaps w:val="0"/>
              <w:noProof/>
              <w:kern w:val="0"/>
              <w:sz w:val="22"/>
              <w:szCs w:val="22"/>
              <w:lang w:eastAsia="zh-CN"/>
            </w:rPr>
          </w:pPr>
          <w:hyperlink w:anchor="_Toc494730992" w:history="1">
            <w:r w:rsidR="0006312F" w:rsidRPr="00176751">
              <w:rPr>
                <w:rStyle w:val="a3"/>
                <w:noProof/>
              </w:rPr>
              <w:t>12.3</w:t>
            </w:r>
            <w:r w:rsidR="0006312F">
              <w:rPr>
                <w:rFonts w:asciiTheme="minorHAnsi" w:hAnsiTheme="minorHAnsi" w:cstheme="minorBidi"/>
                <w:smallCaps w:val="0"/>
                <w:noProof/>
                <w:kern w:val="0"/>
                <w:sz w:val="22"/>
                <w:szCs w:val="22"/>
                <w:lang w:eastAsia="zh-CN"/>
              </w:rPr>
              <w:tab/>
            </w:r>
            <w:r w:rsidR="0006312F" w:rsidRPr="00176751">
              <w:rPr>
                <w:rStyle w:val="a3"/>
                <w:noProof/>
              </w:rPr>
              <w:t>Performance Monitors (PerfM)</w:t>
            </w:r>
            <w:r w:rsidR="0006312F">
              <w:rPr>
                <w:noProof/>
                <w:webHidden/>
              </w:rPr>
              <w:tab/>
            </w:r>
            <w:r w:rsidR="0006312F">
              <w:rPr>
                <w:noProof/>
                <w:webHidden/>
              </w:rPr>
              <w:fldChar w:fldCharType="begin"/>
            </w:r>
            <w:r w:rsidR="0006312F">
              <w:rPr>
                <w:noProof/>
                <w:webHidden/>
              </w:rPr>
              <w:instrText xml:space="preserve"> PAGEREF _Toc494730992 \h </w:instrText>
            </w:r>
            <w:r w:rsidR="0006312F">
              <w:rPr>
                <w:noProof/>
                <w:webHidden/>
              </w:rPr>
            </w:r>
            <w:r w:rsidR="0006312F">
              <w:rPr>
                <w:noProof/>
                <w:webHidden/>
              </w:rPr>
              <w:fldChar w:fldCharType="separate"/>
            </w:r>
            <w:r w:rsidR="0006312F">
              <w:rPr>
                <w:noProof/>
                <w:webHidden/>
              </w:rPr>
              <w:t>45</w:t>
            </w:r>
            <w:r w:rsidR="0006312F">
              <w:rPr>
                <w:noProof/>
                <w:webHidden/>
              </w:rPr>
              <w:fldChar w:fldCharType="end"/>
            </w:r>
          </w:hyperlink>
        </w:p>
        <w:p w:rsidR="00D32440" w:rsidRDefault="002B1453">
          <w:r>
            <w:rPr>
              <w:rFonts w:ascii="Calibri" w:hAnsi="Calibri"/>
              <w:b/>
              <w:bCs/>
              <w:caps/>
              <w:sz w:val="20"/>
              <w:szCs w:val="20"/>
            </w:rPr>
            <w:fldChar w:fldCharType="end"/>
          </w:r>
        </w:p>
      </w:sdtContent>
    </w:sdt>
    <w:p w:rsidR="00007C98" w:rsidRDefault="00007C98" w:rsidP="00007C98">
      <w:pPr>
        <w:widowControl/>
        <w:suppressAutoHyphens w:val="0"/>
        <w:spacing w:before="0" w:after="0"/>
        <w:rPr>
          <w:b/>
          <w:sz w:val="32"/>
          <w:szCs w:val="32"/>
          <w:lang w:eastAsia="zh-CN"/>
        </w:rPr>
      </w:pPr>
    </w:p>
    <w:p w:rsidR="0006312F" w:rsidRDefault="00D32440" w:rsidP="00DC224F">
      <w:pPr>
        <w:widowControl/>
        <w:suppressAutoHyphens w:val="0"/>
        <w:spacing w:before="0" w:after="0"/>
        <w:jc w:val="center"/>
        <w:rPr>
          <w:noProof/>
        </w:rPr>
      </w:pPr>
      <w:r>
        <w:rPr>
          <w:b/>
          <w:sz w:val="32"/>
          <w:szCs w:val="32"/>
          <w:lang w:eastAsia="zh-CN"/>
        </w:rPr>
        <w:br w:type="page"/>
      </w:r>
      <w:r w:rsidR="00DC224F">
        <w:rPr>
          <w:rFonts w:hint="eastAsia"/>
          <w:b/>
          <w:sz w:val="32"/>
          <w:szCs w:val="32"/>
          <w:lang w:eastAsia="zh-CN"/>
        </w:rPr>
        <w:lastRenderedPageBreak/>
        <w:t>Table of Figures</w:t>
      </w:r>
      <w:r w:rsidR="002B1453">
        <w:rPr>
          <w:b/>
          <w:sz w:val="32"/>
          <w:szCs w:val="32"/>
          <w:lang w:eastAsia="zh-CN"/>
        </w:rPr>
        <w:fldChar w:fldCharType="begin"/>
      </w:r>
      <w:r w:rsidR="00DC224F">
        <w:rPr>
          <w:b/>
          <w:sz w:val="32"/>
          <w:szCs w:val="32"/>
          <w:lang w:eastAsia="zh-CN"/>
        </w:rPr>
        <w:instrText xml:space="preserve"> TOC \h \z \c "Figure" </w:instrText>
      </w:r>
      <w:r w:rsidR="002B1453">
        <w:rPr>
          <w:b/>
          <w:sz w:val="32"/>
          <w:szCs w:val="32"/>
          <w:lang w:eastAsia="zh-CN"/>
        </w:rPr>
        <w:fldChar w:fldCharType="separate"/>
      </w:r>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0993" w:history="1">
        <w:r w:rsidR="0006312F" w:rsidRPr="003D2ADC">
          <w:rPr>
            <w:rStyle w:val="a3"/>
            <w:noProof/>
          </w:rPr>
          <w:t>Figure 1</w:t>
        </w:r>
        <w:r w:rsidR="0006312F" w:rsidRPr="003D2ADC">
          <w:rPr>
            <w:rStyle w:val="a3"/>
            <w:noProof/>
          </w:rPr>
          <w:noBreakHyphen/>
          <w:t>1 Block Diagram of Ace21064</w:t>
        </w:r>
        <w:r w:rsidR="0006312F">
          <w:rPr>
            <w:noProof/>
            <w:webHidden/>
          </w:rPr>
          <w:tab/>
        </w:r>
        <w:r w:rsidR="0006312F">
          <w:rPr>
            <w:noProof/>
            <w:webHidden/>
          </w:rPr>
          <w:fldChar w:fldCharType="begin"/>
        </w:r>
        <w:r w:rsidR="0006312F">
          <w:rPr>
            <w:noProof/>
            <w:webHidden/>
          </w:rPr>
          <w:instrText xml:space="preserve"> PAGEREF _Toc494730993 \h </w:instrText>
        </w:r>
        <w:r w:rsidR="0006312F">
          <w:rPr>
            <w:noProof/>
            <w:webHidden/>
          </w:rPr>
        </w:r>
        <w:r w:rsidR="0006312F">
          <w:rPr>
            <w:noProof/>
            <w:webHidden/>
          </w:rPr>
          <w:fldChar w:fldCharType="separate"/>
        </w:r>
        <w:r w:rsidR="0006312F">
          <w:rPr>
            <w:noProof/>
            <w:webHidden/>
          </w:rPr>
          <w:t>7</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0994" w:history="1">
        <w:r w:rsidR="0006312F" w:rsidRPr="003D2ADC">
          <w:rPr>
            <w:rStyle w:val="a3"/>
            <w:noProof/>
          </w:rPr>
          <w:t>Figure 1</w:t>
        </w:r>
        <w:r w:rsidR="0006312F" w:rsidRPr="003D2ADC">
          <w:rPr>
            <w:rStyle w:val="a3"/>
            <w:noProof/>
          </w:rPr>
          <w:noBreakHyphen/>
          <w:t>2 Ace21064 Integer Pipeline</w:t>
        </w:r>
        <w:r w:rsidR="0006312F">
          <w:rPr>
            <w:noProof/>
            <w:webHidden/>
          </w:rPr>
          <w:tab/>
        </w:r>
        <w:r w:rsidR="0006312F">
          <w:rPr>
            <w:noProof/>
            <w:webHidden/>
          </w:rPr>
          <w:fldChar w:fldCharType="begin"/>
        </w:r>
        <w:r w:rsidR="0006312F">
          <w:rPr>
            <w:noProof/>
            <w:webHidden/>
          </w:rPr>
          <w:instrText xml:space="preserve"> PAGEREF _Toc494730994 \h </w:instrText>
        </w:r>
        <w:r w:rsidR="0006312F">
          <w:rPr>
            <w:noProof/>
            <w:webHidden/>
          </w:rPr>
        </w:r>
        <w:r w:rsidR="0006312F">
          <w:rPr>
            <w:noProof/>
            <w:webHidden/>
          </w:rPr>
          <w:fldChar w:fldCharType="separate"/>
        </w:r>
        <w:r w:rsidR="0006312F">
          <w:rPr>
            <w:noProof/>
            <w:webHidden/>
          </w:rPr>
          <w:t>9</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0995" w:history="1">
        <w:r w:rsidR="0006312F" w:rsidRPr="003D2ADC">
          <w:rPr>
            <w:rStyle w:val="a3"/>
            <w:noProof/>
          </w:rPr>
          <w:t>Figure 2</w:t>
        </w:r>
        <w:r w:rsidR="0006312F" w:rsidRPr="003D2ADC">
          <w:rPr>
            <w:rStyle w:val="a3"/>
            <w:noProof/>
          </w:rPr>
          <w:noBreakHyphen/>
          <w:t>1 Instruction Cache Overview</w:t>
        </w:r>
        <w:r w:rsidR="0006312F">
          <w:rPr>
            <w:noProof/>
            <w:webHidden/>
          </w:rPr>
          <w:tab/>
        </w:r>
        <w:r w:rsidR="0006312F">
          <w:rPr>
            <w:noProof/>
            <w:webHidden/>
          </w:rPr>
          <w:fldChar w:fldCharType="begin"/>
        </w:r>
        <w:r w:rsidR="0006312F">
          <w:rPr>
            <w:noProof/>
            <w:webHidden/>
          </w:rPr>
          <w:instrText xml:space="preserve"> PAGEREF _Toc494730995 \h </w:instrText>
        </w:r>
        <w:r w:rsidR="0006312F">
          <w:rPr>
            <w:noProof/>
            <w:webHidden/>
          </w:rPr>
        </w:r>
        <w:r w:rsidR="0006312F">
          <w:rPr>
            <w:noProof/>
            <w:webHidden/>
          </w:rPr>
          <w:fldChar w:fldCharType="separate"/>
        </w:r>
        <w:r w:rsidR="0006312F">
          <w:rPr>
            <w:noProof/>
            <w:webHidden/>
          </w:rPr>
          <w:t>10</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0996" w:history="1">
        <w:r w:rsidR="0006312F" w:rsidRPr="003D2ADC">
          <w:rPr>
            <w:rStyle w:val="a3"/>
            <w:noProof/>
          </w:rPr>
          <w:t>Figure 2</w:t>
        </w:r>
        <w:r w:rsidR="0006312F" w:rsidRPr="003D2ADC">
          <w:rPr>
            <w:rStyle w:val="a3"/>
            <w:noProof/>
          </w:rPr>
          <w:noBreakHyphen/>
          <w:t>2 ace_icache block diagram</w:t>
        </w:r>
        <w:r w:rsidR="0006312F">
          <w:rPr>
            <w:noProof/>
            <w:webHidden/>
          </w:rPr>
          <w:tab/>
        </w:r>
        <w:r w:rsidR="0006312F">
          <w:rPr>
            <w:noProof/>
            <w:webHidden/>
          </w:rPr>
          <w:fldChar w:fldCharType="begin"/>
        </w:r>
        <w:r w:rsidR="0006312F">
          <w:rPr>
            <w:noProof/>
            <w:webHidden/>
          </w:rPr>
          <w:instrText xml:space="preserve"> PAGEREF _Toc494730996 \h </w:instrText>
        </w:r>
        <w:r w:rsidR="0006312F">
          <w:rPr>
            <w:noProof/>
            <w:webHidden/>
          </w:rPr>
        </w:r>
        <w:r w:rsidR="0006312F">
          <w:rPr>
            <w:noProof/>
            <w:webHidden/>
          </w:rPr>
          <w:fldChar w:fldCharType="separate"/>
        </w:r>
        <w:r w:rsidR="0006312F">
          <w:rPr>
            <w:noProof/>
            <w:webHidden/>
          </w:rPr>
          <w:t>11</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0997" w:history="1">
        <w:r w:rsidR="0006312F" w:rsidRPr="003D2ADC">
          <w:rPr>
            <w:rStyle w:val="a3"/>
            <w:noProof/>
          </w:rPr>
          <w:t>Figure 3</w:t>
        </w:r>
        <w:r w:rsidR="0006312F" w:rsidRPr="003D2ADC">
          <w:rPr>
            <w:rStyle w:val="a3"/>
            <w:noProof/>
          </w:rPr>
          <w:noBreakHyphen/>
          <w:t>1 Instruction fetch unit pipeline stages</w:t>
        </w:r>
        <w:r w:rsidR="0006312F">
          <w:rPr>
            <w:noProof/>
            <w:webHidden/>
          </w:rPr>
          <w:tab/>
        </w:r>
        <w:r w:rsidR="0006312F">
          <w:rPr>
            <w:noProof/>
            <w:webHidden/>
          </w:rPr>
          <w:fldChar w:fldCharType="begin"/>
        </w:r>
        <w:r w:rsidR="0006312F">
          <w:rPr>
            <w:noProof/>
            <w:webHidden/>
          </w:rPr>
          <w:instrText xml:space="preserve"> PAGEREF _Toc494730997 \h </w:instrText>
        </w:r>
        <w:r w:rsidR="0006312F">
          <w:rPr>
            <w:noProof/>
            <w:webHidden/>
          </w:rPr>
        </w:r>
        <w:r w:rsidR="0006312F">
          <w:rPr>
            <w:noProof/>
            <w:webHidden/>
          </w:rPr>
          <w:fldChar w:fldCharType="separate"/>
        </w:r>
        <w:r w:rsidR="0006312F">
          <w:rPr>
            <w:noProof/>
            <w:webHidden/>
          </w:rPr>
          <w:t>13</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0998" w:history="1">
        <w:r w:rsidR="0006312F" w:rsidRPr="003D2ADC">
          <w:rPr>
            <w:rStyle w:val="a3"/>
            <w:noProof/>
          </w:rPr>
          <w:t>Figure 3</w:t>
        </w:r>
        <w:r w:rsidR="0006312F" w:rsidRPr="003D2ADC">
          <w:rPr>
            <w:rStyle w:val="a3"/>
            <w:noProof/>
          </w:rPr>
          <w:noBreakHyphen/>
          <w:t>2 Instruction Fetch Unit block diagram</w:t>
        </w:r>
        <w:r w:rsidR="0006312F">
          <w:rPr>
            <w:noProof/>
            <w:webHidden/>
          </w:rPr>
          <w:tab/>
        </w:r>
        <w:r w:rsidR="0006312F">
          <w:rPr>
            <w:noProof/>
            <w:webHidden/>
          </w:rPr>
          <w:fldChar w:fldCharType="begin"/>
        </w:r>
        <w:r w:rsidR="0006312F">
          <w:rPr>
            <w:noProof/>
            <w:webHidden/>
          </w:rPr>
          <w:instrText xml:space="preserve"> PAGEREF _Toc494730998 \h </w:instrText>
        </w:r>
        <w:r w:rsidR="0006312F">
          <w:rPr>
            <w:noProof/>
            <w:webHidden/>
          </w:rPr>
        </w:r>
        <w:r w:rsidR="0006312F">
          <w:rPr>
            <w:noProof/>
            <w:webHidden/>
          </w:rPr>
          <w:fldChar w:fldCharType="separate"/>
        </w:r>
        <w:r w:rsidR="0006312F">
          <w:rPr>
            <w:noProof/>
            <w:webHidden/>
          </w:rPr>
          <w:t>14</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0999" w:history="1">
        <w:r w:rsidR="0006312F" w:rsidRPr="003D2ADC">
          <w:rPr>
            <w:rStyle w:val="a3"/>
            <w:noProof/>
          </w:rPr>
          <w:t>Figure 3</w:t>
        </w:r>
        <w:r w:rsidR="0006312F" w:rsidRPr="003D2ADC">
          <w:rPr>
            <w:rStyle w:val="a3"/>
            <w:noProof/>
          </w:rPr>
          <w:noBreakHyphen/>
          <w:t>3 Tournament predictor functional diagram</w:t>
        </w:r>
        <w:r w:rsidR="0006312F">
          <w:rPr>
            <w:noProof/>
            <w:webHidden/>
          </w:rPr>
          <w:tab/>
        </w:r>
        <w:r w:rsidR="0006312F">
          <w:rPr>
            <w:noProof/>
            <w:webHidden/>
          </w:rPr>
          <w:fldChar w:fldCharType="begin"/>
        </w:r>
        <w:r w:rsidR="0006312F">
          <w:rPr>
            <w:noProof/>
            <w:webHidden/>
          </w:rPr>
          <w:instrText xml:space="preserve"> PAGEREF _Toc494730999 \h </w:instrText>
        </w:r>
        <w:r w:rsidR="0006312F">
          <w:rPr>
            <w:noProof/>
            <w:webHidden/>
          </w:rPr>
        </w:r>
        <w:r w:rsidR="0006312F">
          <w:rPr>
            <w:noProof/>
            <w:webHidden/>
          </w:rPr>
          <w:fldChar w:fldCharType="separate"/>
        </w:r>
        <w:r w:rsidR="0006312F">
          <w:rPr>
            <w:noProof/>
            <w:webHidden/>
          </w:rPr>
          <w:t>19</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00" w:history="1">
        <w:r w:rsidR="0006312F" w:rsidRPr="003D2ADC">
          <w:rPr>
            <w:rStyle w:val="a3"/>
            <w:noProof/>
          </w:rPr>
          <w:t>Figure 3</w:t>
        </w:r>
        <w:r w:rsidR="0006312F" w:rsidRPr="003D2ADC">
          <w:rPr>
            <w:rStyle w:val="a3"/>
            <w:noProof/>
          </w:rPr>
          <w:noBreakHyphen/>
          <w:t>4 pipelined tournament predictor</w:t>
        </w:r>
        <w:r w:rsidR="0006312F">
          <w:rPr>
            <w:noProof/>
            <w:webHidden/>
          </w:rPr>
          <w:tab/>
        </w:r>
        <w:r w:rsidR="0006312F">
          <w:rPr>
            <w:noProof/>
            <w:webHidden/>
          </w:rPr>
          <w:fldChar w:fldCharType="begin"/>
        </w:r>
        <w:r w:rsidR="0006312F">
          <w:rPr>
            <w:noProof/>
            <w:webHidden/>
          </w:rPr>
          <w:instrText xml:space="preserve"> PAGEREF _Toc494731000 \h </w:instrText>
        </w:r>
        <w:r w:rsidR="0006312F">
          <w:rPr>
            <w:noProof/>
            <w:webHidden/>
          </w:rPr>
        </w:r>
        <w:r w:rsidR="0006312F">
          <w:rPr>
            <w:noProof/>
            <w:webHidden/>
          </w:rPr>
          <w:fldChar w:fldCharType="separate"/>
        </w:r>
        <w:r w:rsidR="0006312F">
          <w:rPr>
            <w:noProof/>
            <w:webHidden/>
          </w:rPr>
          <w:t>20</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01" w:history="1">
        <w:r w:rsidR="0006312F" w:rsidRPr="003D2ADC">
          <w:rPr>
            <w:rStyle w:val="a3"/>
            <w:noProof/>
          </w:rPr>
          <w:t>Figure 3</w:t>
        </w:r>
        <w:r w:rsidR="0006312F" w:rsidRPr="003D2ADC">
          <w:rPr>
            <w:rStyle w:val="a3"/>
            <w:noProof/>
          </w:rPr>
          <w:noBreakHyphen/>
          <w:t>5 branch target buffer microarchitecture</w:t>
        </w:r>
        <w:r w:rsidR="0006312F">
          <w:rPr>
            <w:noProof/>
            <w:webHidden/>
          </w:rPr>
          <w:tab/>
        </w:r>
        <w:r w:rsidR="0006312F">
          <w:rPr>
            <w:noProof/>
            <w:webHidden/>
          </w:rPr>
          <w:fldChar w:fldCharType="begin"/>
        </w:r>
        <w:r w:rsidR="0006312F">
          <w:rPr>
            <w:noProof/>
            <w:webHidden/>
          </w:rPr>
          <w:instrText xml:space="preserve"> PAGEREF _Toc494731001 \h </w:instrText>
        </w:r>
        <w:r w:rsidR="0006312F">
          <w:rPr>
            <w:noProof/>
            <w:webHidden/>
          </w:rPr>
        </w:r>
        <w:r w:rsidR="0006312F">
          <w:rPr>
            <w:noProof/>
            <w:webHidden/>
          </w:rPr>
          <w:fldChar w:fldCharType="separate"/>
        </w:r>
        <w:r w:rsidR="0006312F">
          <w:rPr>
            <w:noProof/>
            <w:webHidden/>
          </w:rPr>
          <w:t>24</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02" w:history="1">
        <w:r w:rsidR="0006312F" w:rsidRPr="003D2ADC">
          <w:rPr>
            <w:rStyle w:val="a3"/>
            <w:noProof/>
          </w:rPr>
          <w:t>Figure 5</w:t>
        </w:r>
        <w:r w:rsidR="0006312F" w:rsidRPr="003D2ADC">
          <w:rPr>
            <w:rStyle w:val="a3"/>
            <w:noProof/>
          </w:rPr>
          <w:noBreakHyphen/>
          <w:t>1 Register Renaming Unit</w:t>
        </w:r>
        <w:r w:rsidR="0006312F">
          <w:rPr>
            <w:noProof/>
            <w:webHidden/>
          </w:rPr>
          <w:tab/>
        </w:r>
        <w:r w:rsidR="0006312F">
          <w:rPr>
            <w:noProof/>
            <w:webHidden/>
          </w:rPr>
          <w:fldChar w:fldCharType="begin"/>
        </w:r>
        <w:r w:rsidR="0006312F">
          <w:rPr>
            <w:noProof/>
            <w:webHidden/>
          </w:rPr>
          <w:instrText xml:space="preserve"> PAGEREF _Toc494731002 \h </w:instrText>
        </w:r>
        <w:r w:rsidR="0006312F">
          <w:rPr>
            <w:noProof/>
            <w:webHidden/>
          </w:rPr>
        </w:r>
        <w:r w:rsidR="0006312F">
          <w:rPr>
            <w:noProof/>
            <w:webHidden/>
          </w:rPr>
          <w:fldChar w:fldCharType="separate"/>
        </w:r>
        <w:r w:rsidR="0006312F">
          <w:rPr>
            <w:noProof/>
            <w:webHidden/>
          </w:rPr>
          <w:t>31</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03" w:history="1">
        <w:r w:rsidR="0006312F" w:rsidRPr="003D2ADC">
          <w:rPr>
            <w:rStyle w:val="a3"/>
            <w:noProof/>
          </w:rPr>
          <w:t>Figure 10</w:t>
        </w:r>
        <w:r w:rsidR="0006312F" w:rsidRPr="003D2ADC">
          <w:rPr>
            <w:rStyle w:val="a3"/>
            <w:noProof/>
          </w:rPr>
          <w:noBreakHyphen/>
          <w:t>1 Ace21064 level 1 data cache overview</w:t>
        </w:r>
        <w:r w:rsidR="0006312F">
          <w:rPr>
            <w:noProof/>
            <w:webHidden/>
          </w:rPr>
          <w:tab/>
        </w:r>
        <w:r w:rsidR="0006312F">
          <w:rPr>
            <w:noProof/>
            <w:webHidden/>
          </w:rPr>
          <w:fldChar w:fldCharType="begin"/>
        </w:r>
        <w:r w:rsidR="0006312F">
          <w:rPr>
            <w:noProof/>
            <w:webHidden/>
          </w:rPr>
          <w:instrText xml:space="preserve"> PAGEREF _Toc494731003 \h </w:instrText>
        </w:r>
        <w:r w:rsidR="0006312F">
          <w:rPr>
            <w:noProof/>
            <w:webHidden/>
          </w:rPr>
        </w:r>
        <w:r w:rsidR="0006312F">
          <w:rPr>
            <w:noProof/>
            <w:webHidden/>
          </w:rPr>
          <w:fldChar w:fldCharType="separate"/>
        </w:r>
        <w:r w:rsidR="0006312F">
          <w:rPr>
            <w:noProof/>
            <w:webHidden/>
          </w:rPr>
          <w:t>41</w:t>
        </w:r>
        <w:r w:rsidR="0006312F">
          <w:rPr>
            <w:noProof/>
            <w:webHidden/>
          </w:rPr>
          <w:fldChar w:fldCharType="end"/>
        </w:r>
      </w:hyperlink>
    </w:p>
    <w:p w:rsidR="00DC224F" w:rsidRDefault="002B1453" w:rsidP="00BE3A0E">
      <w:pPr>
        <w:widowControl/>
        <w:suppressAutoHyphens w:val="0"/>
        <w:spacing w:before="0" w:after="0"/>
        <w:jc w:val="center"/>
        <w:rPr>
          <w:b/>
          <w:sz w:val="32"/>
          <w:szCs w:val="32"/>
          <w:lang w:eastAsia="zh-CN"/>
        </w:rPr>
      </w:pPr>
      <w:r>
        <w:rPr>
          <w:b/>
          <w:sz w:val="32"/>
          <w:szCs w:val="32"/>
          <w:lang w:eastAsia="zh-CN"/>
        </w:rPr>
        <w:fldChar w:fldCharType="end"/>
      </w:r>
      <w:r w:rsidR="00DC224F">
        <w:rPr>
          <w:rFonts w:hint="eastAsia"/>
          <w:b/>
          <w:sz w:val="32"/>
          <w:szCs w:val="32"/>
          <w:lang w:eastAsia="zh-CN"/>
        </w:rPr>
        <w:t xml:space="preserve"> </w:t>
      </w:r>
    </w:p>
    <w:p w:rsidR="0006312F" w:rsidRDefault="00DC224F" w:rsidP="00DC224F">
      <w:pPr>
        <w:widowControl/>
        <w:suppressAutoHyphens w:val="0"/>
        <w:spacing w:before="0" w:after="0"/>
        <w:jc w:val="center"/>
        <w:rPr>
          <w:noProof/>
        </w:rPr>
      </w:pPr>
      <w:r>
        <w:rPr>
          <w:rFonts w:hint="eastAsia"/>
          <w:b/>
          <w:sz w:val="32"/>
          <w:szCs w:val="32"/>
          <w:lang w:eastAsia="zh-CN"/>
        </w:rPr>
        <w:t>Table of Tables</w:t>
      </w:r>
      <w:r w:rsidR="002B1453">
        <w:rPr>
          <w:b/>
          <w:sz w:val="32"/>
          <w:szCs w:val="32"/>
          <w:lang w:eastAsia="zh-CN"/>
        </w:rPr>
        <w:fldChar w:fldCharType="begin"/>
      </w:r>
      <w:r>
        <w:rPr>
          <w:b/>
          <w:sz w:val="32"/>
          <w:szCs w:val="32"/>
          <w:lang w:eastAsia="zh-CN"/>
        </w:rPr>
        <w:instrText xml:space="preserve"> TOC \h \z \c "Table" </w:instrText>
      </w:r>
      <w:r w:rsidR="002B1453">
        <w:rPr>
          <w:b/>
          <w:sz w:val="32"/>
          <w:szCs w:val="32"/>
          <w:lang w:eastAsia="zh-CN"/>
        </w:rPr>
        <w:fldChar w:fldCharType="separate"/>
      </w:r>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04" w:history="1">
        <w:r w:rsidR="0006312F" w:rsidRPr="00955A11">
          <w:rPr>
            <w:rStyle w:val="a3"/>
            <w:noProof/>
          </w:rPr>
          <w:t>Table 3</w:t>
        </w:r>
        <w:r w:rsidR="0006312F" w:rsidRPr="00955A11">
          <w:rPr>
            <w:rStyle w:val="a3"/>
            <w:noProof/>
          </w:rPr>
          <w:noBreakHyphen/>
          <w:t xml:space="preserve">1 </w:t>
        </w:r>
        <w:r w:rsidR="0006312F" w:rsidRPr="00955A11">
          <w:rPr>
            <w:rStyle w:val="a3"/>
            <w:i/>
            <w:noProof/>
          </w:rPr>
          <w:t>ace_fetch</w:t>
        </w:r>
        <w:r w:rsidR="0006312F" w:rsidRPr="00955A11">
          <w:rPr>
            <w:rStyle w:val="a3"/>
            <w:noProof/>
          </w:rPr>
          <w:t xml:space="preserve"> unit port signals</w:t>
        </w:r>
        <w:r w:rsidR="0006312F">
          <w:rPr>
            <w:noProof/>
            <w:webHidden/>
          </w:rPr>
          <w:tab/>
        </w:r>
        <w:r w:rsidR="0006312F">
          <w:rPr>
            <w:noProof/>
            <w:webHidden/>
          </w:rPr>
          <w:fldChar w:fldCharType="begin"/>
        </w:r>
        <w:r w:rsidR="0006312F">
          <w:rPr>
            <w:noProof/>
            <w:webHidden/>
          </w:rPr>
          <w:instrText xml:space="preserve"> PAGEREF _Toc494731004 \h </w:instrText>
        </w:r>
        <w:r w:rsidR="0006312F">
          <w:rPr>
            <w:noProof/>
            <w:webHidden/>
          </w:rPr>
        </w:r>
        <w:r w:rsidR="0006312F">
          <w:rPr>
            <w:noProof/>
            <w:webHidden/>
          </w:rPr>
          <w:fldChar w:fldCharType="separate"/>
        </w:r>
        <w:r w:rsidR="0006312F">
          <w:rPr>
            <w:noProof/>
            <w:webHidden/>
          </w:rPr>
          <w:t>14</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05" w:history="1">
        <w:r w:rsidR="0006312F" w:rsidRPr="00955A11">
          <w:rPr>
            <w:rStyle w:val="a3"/>
            <w:noProof/>
          </w:rPr>
          <w:t>Table 3</w:t>
        </w:r>
        <w:r w:rsidR="0006312F" w:rsidRPr="00955A11">
          <w:rPr>
            <w:rStyle w:val="a3"/>
            <w:noProof/>
          </w:rPr>
          <w:noBreakHyphen/>
          <w:t xml:space="preserve">2 </w:t>
        </w:r>
        <w:r w:rsidR="0006312F" w:rsidRPr="00955A11">
          <w:rPr>
            <w:rStyle w:val="a3"/>
            <w:i/>
            <w:noProof/>
          </w:rPr>
          <w:t>ace_fetch</w:t>
        </w:r>
        <w:r w:rsidR="0006312F" w:rsidRPr="00955A11">
          <w:rPr>
            <w:rStyle w:val="a3"/>
            <w:noProof/>
          </w:rPr>
          <w:t xml:space="preserve"> sub-modules</w:t>
        </w:r>
        <w:r w:rsidR="0006312F">
          <w:rPr>
            <w:noProof/>
            <w:webHidden/>
          </w:rPr>
          <w:tab/>
        </w:r>
        <w:r w:rsidR="0006312F">
          <w:rPr>
            <w:noProof/>
            <w:webHidden/>
          </w:rPr>
          <w:fldChar w:fldCharType="begin"/>
        </w:r>
        <w:r w:rsidR="0006312F">
          <w:rPr>
            <w:noProof/>
            <w:webHidden/>
          </w:rPr>
          <w:instrText xml:space="preserve"> PAGEREF _Toc494731005 \h </w:instrText>
        </w:r>
        <w:r w:rsidR="0006312F">
          <w:rPr>
            <w:noProof/>
            <w:webHidden/>
          </w:rPr>
        </w:r>
        <w:r w:rsidR="0006312F">
          <w:rPr>
            <w:noProof/>
            <w:webHidden/>
          </w:rPr>
          <w:fldChar w:fldCharType="separate"/>
        </w:r>
        <w:r w:rsidR="0006312F">
          <w:rPr>
            <w:noProof/>
            <w:webHidden/>
          </w:rPr>
          <w:t>15</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06" w:history="1">
        <w:r w:rsidR="0006312F" w:rsidRPr="00955A11">
          <w:rPr>
            <w:rStyle w:val="a3"/>
            <w:noProof/>
          </w:rPr>
          <w:t>Table 3</w:t>
        </w:r>
        <w:r w:rsidR="0006312F" w:rsidRPr="00955A11">
          <w:rPr>
            <w:rStyle w:val="a3"/>
            <w:noProof/>
          </w:rPr>
          <w:noBreakHyphen/>
          <w:t xml:space="preserve">3 </w:t>
        </w:r>
        <w:r w:rsidR="0006312F" w:rsidRPr="00955A11">
          <w:rPr>
            <w:rStyle w:val="a3"/>
            <w:i/>
            <w:noProof/>
          </w:rPr>
          <w:t>brdec</w:t>
        </w:r>
        <w:r w:rsidR="0006312F" w:rsidRPr="00955A11">
          <w:rPr>
            <w:rStyle w:val="a3"/>
            <w:noProof/>
          </w:rPr>
          <w:t xml:space="preserve"> module port signals</w:t>
        </w:r>
        <w:r w:rsidR="0006312F">
          <w:rPr>
            <w:noProof/>
            <w:webHidden/>
          </w:rPr>
          <w:tab/>
        </w:r>
        <w:r w:rsidR="0006312F">
          <w:rPr>
            <w:noProof/>
            <w:webHidden/>
          </w:rPr>
          <w:fldChar w:fldCharType="begin"/>
        </w:r>
        <w:r w:rsidR="0006312F">
          <w:rPr>
            <w:noProof/>
            <w:webHidden/>
          </w:rPr>
          <w:instrText xml:space="preserve"> PAGEREF _Toc494731006 \h </w:instrText>
        </w:r>
        <w:r w:rsidR="0006312F">
          <w:rPr>
            <w:noProof/>
            <w:webHidden/>
          </w:rPr>
        </w:r>
        <w:r w:rsidR="0006312F">
          <w:rPr>
            <w:noProof/>
            <w:webHidden/>
          </w:rPr>
          <w:fldChar w:fldCharType="separate"/>
        </w:r>
        <w:r w:rsidR="0006312F">
          <w:rPr>
            <w:noProof/>
            <w:webHidden/>
          </w:rPr>
          <w:t>16</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07" w:history="1">
        <w:r w:rsidR="0006312F" w:rsidRPr="00955A11">
          <w:rPr>
            <w:rStyle w:val="a3"/>
            <w:noProof/>
          </w:rPr>
          <w:t>Table 3</w:t>
        </w:r>
        <w:r w:rsidR="0006312F" w:rsidRPr="00955A11">
          <w:rPr>
            <w:rStyle w:val="a3"/>
            <w:noProof/>
          </w:rPr>
          <w:noBreakHyphen/>
          <w:t xml:space="preserve">4 </w:t>
        </w:r>
        <w:r w:rsidR="0006312F" w:rsidRPr="00955A11">
          <w:rPr>
            <w:rStyle w:val="a3"/>
            <w:i/>
            <w:noProof/>
          </w:rPr>
          <w:t>brdec_way</w:t>
        </w:r>
        <w:r w:rsidR="0006312F" w:rsidRPr="00955A11">
          <w:rPr>
            <w:rStyle w:val="a3"/>
            <w:noProof/>
          </w:rPr>
          <w:t xml:space="preserve"> module port signals</w:t>
        </w:r>
        <w:r w:rsidR="0006312F">
          <w:rPr>
            <w:noProof/>
            <w:webHidden/>
          </w:rPr>
          <w:tab/>
        </w:r>
        <w:r w:rsidR="0006312F">
          <w:rPr>
            <w:noProof/>
            <w:webHidden/>
          </w:rPr>
          <w:fldChar w:fldCharType="begin"/>
        </w:r>
        <w:r w:rsidR="0006312F">
          <w:rPr>
            <w:noProof/>
            <w:webHidden/>
          </w:rPr>
          <w:instrText xml:space="preserve"> PAGEREF _Toc494731007 \h </w:instrText>
        </w:r>
        <w:r w:rsidR="0006312F">
          <w:rPr>
            <w:noProof/>
            <w:webHidden/>
          </w:rPr>
        </w:r>
        <w:r w:rsidR="0006312F">
          <w:rPr>
            <w:noProof/>
            <w:webHidden/>
          </w:rPr>
          <w:fldChar w:fldCharType="separate"/>
        </w:r>
        <w:r w:rsidR="0006312F">
          <w:rPr>
            <w:noProof/>
            <w:webHidden/>
          </w:rPr>
          <w:t>17</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08" w:history="1">
        <w:r w:rsidR="0006312F" w:rsidRPr="00955A11">
          <w:rPr>
            <w:rStyle w:val="a3"/>
            <w:noProof/>
          </w:rPr>
          <w:t>Table 3</w:t>
        </w:r>
        <w:r w:rsidR="0006312F" w:rsidRPr="00955A11">
          <w:rPr>
            <w:rStyle w:val="a3"/>
            <w:noProof/>
          </w:rPr>
          <w:noBreakHyphen/>
          <w:t>5 branch prediction unit ports</w:t>
        </w:r>
        <w:r w:rsidR="0006312F">
          <w:rPr>
            <w:noProof/>
            <w:webHidden/>
          </w:rPr>
          <w:tab/>
        </w:r>
        <w:r w:rsidR="0006312F">
          <w:rPr>
            <w:noProof/>
            <w:webHidden/>
          </w:rPr>
          <w:fldChar w:fldCharType="begin"/>
        </w:r>
        <w:r w:rsidR="0006312F">
          <w:rPr>
            <w:noProof/>
            <w:webHidden/>
          </w:rPr>
          <w:instrText xml:space="preserve"> PAGEREF _Toc494731008 \h </w:instrText>
        </w:r>
        <w:r w:rsidR="0006312F">
          <w:rPr>
            <w:noProof/>
            <w:webHidden/>
          </w:rPr>
        </w:r>
        <w:r w:rsidR="0006312F">
          <w:rPr>
            <w:noProof/>
            <w:webHidden/>
          </w:rPr>
          <w:fldChar w:fldCharType="separate"/>
        </w:r>
        <w:r w:rsidR="0006312F">
          <w:rPr>
            <w:noProof/>
            <w:webHidden/>
          </w:rPr>
          <w:t>21</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09" w:history="1">
        <w:r w:rsidR="0006312F" w:rsidRPr="00955A11">
          <w:rPr>
            <w:rStyle w:val="a3"/>
            <w:noProof/>
          </w:rPr>
          <w:t>Table 3</w:t>
        </w:r>
        <w:r w:rsidR="0006312F" w:rsidRPr="00955A11">
          <w:rPr>
            <w:rStyle w:val="a3"/>
            <w:noProof/>
          </w:rPr>
          <w:noBreakHyphen/>
          <w:t xml:space="preserve">6 </w:t>
        </w:r>
        <w:r w:rsidR="0006312F" w:rsidRPr="00955A11">
          <w:rPr>
            <w:rStyle w:val="a3"/>
            <w:i/>
            <w:noProof/>
          </w:rPr>
          <w:t>bpd</w:t>
        </w:r>
        <w:r w:rsidR="0006312F" w:rsidRPr="00955A11">
          <w:rPr>
            <w:rStyle w:val="a3"/>
            <w:noProof/>
          </w:rPr>
          <w:t xml:space="preserve"> sub-modules</w:t>
        </w:r>
        <w:r w:rsidR="0006312F">
          <w:rPr>
            <w:noProof/>
            <w:webHidden/>
          </w:rPr>
          <w:tab/>
        </w:r>
        <w:r w:rsidR="0006312F">
          <w:rPr>
            <w:noProof/>
            <w:webHidden/>
          </w:rPr>
          <w:fldChar w:fldCharType="begin"/>
        </w:r>
        <w:r w:rsidR="0006312F">
          <w:rPr>
            <w:noProof/>
            <w:webHidden/>
          </w:rPr>
          <w:instrText xml:space="preserve"> PAGEREF _Toc494731009 \h </w:instrText>
        </w:r>
        <w:r w:rsidR="0006312F">
          <w:rPr>
            <w:noProof/>
            <w:webHidden/>
          </w:rPr>
        </w:r>
        <w:r w:rsidR="0006312F">
          <w:rPr>
            <w:noProof/>
            <w:webHidden/>
          </w:rPr>
          <w:fldChar w:fldCharType="separate"/>
        </w:r>
        <w:r w:rsidR="0006312F">
          <w:rPr>
            <w:noProof/>
            <w:webHidden/>
          </w:rPr>
          <w:t>21</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10" w:history="1">
        <w:r w:rsidR="0006312F" w:rsidRPr="00955A11">
          <w:rPr>
            <w:rStyle w:val="a3"/>
            <w:noProof/>
          </w:rPr>
          <w:t>Table 3</w:t>
        </w:r>
        <w:r w:rsidR="0006312F" w:rsidRPr="00955A11">
          <w:rPr>
            <w:rStyle w:val="a3"/>
            <w:noProof/>
          </w:rPr>
          <w:noBreakHyphen/>
          <w:t>7 BHT Port List</w:t>
        </w:r>
        <w:r w:rsidR="0006312F">
          <w:rPr>
            <w:noProof/>
            <w:webHidden/>
          </w:rPr>
          <w:tab/>
        </w:r>
        <w:r w:rsidR="0006312F">
          <w:rPr>
            <w:noProof/>
            <w:webHidden/>
          </w:rPr>
          <w:fldChar w:fldCharType="begin"/>
        </w:r>
        <w:r w:rsidR="0006312F">
          <w:rPr>
            <w:noProof/>
            <w:webHidden/>
          </w:rPr>
          <w:instrText xml:space="preserve"> PAGEREF _Toc494731010 \h </w:instrText>
        </w:r>
        <w:r w:rsidR="0006312F">
          <w:rPr>
            <w:noProof/>
            <w:webHidden/>
          </w:rPr>
        </w:r>
        <w:r w:rsidR="0006312F">
          <w:rPr>
            <w:noProof/>
            <w:webHidden/>
          </w:rPr>
          <w:fldChar w:fldCharType="separate"/>
        </w:r>
        <w:r w:rsidR="0006312F">
          <w:rPr>
            <w:noProof/>
            <w:webHidden/>
          </w:rPr>
          <w:t>22</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11" w:history="1">
        <w:r w:rsidR="0006312F" w:rsidRPr="00955A11">
          <w:rPr>
            <w:rStyle w:val="a3"/>
            <w:noProof/>
          </w:rPr>
          <w:t>Table 3</w:t>
        </w:r>
        <w:r w:rsidR="0006312F" w:rsidRPr="00955A11">
          <w:rPr>
            <w:rStyle w:val="a3"/>
            <w:noProof/>
          </w:rPr>
          <w:noBreakHyphen/>
          <w:t>8 BHT Port List</w:t>
        </w:r>
        <w:r w:rsidR="0006312F">
          <w:rPr>
            <w:noProof/>
            <w:webHidden/>
          </w:rPr>
          <w:tab/>
        </w:r>
        <w:r w:rsidR="0006312F">
          <w:rPr>
            <w:noProof/>
            <w:webHidden/>
          </w:rPr>
          <w:fldChar w:fldCharType="begin"/>
        </w:r>
        <w:r w:rsidR="0006312F">
          <w:rPr>
            <w:noProof/>
            <w:webHidden/>
          </w:rPr>
          <w:instrText xml:space="preserve"> PAGEREF _Toc494731011 \h </w:instrText>
        </w:r>
        <w:r w:rsidR="0006312F">
          <w:rPr>
            <w:noProof/>
            <w:webHidden/>
          </w:rPr>
        </w:r>
        <w:r w:rsidR="0006312F">
          <w:rPr>
            <w:noProof/>
            <w:webHidden/>
          </w:rPr>
          <w:fldChar w:fldCharType="separate"/>
        </w:r>
        <w:r w:rsidR="0006312F">
          <w:rPr>
            <w:noProof/>
            <w:webHidden/>
          </w:rPr>
          <w:t>23</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12" w:history="1">
        <w:r w:rsidR="0006312F" w:rsidRPr="00955A11">
          <w:rPr>
            <w:rStyle w:val="a3"/>
            <w:noProof/>
          </w:rPr>
          <w:t>Table 3</w:t>
        </w:r>
        <w:r w:rsidR="0006312F" w:rsidRPr="00955A11">
          <w:rPr>
            <w:rStyle w:val="a3"/>
            <w:noProof/>
          </w:rPr>
          <w:noBreakHyphen/>
          <w:t>5 branch prediction unit ports</w:t>
        </w:r>
        <w:r w:rsidR="0006312F">
          <w:rPr>
            <w:noProof/>
            <w:webHidden/>
          </w:rPr>
          <w:tab/>
        </w:r>
        <w:r w:rsidR="0006312F">
          <w:rPr>
            <w:noProof/>
            <w:webHidden/>
          </w:rPr>
          <w:fldChar w:fldCharType="begin"/>
        </w:r>
        <w:r w:rsidR="0006312F">
          <w:rPr>
            <w:noProof/>
            <w:webHidden/>
          </w:rPr>
          <w:instrText xml:space="preserve"> PAGEREF _Toc494731012 \h </w:instrText>
        </w:r>
        <w:r w:rsidR="0006312F">
          <w:rPr>
            <w:noProof/>
            <w:webHidden/>
          </w:rPr>
        </w:r>
        <w:r w:rsidR="0006312F">
          <w:rPr>
            <w:noProof/>
            <w:webHidden/>
          </w:rPr>
          <w:fldChar w:fldCharType="separate"/>
        </w:r>
        <w:r w:rsidR="0006312F">
          <w:rPr>
            <w:noProof/>
            <w:webHidden/>
          </w:rPr>
          <w:t>25</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13" w:history="1">
        <w:r w:rsidR="0006312F" w:rsidRPr="00955A11">
          <w:rPr>
            <w:rStyle w:val="a3"/>
            <w:noProof/>
          </w:rPr>
          <w:t>Table 4</w:t>
        </w:r>
        <w:r w:rsidR="0006312F" w:rsidRPr="00955A11">
          <w:rPr>
            <w:rStyle w:val="a3"/>
            <w:noProof/>
          </w:rPr>
          <w:noBreakHyphen/>
          <w:t>1 ace_decode sub-modules</w:t>
        </w:r>
        <w:r w:rsidR="0006312F">
          <w:rPr>
            <w:noProof/>
            <w:webHidden/>
          </w:rPr>
          <w:tab/>
        </w:r>
        <w:r w:rsidR="0006312F">
          <w:rPr>
            <w:noProof/>
            <w:webHidden/>
          </w:rPr>
          <w:fldChar w:fldCharType="begin"/>
        </w:r>
        <w:r w:rsidR="0006312F">
          <w:rPr>
            <w:noProof/>
            <w:webHidden/>
          </w:rPr>
          <w:instrText xml:space="preserve"> PAGEREF _Toc494731013 \h </w:instrText>
        </w:r>
        <w:r w:rsidR="0006312F">
          <w:rPr>
            <w:noProof/>
            <w:webHidden/>
          </w:rPr>
        </w:r>
        <w:r w:rsidR="0006312F">
          <w:rPr>
            <w:noProof/>
            <w:webHidden/>
          </w:rPr>
          <w:fldChar w:fldCharType="separate"/>
        </w:r>
        <w:r w:rsidR="0006312F">
          <w:rPr>
            <w:noProof/>
            <w:webHidden/>
          </w:rPr>
          <w:t>28</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14" w:history="1">
        <w:r w:rsidR="0006312F" w:rsidRPr="00955A11">
          <w:rPr>
            <w:rStyle w:val="a3"/>
            <w:noProof/>
          </w:rPr>
          <w:t>Table 4</w:t>
        </w:r>
        <w:r w:rsidR="0006312F" w:rsidRPr="00955A11">
          <w:rPr>
            <w:rStyle w:val="a3"/>
            <w:noProof/>
          </w:rPr>
          <w:noBreakHyphen/>
          <w:t>2 instruction buffer ports</w:t>
        </w:r>
        <w:r w:rsidR="0006312F">
          <w:rPr>
            <w:noProof/>
            <w:webHidden/>
          </w:rPr>
          <w:tab/>
        </w:r>
        <w:r w:rsidR="0006312F">
          <w:rPr>
            <w:noProof/>
            <w:webHidden/>
          </w:rPr>
          <w:fldChar w:fldCharType="begin"/>
        </w:r>
        <w:r w:rsidR="0006312F">
          <w:rPr>
            <w:noProof/>
            <w:webHidden/>
          </w:rPr>
          <w:instrText xml:space="preserve"> PAGEREF _Toc494731014 \h </w:instrText>
        </w:r>
        <w:r w:rsidR="0006312F">
          <w:rPr>
            <w:noProof/>
            <w:webHidden/>
          </w:rPr>
        </w:r>
        <w:r w:rsidR="0006312F">
          <w:rPr>
            <w:noProof/>
            <w:webHidden/>
          </w:rPr>
          <w:fldChar w:fldCharType="separate"/>
        </w:r>
        <w:r w:rsidR="0006312F">
          <w:rPr>
            <w:noProof/>
            <w:webHidden/>
          </w:rPr>
          <w:t>29</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15" w:history="1">
        <w:r w:rsidR="0006312F" w:rsidRPr="00955A11">
          <w:rPr>
            <w:rStyle w:val="a3"/>
            <w:noProof/>
          </w:rPr>
          <w:t>Table 5</w:t>
        </w:r>
        <w:r w:rsidR="0006312F" w:rsidRPr="00955A11">
          <w:rPr>
            <w:rStyle w:val="a3"/>
            <w:noProof/>
          </w:rPr>
          <w:noBreakHyphen/>
          <w:t>1 RRU port signals</w:t>
        </w:r>
        <w:r w:rsidR="0006312F">
          <w:rPr>
            <w:noProof/>
            <w:webHidden/>
          </w:rPr>
          <w:tab/>
        </w:r>
        <w:r w:rsidR="0006312F">
          <w:rPr>
            <w:noProof/>
            <w:webHidden/>
          </w:rPr>
          <w:fldChar w:fldCharType="begin"/>
        </w:r>
        <w:r w:rsidR="0006312F">
          <w:rPr>
            <w:noProof/>
            <w:webHidden/>
          </w:rPr>
          <w:instrText xml:space="preserve"> PAGEREF _Toc494731015 \h </w:instrText>
        </w:r>
        <w:r w:rsidR="0006312F">
          <w:rPr>
            <w:noProof/>
            <w:webHidden/>
          </w:rPr>
        </w:r>
        <w:r w:rsidR="0006312F">
          <w:rPr>
            <w:noProof/>
            <w:webHidden/>
          </w:rPr>
          <w:fldChar w:fldCharType="separate"/>
        </w:r>
        <w:r w:rsidR="0006312F">
          <w:rPr>
            <w:noProof/>
            <w:webHidden/>
          </w:rPr>
          <w:t>31</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16" w:history="1">
        <w:r w:rsidR="0006312F" w:rsidRPr="00955A11">
          <w:rPr>
            <w:rStyle w:val="a3"/>
            <w:noProof/>
          </w:rPr>
          <w:t>Table 5</w:t>
        </w:r>
        <w:r w:rsidR="0006312F" w:rsidRPr="00955A11">
          <w:rPr>
            <w:rStyle w:val="a3"/>
            <w:noProof/>
          </w:rPr>
          <w:noBreakHyphen/>
          <w:t>2 ace_rename sub-modules</w:t>
        </w:r>
        <w:r w:rsidR="0006312F">
          <w:rPr>
            <w:noProof/>
            <w:webHidden/>
          </w:rPr>
          <w:tab/>
        </w:r>
        <w:r w:rsidR="0006312F">
          <w:rPr>
            <w:noProof/>
            <w:webHidden/>
          </w:rPr>
          <w:fldChar w:fldCharType="begin"/>
        </w:r>
        <w:r w:rsidR="0006312F">
          <w:rPr>
            <w:noProof/>
            <w:webHidden/>
          </w:rPr>
          <w:instrText xml:space="preserve"> PAGEREF _Toc494731016 \h </w:instrText>
        </w:r>
        <w:r w:rsidR="0006312F">
          <w:rPr>
            <w:noProof/>
            <w:webHidden/>
          </w:rPr>
        </w:r>
        <w:r w:rsidR="0006312F">
          <w:rPr>
            <w:noProof/>
            <w:webHidden/>
          </w:rPr>
          <w:fldChar w:fldCharType="separate"/>
        </w:r>
        <w:r w:rsidR="0006312F">
          <w:rPr>
            <w:noProof/>
            <w:webHidden/>
          </w:rPr>
          <w:t>31</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17" w:history="1">
        <w:r w:rsidR="0006312F" w:rsidRPr="00955A11">
          <w:rPr>
            <w:rStyle w:val="a3"/>
            <w:noProof/>
          </w:rPr>
          <w:t>Table 6</w:t>
        </w:r>
        <w:r w:rsidR="0006312F" w:rsidRPr="00955A11">
          <w:rPr>
            <w:rStyle w:val="a3"/>
            <w:noProof/>
          </w:rPr>
          <w:noBreakHyphen/>
          <w:t>1 reservation stationh port signals</w:t>
        </w:r>
        <w:r w:rsidR="0006312F">
          <w:rPr>
            <w:noProof/>
            <w:webHidden/>
          </w:rPr>
          <w:tab/>
        </w:r>
        <w:r w:rsidR="0006312F">
          <w:rPr>
            <w:noProof/>
            <w:webHidden/>
          </w:rPr>
          <w:fldChar w:fldCharType="begin"/>
        </w:r>
        <w:r w:rsidR="0006312F">
          <w:rPr>
            <w:noProof/>
            <w:webHidden/>
          </w:rPr>
          <w:instrText xml:space="preserve"> PAGEREF _Toc494731017 \h </w:instrText>
        </w:r>
        <w:r w:rsidR="0006312F">
          <w:rPr>
            <w:noProof/>
            <w:webHidden/>
          </w:rPr>
        </w:r>
        <w:r w:rsidR="0006312F">
          <w:rPr>
            <w:noProof/>
            <w:webHidden/>
          </w:rPr>
          <w:fldChar w:fldCharType="separate"/>
        </w:r>
        <w:r w:rsidR="0006312F">
          <w:rPr>
            <w:noProof/>
            <w:webHidden/>
          </w:rPr>
          <w:t>37</w:t>
        </w:r>
        <w:r w:rsidR="0006312F">
          <w:rPr>
            <w:noProof/>
            <w:webHidden/>
          </w:rPr>
          <w:fldChar w:fldCharType="end"/>
        </w:r>
      </w:hyperlink>
    </w:p>
    <w:p w:rsidR="0006312F" w:rsidRDefault="00522DEC">
      <w:pPr>
        <w:pStyle w:val="af"/>
        <w:tabs>
          <w:tab w:val="right" w:leader="dot" w:pos="9736"/>
        </w:tabs>
        <w:ind w:left="840" w:hanging="420"/>
        <w:rPr>
          <w:rFonts w:asciiTheme="minorHAnsi" w:hAnsiTheme="minorHAnsi" w:cstheme="minorBidi"/>
          <w:noProof/>
          <w:kern w:val="0"/>
          <w:sz w:val="22"/>
          <w:szCs w:val="22"/>
          <w:lang w:eastAsia="zh-CN"/>
        </w:rPr>
      </w:pPr>
      <w:hyperlink w:anchor="_Toc494731018" w:history="1">
        <w:r w:rsidR="0006312F" w:rsidRPr="00955A11">
          <w:rPr>
            <w:rStyle w:val="a3"/>
            <w:noProof/>
          </w:rPr>
          <w:t>Table 6</w:t>
        </w:r>
        <w:r w:rsidR="0006312F" w:rsidRPr="00955A11">
          <w:rPr>
            <w:rStyle w:val="a3"/>
            <w:noProof/>
          </w:rPr>
          <w:noBreakHyphen/>
          <w:t>2 ace_rename sub-modules</w:t>
        </w:r>
        <w:r w:rsidR="0006312F">
          <w:rPr>
            <w:noProof/>
            <w:webHidden/>
          </w:rPr>
          <w:tab/>
        </w:r>
        <w:r w:rsidR="0006312F">
          <w:rPr>
            <w:noProof/>
            <w:webHidden/>
          </w:rPr>
          <w:fldChar w:fldCharType="begin"/>
        </w:r>
        <w:r w:rsidR="0006312F">
          <w:rPr>
            <w:noProof/>
            <w:webHidden/>
          </w:rPr>
          <w:instrText xml:space="preserve"> PAGEREF _Toc494731018 \h </w:instrText>
        </w:r>
        <w:r w:rsidR="0006312F">
          <w:rPr>
            <w:noProof/>
            <w:webHidden/>
          </w:rPr>
        </w:r>
        <w:r w:rsidR="0006312F">
          <w:rPr>
            <w:noProof/>
            <w:webHidden/>
          </w:rPr>
          <w:fldChar w:fldCharType="separate"/>
        </w:r>
        <w:r w:rsidR="0006312F">
          <w:rPr>
            <w:noProof/>
            <w:webHidden/>
          </w:rPr>
          <w:t>37</w:t>
        </w:r>
        <w:r w:rsidR="0006312F">
          <w:rPr>
            <w:noProof/>
            <w:webHidden/>
          </w:rPr>
          <w:fldChar w:fldCharType="end"/>
        </w:r>
      </w:hyperlink>
    </w:p>
    <w:p w:rsidR="00DC224F" w:rsidRDefault="002B1453">
      <w:pPr>
        <w:widowControl/>
        <w:suppressAutoHyphens w:val="0"/>
        <w:spacing w:before="0" w:after="0"/>
        <w:jc w:val="left"/>
        <w:rPr>
          <w:b/>
          <w:sz w:val="32"/>
          <w:szCs w:val="32"/>
          <w:lang w:eastAsia="zh-CN"/>
        </w:rPr>
      </w:pPr>
      <w:r>
        <w:rPr>
          <w:b/>
          <w:sz w:val="32"/>
          <w:szCs w:val="32"/>
          <w:lang w:eastAsia="zh-CN"/>
        </w:rPr>
        <w:fldChar w:fldCharType="end"/>
      </w:r>
    </w:p>
    <w:p w:rsidR="00DC224F" w:rsidRDefault="00DC224F">
      <w:pPr>
        <w:widowControl/>
        <w:suppressAutoHyphens w:val="0"/>
        <w:spacing w:before="0" w:after="0"/>
        <w:jc w:val="left"/>
        <w:rPr>
          <w:b/>
          <w:sz w:val="32"/>
          <w:szCs w:val="32"/>
          <w:lang w:eastAsia="zh-CN"/>
        </w:rPr>
      </w:pPr>
    </w:p>
    <w:p w:rsidR="00552A8C" w:rsidRDefault="00D27316" w:rsidP="00D8779D">
      <w:pPr>
        <w:pStyle w:val="1"/>
        <w:ind w:left="442" w:hanging="442"/>
        <w:rPr>
          <w:lang w:eastAsia="zh-CN"/>
        </w:rPr>
      </w:pPr>
      <w:bookmarkStart w:id="0" w:name="_Toc494730898"/>
      <w:r>
        <w:rPr>
          <w:lang w:eastAsia="zh-CN"/>
        </w:rPr>
        <w:lastRenderedPageBreak/>
        <w:t>Ace</w:t>
      </w:r>
      <w:r w:rsidR="007F565F">
        <w:rPr>
          <w:lang w:eastAsia="zh-CN"/>
        </w:rPr>
        <w:t>21064</w:t>
      </w:r>
      <w:r w:rsidR="00E95859">
        <w:rPr>
          <w:lang w:eastAsia="zh-CN"/>
        </w:rPr>
        <w:t xml:space="preserve"> </w:t>
      </w:r>
      <w:r w:rsidR="0054526C">
        <w:rPr>
          <w:lang w:eastAsia="zh-CN"/>
        </w:rPr>
        <w:t>Core Basics</w:t>
      </w:r>
      <w:bookmarkEnd w:id="0"/>
    </w:p>
    <w:p w:rsidR="00DF53EA" w:rsidRPr="00DF53EA" w:rsidRDefault="00DF53EA" w:rsidP="00DF53EA">
      <w:pPr>
        <w:pStyle w:val="2"/>
        <w:rPr>
          <w:lang w:eastAsia="zh-CN"/>
        </w:rPr>
      </w:pPr>
      <w:bookmarkStart w:id="1" w:name="_Toc494730899"/>
      <w:r>
        <w:rPr>
          <w:rFonts w:hint="eastAsia"/>
          <w:lang w:eastAsia="zh-CN"/>
        </w:rPr>
        <w:t>Overview</w:t>
      </w:r>
      <w:bookmarkEnd w:id="1"/>
    </w:p>
    <w:p w:rsidR="007244F1" w:rsidRPr="00C242FC" w:rsidRDefault="00D27316" w:rsidP="0054526C">
      <w:pPr>
        <w:rPr>
          <w:lang w:eastAsia="zh-CN"/>
        </w:rPr>
      </w:pPr>
      <w:r>
        <w:t>ACE</w:t>
      </w:r>
      <w:r w:rsidR="00CB3563">
        <w:t xml:space="preserve">21064 is a RISCV ISA based </w:t>
      </w:r>
      <w:r w:rsidR="00CB3563">
        <w:rPr>
          <w:rFonts w:hint="eastAsia"/>
          <w:lang w:eastAsia="zh-CN"/>
        </w:rPr>
        <w:t>hex</w:t>
      </w:r>
      <w:r w:rsidR="00A65731">
        <w:t>-issue supersca</w:t>
      </w:r>
      <w:r w:rsidR="005C4A3B">
        <w:t xml:space="preserve">lar processor core, which </w:t>
      </w:r>
      <w:r w:rsidR="005C4A3B">
        <w:rPr>
          <w:rFonts w:hint="eastAsia"/>
          <w:lang w:eastAsia="zh-CN"/>
        </w:rPr>
        <w:t>implemented with</w:t>
      </w:r>
      <w:r w:rsidR="002348B0">
        <w:t xml:space="preserve"> 1</w:t>
      </w:r>
      <w:r w:rsidR="002348B0">
        <w:rPr>
          <w:rFonts w:hint="eastAsia"/>
          <w:lang w:eastAsia="zh-CN"/>
        </w:rPr>
        <w:t>2</w:t>
      </w:r>
      <w:r w:rsidR="005C4A3B">
        <w:rPr>
          <w:rFonts w:hint="eastAsia"/>
          <w:lang w:eastAsia="zh-CN"/>
        </w:rPr>
        <w:t>-</w:t>
      </w:r>
      <w:r w:rsidR="00A65731">
        <w:t>stage integer pipeline</w:t>
      </w:r>
      <w:r w:rsidR="005C4A3B">
        <w:rPr>
          <w:rFonts w:hint="eastAsia"/>
          <w:lang w:eastAsia="zh-CN"/>
        </w:rPr>
        <w:t>, here is the block diagram:</w:t>
      </w:r>
    </w:p>
    <w:bookmarkStart w:id="2" w:name="_Ref441168880"/>
    <w:p w:rsidR="007244F1" w:rsidRDefault="008732AB" w:rsidP="008E417B">
      <w:pPr>
        <w:pStyle w:val="ae"/>
        <w:jc w:val="center"/>
      </w:pPr>
      <w:r>
        <w:object w:dxaOrig="6973" w:dyaOrig="6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9pt;height:330.1pt" o:ole="">
            <v:imagedata r:id="rId8" o:title=""/>
          </v:shape>
          <o:OLEObject Type="Embed" ProgID="Visio.Drawing.15" ShapeID="_x0000_i1025" DrawAspect="Content" ObjectID="_1568663995" r:id="rId9"/>
        </w:object>
      </w:r>
    </w:p>
    <w:p w:rsidR="002139DE" w:rsidRPr="00B01834" w:rsidRDefault="008E417B" w:rsidP="008E417B">
      <w:pPr>
        <w:pStyle w:val="ae"/>
        <w:jc w:val="center"/>
        <w:rPr>
          <w:noProof/>
          <w:kern w:val="0"/>
          <w:lang w:eastAsia="zh-CN"/>
        </w:rPr>
      </w:pPr>
      <w:bookmarkStart w:id="3" w:name="_Toc494730993"/>
      <w:r>
        <w:t xml:space="preserve">Figure </w:t>
      </w:r>
      <w:fldSimple w:instr=" STYLEREF 1 \s ">
        <w:r w:rsidR="0006312F">
          <w:rPr>
            <w:noProof/>
          </w:rPr>
          <w:t>1</w:t>
        </w:r>
      </w:fldSimple>
      <w:r w:rsidR="00C349F9">
        <w:noBreakHyphen/>
      </w:r>
      <w:fldSimple w:instr=" SEQ Figure \* ARABIC \s 1 ">
        <w:r w:rsidR="0006312F">
          <w:rPr>
            <w:noProof/>
          </w:rPr>
          <w:t>1</w:t>
        </w:r>
      </w:fldSimple>
      <w:bookmarkEnd w:id="2"/>
      <w:r>
        <w:t xml:space="preserve"> </w:t>
      </w:r>
      <w:r w:rsidR="00C07D17">
        <w:t>Block Diagram of Ace21064</w:t>
      </w:r>
      <w:bookmarkEnd w:id="3"/>
    </w:p>
    <w:p w:rsidR="009127C2" w:rsidRDefault="008E417B" w:rsidP="008E417B">
      <w:pPr>
        <w:pStyle w:val="2"/>
        <w:rPr>
          <w:lang w:eastAsia="zh-CN"/>
        </w:rPr>
      </w:pPr>
      <w:bookmarkStart w:id="4" w:name="_Toc494730900"/>
      <w:r>
        <w:rPr>
          <w:rFonts w:hint="eastAsia"/>
          <w:lang w:eastAsia="zh-CN"/>
        </w:rPr>
        <w:t>Feature</w:t>
      </w:r>
      <w:r w:rsidR="00EA6D60">
        <w:rPr>
          <w:rFonts w:eastAsiaTheme="minorEastAsia" w:hint="eastAsia"/>
          <w:lang w:eastAsia="zh-CN"/>
        </w:rPr>
        <w:t>s</w:t>
      </w:r>
      <w:bookmarkEnd w:id="4"/>
    </w:p>
    <w:p w:rsidR="0087600E" w:rsidRDefault="009A31F7" w:rsidP="0087600E">
      <w:pPr>
        <w:pStyle w:val="ad"/>
        <w:numPr>
          <w:ilvl w:val="0"/>
          <w:numId w:val="27"/>
        </w:numPr>
        <w:ind w:firstLineChars="0"/>
        <w:rPr>
          <w:lang w:eastAsia="zh-CN"/>
        </w:rPr>
      </w:pPr>
      <w:r>
        <w:rPr>
          <w:rFonts w:hint="eastAsia"/>
          <w:lang w:eastAsia="zh-CN"/>
        </w:rPr>
        <w:t>hex</w:t>
      </w:r>
      <w:r w:rsidR="0087600E">
        <w:rPr>
          <w:lang w:eastAsia="zh-CN"/>
        </w:rPr>
        <w:t>-issue</w:t>
      </w:r>
      <w:r w:rsidR="00C25822">
        <w:rPr>
          <w:lang w:eastAsia="zh-CN"/>
        </w:rPr>
        <w:t xml:space="preserve"> </w:t>
      </w:r>
      <w:r w:rsidR="0087600E">
        <w:rPr>
          <w:lang w:eastAsia="zh-CN"/>
        </w:rPr>
        <w:t>out-of-order</w:t>
      </w:r>
      <w:r w:rsidR="001B0D2D">
        <w:rPr>
          <w:lang w:eastAsia="zh-CN"/>
        </w:rPr>
        <w:t xml:space="preserve"> 1</w:t>
      </w:r>
      <w:r w:rsidR="001B0D2D">
        <w:rPr>
          <w:rFonts w:hint="eastAsia"/>
          <w:lang w:eastAsia="zh-CN"/>
        </w:rPr>
        <w:t>2</w:t>
      </w:r>
      <w:r w:rsidR="00B025B4">
        <w:rPr>
          <w:lang w:eastAsia="zh-CN"/>
        </w:rPr>
        <w:t>-stage integer</w:t>
      </w:r>
      <w:r w:rsidR="0087600E">
        <w:rPr>
          <w:lang w:eastAsia="zh-CN"/>
        </w:rPr>
        <w:t xml:space="preserve"> pipeline</w:t>
      </w:r>
    </w:p>
    <w:p w:rsidR="00F15626" w:rsidRDefault="00F15626" w:rsidP="0087600E">
      <w:pPr>
        <w:pStyle w:val="ad"/>
        <w:numPr>
          <w:ilvl w:val="0"/>
          <w:numId w:val="27"/>
        </w:numPr>
        <w:ind w:firstLineChars="0"/>
        <w:rPr>
          <w:lang w:eastAsia="zh-CN"/>
        </w:rPr>
      </w:pPr>
      <w:r>
        <w:rPr>
          <w:lang w:eastAsia="zh-CN"/>
        </w:rPr>
        <w:t>64bit virtual address, 40bits physical address</w:t>
      </w:r>
      <w:r w:rsidR="00D0583E">
        <w:rPr>
          <w:rFonts w:hint="eastAsia"/>
          <w:lang w:eastAsia="zh-CN"/>
        </w:rPr>
        <w:t xml:space="preserve"> (can be extern to 64 bits)</w:t>
      </w:r>
    </w:p>
    <w:p w:rsidR="0087600E" w:rsidRDefault="003E7781" w:rsidP="0087600E">
      <w:pPr>
        <w:pStyle w:val="ad"/>
        <w:numPr>
          <w:ilvl w:val="0"/>
          <w:numId w:val="27"/>
        </w:numPr>
        <w:ind w:firstLineChars="0"/>
        <w:rPr>
          <w:lang w:eastAsia="zh-CN"/>
        </w:rPr>
      </w:pPr>
      <w:r>
        <w:rPr>
          <w:lang w:eastAsia="zh-CN"/>
        </w:rPr>
        <w:t>16</w:t>
      </w:r>
      <w:r w:rsidR="001642CB">
        <w:rPr>
          <w:lang w:eastAsia="zh-CN"/>
        </w:rPr>
        <w:t xml:space="preserve">KB </w:t>
      </w:r>
      <w:r w:rsidR="00F15626">
        <w:rPr>
          <w:lang w:eastAsia="zh-CN"/>
        </w:rPr>
        <w:t xml:space="preserve">Virtually indexed physically tagged </w:t>
      </w:r>
      <w:r w:rsidR="001642CB">
        <w:rPr>
          <w:lang w:eastAsia="zh-CN"/>
        </w:rPr>
        <w:t xml:space="preserve">2-way set associative </w:t>
      </w:r>
      <w:r w:rsidR="00F15626">
        <w:rPr>
          <w:lang w:eastAsia="zh-CN"/>
        </w:rPr>
        <w:t>instruction cache</w:t>
      </w:r>
    </w:p>
    <w:p w:rsidR="00D0583E" w:rsidRDefault="00D0583E" w:rsidP="0087600E">
      <w:pPr>
        <w:pStyle w:val="ad"/>
        <w:numPr>
          <w:ilvl w:val="0"/>
          <w:numId w:val="27"/>
        </w:numPr>
        <w:ind w:firstLineChars="0"/>
        <w:rPr>
          <w:lang w:eastAsia="zh-CN"/>
        </w:rPr>
      </w:pPr>
      <w:r>
        <w:rPr>
          <w:lang w:eastAsia="zh-CN"/>
        </w:rPr>
        <w:t>iCache with LRU replace strategy</w:t>
      </w:r>
    </w:p>
    <w:p w:rsidR="008873DD" w:rsidRDefault="008873DD" w:rsidP="008873DD">
      <w:pPr>
        <w:pStyle w:val="ad"/>
        <w:numPr>
          <w:ilvl w:val="0"/>
          <w:numId w:val="27"/>
        </w:numPr>
        <w:ind w:firstLineChars="0"/>
        <w:rPr>
          <w:lang w:eastAsia="zh-CN"/>
        </w:rPr>
      </w:pPr>
      <w:r>
        <w:rPr>
          <w:lang w:eastAsia="zh-CN"/>
        </w:rPr>
        <w:t>40-entry full associative instruction TLB, 32 entries for 4K page, and 8 entries for 2M page</w:t>
      </w:r>
    </w:p>
    <w:p w:rsidR="00E73820" w:rsidRDefault="001940A4" w:rsidP="0087600E">
      <w:pPr>
        <w:pStyle w:val="ad"/>
        <w:numPr>
          <w:ilvl w:val="0"/>
          <w:numId w:val="27"/>
        </w:numPr>
        <w:ind w:firstLineChars="0"/>
        <w:rPr>
          <w:lang w:eastAsia="zh-CN"/>
        </w:rPr>
      </w:pPr>
      <w:r>
        <w:rPr>
          <w:lang w:eastAsia="zh-CN"/>
        </w:rPr>
        <w:t>G-Share and Pap Tournament Hybird branch predictor</w:t>
      </w:r>
    </w:p>
    <w:p w:rsidR="001B0D2D" w:rsidRDefault="001B0D2D" w:rsidP="0087600E">
      <w:pPr>
        <w:pStyle w:val="ad"/>
        <w:numPr>
          <w:ilvl w:val="0"/>
          <w:numId w:val="27"/>
        </w:numPr>
        <w:ind w:firstLineChars="0"/>
        <w:rPr>
          <w:lang w:eastAsia="zh-CN"/>
        </w:rPr>
      </w:pPr>
      <w:r>
        <w:rPr>
          <w:rFonts w:hint="eastAsia"/>
          <w:lang w:eastAsia="zh-CN"/>
        </w:rPr>
        <w:t>8</w:t>
      </w:r>
      <w:r w:rsidR="00C7757D">
        <w:rPr>
          <w:rFonts w:hint="eastAsia"/>
          <w:lang w:eastAsia="zh-CN"/>
        </w:rPr>
        <w:t>-</w:t>
      </w:r>
      <w:r>
        <w:rPr>
          <w:rFonts w:hint="eastAsia"/>
          <w:lang w:eastAsia="zh-CN"/>
        </w:rPr>
        <w:t>entry return address stack(RAS)</w:t>
      </w:r>
    </w:p>
    <w:p w:rsidR="00B025B4" w:rsidRDefault="001B0D2D" w:rsidP="0087600E">
      <w:pPr>
        <w:pStyle w:val="ad"/>
        <w:numPr>
          <w:ilvl w:val="0"/>
          <w:numId w:val="27"/>
        </w:numPr>
        <w:ind w:firstLineChars="0"/>
        <w:rPr>
          <w:lang w:eastAsia="zh-CN"/>
        </w:rPr>
      </w:pPr>
      <w:r>
        <w:rPr>
          <w:rFonts w:hint="eastAsia"/>
          <w:lang w:eastAsia="zh-CN"/>
        </w:rPr>
        <w:t>32</w:t>
      </w:r>
      <w:r w:rsidR="00C7757D">
        <w:rPr>
          <w:rFonts w:hint="eastAsia"/>
          <w:lang w:eastAsia="zh-CN"/>
        </w:rPr>
        <w:t>-</w:t>
      </w:r>
      <w:r>
        <w:rPr>
          <w:rFonts w:hint="eastAsia"/>
          <w:lang w:eastAsia="zh-CN"/>
        </w:rPr>
        <w:t>entry instruction buffer</w:t>
      </w:r>
    </w:p>
    <w:p w:rsidR="002A4571" w:rsidRDefault="002A4571" w:rsidP="0087600E">
      <w:pPr>
        <w:pStyle w:val="ad"/>
        <w:numPr>
          <w:ilvl w:val="0"/>
          <w:numId w:val="27"/>
        </w:numPr>
        <w:ind w:firstLineChars="0"/>
        <w:rPr>
          <w:lang w:eastAsia="zh-CN"/>
        </w:rPr>
      </w:pPr>
      <w:r>
        <w:rPr>
          <w:rFonts w:hint="eastAsia"/>
          <w:lang w:eastAsia="zh-CN"/>
        </w:rPr>
        <w:t>4-instruction can be decoded in one CPU cycle</w:t>
      </w:r>
      <w:r w:rsidR="004C0473">
        <w:rPr>
          <w:lang w:eastAsia="zh-CN"/>
        </w:rPr>
        <w:t xml:space="preserve"> (machine width 4)</w:t>
      </w:r>
    </w:p>
    <w:p w:rsidR="00A87C1E" w:rsidRDefault="001B0D2D" w:rsidP="0087600E">
      <w:pPr>
        <w:pStyle w:val="ad"/>
        <w:numPr>
          <w:ilvl w:val="0"/>
          <w:numId w:val="27"/>
        </w:numPr>
        <w:ind w:firstLineChars="0"/>
        <w:rPr>
          <w:lang w:eastAsia="zh-CN"/>
        </w:rPr>
      </w:pPr>
      <w:r>
        <w:rPr>
          <w:rFonts w:hint="eastAsia"/>
          <w:lang w:eastAsia="zh-CN"/>
        </w:rPr>
        <w:lastRenderedPageBreak/>
        <w:t>4-wide rename from 80 physical registers</w:t>
      </w:r>
      <w:r w:rsidR="00A87C1E">
        <w:rPr>
          <w:rFonts w:hint="eastAsia"/>
          <w:lang w:eastAsia="zh-CN"/>
        </w:rPr>
        <w:t xml:space="preserve"> file</w:t>
      </w:r>
      <w:r>
        <w:rPr>
          <w:rFonts w:hint="eastAsia"/>
          <w:lang w:eastAsia="zh-CN"/>
        </w:rPr>
        <w:t>,</w:t>
      </w:r>
      <w:r w:rsidR="00A87C1E">
        <w:rPr>
          <w:rFonts w:hint="eastAsia"/>
          <w:lang w:eastAsia="zh-CN"/>
        </w:rPr>
        <w:t xml:space="preserve"> which is 65-bits each, renaming in unified method</w:t>
      </w:r>
    </w:p>
    <w:p w:rsidR="001B0D2D" w:rsidRDefault="00A87C1E" w:rsidP="0087600E">
      <w:pPr>
        <w:pStyle w:val="ad"/>
        <w:numPr>
          <w:ilvl w:val="0"/>
          <w:numId w:val="27"/>
        </w:numPr>
        <w:ind w:firstLineChars="0"/>
        <w:rPr>
          <w:lang w:eastAsia="zh-CN"/>
        </w:rPr>
      </w:pPr>
      <w:r>
        <w:rPr>
          <w:rFonts w:hint="eastAsia"/>
          <w:lang w:eastAsia="zh-CN"/>
        </w:rPr>
        <w:t>the physical register file can be accessed from 11 read port or 7 write port</w:t>
      </w:r>
    </w:p>
    <w:p w:rsidR="001B0D2D" w:rsidRDefault="001636EC" w:rsidP="0087600E">
      <w:pPr>
        <w:pStyle w:val="ad"/>
        <w:numPr>
          <w:ilvl w:val="0"/>
          <w:numId w:val="27"/>
        </w:numPr>
        <w:ind w:firstLineChars="0"/>
        <w:rPr>
          <w:lang w:eastAsia="zh-CN"/>
        </w:rPr>
      </w:pPr>
      <w:r>
        <w:rPr>
          <w:rFonts w:hint="eastAsia"/>
          <w:lang w:eastAsia="zh-CN"/>
        </w:rPr>
        <w:t>speculative and architectural rename maps, with respective RAT and FREELIST</w:t>
      </w:r>
    </w:p>
    <w:p w:rsidR="00387D1B" w:rsidRDefault="00E15AC7" w:rsidP="0087600E">
      <w:pPr>
        <w:pStyle w:val="ad"/>
        <w:numPr>
          <w:ilvl w:val="0"/>
          <w:numId w:val="27"/>
        </w:numPr>
        <w:ind w:firstLineChars="0"/>
        <w:rPr>
          <w:lang w:eastAsia="zh-CN"/>
        </w:rPr>
      </w:pPr>
      <w:r>
        <w:rPr>
          <w:color w:val="FF0000"/>
          <w:lang w:eastAsia="zh-CN"/>
        </w:rPr>
        <w:t>ROB-B</w:t>
      </w:r>
      <w:r w:rsidRPr="00E15AC7">
        <w:rPr>
          <w:color w:val="FF0000"/>
          <w:lang w:eastAsia="zh-CN"/>
        </w:rPr>
        <w:t>ased</w:t>
      </w:r>
      <w:r>
        <w:rPr>
          <w:lang w:eastAsia="zh-CN"/>
        </w:rPr>
        <w:t xml:space="preserve"> mechanism for </w:t>
      </w:r>
      <w:r w:rsidR="00387D1B">
        <w:rPr>
          <w:lang w:eastAsia="zh-CN"/>
        </w:rPr>
        <w:t>branch misprediction</w:t>
      </w:r>
      <w:r>
        <w:rPr>
          <w:lang w:eastAsia="zh-CN"/>
        </w:rPr>
        <w:t xml:space="preserve"> recovery</w:t>
      </w:r>
      <w:r w:rsidR="00526EED">
        <w:rPr>
          <w:lang w:eastAsia="zh-CN"/>
        </w:rPr>
        <w:t xml:space="preserve"> (weak but simple)</w:t>
      </w:r>
    </w:p>
    <w:p w:rsidR="00594BF9" w:rsidRDefault="00594BF9" w:rsidP="0087600E">
      <w:pPr>
        <w:pStyle w:val="ad"/>
        <w:numPr>
          <w:ilvl w:val="0"/>
          <w:numId w:val="27"/>
        </w:numPr>
        <w:ind w:firstLineChars="0"/>
        <w:rPr>
          <w:lang w:eastAsia="zh-CN"/>
        </w:rPr>
      </w:pPr>
      <w:r>
        <w:rPr>
          <w:rFonts w:hint="eastAsia"/>
          <w:lang w:eastAsia="zh-CN"/>
        </w:rPr>
        <w:t>Store Set based memory dependence prediction</w:t>
      </w:r>
    </w:p>
    <w:p w:rsidR="00594BF9" w:rsidRDefault="00594BF9" w:rsidP="0087600E">
      <w:pPr>
        <w:pStyle w:val="ad"/>
        <w:numPr>
          <w:ilvl w:val="0"/>
          <w:numId w:val="27"/>
        </w:numPr>
        <w:ind w:firstLineChars="0"/>
        <w:rPr>
          <w:lang w:eastAsia="zh-CN"/>
        </w:rPr>
      </w:pPr>
      <w:r w:rsidRPr="0033372B">
        <w:rPr>
          <w:rFonts w:hint="eastAsia"/>
          <w:color w:val="FF0000"/>
          <w:lang w:eastAsia="zh-CN"/>
        </w:rPr>
        <w:t>32-entry</w:t>
      </w:r>
      <w:r>
        <w:rPr>
          <w:rFonts w:hint="eastAsia"/>
          <w:lang w:eastAsia="zh-CN"/>
        </w:rPr>
        <w:t xml:space="preserve"> scheduler used in issue stage</w:t>
      </w:r>
      <w:r w:rsidR="004C0473">
        <w:rPr>
          <w:lang w:eastAsia="zh-CN"/>
        </w:rPr>
        <w:t>, up to 6 instructions can be selected for execution (issue width 6)</w:t>
      </w:r>
    </w:p>
    <w:p w:rsidR="00594BF9" w:rsidRDefault="00594BF9" w:rsidP="00594BF9">
      <w:pPr>
        <w:pStyle w:val="ad"/>
        <w:numPr>
          <w:ilvl w:val="0"/>
          <w:numId w:val="27"/>
        </w:numPr>
        <w:ind w:firstLineChars="0"/>
        <w:rPr>
          <w:lang w:eastAsia="zh-CN"/>
        </w:rPr>
      </w:pPr>
      <w:r>
        <w:rPr>
          <w:lang w:eastAsia="zh-CN"/>
        </w:rPr>
        <w:t>speculative</w:t>
      </w:r>
      <w:r>
        <w:rPr>
          <w:rFonts w:hint="eastAsia"/>
          <w:lang w:eastAsia="zh-CN"/>
        </w:rPr>
        <w:t xml:space="preserve"> wakeup mechanism</w:t>
      </w:r>
    </w:p>
    <w:p w:rsidR="00594BF9" w:rsidRDefault="00594BF9" w:rsidP="00594BF9">
      <w:pPr>
        <w:pStyle w:val="ad"/>
        <w:numPr>
          <w:ilvl w:val="0"/>
          <w:numId w:val="27"/>
        </w:numPr>
        <w:ind w:firstLineChars="0"/>
        <w:rPr>
          <w:lang w:eastAsia="zh-CN"/>
        </w:rPr>
      </w:pPr>
      <w:r>
        <w:rPr>
          <w:rFonts w:hint="eastAsia"/>
          <w:lang w:eastAsia="zh-CN"/>
        </w:rPr>
        <w:t>instruction replay</w:t>
      </w:r>
    </w:p>
    <w:p w:rsidR="00594BF9" w:rsidRPr="00987CBB" w:rsidRDefault="00594BF9" w:rsidP="00594BF9">
      <w:pPr>
        <w:pStyle w:val="ad"/>
        <w:numPr>
          <w:ilvl w:val="0"/>
          <w:numId w:val="27"/>
        </w:numPr>
        <w:ind w:firstLineChars="0"/>
        <w:rPr>
          <w:color w:val="FF0000"/>
          <w:lang w:eastAsia="zh-CN"/>
        </w:rPr>
      </w:pPr>
      <w:r w:rsidRPr="00987CBB">
        <w:rPr>
          <w:rFonts w:hint="eastAsia"/>
          <w:color w:val="FF0000"/>
          <w:lang w:eastAsia="zh-CN"/>
        </w:rPr>
        <w:t>centralized and distributed combined reservation station is used for efficiency</w:t>
      </w:r>
    </w:p>
    <w:p w:rsidR="00594BF9" w:rsidRDefault="00594BF9" w:rsidP="00594BF9">
      <w:pPr>
        <w:pStyle w:val="ad"/>
        <w:numPr>
          <w:ilvl w:val="0"/>
          <w:numId w:val="27"/>
        </w:numPr>
        <w:ind w:firstLineChars="0"/>
        <w:rPr>
          <w:lang w:eastAsia="zh-CN"/>
        </w:rPr>
      </w:pPr>
      <w:r>
        <w:rPr>
          <w:rFonts w:hint="eastAsia"/>
          <w:lang w:eastAsia="zh-CN"/>
        </w:rPr>
        <w:t>Non-data-capture architecture is used in register read phase</w:t>
      </w:r>
    </w:p>
    <w:p w:rsidR="00594BF9" w:rsidRDefault="00594BF9" w:rsidP="00594BF9">
      <w:pPr>
        <w:pStyle w:val="ad"/>
        <w:numPr>
          <w:ilvl w:val="0"/>
          <w:numId w:val="27"/>
        </w:numPr>
        <w:ind w:firstLineChars="0"/>
        <w:rPr>
          <w:lang w:eastAsia="zh-CN"/>
        </w:rPr>
      </w:pPr>
      <w:r>
        <w:rPr>
          <w:rFonts w:hint="eastAsia"/>
          <w:lang w:eastAsia="zh-CN"/>
        </w:rPr>
        <w:t xml:space="preserve">the reservation station is designed </w:t>
      </w:r>
      <w:r w:rsidRPr="002236F7">
        <w:rPr>
          <w:rFonts w:hint="eastAsia"/>
          <w:color w:val="FF0000"/>
          <w:lang w:eastAsia="zh-CN"/>
        </w:rPr>
        <w:t>in compressed mode</w:t>
      </w:r>
    </w:p>
    <w:p w:rsidR="00F838D2" w:rsidRDefault="00F838D2" w:rsidP="00594BF9">
      <w:pPr>
        <w:pStyle w:val="ad"/>
        <w:numPr>
          <w:ilvl w:val="0"/>
          <w:numId w:val="27"/>
        </w:numPr>
        <w:ind w:firstLineChars="0"/>
        <w:rPr>
          <w:lang w:eastAsia="zh-CN"/>
        </w:rPr>
      </w:pPr>
      <w:r>
        <w:rPr>
          <w:rFonts w:hint="eastAsia"/>
          <w:lang w:eastAsia="zh-CN"/>
        </w:rPr>
        <w:t>2 simple ALU is used for add sub shift etc.</w:t>
      </w:r>
    </w:p>
    <w:p w:rsidR="002A4571" w:rsidRDefault="00F838D2" w:rsidP="002A4571">
      <w:pPr>
        <w:pStyle w:val="ad"/>
        <w:numPr>
          <w:ilvl w:val="0"/>
          <w:numId w:val="27"/>
        </w:numPr>
        <w:ind w:firstLineChars="0"/>
        <w:rPr>
          <w:lang w:eastAsia="zh-CN"/>
        </w:rPr>
      </w:pPr>
      <w:r>
        <w:rPr>
          <w:rFonts w:hint="eastAsia"/>
          <w:lang w:eastAsia="zh-CN"/>
        </w:rPr>
        <w:t>1 complex ALU</w:t>
      </w:r>
      <w:r w:rsidR="002A4571">
        <w:rPr>
          <w:rFonts w:hint="eastAsia"/>
          <w:lang w:eastAsia="zh-CN"/>
        </w:rPr>
        <w:t xml:space="preserve"> for multiply and divide operation</w:t>
      </w:r>
    </w:p>
    <w:p w:rsidR="00F8125D" w:rsidRDefault="00F8125D" w:rsidP="002A4571">
      <w:pPr>
        <w:pStyle w:val="ad"/>
        <w:numPr>
          <w:ilvl w:val="0"/>
          <w:numId w:val="27"/>
        </w:numPr>
        <w:ind w:firstLineChars="0"/>
        <w:rPr>
          <w:lang w:eastAsia="zh-CN"/>
        </w:rPr>
      </w:pPr>
      <w:r>
        <w:rPr>
          <w:rFonts w:hint="eastAsia"/>
          <w:lang w:eastAsia="zh-CN"/>
        </w:rPr>
        <w:t>1 branch unit designed for branch instructions</w:t>
      </w:r>
    </w:p>
    <w:p w:rsidR="002A4571" w:rsidRDefault="002A4571" w:rsidP="002A4571">
      <w:pPr>
        <w:pStyle w:val="ad"/>
        <w:numPr>
          <w:ilvl w:val="0"/>
          <w:numId w:val="27"/>
        </w:numPr>
        <w:ind w:firstLineChars="0"/>
        <w:rPr>
          <w:lang w:eastAsia="zh-CN"/>
        </w:rPr>
      </w:pPr>
      <w:r>
        <w:rPr>
          <w:rFonts w:hint="eastAsia"/>
          <w:lang w:eastAsia="zh-CN"/>
        </w:rPr>
        <w:t>2 address generation unit, designed for load and store operation</w:t>
      </w:r>
    </w:p>
    <w:p w:rsidR="002A4571" w:rsidRDefault="002A4571" w:rsidP="002A4571">
      <w:pPr>
        <w:pStyle w:val="ad"/>
        <w:numPr>
          <w:ilvl w:val="0"/>
          <w:numId w:val="27"/>
        </w:numPr>
        <w:ind w:firstLineChars="0"/>
        <w:rPr>
          <w:lang w:eastAsia="zh-CN"/>
        </w:rPr>
      </w:pPr>
      <w:r>
        <w:rPr>
          <w:rFonts w:hint="eastAsia"/>
          <w:lang w:eastAsia="zh-CN"/>
        </w:rPr>
        <w:t>16-entry load and store queue, to keep data before d</w:t>
      </w:r>
      <w:r w:rsidR="007A7A3A">
        <w:rPr>
          <w:rFonts w:hint="eastAsia"/>
          <w:lang w:eastAsia="zh-CN"/>
        </w:rPr>
        <w:t xml:space="preserve">ata </w:t>
      </w:r>
      <w:r>
        <w:rPr>
          <w:rFonts w:hint="eastAsia"/>
          <w:lang w:eastAsia="zh-CN"/>
        </w:rPr>
        <w:t>cache access</w:t>
      </w:r>
    </w:p>
    <w:p w:rsidR="00486BA5" w:rsidRDefault="00E71431" w:rsidP="00486BA5">
      <w:pPr>
        <w:pStyle w:val="ad"/>
        <w:numPr>
          <w:ilvl w:val="0"/>
          <w:numId w:val="27"/>
        </w:numPr>
        <w:ind w:firstLineChars="0"/>
        <w:rPr>
          <w:lang w:eastAsia="zh-CN"/>
        </w:rPr>
      </w:pPr>
      <w:r>
        <w:rPr>
          <w:lang w:eastAsia="zh-CN"/>
        </w:rPr>
        <w:t>32</w:t>
      </w:r>
      <w:r w:rsidR="00486BA5">
        <w:rPr>
          <w:lang w:eastAsia="zh-CN"/>
        </w:rPr>
        <w:t xml:space="preserve">KB Virtually indexed physically tagged 2-way set associative </w:t>
      </w:r>
      <w:r>
        <w:rPr>
          <w:lang w:eastAsia="zh-CN"/>
        </w:rPr>
        <w:t xml:space="preserve">dual-port </w:t>
      </w:r>
      <w:r w:rsidR="00486BA5">
        <w:rPr>
          <w:lang w:eastAsia="zh-CN"/>
        </w:rPr>
        <w:t>level 1 data cache</w:t>
      </w:r>
    </w:p>
    <w:p w:rsidR="002A4571" w:rsidRDefault="00486BA5" w:rsidP="002A4571">
      <w:pPr>
        <w:pStyle w:val="ad"/>
        <w:numPr>
          <w:ilvl w:val="0"/>
          <w:numId w:val="27"/>
        </w:numPr>
        <w:ind w:firstLineChars="0"/>
        <w:rPr>
          <w:lang w:eastAsia="zh-CN"/>
        </w:rPr>
      </w:pPr>
      <w:r>
        <w:rPr>
          <w:lang w:eastAsia="zh-CN"/>
        </w:rPr>
        <w:t xml:space="preserve">level 1 data </w:t>
      </w:r>
      <w:r w:rsidR="002A4571">
        <w:rPr>
          <w:rFonts w:hint="eastAsia"/>
          <w:lang w:eastAsia="zh-CN"/>
        </w:rPr>
        <w:t>cache is designed with 8 interleaved banks</w:t>
      </w:r>
      <w:r w:rsidR="004820B2">
        <w:rPr>
          <w:lang w:eastAsia="zh-CN"/>
        </w:rPr>
        <w:t xml:space="preserve"> each way</w:t>
      </w:r>
      <w:r w:rsidR="00584D8E">
        <w:rPr>
          <w:lang w:eastAsia="zh-CN"/>
        </w:rPr>
        <w:t>,</w:t>
      </w:r>
      <w:r w:rsidR="002A4571">
        <w:rPr>
          <w:rFonts w:hint="eastAsia"/>
          <w:lang w:eastAsia="zh-CN"/>
        </w:rPr>
        <w:t xml:space="preserve"> </w:t>
      </w:r>
      <w:r w:rsidR="00492159">
        <w:rPr>
          <w:lang w:eastAsia="zh-CN"/>
        </w:rPr>
        <w:t>2</w:t>
      </w:r>
      <w:r w:rsidR="002A4571">
        <w:rPr>
          <w:rFonts w:hint="eastAsia"/>
          <w:lang w:eastAsia="zh-CN"/>
        </w:rPr>
        <w:t>KB each bank</w:t>
      </w:r>
    </w:p>
    <w:p w:rsidR="00B53089" w:rsidRDefault="00B53089" w:rsidP="002A4571">
      <w:pPr>
        <w:pStyle w:val="ad"/>
        <w:numPr>
          <w:ilvl w:val="0"/>
          <w:numId w:val="27"/>
        </w:numPr>
        <w:ind w:firstLineChars="0"/>
        <w:rPr>
          <w:lang w:eastAsia="zh-CN"/>
        </w:rPr>
      </w:pPr>
      <w:r>
        <w:rPr>
          <w:rFonts w:hint="eastAsia"/>
          <w:lang w:eastAsia="zh-CN"/>
        </w:rPr>
        <w:t>Data cache write strategy: hit: write back; miss: write allocate;</w:t>
      </w:r>
      <w:r w:rsidR="0065757B">
        <w:rPr>
          <w:rFonts w:hint="eastAsia"/>
          <w:lang w:eastAsia="zh-CN"/>
        </w:rPr>
        <w:t xml:space="preserve"> with LRU replace strategy</w:t>
      </w:r>
    </w:p>
    <w:p w:rsidR="00B33DF3" w:rsidRDefault="00B33DF3" w:rsidP="00B33DF3">
      <w:pPr>
        <w:pStyle w:val="ad"/>
        <w:numPr>
          <w:ilvl w:val="0"/>
          <w:numId w:val="27"/>
        </w:numPr>
        <w:ind w:firstLineChars="0"/>
        <w:rPr>
          <w:lang w:eastAsia="zh-CN"/>
        </w:rPr>
      </w:pPr>
      <w:r>
        <w:rPr>
          <w:lang w:eastAsia="zh-CN"/>
        </w:rPr>
        <w:t xml:space="preserve">Two </w:t>
      </w:r>
      <w:r w:rsidR="00F410EE">
        <w:rPr>
          <w:lang w:eastAsia="zh-CN"/>
        </w:rPr>
        <w:t xml:space="preserve">full associative </w:t>
      </w:r>
      <w:r>
        <w:rPr>
          <w:lang w:eastAsia="zh-CN"/>
        </w:rPr>
        <w:t xml:space="preserve">data TLBs for each cache port. </w:t>
      </w:r>
    </w:p>
    <w:p w:rsidR="00B33DF3" w:rsidRDefault="00B33DF3" w:rsidP="00B33DF3">
      <w:pPr>
        <w:pStyle w:val="ad"/>
        <w:numPr>
          <w:ilvl w:val="0"/>
          <w:numId w:val="27"/>
        </w:numPr>
        <w:ind w:firstLineChars="0"/>
        <w:rPr>
          <w:lang w:eastAsia="zh-CN"/>
        </w:rPr>
      </w:pPr>
      <w:r>
        <w:rPr>
          <w:lang w:eastAsia="zh-CN"/>
        </w:rPr>
        <w:t xml:space="preserve">Data TLB </w:t>
      </w:r>
      <w:r w:rsidR="005B11E6">
        <w:rPr>
          <w:lang w:eastAsia="zh-CN"/>
        </w:rPr>
        <w:t xml:space="preserve">have </w:t>
      </w:r>
      <w:r>
        <w:rPr>
          <w:lang w:eastAsia="zh-CN"/>
        </w:rPr>
        <w:t>40-entry, 32 entries for 4K page, and 8 entries for 2M page</w:t>
      </w:r>
    </w:p>
    <w:p w:rsidR="00650B31" w:rsidRDefault="00650B31" w:rsidP="002A4571">
      <w:pPr>
        <w:pStyle w:val="ad"/>
        <w:numPr>
          <w:ilvl w:val="0"/>
          <w:numId w:val="27"/>
        </w:numPr>
        <w:ind w:firstLineChars="0"/>
        <w:rPr>
          <w:lang w:eastAsia="zh-CN"/>
        </w:rPr>
      </w:pPr>
      <w:r>
        <w:rPr>
          <w:rFonts w:hint="eastAsia"/>
          <w:lang w:eastAsia="zh-CN"/>
        </w:rPr>
        <w:t>Pipelined data cache write operation.</w:t>
      </w:r>
      <w:r>
        <w:rPr>
          <w:rFonts w:hint="eastAsia"/>
          <w:color w:val="AEAAAA" w:themeColor="background2" w:themeShade="BF"/>
          <w:lang w:eastAsia="zh-CN"/>
        </w:rPr>
        <w:t>16-</w:t>
      </w:r>
      <w:r w:rsidRPr="00650B31">
        <w:rPr>
          <w:rFonts w:hint="eastAsia"/>
          <w:color w:val="AEAAAA" w:themeColor="background2" w:themeShade="BF"/>
          <w:lang w:eastAsia="zh-CN"/>
        </w:rPr>
        <w:t>entry write buffer</w:t>
      </w:r>
    </w:p>
    <w:p w:rsidR="00BA609D" w:rsidRPr="0087600E" w:rsidRDefault="00BA609D" w:rsidP="00594BF9">
      <w:pPr>
        <w:pStyle w:val="ad"/>
        <w:numPr>
          <w:ilvl w:val="0"/>
          <w:numId w:val="27"/>
        </w:numPr>
        <w:ind w:firstLineChars="0"/>
        <w:rPr>
          <w:lang w:eastAsia="zh-CN"/>
        </w:rPr>
      </w:pPr>
      <w:r>
        <w:rPr>
          <w:rFonts w:hint="eastAsia"/>
          <w:lang w:eastAsia="zh-CN"/>
        </w:rPr>
        <w:t>64-entry reorder buffer is used to support 8 wide retire</w:t>
      </w:r>
      <w:r w:rsidR="007A7A3A">
        <w:rPr>
          <w:rFonts w:hint="eastAsia"/>
          <w:lang w:eastAsia="zh-CN"/>
        </w:rPr>
        <w:t>ment</w:t>
      </w:r>
    </w:p>
    <w:p w:rsidR="008E417B" w:rsidRDefault="008E417B" w:rsidP="00192367">
      <w:pPr>
        <w:pStyle w:val="ad"/>
        <w:ind w:left="420" w:firstLineChars="0" w:firstLine="0"/>
        <w:rPr>
          <w:lang w:eastAsia="zh-CN"/>
        </w:rPr>
      </w:pPr>
    </w:p>
    <w:p w:rsidR="00E82B8C" w:rsidRDefault="00E82B8C">
      <w:pPr>
        <w:widowControl/>
        <w:suppressAutoHyphens w:val="0"/>
        <w:spacing w:before="0" w:after="0"/>
        <w:jc w:val="left"/>
        <w:rPr>
          <w:rFonts w:ascii="Verdana" w:eastAsia="黑体" w:hAnsi="Verdana"/>
          <w:b/>
          <w:bCs/>
          <w:sz w:val="32"/>
          <w:szCs w:val="32"/>
        </w:rPr>
      </w:pPr>
      <w:r>
        <w:br w:type="page"/>
      </w:r>
    </w:p>
    <w:p w:rsidR="00393E85" w:rsidRDefault="00984F2E" w:rsidP="00393E85">
      <w:pPr>
        <w:pStyle w:val="2"/>
      </w:pPr>
      <w:bookmarkStart w:id="5" w:name="_Toc494730901"/>
      <w:r>
        <w:lastRenderedPageBreak/>
        <w:t>Pipeline architecture of Ace</w:t>
      </w:r>
      <w:r w:rsidR="00393E85">
        <w:t>21064</w:t>
      </w:r>
      <w:bookmarkEnd w:id="5"/>
    </w:p>
    <w:p w:rsidR="00E82B8C" w:rsidRDefault="00E82B8C" w:rsidP="00E82B8C">
      <w:r>
        <w:t>Ace21064 pipeline architecture is detailed here, there are 12 pipeline stages:</w:t>
      </w:r>
    </w:p>
    <w:p w:rsidR="00E82B8C" w:rsidRDefault="00992184" w:rsidP="00565BA0">
      <w:pPr>
        <w:pStyle w:val="ad"/>
        <w:numPr>
          <w:ilvl w:val="0"/>
          <w:numId w:val="38"/>
        </w:numPr>
        <w:ind w:firstLineChars="0"/>
      </w:pPr>
      <w:r>
        <w:t>S</w:t>
      </w:r>
      <w:r w:rsidR="00E82B8C">
        <w:t>tage0: get the pc_f0 from PC generator, and use this PC to access iCache, iTLB, BTB, RAS and BPD simultaneou</w:t>
      </w:r>
      <w:bookmarkStart w:id="6" w:name="_GoBack"/>
      <w:bookmarkEnd w:id="6"/>
      <w:r w:rsidR="00E82B8C">
        <w:t>sly.</w:t>
      </w:r>
    </w:p>
    <w:p w:rsidR="00992184" w:rsidRPr="00E82B8C" w:rsidRDefault="00391EF5" w:rsidP="00565BA0">
      <w:pPr>
        <w:pStyle w:val="ad"/>
        <w:numPr>
          <w:ilvl w:val="0"/>
          <w:numId w:val="38"/>
        </w:numPr>
        <w:ind w:firstLineChars="0"/>
      </w:pPr>
      <w:r>
        <w:t>Stage1:</w:t>
      </w:r>
    </w:p>
    <w:p w:rsidR="007F561B" w:rsidRDefault="00C64297" w:rsidP="00565BA0">
      <w:pPr>
        <w:keepNext/>
        <w:jc w:val="center"/>
      </w:pPr>
      <w:r>
        <w:object w:dxaOrig="6046" w:dyaOrig="4126">
          <v:shape id="_x0000_i1026" type="#_x0000_t75" style="width:420.35pt;height:286.9pt" o:ole="">
            <v:imagedata r:id="rId10" o:title=""/>
          </v:shape>
          <o:OLEObject Type="Embed" ProgID="Visio.Drawing.15" ShapeID="_x0000_i1026" DrawAspect="Content" ObjectID="_1568663996" r:id="rId11"/>
        </w:object>
      </w:r>
    </w:p>
    <w:p w:rsidR="00CE6B12" w:rsidRPr="00CE6B12" w:rsidRDefault="007F561B" w:rsidP="007F561B">
      <w:pPr>
        <w:pStyle w:val="ae"/>
        <w:jc w:val="center"/>
      </w:pPr>
      <w:bookmarkStart w:id="7" w:name="_Toc494730994"/>
      <w:r>
        <w:t xml:space="preserve">Figure </w:t>
      </w:r>
      <w:fldSimple w:instr=" STYLEREF 1 \s ">
        <w:r w:rsidR="0006312F">
          <w:rPr>
            <w:noProof/>
          </w:rPr>
          <w:t>1</w:t>
        </w:r>
      </w:fldSimple>
      <w:r w:rsidR="00C349F9">
        <w:noBreakHyphen/>
      </w:r>
      <w:fldSimple w:instr=" SEQ Figure \* ARABIC \s 1 ">
        <w:r w:rsidR="0006312F">
          <w:rPr>
            <w:noProof/>
          </w:rPr>
          <w:t>2</w:t>
        </w:r>
      </w:fldSimple>
      <w:r>
        <w:t xml:space="preserve"> Ace21064 </w:t>
      </w:r>
      <w:r w:rsidR="00CA426C">
        <w:t xml:space="preserve">Integer </w:t>
      </w:r>
      <w:r>
        <w:t>Pipeline</w:t>
      </w:r>
      <w:bookmarkEnd w:id="7"/>
    </w:p>
    <w:p w:rsidR="00393E85" w:rsidRPr="00393E85" w:rsidRDefault="00393E85" w:rsidP="00393E85"/>
    <w:p w:rsidR="002402E7" w:rsidRDefault="002402E7" w:rsidP="00E61E5A">
      <w:pPr>
        <w:pStyle w:val="1"/>
      </w:pPr>
      <w:bookmarkStart w:id="8" w:name="_Toc494730902"/>
      <w:r>
        <w:lastRenderedPageBreak/>
        <w:t>Level 1 Instruction Cache</w:t>
      </w:r>
      <w:r w:rsidR="00F24548">
        <w:t xml:space="preserve"> (iCache)</w:t>
      </w:r>
      <w:bookmarkEnd w:id="8"/>
    </w:p>
    <w:p w:rsidR="002402E7" w:rsidRDefault="002402E7" w:rsidP="002402E7">
      <w:pPr>
        <w:pStyle w:val="2"/>
      </w:pPr>
      <w:bookmarkStart w:id="9" w:name="_Toc494730903"/>
      <w:r>
        <w:t>Overview</w:t>
      </w:r>
      <w:bookmarkEnd w:id="9"/>
    </w:p>
    <w:p w:rsidR="00B03421" w:rsidRDefault="00AD56E5" w:rsidP="00B03421">
      <w:r>
        <w:t>Level 1 instruction cache of Ace</w:t>
      </w:r>
      <w:r w:rsidR="00B03421">
        <w:t xml:space="preserve">21064 is a two way-associative, </w:t>
      </w:r>
      <w:r w:rsidR="008D301B">
        <w:t>virtual</w:t>
      </w:r>
      <w:r w:rsidR="002A3689">
        <w:t>ly</w:t>
      </w:r>
      <w:r w:rsidR="008D301B">
        <w:t xml:space="preserve"> indexed</w:t>
      </w:r>
      <w:r w:rsidR="00E1657B">
        <w:t xml:space="preserve"> </w:t>
      </w:r>
      <w:r w:rsidR="002A3689">
        <w:t xml:space="preserve">and </w:t>
      </w:r>
      <w:r w:rsidR="001809FA">
        <w:t>p</w:t>
      </w:r>
      <w:r w:rsidR="00E1657B">
        <w:t>hysical</w:t>
      </w:r>
      <w:r w:rsidR="002A3689">
        <w:t>ly</w:t>
      </w:r>
      <w:r w:rsidR="00E1657B">
        <w:t xml:space="preserve"> tag</w:t>
      </w:r>
      <w:r w:rsidR="0057101E">
        <w:t>g</w:t>
      </w:r>
      <w:r w:rsidR="00CE6B12">
        <w:t>ed cache</w:t>
      </w:r>
      <w:r w:rsidR="008D301B">
        <w:t xml:space="preserve">, </w:t>
      </w:r>
      <w:r w:rsidR="00506FD0">
        <w:t>each data block</w:t>
      </w:r>
      <w:r w:rsidR="002A3689">
        <w:t xml:space="preserve"> has 32 bytes, 128 cache lines in each way</w:t>
      </w:r>
      <w:r w:rsidR="008D301B">
        <w:t xml:space="preserve">, </w:t>
      </w:r>
      <w:r w:rsidR="002A3689">
        <w:t xml:space="preserve">40bits physical address is designed for temporary, so 28bits higher address range is kept in tag array of each cache line, </w:t>
      </w:r>
      <w:r w:rsidR="0057101E">
        <w:t>T</w:t>
      </w:r>
      <w:r w:rsidR="008D301B">
        <w:t>otal size of l1</w:t>
      </w:r>
      <w:r w:rsidR="003E7781">
        <w:t>icache is 16</w:t>
      </w:r>
      <w:r w:rsidR="0057101E">
        <w:t>KB</w:t>
      </w:r>
      <w:r w:rsidR="00B82344">
        <w:t>, and memory is managed in 4KB page size</w:t>
      </w:r>
      <w:r w:rsidR="0057101E">
        <w:t>.</w:t>
      </w:r>
      <w:r w:rsidR="00E34195">
        <w:t xml:space="preserve"> </w:t>
      </w:r>
    </w:p>
    <w:p w:rsidR="0057101E" w:rsidRPr="00B03421" w:rsidRDefault="0057101E" w:rsidP="00B03421"/>
    <w:p w:rsidR="002402E7" w:rsidRDefault="002402E7" w:rsidP="002402E7">
      <w:pPr>
        <w:pStyle w:val="3"/>
      </w:pPr>
      <w:bookmarkStart w:id="10" w:name="_Toc494730904"/>
      <w:r>
        <w:t>Introduction</w:t>
      </w:r>
      <w:bookmarkEnd w:id="10"/>
    </w:p>
    <w:p w:rsidR="00EF1197" w:rsidRPr="00EF1197" w:rsidRDefault="00EF1197" w:rsidP="00EF1197">
      <w:r>
        <w:t>In order to reduce the hit time of level 1 cache, virtually indexed, physically tagged cache architecture is used, as widely used in mod</w:t>
      </w:r>
      <w:r w:rsidR="00392581">
        <w:t xml:space="preserve">ern processor. The overview of instruction </w:t>
      </w:r>
      <w:r>
        <w:t>cache system of Ace21064 is showing below:</w:t>
      </w:r>
    </w:p>
    <w:p w:rsidR="00EF1197" w:rsidRDefault="00955404" w:rsidP="00EF1197">
      <w:pPr>
        <w:keepNext/>
        <w:jc w:val="center"/>
      </w:pPr>
      <w:r>
        <w:object w:dxaOrig="7897" w:dyaOrig="5749">
          <v:shape id="_x0000_i1027" type="#_x0000_t75" style="width:396.55pt;height:4in" o:ole="">
            <v:imagedata r:id="rId12" o:title=""/>
          </v:shape>
          <o:OLEObject Type="Embed" ProgID="Visio.Drawing.15" ShapeID="_x0000_i1027" DrawAspect="Content" ObjectID="_1568663997" r:id="rId13"/>
        </w:object>
      </w:r>
    </w:p>
    <w:p w:rsidR="00CA663A" w:rsidRDefault="00EF1197" w:rsidP="00EF1197">
      <w:pPr>
        <w:pStyle w:val="ae"/>
        <w:jc w:val="center"/>
      </w:pPr>
      <w:bookmarkStart w:id="11" w:name="_Toc494730995"/>
      <w:r>
        <w:t xml:space="preserve">Figure </w:t>
      </w:r>
      <w:fldSimple w:instr=" STYLEREF 1 \s ">
        <w:r w:rsidR="0006312F">
          <w:rPr>
            <w:noProof/>
          </w:rPr>
          <w:t>2</w:t>
        </w:r>
      </w:fldSimple>
      <w:r w:rsidR="00C349F9">
        <w:noBreakHyphen/>
      </w:r>
      <w:fldSimple w:instr=" SEQ Figure \* ARABIC \s 1 ">
        <w:r w:rsidR="0006312F">
          <w:rPr>
            <w:noProof/>
          </w:rPr>
          <w:t>1</w:t>
        </w:r>
      </w:fldSimple>
      <w:r>
        <w:t xml:space="preserve"> </w:t>
      </w:r>
      <w:r w:rsidR="00BD67FB">
        <w:t xml:space="preserve">Instruction </w:t>
      </w:r>
      <w:r w:rsidR="00EB2167">
        <w:t>Cache</w:t>
      </w:r>
      <w:r>
        <w:t xml:space="preserve"> </w:t>
      </w:r>
      <w:r w:rsidR="00BD67FB">
        <w:t>O</w:t>
      </w:r>
      <w:r>
        <w:t>verview</w:t>
      </w:r>
      <w:bookmarkEnd w:id="11"/>
    </w:p>
    <w:p w:rsidR="00AE6E05" w:rsidRDefault="00EF1197" w:rsidP="00EF1197">
      <w:r>
        <w:t>Ace21064 is 64bits architecture</w:t>
      </w:r>
      <w:r w:rsidR="00340E49">
        <w:t>,</w:t>
      </w:r>
      <w:r w:rsidR="004312A8">
        <w:t xml:space="preserve"> and physical address is remained to 40bits for current design.</w:t>
      </w:r>
      <w:r>
        <w:t xml:space="preserve"> </w:t>
      </w:r>
      <w:r w:rsidR="004312A8">
        <w:t>Totally 1TB address range can be accessed, t</w:t>
      </w:r>
      <w:r>
        <w:t xml:space="preserve">he memory system is </w:t>
      </w:r>
      <w:r w:rsidR="00340E49">
        <w:t xml:space="preserve">managed in 4KB page size, so the low 12bits of virtual address is used as page offset, due to the two-way associative cache organization the total cache capability is </w:t>
      </w:r>
      <w:r w:rsidR="003E7781">
        <w:t>16</w:t>
      </w:r>
      <w:r w:rsidR="00340E49">
        <w:t xml:space="preserve">KB large. </w:t>
      </w:r>
      <w:r w:rsidR="005F7497">
        <w:t>T</w:t>
      </w:r>
      <w:r w:rsidR="00340E49">
        <w:t xml:space="preserve">o support the 4-issue pipeline, the fetch stage is designed in 8 </w:t>
      </w:r>
      <w:r w:rsidR="00AA6E4F">
        <w:t xml:space="preserve">instructions per-fetch, so the instruction </w:t>
      </w:r>
      <w:r w:rsidR="00340E49">
        <w:t>cache is designed to 8 words per-entry</w:t>
      </w:r>
      <w:r w:rsidR="005F7497">
        <w:t xml:space="preserve"> for design convenient.</w:t>
      </w:r>
      <w:r w:rsidR="00340E49">
        <w:t xml:space="preserve"> </w:t>
      </w:r>
      <w:r w:rsidR="005F7497">
        <w:t>T</w:t>
      </w:r>
      <w:r w:rsidR="00340E49">
        <w:t xml:space="preserve">otally </w:t>
      </w:r>
      <w:r w:rsidR="005F7497">
        <w:t>32bytes needs</w:t>
      </w:r>
      <w:r w:rsidR="00340E49">
        <w:t xml:space="preserve"> 5 bits to index each byte in a cache entry</w:t>
      </w:r>
      <w:r w:rsidR="005F7497">
        <w:t>, named block offset</w:t>
      </w:r>
      <w:r w:rsidR="00340E49">
        <w:t>.</w:t>
      </w:r>
      <w:r w:rsidR="00AE6E05">
        <w:t xml:space="preserve"> The width of index segment can be calculate following the formula:</w:t>
      </w:r>
    </w:p>
    <w:p w:rsidR="00AE6E05" w:rsidRPr="00B561F4" w:rsidRDefault="00522DEC" w:rsidP="00EF1197">
      <m:oMathPara>
        <m:oMath>
          <m:sSup>
            <m:sSupPr>
              <m:ctrlPr>
                <w:rPr>
                  <w:rFonts w:ascii="Cambria Math" w:hAnsi="Cambria Math"/>
                  <w:i/>
                </w:rPr>
              </m:ctrlPr>
            </m:sSupPr>
            <m:e>
              <m:r>
                <w:rPr>
                  <w:rFonts w:ascii="Cambria Math" w:hAnsi="Cambria Math"/>
                </w:rPr>
                <m:t>2</m:t>
              </m:r>
            </m:e>
            <m:sup>
              <m:r>
                <w:rPr>
                  <w:rFonts w:ascii="Cambria Math" w:hAnsi="Cambria Math"/>
                </w:rPr>
                <m:t>index</m:t>
              </m:r>
            </m:sup>
          </m:sSup>
          <m:r>
            <w:rPr>
              <w:rFonts w:ascii="Cambria Math" w:hAnsi="Cambria Math"/>
            </w:rPr>
            <m:t>=cache size/(block size*set associativity)</m:t>
          </m:r>
        </m:oMath>
      </m:oMathPara>
    </w:p>
    <w:p w:rsidR="005F13A1" w:rsidRDefault="00B561F4" w:rsidP="00EF1197">
      <w:r>
        <w:lastRenderedPageBreak/>
        <w:t>Or following the page width, 7 bits are left for cache line index, so there are 128 cache line in each way.</w:t>
      </w:r>
    </w:p>
    <w:p w:rsidR="00EF1197" w:rsidRPr="00EF1197" w:rsidRDefault="00AE6E05" w:rsidP="00EF1197">
      <w:r>
        <w:t>According the width of physical address, 28bits need to be kept in tag array of icache</w:t>
      </w:r>
      <w:r w:rsidR="00B561F4">
        <w:t>, which will be compared with the hit-value of iTLB to determine the fetch operation is hit or not.</w:t>
      </w:r>
    </w:p>
    <w:p w:rsidR="002402E7" w:rsidRDefault="002402E7" w:rsidP="002402E7">
      <w:pPr>
        <w:pStyle w:val="3"/>
      </w:pPr>
      <w:bookmarkStart w:id="12" w:name="_Toc494730905"/>
      <w:r>
        <w:t>Architecture</w:t>
      </w:r>
      <w:bookmarkEnd w:id="12"/>
    </w:p>
    <w:p w:rsidR="00CE6C56" w:rsidRDefault="00CE6C56" w:rsidP="00CE6C56">
      <w:pPr>
        <w:keepNext/>
        <w:jc w:val="center"/>
      </w:pPr>
    </w:p>
    <w:p w:rsidR="00CE6C56" w:rsidRPr="00CE6C56" w:rsidRDefault="00CE6C56" w:rsidP="00CE6C56">
      <w:pPr>
        <w:pStyle w:val="ae"/>
        <w:jc w:val="center"/>
      </w:pPr>
      <w:bookmarkStart w:id="13" w:name="_Toc494730996"/>
      <w:r>
        <w:t xml:space="preserve">Figure </w:t>
      </w:r>
      <w:fldSimple w:instr=" STYLEREF 1 \s ">
        <w:r w:rsidR="0006312F">
          <w:rPr>
            <w:noProof/>
          </w:rPr>
          <w:t>2</w:t>
        </w:r>
      </w:fldSimple>
      <w:r w:rsidR="00C349F9">
        <w:noBreakHyphen/>
      </w:r>
      <w:fldSimple w:instr=" SEQ Figure \* ARABIC \s 1 ">
        <w:r w:rsidR="0006312F">
          <w:rPr>
            <w:noProof/>
          </w:rPr>
          <w:t>2</w:t>
        </w:r>
      </w:fldSimple>
      <w:r>
        <w:t xml:space="preserve"> ace_icache block d</w:t>
      </w:r>
      <w:r w:rsidR="00E62154">
        <w:t>i</w:t>
      </w:r>
      <w:r>
        <w:t>agram</w:t>
      </w:r>
      <w:bookmarkEnd w:id="13"/>
    </w:p>
    <w:p w:rsidR="002402E7" w:rsidRDefault="002402E7" w:rsidP="002402E7">
      <w:pPr>
        <w:pStyle w:val="3"/>
      </w:pPr>
      <w:bookmarkStart w:id="14" w:name="_Toc494730906"/>
      <w:r>
        <w:t>Signals</w:t>
      </w:r>
      <w:bookmarkEnd w:id="14"/>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E25537" w:rsidRPr="00E25537" w:rsidTr="007F7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E25537" w:rsidRPr="00E25537" w:rsidRDefault="00E25537" w:rsidP="00E25537">
            <w:r w:rsidRPr="00E25537">
              <w:rPr>
                <w:rFonts w:hint="cs"/>
              </w:rPr>
              <w:t>P</w:t>
            </w:r>
            <w:r w:rsidRPr="00E25537">
              <w:t>ort</w:t>
            </w:r>
          </w:p>
        </w:tc>
        <w:tc>
          <w:tcPr>
            <w:tcW w:w="606" w:type="pct"/>
            <w:tcBorders>
              <w:bottom w:val="none" w:sz="0" w:space="0" w:color="auto"/>
            </w:tcBorders>
          </w:tcPr>
          <w:p w:rsidR="00E25537" w:rsidRPr="00E25537" w:rsidRDefault="00E25537" w:rsidP="00E25537">
            <w:pPr>
              <w:cnfStyle w:val="100000000000" w:firstRow="1" w:lastRow="0" w:firstColumn="0" w:lastColumn="0" w:oddVBand="0" w:evenVBand="0" w:oddHBand="0" w:evenHBand="0" w:firstRowFirstColumn="0" w:firstRowLastColumn="0" w:lastRowFirstColumn="0" w:lastRowLastColumn="0"/>
            </w:pPr>
            <w:r w:rsidRPr="00E25537">
              <w:rPr>
                <w:rFonts w:hint="cs"/>
              </w:rPr>
              <w:t>D</w:t>
            </w:r>
            <w:r w:rsidRPr="00E25537">
              <w:t>irection</w:t>
            </w:r>
          </w:p>
        </w:tc>
        <w:tc>
          <w:tcPr>
            <w:tcW w:w="452" w:type="pct"/>
            <w:tcBorders>
              <w:bottom w:val="none" w:sz="0" w:space="0" w:color="auto"/>
            </w:tcBorders>
          </w:tcPr>
          <w:p w:rsidR="00E25537" w:rsidRPr="00E25537" w:rsidRDefault="00E25537" w:rsidP="00E25537">
            <w:pPr>
              <w:cnfStyle w:val="100000000000" w:firstRow="1" w:lastRow="0" w:firstColumn="0" w:lastColumn="0" w:oddVBand="0" w:evenVBand="0" w:oddHBand="0" w:evenHBand="0" w:firstRowFirstColumn="0" w:firstRowLastColumn="0" w:lastRowFirstColumn="0" w:lastRowLastColumn="0"/>
            </w:pPr>
            <w:r w:rsidRPr="00E25537">
              <w:rPr>
                <w:rFonts w:hint="cs"/>
              </w:rPr>
              <w:t>W</w:t>
            </w:r>
            <w:r w:rsidRPr="00E25537">
              <w:t>idth</w:t>
            </w:r>
          </w:p>
        </w:tc>
        <w:tc>
          <w:tcPr>
            <w:tcW w:w="3038" w:type="pct"/>
            <w:tcBorders>
              <w:bottom w:val="none" w:sz="0" w:space="0" w:color="auto"/>
            </w:tcBorders>
          </w:tcPr>
          <w:p w:rsidR="00E25537" w:rsidRPr="00E25537" w:rsidRDefault="00E25537" w:rsidP="00E25537">
            <w:pPr>
              <w:cnfStyle w:val="100000000000" w:firstRow="1" w:lastRow="0" w:firstColumn="0" w:lastColumn="0" w:oddVBand="0" w:evenVBand="0" w:oddHBand="0" w:evenHBand="0" w:firstRowFirstColumn="0" w:firstRowLastColumn="0" w:lastRowFirstColumn="0" w:lastRowLastColumn="0"/>
            </w:pPr>
            <w:r w:rsidRPr="00E25537">
              <w:rPr>
                <w:rFonts w:hint="cs"/>
              </w:rPr>
              <w:t>D</w:t>
            </w:r>
            <w:r w:rsidRPr="00E25537">
              <w:t>escription</w:t>
            </w:r>
          </w:p>
        </w:tc>
      </w:tr>
      <w:tr w:rsidR="00804B51" w:rsidRPr="00E25537" w:rsidTr="00804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4B51" w:rsidRPr="0030106F" w:rsidRDefault="00804B51" w:rsidP="00E25537">
            <w:pPr>
              <w:rPr>
                <w:bCs w:val="0"/>
              </w:rPr>
            </w:pPr>
            <w:r w:rsidRPr="0030106F">
              <w:rPr>
                <w:bCs w:val="0"/>
              </w:rPr>
              <w:t>Common Interface</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r w:rsidRPr="00E25537">
              <w:rPr>
                <w:b w:val="0"/>
              </w:rPr>
              <w:t>clock</w:t>
            </w:r>
          </w:p>
        </w:tc>
        <w:tc>
          <w:tcPr>
            <w:tcW w:w="606"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i</w:t>
            </w:r>
            <w:r w:rsidRPr="00E25537">
              <w:rPr>
                <w:rFonts w:hint="eastAsia"/>
              </w:rPr>
              <w:t>nput</w:t>
            </w:r>
          </w:p>
        </w:tc>
        <w:tc>
          <w:tcPr>
            <w:tcW w:w="452"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rPr>
                <w:rFonts w:hint="eastAsia"/>
              </w:rPr>
              <w:t>1</w:t>
            </w:r>
          </w:p>
        </w:tc>
        <w:tc>
          <w:tcPr>
            <w:tcW w:w="3038"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system clock</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r w:rsidRPr="00E25537">
              <w:rPr>
                <w:b w:val="0"/>
              </w:rPr>
              <w:t>reset_n</w:t>
            </w:r>
          </w:p>
        </w:tc>
        <w:tc>
          <w:tcPr>
            <w:tcW w:w="606"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r w:rsidRPr="00E25537">
              <w:t>input</w:t>
            </w:r>
          </w:p>
        </w:tc>
        <w:tc>
          <w:tcPr>
            <w:tcW w:w="452"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r w:rsidRPr="00E25537">
              <w:t>1</w:t>
            </w:r>
          </w:p>
        </w:tc>
        <w:tc>
          <w:tcPr>
            <w:tcW w:w="3038"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r w:rsidRPr="00E25537">
              <w:t>system reset low active</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r w:rsidRPr="00E25537">
              <w:rPr>
                <w:b w:val="0"/>
              </w:rPr>
              <w:t>pc_</w:t>
            </w:r>
            <w:r>
              <w:rPr>
                <w:b w:val="0"/>
              </w:rPr>
              <w:t>s</w:t>
            </w:r>
            <w:r w:rsidRPr="00E25537">
              <w:rPr>
                <w:b w:val="0"/>
              </w:rPr>
              <w:t>0</w:t>
            </w:r>
            <w:r>
              <w:rPr>
                <w:b w:val="0"/>
              </w:rPr>
              <w:t>_i</w:t>
            </w:r>
          </w:p>
        </w:tc>
        <w:tc>
          <w:tcPr>
            <w:tcW w:w="606"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input</w:t>
            </w:r>
          </w:p>
        </w:tc>
        <w:tc>
          <w:tcPr>
            <w:tcW w:w="452"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rsidRPr="00E25537">
              <w:t>64</w:t>
            </w:r>
          </w:p>
        </w:tc>
        <w:tc>
          <w:tcPr>
            <w:tcW w:w="3038" w:type="pct"/>
          </w:tcPr>
          <w:p w:rsidR="00E25537" w:rsidRPr="00E25537" w:rsidRDefault="00E25537" w:rsidP="00E25537">
            <w:pPr>
              <w:cnfStyle w:val="000000000000" w:firstRow="0" w:lastRow="0" w:firstColumn="0" w:lastColumn="0" w:oddVBand="0" w:evenVBand="0" w:oddHBand="0" w:evenHBand="0" w:firstRowFirstColumn="0" w:firstRowLastColumn="0" w:lastRowFirstColumn="0" w:lastRowLastColumn="0"/>
            </w:pPr>
            <w:r>
              <w:t>program counter in pipeline</w:t>
            </w:r>
            <w:r w:rsidRPr="00E25537">
              <w:t xml:space="preserve"> stage 0</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672214" w:rsidP="00E25537">
            <w:pPr>
              <w:rPr>
                <w:b w:val="0"/>
              </w:rPr>
            </w:pPr>
            <w:r>
              <w:rPr>
                <w:b w:val="0"/>
              </w:rPr>
              <w:t>pc_s1_i</w:t>
            </w:r>
          </w:p>
        </w:tc>
        <w:tc>
          <w:tcPr>
            <w:tcW w:w="606" w:type="pct"/>
          </w:tcPr>
          <w:p w:rsidR="00E25537" w:rsidRPr="00E25537" w:rsidRDefault="00672214" w:rsidP="00E25537">
            <w:pPr>
              <w:cnfStyle w:val="000000100000" w:firstRow="0" w:lastRow="0" w:firstColumn="0" w:lastColumn="0" w:oddVBand="0" w:evenVBand="0" w:oddHBand="1" w:evenHBand="0" w:firstRowFirstColumn="0" w:firstRowLastColumn="0" w:lastRowFirstColumn="0" w:lastRowLastColumn="0"/>
            </w:pPr>
            <w:r>
              <w:t>input</w:t>
            </w:r>
          </w:p>
        </w:tc>
        <w:tc>
          <w:tcPr>
            <w:tcW w:w="452" w:type="pct"/>
          </w:tcPr>
          <w:p w:rsidR="00E25537" w:rsidRPr="00E25537" w:rsidRDefault="00672214" w:rsidP="00E25537">
            <w:pPr>
              <w:cnfStyle w:val="000000100000" w:firstRow="0" w:lastRow="0" w:firstColumn="0" w:lastColumn="0" w:oddVBand="0" w:evenVBand="0" w:oddHBand="1" w:evenHBand="0" w:firstRowFirstColumn="0" w:firstRowLastColumn="0" w:lastRowFirstColumn="0" w:lastRowLastColumn="0"/>
            </w:pPr>
            <w:r>
              <w:t>64</w:t>
            </w:r>
          </w:p>
        </w:tc>
        <w:tc>
          <w:tcPr>
            <w:tcW w:w="3038" w:type="pct"/>
          </w:tcPr>
          <w:p w:rsidR="00E25537" w:rsidRPr="00E25537" w:rsidRDefault="00672214" w:rsidP="00E25537">
            <w:pPr>
              <w:cnfStyle w:val="000000100000" w:firstRow="0" w:lastRow="0" w:firstColumn="0" w:lastColumn="0" w:oddVBand="0" w:evenVBand="0" w:oddHBand="1" w:evenHBand="0" w:firstRowFirstColumn="0" w:firstRowLastColumn="0" w:lastRowFirstColumn="0" w:lastRowLastColumn="0"/>
            </w:pPr>
            <w:r>
              <w:t>program counter in pipeline stage 1</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5000" w:type="pct"/>
            <w:gridSpan w:val="4"/>
          </w:tcPr>
          <w:p w:rsidR="00E303DA" w:rsidRPr="00E25537" w:rsidRDefault="00804B51" w:rsidP="005B12D2">
            <w:r>
              <w:t xml:space="preserve">Interface Between MMU </w:t>
            </w:r>
            <w:r w:rsidR="00E303DA">
              <w:t xml:space="preserve">and </w:t>
            </w:r>
            <w:r w:rsidR="00BE0360">
              <w:t>l1</w:t>
            </w:r>
            <w:r w:rsidR="00E303DA">
              <w:t>i</w:t>
            </w:r>
            <w:r w:rsidR="005B12D2">
              <w:t>c</w:t>
            </w:r>
            <w:r w:rsidR="00E303DA">
              <w:t>ache</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5D0038" w:rsidP="00E25537">
            <w:pPr>
              <w:rPr>
                <w:b w:val="0"/>
              </w:rPr>
            </w:pPr>
            <w:r>
              <w:rPr>
                <w:b w:val="0"/>
              </w:rPr>
              <w:t>itlb_phys</w:t>
            </w:r>
            <w:r w:rsidR="0030106F">
              <w:rPr>
                <w:b w:val="0"/>
              </w:rPr>
              <w:t>tag0</w:t>
            </w:r>
            <w:r>
              <w:rPr>
                <w:b w:val="0"/>
              </w:rPr>
              <w:t>_i</w:t>
            </w:r>
          </w:p>
        </w:tc>
        <w:tc>
          <w:tcPr>
            <w:tcW w:w="606"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input</w:t>
            </w:r>
          </w:p>
        </w:tc>
        <w:tc>
          <w:tcPr>
            <w:tcW w:w="452"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28</w:t>
            </w:r>
          </w:p>
        </w:tc>
        <w:tc>
          <w:tcPr>
            <w:tcW w:w="3038"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physical tag from itlb0</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30106F" w:rsidP="005D0038">
            <w:pPr>
              <w:rPr>
                <w:b w:val="0"/>
              </w:rPr>
            </w:pPr>
            <w:r>
              <w:rPr>
                <w:b w:val="0"/>
              </w:rPr>
              <w:t>itlb_phystag1</w:t>
            </w:r>
            <w:r w:rsidR="005D0038">
              <w:rPr>
                <w:b w:val="0"/>
              </w:rPr>
              <w:t>_i</w:t>
            </w:r>
          </w:p>
        </w:tc>
        <w:tc>
          <w:tcPr>
            <w:tcW w:w="606"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input</w:t>
            </w:r>
          </w:p>
        </w:tc>
        <w:tc>
          <w:tcPr>
            <w:tcW w:w="452"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28</w:t>
            </w:r>
          </w:p>
        </w:tc>
        <w:tc>
          <w:tcPr>
            <w:tcW w:w="3038"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physical tag from itlb1</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B1384E" w:rsidP="00E25537">
            <w:pPr>
              <w:rPr>
                <w:b w:val="0"/>
              </w:rPr>
            </w:pPr>
            <w:r>
              <w:rPr>
                <w:b w:val="0"/>
              </w:rPr>
              <w:t>itlb_miss0</w:t>
            </w:r>
            <w:r w:rsidR="005D0038">
              <w:rPr>
                <w:b w:val="0"/>
              </w:rPr>
              <w:t>_i</w:t>
            </w:r>
          </w:p>
        </w:tc>
        <w:tc>
          <w:tcPr>
            <w:tcW w:w="606"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input</w:t>
            </w:r>
          </w:p>
        </w:tc>
        <w:tc>
          <w:tcPr>
            <w:tcW w:w="452" w:type="pct"/>
          </w:tcPr>
          <w:p w:rsidR="00E25537" w:rsidRPr="00E25537" w:rsidRDefault="000D2F92" w:rsidP="00E25537">
            <w:pPr>
              <w:cnfStyle w:val="000000100000" w:firstRow="0" w:lastRow="0" w:firstColumn="0" w:lastColumn="0" w:oddVBand="0" w:evenVBand="0" w:oddHBand="1" w:evenHBand="0" w:firstRowFirstColumn="0" w:firstRowLastColumn="0" w:lastRowFirstColumn="0" w:lastRowLastColumn="0"/>
            </w:pPr>
            <w:r>
              <w:t>1</w:t>
            </w:r>
          </w:p>
        </w:tc>
        <w:tc>
          <w:tcPr>
            <w:tcW w:w="3038"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itlb miss flag</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B1384E" w:rsidP="00B1384E">
            <w:pPr>
              <w:jc w:val="left"/>
              <w:rPr>
                <w:b w:val="0"/>
              </w:rPr>
            </w:pPr>
            <w:r>
              <w:rPr>
                <w:b w:val="0"/>
              </w:rPr>
              <w:t>itlb_miss1</w:t>
            </w:r>
            <w:r w:rsidR="005D0038">
              <w:rPr>
                <w:b w:val="0"/>
              </w:rPr>
              <w:t>_i</w:t>
            </w:r>
          </w:p>
        </w:tc>
        <w:tc>
          <w:tcPr>
            <w:tcW w:w="606"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input</w:t>
            </w:r>
          </w:p>
        </w:tc>
        <w:tc>
          <w:tcPr>
            <w:tcW w:w="452" w:type="pct"/>
          </w:tcPr>
          <w:p w:rsidR="00E25537" w:rsidRPr="00E25537" w:rsidRDefault="000D2F92" w:rsidP="00E25537">
            <w:pPr>
              <w:cnfStyle w:val="000000000000" w:firstRow="0" w:lastRow="0" w:firstColumn="0" w:lastColumn="0" w:oddVBand="0" w:evenVBand="0" w:oddHBand="0" w:evenHBand="0" w:firstRowFirstColumn="0" w:firstRowLastColumn="0" w:lastRowFirstColumn="0" w:lastRowLastColumn="0"/>
            </w:pPr>
            <w:r>
              <w:t>1</w:t>
            </w:r>
          </w:p>
        </w:tc>
        <w:tc>
          <w:tcPr>
            <w:tcW w:w="3038"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itlb miss flag</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E25537" w:rsidRPr="00E25537" w:rsidRDefault="000C169B" w:rsidP="005B12D2">
            <w:r>
              <w:t>l1</w:t>
            </w:r>
            <w:r w:rsidR="006A537D">
              <w:t>i</w:t>
            </w:r>
            <w:r w:rsidR="005B12D2">
              <w:t>c</w:t>
            </w:r>
            <w:r w:rsidR="006A537D">
              <w:t>ache ou</w:t>
            </w:r>
            <w:r w:rsidR="007F70CF">
              <w:t>t</w:t>
            </w:r>
            <w:r w:rsidR="006A537D">
              <w:t>put</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5D0038" w:rsidP="00E25537">
            <w:pPr>
              <w:rPr>
                <w:b w:val="0"/>
              </w:rPr>
            </w:pPr>
            <w:r>
              <w:rPr>
                <w:b w:val="0"/>
              </w:rPr>
              <w:t>ic_stall_s0_o</w:t>
            </w:r>
          </w:p>
        </w:tc>
        <w:tc>
          <w:tcPr>
            <w:tcW w:w="606"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E25537" w:rsidRPr="00E25537" w:rsidRDefault="0019724E" w:rsidP="00E25537">
            <w:pPr>
              <w:cnfStyle w:val="000000000000" w:firstRow="0" w:lastRow="0" w:firstColumn="0" w:lastColumn="0" w:oddVBand="0" w:evenVBand="0" w:oddHBand="0" w:evenHBand="0" w:firstRowFirstColumn="0" w:firstRowLastColumn="0" w:lastRowFirstColumn="0" w:lastRowLastColumn="0"/>
            </w:pPr>
            <w:r>
              <w:t>1</w:t>
            </w:r>
          </w:p>
        </w:tc>
        <w:tc>
          <w:tcPr>
            <w:tcW w:w="3038" w:type="pct"/>
          </w:tcPr>
          <w:p w:rsidR="00E25537" w:rsidRPr="00E25537" w:rsidRDefault="000C169B" w:rsidP="0019724E">
            <w:pPr>
              <w:cnfStyle w:val="000000000000" w:firstRow="0" w:lastRow="0" w:firstColumn="0" w:lastColumn="0" w:oddVBand="0" w:evenVBand="0" w:oddHBand="0" w:evenHBand="0" w:firstRowFirstColumn="0" w:firstRowLastColumn="0" w:lastRowFirstColumn="0" w:lastRowLastColumn="0"/>
            </w:pPr>
            <w:r>
              <w:t>l1</w:t>
            </w:r>
            <w:r w:rsidR="0019724E">
              <w:t>icache stall flag</w:t>
            </w:r>
          </w:p>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5D0038" w:rsidP="00E25537">
            <w:pPr>
              <w:rPr>
                <w:b w:val="0"/>
              </w:rPr>
            </w:pPr>
            <w:r>
              <w:rPr>
                <w:b w:val="0"/>
              </w:rPr>
              <w:t>ic_inst_s1_o</w:t>
            </w:r>
          </w:p>
        </w:tc>
        <w:tc>
          <w:tcPr>
            <w:tcW w:w="606"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E25537" w:rsidRPr="00E25537" w:rsidRDefault="0019724E" w:rsidP="00E25537">
            <w:pPr>
              <w:cnfStyle w:val="000000100000" w:firstRow="0" w:lastRow="0" w:firstColumn="0" w:lastColumn="0" w:oddVBand="0" w:evenVBand="0" w:oddHBand="1" w:evenHBand="0" w:firstRowFirstColumn="0" w:firstRowLastColumn="0" w:lastRowFirstColumn="0" w:lastRowLastColumn="0"/>
            </w:pPr>
            <w:r>
              <w:t>256</w:t>
            </w:r>
          </w:p>
        </w:tc>
        <w:tc>
          <w:tcPr>
            <w:tcW w:w="3038" w:type="pct"/>
          </w:tcPr>
          <w:p w:rsidR="00E25537" w:rsidRPr="00E25537" w:rsidRDefault="0055674B" w:rsidP="00E25537">
            <w:pPr>
              <w:cnfStyle w:val="000000100000" w:firstRow="0" w:lastRow="0" w:firstColumn="0" w:lastColumn="0" w:oddVBand="0" w:evenVBand="0" w:oddHBand="1" w:evenHBand="0" w:firstRowFirstColumn="0" w:firstRowLastColumn="0" w:lastRowFirstColumn="0" w:lastRowLastColumn="0"/>
            </w:pPr>
            <w:r>
              <w:t>l1</w:t>
            </w:r>
            <w:r w:rsidR="0019724E">
              <w:t>icache data out</w:t>
            </w:r>
          </w:p>
        </w:tc>
      </w:tr>
      <w:tr w:rsidR="00E25537" w:rsidRPr="00E25537" w:rsidTr="007F70CF">
        <w:tc>
          <w:tcPr>
            <w:cnfStyle w:val="001000000000" w:firstRow="0" w:lastRow="0" w:firstColumn="1" w:lastColumn="0" w:oddVBand="0" w:evenVBand="0" w:oddHBand="0" w:evenHBand="0" w:firstRowFirstColumn="0" w:firstRowLastColumn="0" w:lastRowFirstColumn="0" w:lastRowLastColumn="0"/>
            <w:tcW w:w="5000" w:type="pct"/>
            <w:gridSpan w:val="4"/>
          </w:tcPr>
          <w:p w:rsidR="00E25537" w:rsidRPr="00E25537" w:rsidRDefault="00E25537" w:rsidP="00E25537"/>
        </w:tc>
      </w:tr>
      <w:tr w:rsidR="00E25537" w:rsidRPr="00E25537" w:rsidTr="007F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25537" w:rsidRPr="00E25537" w:rsidRDefault="00E25537" w:rsidP="00E25537">
            <w:pPr>
              <w:rPr>
                <w:b w:val="0"/>
              </w:rPr>
            </w:pPr>
          </w:p>
        </w:tc>
        <w:tc>
          <w:tcPr>
            <w:tcW w:w="606"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p>
        </w:tc>
        <w:tc>
          <w:tcPr>
            <w:tcW w:w="452"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p>
        </w:tc>
        <w:tc>
          <w:tcPr>
            <w:tcW w:w="3038" w:type="pct"/>
          </w:tcPr>
          <w:p w:rsidR="00E25537" w:rsidRPr="00E25537" w:rsidRDefault="00E25537" w:rsidP="00E25537">
            <w:pPr>
              <w:cnfStyle w:val="000000100000" w:firstRow="0" w:lastRow="0" w:firstColumn="0" w:lastColumn="0" w:oddVBand="0" w:evenVBand="0" w:oddHBand="1" w:evenHBand="0" w:firstRowFirstColumn="0" w:firstRowLastColumn="0" w:lastRowFirstColumn="0" w:lastRowLastColumn="0"/>
            </w:pPr>
          </w:p>
        </w:tc>
      </w:tr>
    </w:tbl>
    <w:p w:rsidR="00E25537" w:rsidRPr="00E25537" w:rsidRDefault="00E25537" w:rsidP="00E25537"/>
    <w:p w:rsidR="002402E7" w:rsidRDefault="002402E7" w:rsidP="002402E7">
      <w:pPr>
        <w:pStyle w:val="3"/>
      </w:pPr>
      <w:bookmarkStart w:id="15" w:name="_Toc494730907"/>
      <w:r>
        <w:lastRenderedPageBreak/>
        <w:t>Submodules</w:t>
      </w:r>
      <w:bookmarkEnd w:id="15"/>
    </w:p>
    <w:p w:rsidR="002402E7" w:rsidRPr="002402E7" w:rsidRDefault="002402E7" w:rsidP="002402E7">
      <w:pPr>
        <w:pStyle w:val="3"/>
      </w:pPr>
      <w:bookmarkStart w:id="16" w:name="_Toc494730908"/>
      <w:r>
        <w:t>Timing</w:t>
      </w:r>
      <w:bookmarkEnd w:id="16"/>
    </w:p>
    <w:p w:rsidR="002402E7" w:rsidRDefault="002402E7" w:rsidP="002402E7">
      <w:pPr>
        <w:pStyle w:val="2"/>
      </w:pPr>
      <w:bookmarkStart w:id="17" w:name="_Toc494730909"/>
      <w:r>
        <w:t>Instruction Alignment Unit</w:t>
      </w:r>
      <w:bookmarkEnd w:id="17"/>
    </w:p>
    <w:p w:rsidR="002402E7" w:rsidRDefault="002402E7" w:rsidP="002402E7">
      <w:pPr>
        <w:pStyle w:val="3"/>
      </w:pPr>
      <w:bookmarkStart w:id="18" w:name="_Toc494730910"/>
      <w:r>
        <w:t>Introduction</w:t>
      </w:r>
      <w:bookmarkEnd w:id="18"/>
    </w:p>
    <w:p w:rsidR="002402E7" w:rsidRDefault="002402E7" w:rsidP="002402E7">
      <w:pPr>
        <w:pStyle w:val="3"/>
      </w:pPr>
      <w:bookmarkStart w:id="19" w:name="_Toc494730911"/>
      <w:r>
        <w:t>Architecture</w:t>
      </w:r>
      <w:bookmarkEnd w:id="19"/>
    </w:p>
    <w:p w:rsidR="002402E7" w:rsidRDefault="002402E7" w:rsidP="002402E7">
      <w:pPr>
        <w:pStyle w:val="3"/>
      </w:pPr>
      <w:bookmarkStart w:id="20" w:name="_Toc494730912"/>
      <w:r>
        <w:t>Signals</w:t>
      </w:r>
      <w:bookmarkEnd w:id="20"/>
    </w:p>
    <w:p w:rsidR="002402E7" w:rsidRDefault="002402E7" w:rsidP="002402E7">
      <w:pPr>
        <w:pStyle w:val="3"/>
      </w:pPr>
      <w:bookmarkStart w:id="21" w:name="_Toc494730913"/>
      <w:r>
        <w:t>Submodules</w:t>
      </w:r>
      <w:bookmarkEnd w:id="21"/>
    </w:p>
    <w:p w:rsidR="002402E7" w:rsidRDefault="002402E7" w:rsidP="002402E7">
      <w:pPr>
        <w:pStyle w:val="3"/>
      </w:pPr>
      <w:bookmarkStart w:id="22" w:name="_Toc494730914"/>
      <w:r>
        <w:t>Timing</w:t>
      </w:r>
      <w:bookmarkEnd w:id="22"/>
    </w:p>
    <w:p w:rsidR="002402E7" w:rsidRPr="002402E7" w:rsidRDefault="002402E7" w:rsidP="002402E7"/>
    <w:p w:rsidR="00E61E5A" w:rsidRPr="00E61E5A" w:rsidRDefault="00E61E5A" w:rsidP="00E61E5A">
      <w:pPr>
        <w:pStyle w:val="1"/>
      </w:pPr>
      <w:bookmarkStart w:id="23" w:name="_Toc494730915"/>
      <w:r>
        <w:lastRenderedPageBreak/>
        <w:t>Instruction Fetch Unit (IFU)</w:t>
      </w:r>
      <w:bookmarkEnd w:id="23"/>
    </w:p>
    <w:p w:rsidR="000B5BEE" w:rsidRDefault="00DA64A9" w:rsidP="000B5BEE">
      <w:pPr>
        <w:pStyle w:val="2"/>
      </w:pPr>
      <w:bookmarkStart w:id="24" w:name="_Toc494730916"/>
      <w:r>
        <w:t>Overvie</w:t>
      </w:r>
      <w:r w:rsidR="000B5BEE">
        <w:t>w</w:t>
      </w:r>
      <w:bookmarkEnd w:id="24"/>
    </w:p>
    <w:p w:rsidR="000B5BEE" w:rsidRPr="000B5BEE" w:rsidRDefault="000B5BEE" w:rsidP="000B5BEE">
      <w:pPr>
        <w:ind w:firstLine="420"/>
      </w:pPr>
      <w:r>
        <w:t>Instruction fetch is responsible for providing a continuous instruction stream to the rest of the pipeline, fetch stage achieves a fetch bandwidth of 8 instructions from level1 instruction cache. And a dynamic branch predictor to speculate on the outcome of a branch instruction. The branch prediction mechanism is composed of four major hardware structures: branch predictor (BPD), branch target buffer (BTB), return address stack (RAS), and branch ordering buffer (BOB) etc.</w:t>
      </w:r>
    </w:p>
    <w:p w:rsidR="00F80133" w:rsidRDefault="00F80133" w:rsidP="00F80133">
      <w:pPr>
        <w:pStyle w:val="3"/>
      </w:pPr>
      <w:bookmarkStart w:id="25" w:name="_Toc494730917"/>
      <w:r>
        <w:rPr>
          <w:rFonts w:hint="cs"/>
        </w:rPr>
        <w:t>Introduction</w:t>
      </w:r>
      <w:bookmarkEnd w:id="25"/>
    </w:p>
    <w:p w:rsidR="00F77006" w:rsidRDefault="000B5BEE" w:rsidP="00F77006">
      <w:pPr>
        <w:ind w:firstLine="420"/>
      </w:pPr>
      <w:r>
        <w:t>The IFU is one of the most performance related part in whole design, in current implementation 2 pipeline stages are designed to improve the system frequency.</w:t>
      </w:r>
      <w:r w:rsidR="00F77006">
        <w:t xml:space="preserve"> </w:t>
      </w:r>
      <w:r w:rsidR="00FE7387">
        <w:t>The stage partition</w:t>
      </w:r>
      <w:r w:rsidR="004D29BD">
        <w:t xml:space="preserve"> is shown in figure 3-1</w:t>
      </w:r>
    </w:p>
    <w:p w:rsidR="00F77006" w:rsidRDefault="00F77006" w:rsidP="00F77006">
      <w:pPr>
        <w:ind w:firstLine="420"/>
      </w:pPr>
    </w:p>
    <w:p w:rsidR="00374297" w:rsidRDefault="00490815" w:rsidP="00374297">
      <w:pPr>
        <w:keepNext/>
        <w:jc w:val="center"/>
      </w:pPr>
      <w:r>
        <w:object w:dxaOrig="6136" w:dyaOrig="4006">
          <v:shape id="_x0000_i1028" type="#_x0000_t75" style="width:388.25pt;height:254.2pt" o:ole="">
            <v:imagedata r:id="rId14" o:title=""/>
          </v:shape>
          <o:OLEObject Type="Embed" ProgID="Visio.Drawing.15" ShapeID="_x0000_i1028" DrawAspect="Content" ObjectID="_1568663998" r:id="rId15"/>
        </w:object>
      </w:r>
    </w:p>
    <w:p w:rsidR="000B5BEE" w:rsidRPr="000B5BEE" w:rsidRDefault="00374297" w:rsidP="00374297">
      <w:pPr>
        <w:pStyle w:val="ae"/>
        <w:jc w:val="center"/>
      </w:pPr>
      <w:bookmarkStart w:id="26" w:name="_Toc494730997"/>
      <w:r>
        <w:t xml:space="preserve">Figure </w:t>
      </w:r>
      <w:fldSimple w:instr=" STYLEREF 1 \s ">
        <w:r w:rsidR="0006312F">
          <w:rPr>
            <w:noProof/>
          </w:rPr>
          <w:t>3</w:t>
        </w:r>
      </w:fldSimple>
      <w:r w:rsidR="00C349F9">
        <w:noBreakHyphen/>
      </w:r>
      <w:fldSimple w:instr=" SEQ Figure \* ARABIC \s 1 ">
        <w:r w:rsidR="0006312F">
          <w:rPr>
            <w:noProof/>
          </w:rPr>
          <w:t>1</w:t>
        </w:r>
      </w:fldSimple>
      <w:r w:rsidR="005A739E">
        <w:t xml:space="preserve"> Instruction fetch unit</w:t>
      </w:r>
      <w:r>
        <w:t xml:space="preserve"> pipe</w:t>
      </w:r>
      <w:r w:rsidR="005A739E">
        <w:t>line stages</w:t>
      </w:r>
      <w:bookmarkEnd w:id="26"/>
    </w:p>
    <w:p w:rsidR="00F80133" w:rsidRDefault="000A5CF8" w:rsidP="00556839">
      <w:pPr>
        <w:ind w:firstLine="420"/>
      </w:pPr>
      <w:r>
        <w:t>The block diagram is shown below.</w:t>
      </w:r>
    </w:p>
    <w:p w:rsidR="002F2848" w:rsidRDefault="002F2848" w:rsidP="00F80133"/>
    <w:p w:rsidR="00F4205A" w:rsidRDefault="00FE7387" w:rsidP="00F4205A">
      <w:pPr>
        <w:keepNext/>
        <w:jc w:val="center"/>
      </w:pPr>
      <w:r>
        <w:object w:dxaOrig="13846" w:dyaOrig="8745">
          <v:shape id="_x0000_i1029" type="#_x0000_t75" style="width:420.35pt;height:266.95pt" o:ole="">
            <v:imagedata r:id="rId16" o:title=""/>
          </v:shape>
          <o:OLEObject Type="Embed" ProgID="Visio.Drawing.15" ShapeID="_x0000_i1029" DrawAspect="Content" ObjectID="_1568663999" r:id="rId17"/>
        </w:object>
      </w:r>
    </w:p>
    <w:p w:rsidR="00AF7531" w:rsidRDefault="00F4205A" w:rsidP="00F4205A">
      <w:pPr>
        <w:pStyle w:val="ae"/>
        <w:jc w:val="center"/>
      </w:pPr>
      <w:bookmarkStart w:id="27" w:name="_Toc494730998"/>
      <w:r>
        <w:t xml:space="preserve">Figure </w:t>
      </w:r>
      <w:fldSimple w:instr=" STYLEREF 1 \s ">
        <w:r w:rsidR="0006312F">
          <w:rPr>
            <w:noProof/>
          </w:rPr>
          <w:t>3</w:t>
        </w:r>
      </w:fldSimple>
      <w:r w:rsidR="00C349F9">
        <w:noBreakHyphen/>
      </w:r>
      <w:fldSimple w:instr=" SEQ Figure \* ARABIC \s 1 ">
        <w:r w:rsidR="0006312F">
          <w:rPr>
            <w:noProof/>
          </w:rPr>
          <w:t>2</w:t>
        </w:r>
      </w:fldSimple>
      <w:r>
        <w:t xml:space="preserve"> Instruction Fetch Unit block diagram</w:t>
      </w:r>
      <w:bookmarkEnd w:id="27"/>
    </w:p>
    <w:p w:rsidR="00F15E26" w:rsidRPr="00F15E26" w:rsidRDefault="00F15E26" w:rsidP="00F15E26">
      <w:pPr>
        <w:jc w:val="center"/>
      </w:pPr>
      <w:r>
        <w:object w:dxaOrig="6136" w:dyaOrig="4216">
          <v:shape id="_x0000_i1037" type="#_x0000_t75" style="width:377.15pt;height:259.2pt" o:ole="">
            <v:imagedata r:id="rId18" o:title=""/>
          </v:shape>
          <o:OLEObject Type="Embed" ProgID="Visio.Drawing.15" ShapeID="_x0000_i1037" DrawAspect="Content" ObjectID="_1568664000" r:id="rId19"/>
        </w:object>
      </w:r>
    </w:p>
    <w:p w:rsidR="00F80133" w:rsidRDefault="00574263" w:rsidP="00F80133">
      <w:pPr>
        <w:pStyle w:val="3"/>
      </w:pPr>
      <w:bookmarkStart w:id="28" w:name="_Toc494730918"/>
      <w:r>
        <w:t>Ports</w:t>
      </w:r>
      <w:bookmarkEnd w:id="28"/>
    </w:p>
    <w:p w:rsidR="00A474FD" w:rsidRDefault="00A474FD" w:rsidP="00A474FD">
      <w:pPr>
        <w:pStyle w:val="ae"/>
        <w:keepNext/>
        <w:jc w:val="center"/>
      </w:pPr>
      <w:bookmarkStart w:id="29" w:name="_Toc494731004"/>
      <w:r>
        <w:t xml:space="preserve">Table </w:t>
      </w:r>
      <w:fldSimple w:instr=" STYLEREF 1 \s ">
        <w:r w:rsidR="0006312F">
          <w:rPr>
            <w:noProof/>
          </w:rPr>
          <w:t>3</w:t>
        </w:r>
      </w:fldSimple>
      <w:r w:rsidR="004A0998">
        <w:noBreakHyphen/>
      </w:r>
      <w:fldSimple w:instr=" SEQ Table \* ARABIC \s 1 ">
        <w:r w:rsidR="0006312F">
          <w:rPr>
            <w:noProof/>
          </w:rPr>
          <w:t>1</w:t>
        </w:r>
      </w:fldSimple>
      <w:r w:rsidR="00FC3426">
        <w:t xml:space="preserve"> </w:t>
      </w:r>
      <w:r w:rsidR="00517AB2" w:rsidRPr="00517AB2">
        <w:rPr>
          <w:i/>
        </w:rPr>
        <w:t>ace_</w:t>
      </w:r>
      <w:r w:rsidR="00397D69" w:rsidRPr="00517AB2">
        <w:rPr>
          <w:i/>
        </w:rPr>
        <w:t>fetch</w:t>
      </w:r>
      <w:r w:rsidR="00397D69">
        <w:t xml:space="preserve"> unit port</w:t>
      </w:r>
      <w:r w:rsidR="00FC3426">
        <w:t xml:space="preserve"> signals</w:t>
      </w:r>
      <w:bookmarkEnd w:id="29"/>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34539A" w:rsidTr="00627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34539A" w:rsidRPr="001B00F5" w:rsidRDefault="0034539A" w:rsidP="00BB268E">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34539A" w:rsidRPr="001B00F5" w:rsidRDefault="0034539A" w:rsidP="00BB268E">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34539A" w:rsidRPr="001B00F5" w:rsidRDefault="0034539A" w:rsidP="00BB268E">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34539A" w:rsidRPr="001B00F5" w:rsidRDefault="0034539A" w:rsidP="00BB268E">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34539A"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top w:val="none" w:sz="0" w:space="0" w:color="auto"/>
              <w:bottom w:val="none" w:sz="0" w:space="0" w:color="auto"/>
            </w:tcBorders>
          </w:tcPr>
          <w:p w:rsidR="0034539A" w:rsidRPr="001B00F5" w:rsidRDefault="00E61B49" w:rsidP="00BB268E">
            <w:pPr>
              <w:jc w:val="left"/>
              <w:rPr>
                <w:b w:val="0"/>
                <w:lang w:eastAsia="zh-CN"/>
              </w:rPr>
            </w:pPr>
            <w:r>
              <w:rPr>
                <w:b w:val="0"/>
                <w:lang w:eastAsia="zh-CN"/>
              </w:rPr>
              <w:t>clock</w:t>
            </w:r>
          </w:p>
        </w:tc>
        <w:tc>
          <w:tcPr>
            <w:tcW w:w="606" w:type="pct"/>
            <w:tcBorders>
              <w:top w:val="none" w:sz="0" w:space="0" w:color="auto"/>
              <w:bottom w:val="none" w:sz="0" w:space="0" w:color="auto"/>
            </w:tcBorders>
          </w:tcPr>
          <w:p w:rsidR="0034539A" w:rsidRPr="001B00F5" w:rsidRDefault="00913A68"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w:t>
            </w:r>
            <w:r w:rsidR="0034539A" w:rsidRPr="001B00F5">
              <w:rPr>
                <w:rFonts w:hint="eastAsia"/>
                <w:lang w:eastAsia="zh-CN"/>
              </w:rPr>
              <w:t>nput</w:t>
            </w:r>
          </w:p>
        </w:tc>
        <w:tc>
          <w:tcPr>
            <w:tcW w:w="452" w:type="pct"/>
            <w:tcBorders>
              <w:top w:val="none" w:sz="0" w:space="0" w:color="auto"/>
              <w:bottom w:val="none" w:sz="0" w:space="0" w:color="auto"/>
            </w:tcBorders>
          </w:tcPr>
          <w:p w:rsidR="0034539A" w:rsidRPr="001B00F5" w:rsidRDefault="0034539A"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3038" w:type="pct"/>
            <w:tcBorders>
              <w:top w:val="none" w:sz="0" w:space="0" w:color="auto"/>
              <w:bottom w:val="none" w:sz="0" w:space="0" w:color="auto"/>
            </w:tcBorders>
          </w:tcPr>
          <w:p w:rsidR="0034539A" w:rsidRPr="001B00F5" w:rsidRDefault="0019339F"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34539A" w:rsidTr="006270CC">
        <w:tc>
          <w:tcPr>
            <w:cnfStyle w:val="001000000000" w:firstRow="0" w:lastRow="0" w:firstColumn="1" w:lastColumn="0" w:oddVBand="0" w:evenVBand="0" w:oddHBand="0" w:evenHBand="0" w:firstRowFirstColumn="0" w:firstRowLastColumn="0" w:lastRowFirstColumn="0" w:lastRowLastColumn="0"/>
            <w:tcW w:w="904" w:type="pct"/>
          </w:tcPr>
          <w:p w:rsidR="0034539A" w:rsidRPr="001B00F5" w:rsidRDefault="00E61B49" w:rsidP="00BB268E">
            <w:pPr>
              <w:jc w:val="left"/>
              <w:rPr>
                <w:b w:val="0"/>
                <w:lang w:eastAsia="zh-CN"/>
              </w:rPr>
            </w:pPr>
            <w:r>
              <w:rPr>
                <w:b w:val="0"/>
                <w:lang w:eastAsia="zh-CN"/>
              </w:rPr>
              <w:lastRenderedPageBreak/>
              <w:t>reset_n</w:t>
            </w:r>
          </w:p>
        </w:tc>
        <w:tc>
          <w:tcPr>
            <w:tcW w:w="606" w:type="pct"/>
          </w:tcPr>
          <w:p w:rsidR="0034539A" w:rsidRPr="001B00F5" w:rsidRDefault="00913A68"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4539A" w:rsidRPr="001B00F5" w:rsidRDefault="0019339F"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34539A" w:rsidRPr="001B00F5" w:rsidRDefault="0019339F"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19339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BB268E">
            <w:pPr>
              <w:jc w:val="left"/>
              <w:rPr>
                <w:b w:val="0"/>
                <w:lang w:eastAsia="zh-CN"/>
              </w:rPr>
            </w:pPr>
            <w:r>
              <w:rPr>
                <w:b w:val="0"/>
                <w:lang w:eastAsia="zh-CN"/>
              </w:rPr>
              <w:t>pc_f0</w:t>
            </w:r>
          </w:p>
        </w:tc>
        <w:tc>
          <w:tcPr>
            <w:tcW w:w="606" w:type="pct"/>
          </w:tcPr>
          <w:p w:rsidR="0019339F" w:rsidRDefault="0019339F"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38" w:type="pct"/>
          </w:tcPr>
          <w:p w:rsidR="0019339F" w:rsidRPr="001B00F5" w:rsidRDefault="0019339F"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program counter in fetch stage 0</w:t>
            </w:r>
          </w:p>
        </w:tc>
      </w:tr>
      <w:tr w:rsidR="001D7429" w:rsidTr="006270CC">
        <w:tc>
          <w:tcPr>
            <w:cnfStyle w:val="001000000000" w:firstRow="0" w:lastRow="0" w:firstColumn="1" w:lastColumn="0" w:oddVBand="0" w:evenVBand="0" w:oddHBand="0" w:evenHBand="0" w:firstRowFirstColumn="0" w:firstRowLastColumn="0" w:lastRowFirstColumn="0" w:lastRowLastColumn="0"/>
            <w:tcW w:w="904" w:type="pct"/>
          </w:tcPr>
          <w:p w:rsidR="001D7429" w:rsidRDefault="001D7429" w:rsidP="00BB268E">
            <w:pPr>
              <w:jc w:val="left"/>
              <w:rPr>
                <w:b w:val="0"/>
                <w:lang w:eastAsia="zh-CN"/>
              </w:rPr>
            </w:pPr>
            <w:r>
              <w:rPr>
                <w:b w:val="0"/>
                <w:lang w:eastAsia="zh-CN"/>
              </w:rPr>
              <w:t>pc_f1</w:t>
            </w:r>
          </w:p>
        </w:tc>
        <w:tc>
          <w:tcPr>
            <w:tcW w:w="606" w:type="pct"/>
          </w:tcPr>
          <w:p w:rsidR="001D7429" w:rsidRDefault="001D7429"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1D7429" w:rsidRDefault="001D7429"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3038" w:type="pct"/>
          </w:tcPr>
          <w:p w:rsidR="001D7429" w:rsidRDefault="001D7429"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program counter in fetch stage 1</w:t>
            </w:r>
          </w:p>
        </w:tc>
      </w:tr>
      <w:tr w:rsidR="0019339F" w:rsidTr="0019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19339F" w:rsidRDefault="0019339F" w:rsidP="0019339F">
            <w:pPr>
              <w:tabs>
                <w:tab w:val="left" w:pos="2236"/>
              </w:tabs>
              <w:jc w:val="left"/>
              <w:rPr>
                <w:lang w:eastAsia="zh-CN"/>
              </w:rPr>
            </w:pPr>
            <w:r>
              <w:rPr>
                <w:lang w:eastAsia="zh-CN"/>
              </w:rPr>
              <w:t>signals from retire stage</w:t>
            </w:r>
          </w:p>
        </w:tc>
      </w:tr>
      <w:tr w:rsidR="0034539A" w:rsidTr="006270CC">
        <w:tc>
          <w:tcPr>
            <w:cnfStyle w:val="001000000000" w:firstRow="0" w:lastRow="0" w:firstColumn="1" w:lastColumn="0" w:oddVBand="0" w:evenVBand="0" w:oddHBand="0" w:evenHBand="0" w:firstRowFirstColumn="0" w:firstRowLastColumn="0" w:lastRowFirstColumn="0" w:lastRowLastColumn="0"/>
            <w:tcW w:w="904" w:type="pct"/>
          </w:tcPr>
          <w:p w:rsidR="0034539A" w:rsidRPr="001B00F5" w:rsidRDefault="00E61B49" w:rsidP="00BB268E">
            <w:pPr>
              <w:jc w:val="left"/>
              <w:rPr>
                <w:b w:val="0"/>
                <w:lang w:eastAsia="zh-CN"/>
              </w:rPr>
            </w:pPr>
            <w:r>
              <w:rPr>
                <w:b w:val="0"/>
                <w:lang w:eastAsia="zh-CN"/>
              </w:rPr>
              <w:t>flush_rt_i</w:t>
            </w:r>
          </w:p>
        </w:tc>
        <w:tc>
          <w:tcPr>
            <w:tcW w:w="606" w:type="pct"/>
          </w:tcPr>
          <w:p w:rsidR="0034539A" w:rsidRPr="001B00F5" w:rsidRDefault="00913A68"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4539A" w:rsidRPr="001B00F5" w:rsidRDefault="0019339F"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34539A" w:rsidRPr="001B00F5" w:rsidRDefault="0019339F"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flush signal from retire stage</w:t>
            </w:r>
          </w:p>
        </w:tc>
      </w:tr>
      <w:tr w:rsidR="00E61B49"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E61B49" w:rsidRDefault="00E61B49" w:rsidP="00BB268E">
            <w:pPr>
              <w:jc w:val="left"/>
              <w:rPr>
                <w:b w:val="0"/>
                <w:lang w:eastAsia="zh-CN"/>
              </w:rPr>
            </w:pPr>
            <w:r>
              <w:rPr>
                <w:b w:val="0"/>
                <w:lang w:eastAsia="zh-CN"/>
              </w:rPr>
              <w:t>flush_pc_rt_i</w:t>
            </w:r>
          </w:p>
        </w:tc>
        <w:tc>
          <w:tcPr>
            <w:tcW w:w="606" w:type="pct"/>
          </w:tcPr>
          <w:p w:rsidR="00E61B49" w:rsidRPr="001B00F5" w:rsidRDefault="00913A68"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E61B49" w:rsidRPr="001B00F5" w:rsidRDefault="0019339F"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38" w:type="pct"/>
          </w:tcPr>
          <w:p w:rsidR="00E61B49" w:rsidRPr="001B00F5" w:rsidRDefault="0019339F"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flush PC from retire stage</w:t>
            </w:r>
          </w:p>
        </w:tc>
      </w:tr>
      <w:tr w:rsidR="0019339F" w:rsidRPr="001B00F5" w:rsidTr="006270CC">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F734A9">
            <w:pPr>
              <w:jc w:val="left"/>
              <w:rPr>
                <w:b w:val="0"/>
                <w:lang w:eastAsia="zh-CN"/>
              </w:rPr>
            </w:pPr>
            <w:r>
              <w:rPr>
                <w:b w:val="0"/>
                <w:lang w:eastAsia="zh-CN"/>
              </w:rPr>
              <w:t>brcond_vld_rt_i</w:t>
            </w:r>
          </w:p>
        </w:tc>
        <w:tc>
          <w:tcPr>
            <w:tcW w:w="606"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19339F" w:rsidRPr="001B00F5" w:rsidRDefault="0019339F" w:rsidP="00F734A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con</w:t>
            </w:r>
            <w:r w:rsidR="002A6ED9">
              <w:rPr>
                <w:lang w:eastAsia="zh-CN"/>
              </w:rPr>
              <w:t xml:space="preserve">dition branch retired flag </w:t>
            </w:r>
          </w:p>
        </w:tc>
      </w:tr>
      <w:tr w:rsidR="0019339F" w:rsidRPr="001B00F5"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F734A9">
            <w:pPr>
              <w:jc w:val="left"/>
              <w:rPr>
                <w:b w:val="0"/>
                <w:lang w:eastAsia="zh-CN"/>
              </w:rPr>
            </w:pPr>
            <w:r>
              <w:rPr>
                <w:b w:val="0"/>
                <w:lang w:eastAsia="zh-CN"/>
              </w:rPr>
              <w:t>brindir_vld_rt_i</w:t>
            </w:r>
          </w:p>
        </w:tc>
        <w:tc>
          <w:tcPr>
            <w:tcW w:w="606" w:type="pct"/>
          </w:tcPr>
          <w:p w:rsidR="0019339F" w:rsidRPr="001B00F5" w:rsidRDefault="0019339F" w:rsidP="00F734A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F734A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19339F" w:rsidRPr="001B00F5" w:rsidRDefault="002A6ED9" w:rsidP="00F734A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indirect branch retired flag</w:t>
            </w:r>
          </w:p>
        </w:tc>
      </w:tr>
      <w:tr w:rsidR="0019339F" w:rsidRPr="001B00F5" w:rsidTr="006270CC">
        <w:tc>
          <w:tcPr>
            <w:cnfStyle w:val="001000000000" w:firstRow="0" w:lastRow="0" w:firstColumn="1" w:lastColumn="0" w:oddVBand="0" w:evenVBand="0" w:oddHBand="0" w:evenHBand="0" w:firstRowFirstColumn="0" w:firstRowLastColumn="0" w:lastRowFirstColumn="0" w:lastRowLastColumn="0"/>
            <w:tcW w:w="904" w:type="pct"/>
          </w:tcPr>
          <w:p w:rsidR="0019339F" w:rsidRDefault="0019339F" w:rsidP="00F734A9">
            <w:pPr>
              <w:jc w:val="left"/>
              <w:rPr>
                <w:b w:val="0"/>
                <w:lang w:eastAsia="zh-CN"/>
              </w:rPr>
            </w:pPr>
            <w:r>
              <w:rPr>
                <w:b w:val="0"/>
                <w:lang w:eastAsia="zh-CN"/>
              </w:rPr>
              <w:t>brdir_rt_i</w:t>
            </w:r>
          </w:p>
        </w:tc>
        <w:tc>
          <w:tcPr>
            <w:tcW w:w="606"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19339F" w:rsidRPr="001B00F5" w:rsidRDefault="0019339F" w:rsidP="00F734A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19339F" w:rsidRPr="001B00F5" w:rsidRDefault="002A6ED9" w:rsidP="00F734A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direction from retire stage</w:t>
            </w:r>
          </w:p>
        </w:tc>
      </w:tr>
      <w:tr w:rsidR="0019339F" w:rsidTr="0019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19339F" w:rsidRPr="001B00F5" w:rsidRDefault="00AA5569" w:rsidP="00BB268E">
            <w:pPr>
              <w:jc w:val="left"/>
              <w:rPr>
                <w:lang w:eastAsia="zh-CN"/>
              </w:rPr>
            </w:pPr>
            <w:r>
              <w:rPr>
                <w:lang w:eastAsia="zh-CN"/>
              </w:rPr>
              <w:t>Signals f</w:t>
            </w:r>
            <w:r w:rsidR="0019339F">
              <w:rPr>
                <w:lang w:eastAsia="zh-CN"/>
              </w:rPr>
              <w:t>r</w:t>
            </w:r>
            <w:r>
              <w:rPr>
                <w:lang w:eastAsia="zh-CN"/>
              </w:rPr>
              <w:t>o</w:t>
            </w:r>
            <w:r w:rsidR="0019339F">
              <w:rPr>
                <w:lang w:eastAsia="zh-CN"/>
              </w:rPr>
              <w:t>m iCache</w:t>
            </w:r>
          </w:p>
        </w:tc>
      </w:tr>
      <w:tr w:rsidR="00E61B49" w:rsidTr="006270CC">
        <w:tc>
          <w:tcPr>
            <w:cnfStyle w:val="001000000000" w:firstRow="0" w:lastRow="0" w:firstColumn="1" w:lastColumn="0" w:oddVBand="0" w:evenVBand="0" w:oddHBand="0" w:evenHBand="0" w:firstRowFirstColumn="0" w:firstRowLastColumn="0" w:lastRowFirstColumn="0" w:lastRowLastColumn="0"/>
            <w:tcW w:w="904" w:type="pct"/>
          </w:tcPr>
          <w:p w:rsidR="00E61B49" w:rsidRDefault="00E61B49" w:rsidP="006270CC">
            <w:pPr>
              <w:jc w:val="left"/>
              <w:rPr>
                <w:b w:val="0"/>
                <w:lang w:eastAsia="zh-CN"/>
              </w:rPr>
            </w:pPr>
            <w:r>
              <w:rPr>
                <w:b w:val="0"/>
                <w:lang w:eastAsia="zh-CN"/>
              </w:rPr>
              <w:t>inst_</w:t>
            </w:r>
            <w:r w:rsidR="00693852">
              <w:rPr>
                <w:b w:val="0"/>
                <w:lang w:eastAsia="zh-CN"/>
              </w:rPr>
              <w:t>align</w:t>
            </w:r>
            <w:r w:rsidR="006270CC">
              <w:rPr>
                <w:b w:val="0"/>
                <w:lang w:eastAsia="zh-CN"/>
              </w:rPr>
              <w:t>_i</w:t>
            </w:r>
          </w:p>
        </w:tc>
        <w:tc>
          <w:tcPr>
            <w:tcW w:w="606" w:type="pct"/>
          </w:tcPr>
          <w:p w:rsidR="00E61B49" w:rsidRPr="001B00F5" w:rsidRDefault="00913A68"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E61B49" w:rsidRPr="001B00F5" w:rsidRDefault="0019339F" w:rsidP="00BB268E">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256</w:t>
            </w:r>
          </w:p>
        </w:tc>
        <w:tc>
          <w:tcPr>
            <w:tcW w:w="3038" w:type="pct"/>
          </w:tcPr>
          <w:p w:rsidR="00E61B49" w:rsidRPr="001B00F5" w:rsidRDefault="0019339F" w:rsidP="00BB268E">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fetch group1</w:t>
            </w:r>
          </w:p>
        </w:tc>
      </w:tr>
      <w:tr w:rsidR="002C3A2E"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C3A2E" w:rsidRDefault="00F734A9" w:rsidP="00BB268E">
            <w:pPr>
              <w:jc w:val="left"/>
              <w:rPr>
                <w:b w:val="0"/>
                <w:lang w:eastAsia="zh-CN"/>
              </w:rPr>
            </w:pPr>
            <w:r>
              <w:rPr>
                <w:b w:val="0"/>
                <w:lang w:eastAsia="zh-CN"/>
              </w:rPr>
              <w:t>icache_stall_i</w:t>
            </w:r>
          </w:p>
        </w:tc>
        <w:tc>
          <w:tcPr>
            <w:tcW w:w="606" w:type="pct"/>
          </w:tcPr>
          <w:p w:rsidR="002C3A2E" w:rsidRPr="001B00F5" w:rsidRDefault="00F734A9"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C3A2E" w:rsidRPr="001B00F5" w:rsidRDefault="00F734A9"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2C3A2E" w:rsidRPr="001B00F5" w:rsidRDefault="00F734A9" w:rsidP="00BB268E">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indicate the stall status of icache</w:t>
            </w:r>
            <w:r w:rsidR="00E43916">
              <w:rPr>
                <w:lang w:eastAsia="zh-CN"/>
              </w:rPr>
              <w:t xml:space="preserve"> (icache miss)</w:t>
            </w:r>
          </w:p>
        </w:tc>
      </w:tr>
      <w:tr w:rsidR="000D7C42" w:rsidTr="00193C77">
        <w:tc>
          <w:tcPr>
            <w:cnfStyle w:val="001000000000" w:firstRow="0" w:lastRow="0" w:firstColumn="1" w:lastColumn="0" w:oddVBand="0" w:evenVBand="0" w:oddHBand="0" w:evenHBand="0" w:firstRowFirstColumn="0" w:firstRowLastColumn="0" w:lastRowFirstColumn="0" w:lastRowLastColumn="0"/>
            <w:tcW w:w="5000" w:type="pct"/>
            <w:gridSpan w:val="4"/>
          </w:tcPr>
          <w:p w:rsidR="000D7C42" w:rsidRPr="001B00F5" w:rsidRDefault="000D7C42" w:rsidP="00BB268E">
            <w:pPr>
              <w:jc w:val="left"/>
              <w:rPr>
                <w:lang w:eastAsia="zh-CN"/>
              </w:rPr>
            </w:pPr>
            <w:r>
              <w:rPr>
                <w:lang w:eastAsia="zh-CN"/>
              </w:rPr>
              <w:t>Temporary</w:t>
            </w:r>
          </w:p>
        </w:tc>
      </w:tr>
      <w:tr w:rsidR="00214975"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14975" w:rsidRDefault="00AB4431" w:rsidP="00BB268E">
            <w:pPr>
              <w:jc w:val="left"/>
              <w:rPr>
                <w:b w:val="0"/>
                <w:lang w:eastAsia="zh-CN"/>
              </w:rPr>
            </w:pPr>
            <w:r>
              <w:rPr>
                <w:b w:val="0"/>
                <w:lang w:eastAsia="zh-CN"/>
              </w:rPr>
              <w:t>instbuf_</w:t>
            </w:r>
            <w:r w:rsidR="000D7C42">
              <w:rPr>
                <w:b w:val="0"/>
                <w:lang w:eastAsia="zh-CN"/>
              </w:rPr>
              <w:t>full_i</w:t>
            </w:r>
          </w:p>
        </w:tc>
        <w:tc>
          <w:tcPr>
            <w:tcW w:w="606" w:type="pct"/>
          </w:tcPr>
          <w:p w:rsidR="00214975" w:rsidRPr="001B00F5" w:rsidRDefault="0074759C"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14975" w:rsidRPr="001B00F5" w:rsidRDefault="0074759C" w:rsidP="00BB268E">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214975" w:rsidRPr="001B00F5" w:rsidRDefault="00AB4431" w:rsidP="00AB443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come from instruction buffer between fetch stage1 and decode stage</w:t>
            </w:r>
          </w:p>
        </w:tc>
      </w:tr>
      <w:tr w:rsidR="0034539A" w:rsidTr="00193C77">
        <w:tc>
          <w:tcPr>
            <w:cnfStyle w:val="001000000000" w:firstRow="0" w:lastRow="0" w:firstColumn="1" w:lastColumn="0" w:oddVBand="0" w:evenVBand="0" w:oddHBand="0" w:evenHBand="0" w:firstRowFirstColumn="0" w:firstRowLastColumn="0" w:lastRowFirstColumn="0" w:lastRowLastColumn="0"/>
            <w:tcW w:w="5000" w:type="pct"/>
            <w:gridSpan w:val="4"/>
          </w:tcPr>
          <w:p w:rsidR="0034539A" w:rsidRDefault="00105729" w:rsidP="00105729">
            <w:pPr>
              <w:rPr>
                <w:lang w:eastAsia="zh-CN"/>
              </w:rPr>
            </w:pPr>
            <w:r>
              <w:rPr>
                <w:lang w:eastAsia="zh-CN"/>
              </w:rPr>
              <w:t>Output signal for pc generator</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Pr="00B267C9" w:rsidRDefault="008F19BF" w:rsidP="008F19BF">
            <w:pPr>
              <w:jc w:val="left"/>
              <w:rPr>
                <w:b w:val="0"/>
                <w:lang w:eastAsia="zh-CN"/>
              </w:rPr>
            </w:pPr>
            <w:r>
              <w:rPr>
                <w:b w:val="0"/>
                <w:lang w:eastAsia="zh-CN"/>
              </w:rPr>
              <w:t>branch_pc_o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64</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target pc from BTB or RAS</w:t>
            </w:r>
            <w:r w:rsidR="008E7227">
              <w:rPr>
                <w:lang w:eastAsia="zh-CN"/>
              </w:rPr>
              <w:t xml:space="preserve"> (fetch0 stage)</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8F19BF" w:rsidP="008F19BF">
            <w:pPr>
              <w:jc w:val="left"/>
              <w:rPr>
                <w:b w:val="0"/>
                <w:lang w:eastAsia="zh-CN"/>
              </w:rPr>
            </w:pPr>
            <w:r>
              <w:rPr>
                <w:b w:val="0"/>
                <w:lang w:eastAsia="zh-CN"/>
              </w:rPr>
              <w:t>override_pc_o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64</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override pc value from fetch1 stage</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Pr="00B267C9" w:rsidRDefault="008F19BF" w:rsidP="008F19BF">
            <w:pPr>
              <w:jc w:val="left"/>
              <w:rPr>
                <w:b w:val="0"/>
                <w:lang w:eastAsia="zh-CN"/>
              </w:rPr>
            </w:pPr>
            <w:r w:rsidRPr="00B267C9">
              <w:rPr>
                <w:b w:val="0"/>
                <w:lang w:eastAsia="zh-CN"/>
              </w:rPr>
              <w:t>override_vld_o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override valid flag from fetch1 stage</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Pr="00B267C9" w:rsidRDefault="008F19BF" w:rsidP="008F19BF">
            <w:pPr>
              <w:jc w:val="left"/>
              <w:rPr>
                <w:b w:val="0"/>
                <w:lang w:eastAsia="zh-CN"/>
              </w:rPr>
            </w:pP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8F19BF" w:rsidTr="00193C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F19BF" w:rsidRDefault="008F19BF" w:rsidP="000D575F">
            <w:pPr>
              <w:jc w:val="left"/>
              <w:rPr>
                <w:lang w:eastAsia="zh-CN"/>
              </w:rPr>
            </w:pPr>
            <w:r>
              <w:rPr>
                <w:lang w:eastAsia="zh-CN"/>
              </w:rPr>
              <w:t xml:space="preserve">Output signal for instruction </w:t>
            </w:r>
            <w:r w:rsidR="000D575F">
              <w:rPr>
                <w:lang w:eastAsia="zh-CN"/>
              </w:rPr>
              <w:t>buffer</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inst0_vld_d0_o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inst1_vld_d0_o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instruction1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inst2_vld_d0_o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instruction2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inst3_vld_d0_o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instruction3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inst4_vld_d0_o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instruction4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8F19BF" w:rsidP="008F19BF">
            <w:pPr>
              <w:jc w:val="left"/>
              <w:rPr>
                <w:b w:val="0"/>
                <w:lang w:eastAsia="zh-CN"/>
              </w:rPr>
            </w:pPr>
            <w:r>
              <w:rPr>
                <w:b w:val="0"/>
                <w:lang w:eastAsia="zh-CN"/>
              </w:rPr>
              <w:t>inst5</w:t>
            </w:r>
            <w:r w:rsidR="000D575F">
              <w:rPr>
                <w:b w:val="0"/>
                <w:lang w:eastAsia="zh-CN"/>
              </w:rPr>
              <w:t>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instruction5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inst6_vld_d0_o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instruction6 valid signal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inst7_vld_d0_o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instruction7 valid signal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inst0_d0_o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instruction0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inst1_d0_o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instruction1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inst2_d0_o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instruction2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inst3_d0_o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instruction3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inst4_d0_o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instruction4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inst5_d0_o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instruction5 registered from fetch stage1</w:t>
            </w:r>
          </w:p>
        </w:tc>
      </w:tr>
      <w:tr w:rsidR="008F19BF" w:rsidTr="006270CC">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inst6_d0_o</w:t>
            </w:r>
          </w:p>
        </w:tc>
        <w:tc>
          <w:tcPr>
            <w:tcW w:w="606"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output</w:t>
            </w:r>
          </w:p>
        </w:tc>
        <w:tc>
          <w:tcPr>
            <w:tcW w:w="452" w:type="pct"/>
          </w:tcPr>
          <w:p w:rsidR="008F19BF" w:rsidRDefault="008F19BF" w:rsidP="008F19BF">
            <w:pPr>
              <w:jc w:val="center"/>
              <w:cnfStyle w:val="000000000000" w:firstRow="0" w:lastRow="0" w:firstColumn="0" w:lastColumn="0" w:oddVBand="0" w:evenVBand="0" w:oddHBand="0" w:evenHBand="0" w:firstRowFirstColumn="0" w:firstRowLastColumn="0" w:lastRowFirstColumn="0" w:lastRowLastColumn="0"/>
            </w:pPr>
            <w:r>
              <w:t>32</w:t>
            </w:r>
          </w:p>
        </w:tc>
        <w:tc>
          <w:tcPr>
            <w:tcW w:w="3038" w:type="pct"/>
          </w:tcPr>
          <w:p w:rsidR="008F19BF" w:rsidRDefault="008F19BF" w:rsidP="008F19BF">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aligned instruction6 registered from fetch stage1</w:t>
            </w:r>
          </w:p>
        </w:tc>
      </w:tr>
      <w:tr w:rsidR="008F19BF" w:rsidTr="00627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8F19BF" w:rsidRDefault="000D575F" w:rsidP="008F19BF">
            <w:pPr>
              <w:jc w:val="left"/>
              <w:rPr>
                <w:b w:val="0"/>
                <w:lang w:eastAsia="zh-CN"/>
              </w:rPr>
            </w:pPr>
            <w:r>
              <w:rPr>
                <w:b w:val="0"/>
                <w:lang w:eastAsia="zh-CN"/>
              </w:rPr>
              <w:t>inst7_d0_o</w:t>
            </w:r>
          </w:p>
        </w:tc>
        <w:tc>
          <w:tcPr>
            <w:tcW w:w="606"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output</w:t>
            </w:r>
          </w:p>
        </w:tc>
        <w:tc>
          <w:tcPr>
            <w:tcW w:w="452" w:type="pct"/>
          </w:tcPr>
          <w:p w:rsidR="008F19BF" w:rsidRDefault="008F19BF" w:rsidP="008F19BF">
            <w:pPr>
              <w:jc w:val="center"/>
              <w:cnfStyle w:val="000000100000" w:firstRow="0" w:lastRow="0" w:firstColumn="0" w:lastColumn="0" w:oddVBand="0" w:evenVBand="0" w:oddHBand="1" w:evenHBand="0" w:firstRowFirstColumn="0" w:firstRowLastColumn="0" w:lastRowFirstColumn="0" w:lastRowLastColumn="0"/>
            </w:pPr>
            <w:r>
              <w:t>32</w:t>
            </w:r>
          </w:p>
        </w:tc>
        <w:tc>
          <w:tcPr>
            <w:tcW w:w="3038" w:type="pct"/>
          </w:tcPr>
          <w:p w:rsidR="008F19BF" w:rsidRDefault="008F19BF" w:rsidP="008F19B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aligned instruction7 registered from fetch stage1</w:t>
            </w:r>
          </w:p>
        </w:tc>
      </w:tr>
    </w:tbl>
    <w:p w:rsidR="00A474FD" w:rsidRPr="00A474FD" w:rsidRDefault="00A474FD" w:rsidP="00A474FD"/>
    <w:p w:rsidR="00A474FD" w:rsidRDefault="00A474FD" w:rsidP="00A474FD">
      <w:pPr>
        <w:pStyle w:val="3"/>
      </w:pPr>
      <w:bookmarkStart w:id="30" w:name="_Toc494730919"/>
      <w:r>
        <w:t>S</w:t>
      </w:r>
      <w:r w:rsidR="00286ED7">
        <w:rPr>
          <w:rFonts w:hint="cs"/>
        </w:rPr>
        <w:t>ub</w:t>
      </w:r>
      <w:r>
        <w:t>modules</w:t>
      </w:r>
      <w:bookmarkEnd w:id="30"/>
    </w:p>
    <w:p w:rsidR="005164E8" w:rsidRDefault="005164E8" w:rsidP="005164E8">
      <w:pPr>
        <w:pStyle w:val="ae"/>
        <w:keepNext/>
        <w:jc w:val="center"/>
      </w:pPr>
      <w:bookmarkStart w:id="31" w:name="_Toc494731005"/>
      <w:r>
        <w:t xml:space="preserve">Table </w:t>
      </w:r>
      <w:fldSimple w:instr=" STYLEREF 1 \s ">
        <w:r w:rsidR="0006312F">
          <w:rPr>
            <w:noProof/>
          </w:rPr>
          <w:t>3</w:t>
        </w:r>
      </w:fldSimple>
      <w:r w:rsidR="004A0998">
        <w:noBreakHyphen/>
      </w:r>
      <w:fldSimple w:instr=" SEQ Table \* ARABIC \s 1 ">
        <w:r w:rsidR="0006312F">
          <w:rPr>
            <w:noProof/>
          </w:rPr>
          <w:t>2</w:t>
        </w:r>
      </w:fldSimple>
      <w:r>
        <w:t xml:space="preserve"> </w:t>
      </w:r>
      <w:r w:rsidR="00831114" w:rsidRPr="00517AB2">
        <w:rPr>
          <w:i/>
        </w:rPr>
        <w:t>ace_fetch</w:t>
      </w:r>
      <w:r>
        <w:t xml:space="preserve"> sub-modules</w:t>
      </w:r>
      <w:bookmarkEnd w:id="31"/>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978"/>
        <w:gridCol w:w="8324"/>
      </w:tblGrid>
      <w:tr w:rsidR="002E03A2" w:rsidTr="002E0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lang w:eastAsia="zh-CN"/>
              </w:rPr>
            </w:pPr>
            <w:r>
              <w:rPr>
                <w:lang w:eastAsia="zh-CN"/>
              </w:rPr>
              <w:t>Num</w:t>
            </w:r>
          </w:p>
        </w:tc>
        <w:tc>
          <w:tcPr>
            <w:tcW w:w="491" w:type="pct"/>
          </w:tcPr>
          <w:p w:rsidR="002E03A2" w:rsidRPr="001B00F5" w:rsidRDefault="002E03A2" w:rsidP="00795794">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Module</w:t>
            </w:r>
          </w:p>
        </w:tc>
        <w:tc>
          <w:tcPr>
            <w:tcW w:w="4178" w:type="pct"/>
          </w:tcPr>
          <w:p w:rsidR="002E03A2" w:rsidRPr="001B00F5" w:rsidRDefault="002E03A2" w:rsidP="000D789D">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2E03A2" w:rsidTr="002E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lang w:eastAsia="zh-CN"/>
              </w:rPr>
            </w:pPr>
            <w:r>
              <w:rPr>
                <w:b w:val="0"/>
                <w:lang w:eastAsia="zh-CN"/>
              </w:rPr>
              <w:t>1</w:t>
            </w:r>
          </w:p>
        </w:tc>
        <w:tc>
          <w:tcPr>
            <w:tcW w:w="491" w:type="pct"/>
          </w:tcPr>
          <w:p w:rsidR="002E03A2" w:rsidRPr="00AF7531" w:rsidRDefault="002E03A2" w:rsidP="00514EEC">
            <w:pPr>
              <w:jc w:val="left"/>
              <w:cnfStyle w:val="000000100000" w:firstRow="0" w:lastRow="0" w:firstColumn="0" w:lastColumn="0" w:oddVBand="0" w:evenVBand="0" w:oddHBand="1" w:evenHBand="0" w:firstRowFirstColumn="0" w:firstRowLastColumn="0" w:lastRowFirstColumn="0" w:lastRowLastColumn="0"/>
              <w:rPr>
                <w:b/>
                <w:lang w:eastAsia="zh-CN"/>
              </w:rPr>
            </w:pPr>
            <w:r>
              <w:rPr>
                <w:b/>
                <w:lang w:eastAsia="zh-CN"/>
              </w:rPr>
              <w:t>brdec</w:t>
            </w:r>
          </w:p>
        </w:tc>
        <w:tc>
          <w:tcPr>
            <w:tcW w:w="4178" w:type="pct"/>
          </w:tcPr>
          <w:p w:rsidR="002E03A2" w:rsidRDefault="002E03A2" w:rsidP="000D575F">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pre-decode logic, used to get branch information in instruction word for branch prediction</w:t>
            </w:r>
          </w:p>
        </w:tc>
      </w:tr>
      <w:tr w:rsidR="002E03A2" w:rsidTr="002E03A2">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lang w:eastAsia="zh-CN"/>
              </w:rPr>
            </w:pPr>
            <w:r>
              <w:rPr>
                <w:b w:val="0"/>
                <w:lang w:eastAsia="zh-CN"/>
              </w:rPr>
              <w:t>2</w:t>
            </w:r>
          </w:p>
        </w:tc>
        <w:tc>
          <w:tcPr>
            <w:tcW w:w="491" w:type="pct"/>
          </w:tcPr>
          <w:p w:rsidR="002E03A2" w:rsidRPr="00AF7531" w:rsidRDefault="00F378B3" w:rsidP="00514EEC">
            <w:pPr>
              <w:jc w:val="left"/>
              <w:cnfStyle w:val="000000000000" w:firstRow="0" w:lastRow="0" w:firstColumn="0" w:lastColumn="0" w:oddVBand="0" w:evenVBand="0" w:oddHBand="0" w:evenHBand="0" w:firstRowFirstColumn="0" w:firstRowLastColumn="0" w:lastRowFirstColumn="0" w:lastRowLastColumn="0"/>
              <w:rPr>
                <w:b/>
                <w:lang w:eastAsia="zh-CN"/>
              </w:rPr>
            </w:pPr>
            <w:r>
              <w:rPr>
                <w:b/>
                <w:lang w:eastAsia="zh-CN"/>
              </w:rPr>
              <w:t>bpd</w:t>
            </w:r>
          </w:p>
        </w:tc>
        <w:tc>
          <w:tcPr>
            <w:tcW w:w="4178" w:type="pct"/>
          </w:tcPr>
          <w:p w:rsidR="002E03A2" w:rsidRPr="001B00F5" w:rsidRDefault="00F378B3" w:rsidP="00F378B3">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prediction</w:t>
            </w:r>
            <w:r w:rsidR="002E72B3">
              <w:rPr>
                <w:lang w:eastAsia="zh-CN"/>
              </w:rPr>
              <w:t xml:space="preserve">(more details see </w:t>
            </w:r>
            <w:r w:rsidR="002E72B3" w:rsidRPr="002E72B3">
              <w:rPr>
                <w:i/>
                <w:lang w:eastAsia="zh-CN"/>
              </w:rPr>
              <w:t>branch prediction unit</w:t>
            </w:r>
            <w:r w:rsidR="002E72B3">
              <w:rPr>
                <w:lang w:eastAsia="zh-CN"/>
              </w:rPr>
              <w:t xml:space="preserve"> section)</w:t>
            </w:r>
          </w:p>
        </w:tc>
      </w:tr>
      <w:tr w:rsidR="002E03A2" w:rsidTr="002E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rPr>
            </w:pPr>
            <w:r>
              <w:rPr>
                <w:b w:val="0"/>
              </w:rPr>
              <w:t>4</w:t>
            </w:r>
          </w:p>
        </w:tc>
        <w:tc>
          <w:tcPr>
            <w:tcW w:w="491" w:type="pct"/>
          </w:tcPr>
          <w:p w:rsidR="002E03A2" w:rsidRPr="00AF7531" w:rsidRDefault="002E03A2" w:rsidP="00514EEC">
            <w:pPr>
              <w:jc w:val="left"/>
              <w:cnfStyle w:val="000000100000" w:firstRow="0" w:lastRow="0" w:firstColumn="0" w:lastColumn="0" w:oddVBand="0" w:evenVBand="0" w:oddHBand="1" w:evenHBand="0" w:firstRowFirstColumn="0" w:firstRowLastColumn="0" w:lastRowFirstColumn="0" w:lastRowLastColumn="0"/>
              <w:rPr>
                <w:b/>
              </w:rPr>
            </w:pPr>
            <w:r>
              <w:rPr>
                <w:b/>
              </w:rPr>
              <w:t>btb</w:t>
            </w:r>
          </w:p>
        </w:tc>
        <w:tc>
          <w:tcPr>
            <w:tcW w:w="4178" w:type="pct"/>
          </w:tcPr>
          <w:p w:rsidR="002E03A2" w:rsidRPr="001B00F5" w:rsidRDefault="002E03A2" w:rsidP="00831114">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target buffer, used to get the branch target address if the branch is predicted to be taken</w:t>
            </w:r>
          </w:p>
        </w:tc>
      </w:tr>
      <w:tr w:rsidR="002E03A2" w:rsidTr="002E03A2">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rPr>
            </w:pPr>
            <w:r>
              <w:rPr>
                <w:b w:val="0"/>
              </w:rPr>
              <w:t>5</w:t>
            </w:r>
          </w:p>
        </w:tc>
        <w:tc>
          <w:tcPr>
            <w:tcW w:w="491" w:type="pct"/>
          </w:tcPr>
          <w:p w:rsidR="002E03A2" w:rsidRPr="00AF7531" w:rsidRDefault="002E03A2" w:rsidP="00514EEC">
            <w:pPr>
              <w:jc w:val="left"/>
              <w:cnfStyle w:val="000000000000" w:firstRow="0" w:lastRow="0" w:firstColumn="0" w:lastColumn="0" w:oddVBand="0" w:evenVBand="0" w:oddHBand="0" w:evenHBand="0" w:firstRowFirstColumn="0" w:firstRowLastColumn="0" w:lastRowFirstColumn="0" w:lastRowLastColumn="0"/>
              <w:rPr>
                <w:b/>
              </w:rPr>
            </w:pPr>
            <w:r>
              <w:rPr>
                <w:b/>
              </w:rPr>
              <w:t>bob</w:t>
            </w:r>
          </w:p>
        </w:tc>
        <w:tc>
          <w:tcPr>
            <w:tcW w:w="4178" w:type="pct"/>
          </w:tcPr>
          <w:p w:rsidR="002E03A2" w:rsidRDefault="002E03A2" w:rsidP="00831114">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order buffer,</w:t>
            </w:r>
          </w:p>
        </w:tc>
      </w:tr>
      <w:tr w:rsidR="002E03A2" w:rsidTr="002E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2E03A2" w:rsidRDefault="002E03A2" w:rsidP="00795794">
            <w:pPr>
              <w:jc w:val="center"/>
              <w:rPr>
                <w:b w:val="0"/>
              </w:rPr>
            </w:pPr>
            <w:r>
              <w:rPr>
                <w:b w:val="0"/>
              </w:rPr>
              <w:t>6</w:t>
            </w:r>
          </w:p>
        </w:tc>
        <w:tc>
          <w:tcPr>
            <w:tcW w:w="491" w:type="pct"/>
          </w:tcPr>
          <w:p w:rsidR="002E03A2" w:rsidRPr="00AF7531" w:rsidRDefault="002E03A2" w:rsidP="00514EEC">
            <w:pPr>
              <w:jc w:val="left"/>
              <w:cnfStyle w:val="000000100000" w:firstRow="0" w:lastRow="0" w:firstColumn="0" w:lastColumn="0" w:oddVBand="0" w:evenVBand="0" w:oddHBand="1" w:evenHBand="0" w:firstRowFirstColumn="0" w:firstRowLastColumn="0" w:lastRowFirstColumn="0" w:lastRowLastColumn="0"/>
              <w:rPr>
                <w:b/>
              </w:rPr>
            </w:pPr>
            <w:r>
              <w:rPr>
                <w:b/>
              </w:rPr>
              <w:t>ras</w:t>
            </w:r>
          </w:p>
        </w:tc>
        <w:tc>
          <w:tcPr>
            <w:tcW w:w="4178" w:type="pct"/>
          </w:tcPr>
          <w:p w:rsidR="002E03A2" w:rsidRDefault="002E03A2" w:rsidP="00831114">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return address stack, used to get the return address quickly after a function call</w:t>
            </w:r>
          </w:p>
        </w:tc>
      </w:tr>
      <w:tr w:rsidR="002E03A2" w:rsidTr="002E03A2">
        <w:tc>
          <w:tcPr>
            <w:cnfStyle w:val="001000000000" w:firstRow="0" w:lastRow="0" w:firstColumn="1" w:lastColumn="0" w:oddVBand="0" w:evenVBand="0" w:oddHBand="0" w:evenHBand="0" w:firstRowFirstColumn="0" w:firstRowLastColumn="0" w:lastRowFirstColumn="0" w:lastRowLastColumn="0"/>
            <w:tcW w:w="331" w:type="pct"/>
          </w:tcPr>
          <w:p w:rsidR="002E03A2" w:rsidRPr="00AF7531" w:rsidRDefault="002E03A2" w:rsidP="00831114">
            <w:pPr>
              <w:rPr>
                <w:b w:val="0"/>
              </w:rPr>
            </w:pPr>
          </w:p>
        </w:tc>
        <w:tc>
          <w:tcPr>
            <w:tcW w:w="491" w:type="pct"/>
          </w:tcPr>
          <w:p w:rsidR="002E03A2" w:rsidRPr="00AF7531" w:rsidRDefault="002E03A2" w:rsidP="00831114">
            <w:pPr>
              <w:cnfStyle w:val="000000000000" w:firstRow="0" w:lastRow="0" w:firstColumn="0" w:lastColumn="0" w:oddVBand="0" w:evenVBand="0" w:oddHBand="0" w:evenHBand="0" w:firstRowFirstColumn="0" w:firstRowLastColumn="0" w:lastRowFirstColumn="0" w:lastRowLastColumn="0"/>
              <w:rPr>
                <w:b/>
              </w:rPr>
            </w:pPr>
          </w:p>
        </w:tc>
        <w:tc>
          <w:tcPr>
            <w:tcW w:w="4178" w:type="pct"/>
          </w:tcPr>
          <w:p w:rsidR="002E03A2" w:rsidRDefault="002E03A2" w:rsidP="00831114">
            <w:pPr>
              <w:jc w:val="left"/>
              <w:cnfStyle w:val="000000000000" w:firstRow="0" w:lastRow="0" w:firstColumn="0" w:lastColumn="0" w:oddVBand="0" w:evenVBand="0" w:oddHBand="0" w:evenHBand="0" w:firstRowFirstColumn="0" w:firstRowLastColumn="0" w:lastRowFirstColumn="0" w:lastRowLastColumn="0"/>
              <w:rPr>
                <w:lang w:eastAsia="zh-CN"/>
              </w:rPr>
            </w:pPr>
          </w:p>
        </w:tc>
      </w:tr>
    </w:tbl>
    <w:p w:rsidR="005D553F" w:rsidRDefault="005D553F">
      <w:pPr>
        <w:widowControl/>
        <w:suppressAutoHyphens w:val="0"/>
        <w:spacing w:before="0" w:after="0"/>
        <w:jc w:val="left"/>
      </w:pPr>
    </w:p>
    <w:p w:rsidR="005D553F" w:rsidRDefault="005D553F">
      <w:pPr>
        <w:widowControl/>
        <w:suppressAutoHyphens w:val="0"/>
        <w:spacing w:before="0" w:after="0"/>
        <w:jc w:val="left"/>
      </w:pPr>
      <w:r>
        <w:br w:type="page"/>
      </w:r>
    </w:p>
    <w:p w:rsidR="005D553F" w:rsidRDefault="005D553F">
      <w:pPr>
        <w:widowControl/>
        <w:suppressAutoHyphens w:val="0"/>
        <w:spacing w:before="0" w:after="0"/>
        <w:jc w:val="left"/>
      </w:pPr>
    </w:p>
    <w:p w:rsidR="005F1E90" w:rsidRDefault="0092108D" w:rsidP="005D553F">
      <w:pPr>
        <w:pStyle w:val="2"/>
      </w:pPr>
      <w:bookmarkStart w:id="32" w:name="_Toc494730920"/>
      <w:r>
        <w:t>Branch decode Unit</w:t>
      </w:r>
      <w:r w:rsidR="005D553F" w:rsidRPr="005D553F">
        <w:t xml:space="preserve"> (BrDEC)</w:t>
      </w:r>
      <w:bookmarkEnd w:id="32"/>
    </w:p>
    <w:p w:rsidR="005B36DA" w:rsidRDefault="00816F43" w:rsidP="005B36DA">
      <w:pPr>
        <w:pStyle w:val="3"/>
      </w:pPr>
      <w:bookmarkStart w:id="33" w:name="_Toc494730921"/>
      <w:r>
        <w:t>I</w:t>
      </w:r>
      <w:r w:rsidR="005B36DA">
        <w:t>ntroduction</w:t>
      </w:r>
      <w:bookmarkEnd w:id="33"/>
    </w:p>
    <w:p w:rsidR="005B36DA" w:rsidRDefault="005B36DA" w:rsidP="005B36DA">
      <w:pPr>
        <w:ind w:firstLine="420"/>
      </w:pPr>
      <w:r>
        <w:t>Branch decode logic partial</w:t>
      </w:r>
      <w:r w:rsidR="00151BC5">
        <w:t>ly</w:t>
      </w:r>
      <w:r>
        <w:t xml:space="preserve"> decode the fetched instruction, get the branch related information for branch prediction logic, including branch direction prediction and branch target prediction.</w:t>
      </w:r>
    </w:p>
    <w:p w:rsidR="00380370" w:rsidRDefault="00263E82" w:rsidP="005B36DA">
      <w:pPr>
        <w:ind w:firstLine="420"/>
      </w:pPr>
      <w:r>
        <w:t>T</w:t>
      </w:r>
      <w:r w:rsidR="00380370">
        <w:t xml:space="preserve">he decoded information including: </w:t>
      </w:r>
    </w:p>
    <w:p w:rsidR="00380370" w:rsidRDefault="00380370" w:rsidP="00380370">
      <w:pPr>
        <w:pStyle w:val="ad"/>
        <w:numPr>
          <w:ilvl w:val="0"/>
          <w:numId w:val="34"/>
        </w:numPr>
        <w:ind w:firstLineChars="0"/>
      </w:pPr>
      <w:r>
        <w:t>branch flag: indicate this instruction is a branch instruction.</w:t>
      </w:r>
    </w:p>
    <w:p w:rsidR="00380370" w:rsidRDefault="00380370" w:rsidP="00380370">
      <w:pPr>
        <w:pStyle w:val="ad"/>
        <w:numPr>
          <w:ilvl w:val="0"/>
          <w:numId w:val="34"/>
        </w:numPr>
        <w:ind w:firstLineChars="0"/>
      </w:pPr>
      <w:r>
        <w:t>branch type: indicate which kind of branch this instruction is.</w:t>
      </w:r>
    </w:p>
    <w:p w:rsidR="00380370" w:rsidRDefault="00380370" w:rsidP="00380370">
      <w:pPr>
        <w:pStyle w:val="ad"/>
        <w:numPr>
          <w:ilvl w:val="0"/>
          <w:numId w:val="34"/>
        </w:numPr>
        <w:ind w:firstLineChars="0"/>
      </w:pPr>
      <w:r>
        <w:t>branch target: if the branch is a PC and immediate relative branch instruction.</w:t>
      </w:r>
    </w:p>
    <w:p w:rsidR="00380370" w:rsidRDefault="00380370" w:rsidP="00380370">
      <w:pPr>
        <w:pStyle w:val="ad"/>
        <w:numPr>
          <w:ilvl w:val="0"/>
          <w:numId w:val="34"/>
        </w:numPr>
        <w:ind w:firstLineChars="0"/>
      </w:pPr>
      <w:r>
        <w:t>branch class: indicates the branch is function call relative, and details the RAS operation type.</w:t>
      </w:r>
    </w:p>
    <w:p w:rsidR="000B1848" w:rsidRDefault="000B1848" w:rsidP="000B1848"/>
    <w:p w:rsidR="000B1848" w:rsidRDefault="000B1848" w:rsidP="004A0998">
      <w:pPr>
        <w:pStyle w:val="3"/>
      </w:pPr>
      <w:bookmarkStart w:id="34" w:name="_Toc494730922"/>
      <w:r>
        <w:t>Architecture</w:t>
      </w:r>
      <w:bookmarkEnd w:id="34"/>
    </w:p>
    <w:p w:rsidR="009D71FE" w:rsidRDefault="000B1848" w:rsidP="009D71FE">
      <w:pPr>
        <w:ind w:firstLine="420"/>
      </w:pPr>
      <w:r>
        <w:t>In current implementation, fetch width is 8 words</w:t>
      </w:r>
      <w:r w:rsidR="00264689">
        <w:t xml:space="preserve"> (instructions), so we need decode 8 instructions in one cycle (worst case), to get the prediction needed information. </w:t>
      </w:r>
      <w:r w:rsidR="00121E25">
        <w:t xml:space="preserve">In current design we instance 8 </w:t>
      </w:r>
      <w:r w:rsidR="00121E25" w:rsidRPr="00121E25">
        <w:rPr>
          <w:i/>
        </w:rPr>
        <w:t>brdec_way</w:t>
      </w:r>
      <w:r w:rsidR="00121E25">
        <w:t xml:space="preserve"> modue to decode each instruction concurrently</w:t>
      </w:r>
      <w:r w:rsidR="00264689">
        <w:t>.</w:t>
      </w:r>
    </w:p>
    <w:p w:rsidR="009D71FE" w:rsidRDefault="009D71FE" w:rsidP="009D71FE">
      <w:pPr>
        <w:ind w:firstLine="420"/>
      </w:pPr>
      <w:r>
        <w:t>the location of this module is located in fetch stage1</w:t>
      </w:r>
      <w:r w:rsidR="007E702A">
        <w:t>, because of the cache data is fetched in fetch stage0, after the instruction word flopped out, instruction alignment also located in current stage, so this path will be the most critical path, should pay more attention.</w:t>
      </w:r>
    </w:p>
    <w:p w:rsidR="004A0998" w:rsidRDefault="004A0998" w:rsidP="004A0998">
      <w:pPr>
        <w:pStyle w:val="3"/>
      </w:pPr>
      <w:bookmarkStart w:id="35" w:name="_Toc494730923"/>
      <w:r>
        <w:t>Ports</w:t>
      </w:r>
      <w:bookmarkEnd w:id="35"/>
    </w:p>
    <w:p w:rsidR="004A0998" w:rsidRDefault="004A0998" w:rsidP="004A0998">
      <w:pPr>
        <w:pStyle w:val="ae"/>
        <w:keepNext/>
        <w:jc w:val="center"/>
      </w:pPr>
      <w:bookmarkStart w:id="36" w:name="_Toc494731006"/>
      <w:r>
        <w:t xml:space="preserve">Table </w:t>
      </w:r>
      <w:fldSimple w:instr=" STYLEREF 1 \s ">
        <w:r w:rsidR="0006312F">
          <w:rPr>
            <w:noProof/>
          </w:rPr>
          <w:t>3</w:t>
        </w:r>
      </w:fldSimple>
      <w:r>
        <w:noBreakHyphen/>
      </w:r>
      <w:fldSimple w:instr=" SEQ Table \* ARABIC \s 1 ">
        <w:r w:rsidR="0006312F">
          <w:rPr>
            <w:noProof/>
          </w:rPr>
          <w:t>3</w:t>
        </w:r>
      </w:fldSimple>
      <w:r w:rsidR="00517AB2">
        <w:t xml:space="preserve"> </w:t>
      </w:r>
      <w:r w:rsidR="00517AB2" w:rsidRPr="00517AB2">
        <w:rPr>
          <w:i/>
        </w:rPr>
        <w:t>brdec</w:t>
      </w:r>
      <w:r>
        <w:t xml:space="preserve"> module port signals</w:t>
      </w:r>
      <w:bookmarkEnd w:id="36"/>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259"/>
        <w:gridCol w:w="901"/>
        <w:gridCol w:w="5625"/>
      </w:tblGrid>
      <w:tr w:rsidR="004A0998" w:rsidRPr="001B00F5" w:rsidTr="006D38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4A0998" w:rsidRPr="001B00F5" w:rsidRDefault="004A0998" w:rsidP="00DD6F04">
            <w:pPr>
              <w:jc w:val="center"/>
              <w:rPr>
                <w:lang w:eastAsia="zh-CN"/>
              </w:rPr>
            </w:pPr>
            <w:r w:rsidRPr="001B00F5">
              <w:rPr>
                <w:rFonts w:hint="cs"/>
                <w:lang w:eastAsia="zh-CN"/>
              </w:rPr>
              <w:t>P</w:t>
            </w:r>
            <w:r w:rsidRPr="001B00F5">
              <w:rPr>
                <w:lang w:eastAsia="zh-CN"/>
              </w:rPr>
              <w:t>ort</w:t>
            </w:r>
          </w:p>
        </w:tc>
        <w:tc>
          <w:tcPr>
            <w:tcW w:w="632" w:type="pct"/>
          </w:tcPr>
          <w:p w:rsidR="004A0998" w:rsidRPr="001B00F5" w:rsidRDefault="004A0998" w:rsidP="00DD6F0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Pr>
          <w:p w:rsidR="004A0998" w:rsidRPr="001B00F5" w:rsidRDefault="004A0998" w:rsidP="00DD6F0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2823" w:type="pct"/>
          </w:tcPr>
          <w:p w:rsidR="004A0998" w:rsidRPr="001B00F5" w:rsidRDefault="004A0998" w:rsidP="00DD6F0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Pr="004A0998" w:rsidRDefault="006D3889" w:rsidP="006D3889">
            <w:pPr>
              <w:rPr>
                <w:b w:val="0"/>
                <w:lang w:eastAsia="zh-CN"/>
              </w:rPr>
            </w:pPr>
            <w:r>
              <w:rPr>
                <w:b w:val="0"/>
                <w:lang w:eastAsia="zh-CN"/>
              </w:rPr>
              <w:t>pc_f1_i</w:t>
            </w:r>
          </w:p>
        </w:tc>
        <w:tc>
          <w:tcPr>
            <w:tcW w:w="632" w:type="pct"/>
          </w:tcPr>
          <w:p w:rsidR="006D3889"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2823" w:type="pct"/>
          </w:tcPr>
          <w:p w:rsidR="006D3889"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program counter in fetch stage 1</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Pr="004A0998" w:rsidRDefault="006D3889" w:rsidP="006D3889">
            <w:pPr>
              <w:jc w:val="left"/>
              <w:rPr>
                <w:b w:val="0"/>
                <w:lang w:eastAsia="zh-CN"/>
              </w:rPr>
            </w:pPr>
            <w:r>
              <w:rPr>
                <w:b w:val="0"/>
                <w:lang w:eastAsia="zh-CN"/>
              </w:rPr>
              <w:t>inst0_i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Pr="004A0998" w:rsidRDefault="006D3889" w:rsidP="006D3889">
            <w:pPr>
              <w:jc w:val="left"/>
              <w:rPr>
                <w:b w:val="0"/>
                <w:lang w:eastAsia="zh-CN"/>
              </w:rPr>
            </w:pPr>
            <w:r>
              <w:rPr>
                <w:b w:val="0"/>
                <w:lang w:eastAsia="zh-CN"/>
              </w:rPr>
              <w:t>inst1_i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inst2_i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inst3_i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inst4_i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inst5_i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inst6_i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0 from alignment</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inst7_i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2823" w:type="pct"/>
          </w:tcPr>
          <w:p w:rsidR="006D3889" w:rsidRPr="004A0998" w:rsidRDefault="006D3889"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from alignment</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ras_data_i</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2823" w:type="pct"/>
          </w:tcPr>
          <w:p w:rsidR="006D3889" w:rsidRPr="004A0998" w:rsidRDefault="006D3889"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target address of </w:t>
            </w:r>
            <w:r w:rsidRPr="005D647A">
              <w:rPr>
                <w:b/>
                <w:i/>
                <w:lang w:eastAsia="zh-CN"/>
              </w:rPr>
              <w:t>xRET</w:t>
            </w:r>
            <w:r>
              <w:rPr>
                <w:lang w:eastAsia="zh-CN"/>
              </w:rPr>
              <w:t xml:space="preserve"> instruction from RAS</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1C0E2F" w:rsidP="006D3889">
            <w:pPr>
              <w:jc w:val="left"/>
              <w:rPr>
                <w:b w:val="0"/>
                <w:lang w:eastAsia="zh-CN"/>
              </w:rPr>
            </w:pPr>
            <w:r>
              <w:rPr>
                <w:b w:val="0"/>
                <w:lang w:eastAsia="zh-CN"/>
              </w:rPr>
              <w:t>flush_vld_i</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2823" w:type="pct"/>
          </w:tcPr>
          <w:p w:rsidR="006D3889" w:rsidRPr="004A0998" w:rsidRDefault="006A748F"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flush control signal in fetch stage1</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5000" w:type="pct"/>
            <w:gridSpan w:val="4"/>
          </w:tcPr>
          <w:p w:rsidR="006D3889" w:rsidRPr="004A0998" w:rsidRDefault="006D3889" w:rsidP="006D3889">
            <w:pPr>
              <w:jc w:val="left"/>
              <w:rPr>
                <w:lang w:eastAsia="zh-CN"/>
              </w:rPr>
            </w:pP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lastRenderedPageBreak/>
              <w:t>ras_data_o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2823" w:type="pct"/>
          </w:tcPr>
          <w:p w:rsidR="006D3889" w:rsidRPr="004A0998" w:rsidRDefault="00B54FFD"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the pc value need to be kept into RAS for fast return</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ras_ctrl_o</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2823" w:type="pct"/>
          </w:tcPr>
          <w:p w:rsidR="006D3889" w:rsidRPr="004A0998" w:rsidRDefault="00B54FFD"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current branch instruction’s RAS operation (more details about RAS operation see </w:t>
            </w:r>
            <w:r w:rsidRPr="00B54FFD">
              <w:rPr>
                <w:i/>
                <w:lang w:eastAsia="zh-CN"/>
              </w:rPr>
              <w:t>Return Address Stack</w:t>
            </w:r>
            <w:r>
              <w:rPr>
                <w:lang w:eastAsia="zh-CN"/>
              </w:rPr>
              <w:t xml:space="preserve"> section)</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btb_we_o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2823" w:type="pct"/>
          </w:tcPr>
          <w:p w:rsidR="006D3889" w:rsidRPr="004A0998" w:rsidRDefault="006E4B8D"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has branch instruction in current instruction fetch group</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btb_br_pos_o</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3</w:t>
            </w:r>
          </w:p>
        </w:tc>
        <w:tc>
          <w:tcPr>
            <w:tcW w:w="2823" w:type="pct"/>
          </w:tcPr>
          <w:p w:rsidR="006D3889" w:rsidRPr="004A0998" w:rsidRDefault="006E4B8D"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instruction position in current instruction fetch group</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btb_br_typ_o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2</w:t>
            </w:r>
          </w:p>
        </w:tc>
        <w:tc>
          <w:tcPr>
            <w:tcW w:w="2823" w:type="pct"/>
          </w:tcPr>
          <w:p w:rsidR="006D3889" w:rsidRPr="004A0998" w:rsidRDefault="00EF4F2C"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instruction type: conditional</w:t>
            </w:r>
            <w:r w:rsidR="006E4B8D">
              <w:rPr>
                <w:lang w:eastAsia="zh-CN"/>
              </w:rPr>
              <w:t>/indir_pc/indir_rs/indir_ras</w:t>
            </w:r>
          </w:p>
        </w:tc>
      </w:tr>
      <w:tr w:rsidR="006D3889" w:rsidRPr="001B00F5" w:rsidTr="006D3889">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btb_br_tar_o</w:t>
            </w:r>
          </w:p>
        </w:tc>
        <w:tc>
          <w:tcPr>
            <w:tcW w:w="632" w:type="pct"/>
          </w:tcPr>
          <w:p w:rsidR="006D3889" w:rsidRPr="004A0998" w:rsidRDefault="006D3889"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2823" w:type="pct"/>
          </w:tcPr>
          <w:p w:rsidR="006D3889" w:rsidRPr="004A0998" w:rsidRDefault="00EF4F2C" w:rsidP="006D388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branch instruction target address </w:t>
            </w:r>
            <w:r w:rsidRPr="00EF4F2C">
              <w:rPr>
                <w:color w:val="FF0000"/>
                <w:lang w:eastAsia="zh-CN"/>
              </w:rPr>
              <w:t>(if we can get it this stage)</w:t>
            </w:r>
          </w:p>
        </w:tc>
      </w:tr>
      <w:tr w:rsidR="006D3889" w:rsidRPr="001B00F5" w:rsidTr="006D38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D3889" w:rsidRDefault="006D3889" w:rsidP="006D3889">
            <w:pPr>
              <w:jc w:val="left"/>
              <w:rPr>
                <w:b w:val="0"/>
                <w:lang w:eastAsia="zh-CN"/>
              </w:rPr>
            </w:pPr>
            <w:r>
              <w:rPr>
                <w:b w:val="0"/>
                <w:lang w:eastAsia="zh-CN"/>
              </w:rPr>
              <w:t>inst_valid_o</w:t>
            </w:r>
          </w:p>
        </w:tc>
        <w:tc>
          <w:tcPr>
            <w:tcW w:w="632" w:type="pct"/>
          </w:tcPr>
          <w:p w:rsidR="006D3889" w:rsidRPr="004A0998" w:rsidRDefault="006D3889"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52" w:type="pct"/>
          </w:tcPr>
          <w:p w:rsidR="006D3889" w:rsidRPr="004A0998" w:rsidRDefault="00EF4F2C" w:rsidP="006D3889">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8</w:t>
            </w:r>
          </w:p>
        </w:tc>
        <w:tc>
          <w:tcPr>
            <w:tcW w:w="2823" w:type="pct"/>
          </w:tcPr>
          <w:p w:rsidR="006D3889" w:rsidRPr="004A0998" w:rsidRDefault="00EF4F2C" w:rsidP="006D388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indicate which is the valid branch instruction </w:t>
            </w:r>
            <w:r w:rsidRPr="00EF4F2C">
              <w:rPr>
                <w:color w:val="FF0000"/>
                <w:lang w:eastAsia="zh-CN"/>
              </w:rPr>
              <w:t>(only one branch is supported in one fetch group)</w:t>
            </w:r>
          </w:p>
        </w:tc>
      </w:tr>
    </w:tbl>
    <w:p w:rsidR="004A0998" w:rsidRPr="004A0998" w:rsidRDefault="004A0998" w:rsidP="004A0998"/>
    <w:p w:rsidR="004A0998" w:rsidRDefault="0092108D" w:rsidP="005C681A">
      <w:pPr>
        <w:pStyle w:val="3"/>
      </w:pPr>
      <w:bookmarkStart w:id="37" w:name="_Toc494730924"/>
      <w:r>
        <w:t>B</w:t>
      </w:r>
      <w:r w:rsidR="005C681A">
        <w:t xml:space="preserve">ranch </w:t>
      </w:r>
      <w:r>
        <w:t>D</w:t>
      </w:r>
      <w:r w:rsidR="005C681A">
        <w:t xml:space="preserve">ecoder </w:t>
      </w:r>
      <w:r>
        <w:t>W</w:t>
      </w:r>
      <w:r w:rsidR="005C681A">
        <w:t>ays(brdec_way)</w:t>
      </w:r>
      <w:bookmarkEnd w:id="37"/>
    </w:p>
    <w:p w:rsidR="00B26011" w:rsidRDefault="0092108D" w:rsidP="00B26011">
      <w:pPr>
        <w:pStyle w:val="4"/>
      </w:pPr>
      <w:bookmarkStart w:id="38" w:name="_Toc494730925"/>
      <w:r>
        <w:t>I</w:t>
      </w:r>
      <w:r w:rsidR="00B26011">
        <w:t>ntroduction</w:t>
      </w:r>
      <w:bookmarkEnd w:id="38"/>
    </w:p>
    <w:p w:rsidR="0092108D" w:rsidRDefault="0092108D" w:rsidP="0092108D">
      <w:r>
        <w:t>brdec_way receives one instruction from icache alignment module, current implementation follows the encoding of RV32/64IM instruction set according to specification “riscv-spec-2.2.pdf” and “riscv-privileged-v1.10.pdf”.</w:t>
      </w:r>
    </w:p>
    <w:p w:rsidR="0092108D" w:rsidRDefault="0092108D" w:rsidP="0092108D">
      <w:pPr>
        <w:pStyle w:val="4"/>
      </w:pPr>
      <w:bookmarkStart w:id="39" w:name="_Toc494730926"/>
      <w:r>
        <w:t>Ports</w:t>
      </w:r>
      <w:bookmarkEnd w:id="39"/>
    </w:p>
    <w:p w:rsidR="0092108D" w:rsidRPr="0092108D" w:rsidRDefault="0092108D" w:rsidP="0092108D"/>
    <w:p w:rsidR="0092108D" w:rsidRDefault="0092108D" w:rsidP="0092108D">
      <w:pPr>
        <w:pStyle w:val="ae"/>
        <w:keepNext/>
        <w:jc w:val="center"/>
      </w:pPr>
      <w:bookmarkStart w:id="40" w:name="_Toc494731007"/>
      <w:r>
        <w:t xml:space="preserve">Table </w:t>
      </w:r>
      <w:fldSimple w:instr=" STYLEREF 1 \s ">
        <w:r w:rsidR="0006312F">
          <w:rPr>
            <w:noProof/>
          </w:rPr>
          <w:t>3</w:t>
        </w:r>
      </w:fldSimple>
      <w:r>
        <w:noBreakHyphen/>
      </w:r>
      <w:fldSimple w:instr=" SEQ Table \* ARABIC \s 1 ">
        <w:r w:rsidR="0006312F">
          <w:rPr>
            <w:noProof/>
          </w:rPr>
          <w:t>4</w:t>
        </w:r>
      </w:fldSimple>
      <w:r>
        <w:t xml:space="preserve"> </w:t>
      </w:r>
      <w:r w:rsidRPr="00517AB2">
        <w:rPr>
          <w:i/>
        </w:rPr>
        <w:t>brdec</w:t>
      </w:r>
      <w:r w:rsidR="003D11D9">
        <w:rPr>
          <w:i/>
        </w:rPr>
        <w:t>_way</w:t>
      </w:r>
      <w:r>
        <w:t xml:space="preserve"> module port signals</w:t>
      </w:r>
      <w:bookmarkEnd w:id="40"/>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5"/>
        <w:gridCol w:w="1172"/>
        <w:gridCol w:w="1080"/>
        <w:gridCol w:w="5985"/>
      </w:tblGrid>
      <w:tr w:rsidR="0092108D" w:rsidRPr="001B00F5" w:rsidTr="003D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92108D" w:rsidRPr="001B00F5" w:rsidRDefault="0092108D" w:rsidP="004B3DA4">
            <w:pPr>
              <w:jc w:val="center"/>
              <w:rPr>
                <w:lang w:eastAsia="zh-CN"/>
              </w:rPr>
            </w:pPr>
            <w:r w:rsidRPr="001B00F5">
              <w:rPr>
                <w:rFonts w:hint="cs"/>
                <w:lang w:eastAsia="zh-CN"/>
              </w:rPr>
              <w:t>P</w:t>
            </w:r>
            <w:r w:rsidRPr="001B00F5">
              <w:rPr>
                <w:lang w:eastAsia="zh-CN"/>
              </w:rPr>
              <w:t>ort</w:t>
            </w:r>
          </w:p>
        </w:tc>
        <w:tc>
          <w:tcPr>
            <w:tcW w:w="588" w:type="pct"/>
          </w:tcPr>
          <w:p w:rsidR="0092108D" w:rsidRPr="001B00F5" w:rsidRDefault="0092108D" w:rsidP="004B3DA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542" w:type="pct"/>
          </w:tcPr>
          <w:p w:rsidR="0092108D" w:rsidRPr="001B00F5" w:rsidRDefault="0092108D" w:rsidP="004B3DA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03" w:type="pct"/>
          </w:tcPr>
          <w:p w:rsidR="0092108D" w:rsidRPr="001B00F5" w:rsidRDefault="0092108D" w:rsidP="004B3DA4">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Pr="004A0998" w:rsidRDefault="00175D9B" w:rsidP="00175D9B">
            <w:pPr>
              <w:jc w:val="left"/>
              <w:rPr>
                <w:b w:val="0"/>
                <w:lang w:eastAsia="zh-CN"/>
              </w:rPr>
            </w:pPr>
            <w:r>
              <w:rPr>
                <w:b w:val="0"/>
                <w:lang w:eastAsia="zh-CN"/>
              </w:rPr>
              <w:t>inst_i</w:t>
            </w:r>
          </w:p>
        </w:tc>
        <w:tc>
          <w:tcPr>
            <w:tcW w:w="588"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542"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32</w:t>
            </w:r>
          </w:p>
        </w:tc>
        <w:tc>
          <w:tcPr>
            <w:tcW w:w="3003" w:type="pct"/>
          </w:tcPr>
          <w:p w:rsidR="00175D9B" w:rsidRPr="004A0998" w:rsidRDefault="00175D9B"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word from alignment</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Pr="004A0998" w:rsidRDefault="00175D9B" w:rsidP="00175D9B">
            <w:pPr>
              <w:rPr>
                <w:b w:val="0"/>
                <w:lang w:eastAsia="zh-CN"/>
              </w:rPr>
            </w:pPr>
            <w:r>
              <w:rPr>
                <w:b w:val="0"/>
                <w:lang w:eastAsia="zh-CN"/>
              </w:rPr>
              <w:t>pc_f1_i</w:t>
            </w:r>
          </w:p>
        </w:tc>
        <w:tc>
          <w:tcPr>
            <w:tcW w:w="588" w:type="pct"/>
          </w:tcPr>
          <w:p w:rsidR="00175D9B" w:rsidRDefault="00175D9B"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542" w:type="pct"/>
          </w:tcPr>
          <w:p w:rsidR="00175D9B" w:rsidRDefault="00175D9B"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64</w:t>
            </w:r>
          </w:p>
        </w:tc>
        <w:tc>
          <w:tcPr>
            <w:tcW w:w="3003" w:type="pct"/>
          </w:tcPr>
          <w:p w:rsidR="00175D9B" w:rsidRDefault="00175D9B" w:rsidP="00175D9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program counter in fetch stage 1</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Pr="004A0998" w:rsidRDefault="0060511F" w:rsidP="00175D9B">
            <w:pPr>
              <w:rPr>
                <w:b w:val="0"/>
                <w:lang w:eastAsia="zh-CN"/>
              </w:rPr>
            </w:pPr>
            <w:r>
              <w:rPr>
                <w:b w:val="0"/>
                <w:lang w:eastAsia="zh-CN"/>
              </w:rPr>
              <w:t>ras_data_i</w:t>
            </w:r>
          </w:p>
        </w:tc>
        <w:tc>
          <w:tcPr>
            <w:tcW w:w="588" w:type="pct"/>
          </w:tcPr>
          <w:p w:rsidR="00175D9B"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542" w:type="pct"/>
          </w:tcPr>
          <w:p w:rsidR="00175D9B"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03" w:type="pct"/>
          </w:tcPr>
          <w:p w:rsidR="00175D9B" w:rsidRDefault="008332D1"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RAS data for instruction URET</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Pr="00062E23" w:rsidRDefault="0060511F" w:rsidP="00175D9B">
            <w:pPr>
              <w:jc w:val="left"/>
              <w:rPr>
                <w:b w:val="0"/>
                <w:color w:val="FF0000"/>
                <w:lang w:eastAsia="zh-CN"/>
              </w:rPr>
            </w:pPr>
            <w:r w:rsidRPr="00062E23">
              <w:rPr>
                <w:b w:val="0"/>
                <w:color w:val="FF0000"/>
                <w:lang w:eastAsia="zh-CN"/>
              </w:rPr>
              <w:t>rs1_data_i</w:t>
            </w:r>
          </w:p>
        </w:tc>
        <w:tc>
          <w:tcPr>
            <w:tcW w:w="588"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input</w:t>
            </w:r>
          </w:p>
        </w:tc>
        <w:tc>
          <w:tcPr>
            <w:tcW w:w="542"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64</w:t>
            </w:r>
          </w:p>
        </w:tc>
        <w:tc>
          <w:tcPr>
            <w:tcW w:w="3003" w:type="pct"/>
          </w:tcPr>
          <w:p w:rsidR="00175D9B" w:rsidRPr="00062E23" w:rsidRDefault="0060511F" w:rsidP="00175D9B">
            <w:pPr>
              <w:jc w:val="left"/>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source register data</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br_flag_o</w:t>
            </w:r>
          </w:p>
        </w:tc>
        <w:tc>
          <w:tcPr>
            <w:tcW w:w="588"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03" w:type="pct"/>
          </w:tcPr>
          <w:p w:rsidR="00175D9B" w:rsidRPr="004A0998" w:rsidRDefault="0060511F"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instruction</w:t>
            </w:r>
            <w:r w:rsidR="001100D8">
              <w:rPr>
                <w:lang w:eastAsia="zh-CN"/>
              </w:rPr>
              <w:t xml:space="preserve"> exist</w:t>
            </w:r>
            <w:r>
              <w:rPr>
                <w:lang w:eastAsia="zh-CN"/>
              </w:rPr>
              <w:t xml:space="preserve"> flag</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br_typ_o</w:t>
            </w:r>
          </w:p>
        </w:tc>
        <w:tc>
          <w:tcPr>
            <w:tcW w:w="588"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3003" w:type="pct"/>
          </w:tcPr>
          <w:p w:rsidR="00175D9B" w:rsidRPr="004A0998" w:rsidRDefault="0060511F" w:rsidP="00175D9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branch type flag</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br_tar_o</w:t>
            </w:r>
          </w:p>
        </w:tc>
        <w:tc>
          <w:tcPr>
            <w:tcW w:w="588"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3003" w:type="pct"/>
          </w:tcPr>
          <w:p w:rsidR="00175D9B" w:rsidRPr="004A0998" w:rsidRDefault="0060511F" w:rsidP="00175D9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branch target address if address is valid</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Default="0060511F" w:rsidP="00175D9B">
            <w:pPr>
              <w:jc w:val="left"/>
              <w:rPr>
                <w:b w:val="0"/>
                <w:lang w:eastAsia="zh-CN"/>
              </w:rPr>
            </w:pPr>
            <w:r>
              <w:rPr>
                <w:b w:val="0"/>
                <w:lang w:eastAsia="zh-CN"/>
              </w:rPr>
              <w:t>ras_ctl_o</w:t>
            </w:r>
          </w:p>
        </w:tc>
        <w:tc>
          <w:tcPr>
            <w:tcW w:w="588"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542" w:type="pct"/>
          </w:tcPr>
          <w:p w:rsidR="00175D9B" w:rsidRPr="004A0998" w:rsidRDefault="0060511F" w:rsidP="00175D9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2</w:t>
            </w:r>
          </w:p>
        </w:tc>
        <w:tc>
          <w:tcPr>
            <w:tcW w:w="3003" w:type="pct"/>
          </w:tcPr>
          <w:p w:rsidR="00175D9B" w:rsidRPr="004A0998" w:rsidRDefault="0060511F" w:rsidP="00175D9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RAS operation of current instruction</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Pr="00062E23" w:rsidRDefault="0060511F" w:rsidP="00175D9B">
            <w:pPr>
              <w:jc w:val="left"/>
              <w:rPr>
                <w:b w:val="0"/>
                <w:color w:val="FF0000"/>
                <w:lang w:eastAsia="zh-CN"/>
              </w:rPr>
            </w:pPr>
            <w:r w:rsidRPr="00062E23">
              <w:rPr>
                <w:b w:val="0"/>
                <w:color w:val="FF0000"/>
                <w:lang w:eastAsia="zh-CN"/>
              </w:rPr>
              <w:t>rs1_idx_o</w:t>
            </w:r>
          </w:p>
        </w:tc>
        <w:tc>
          <w:tcPr>
            <w:tcW w:w="588" w:type="pct"/>
          </w:tcPr>
          <w:p w:rsidR="00175D9B" w:rsidRPr="00062E23" w:rsidRDefault="0060511F" w:rsidP="00175D9B">
            <w:pPr>
              <w:jc w:val="center"/>
              <w:cnfStyle w:val="000000100000" w:firstRow="0" w:lastRow="0" w:firstColumn="0" w:lastColumn="0" w:oddVBand="0" w:evenVBand="0" w:oddHBand="1" w:evenHBand="0" w:firstRowFirstColumn="0" w:firstRowLastColumn="0" w:lastRowFirstColumn="0" w:lastRowLastColumn="0"/>
              <w:rPr>
                <w:color w:val="FF0000"/>
                <w:lang w:eastAsia="zh-CN"/>
              </w:rPr>
            </w:pPr>
            <w:r w:rsidRPr="00062E23">
              <w:rPr>
                <w:color w:val="FF0000"/>
                <w:lang w:eastAsia="zh-CN"/>
              </w:rPr>
              <w:t>output</w:t>
            </w:r>
          </w:p>
        </w:tc>
        <w:tc>
          <w:tcPr>
            <w:tcW w:w="542" w:type="pct"/>
          </w:tcPr>
          <w:p w:rsidR="00175D9B" w:rsidRPr="00062E23" w:rsidRDefault="0060511F" w:rsidP="00175D9B">
            <w:pPr>
              <w:jc w:val="center"/>
              <w:cnfStyle w:val="000000100000" w:firstRow="0" w:lastRow="0" w:firstColumn="0" w:lastColumn="0" w:oddVBand="0" w:evenVBand="0" w:oddHBand="1" w:evenHBand="0" w:firstRowFirstColumn="0" w:firstRowLastColumn="0" w:lastRowFirstColumn="0" w:lastRowLastColumn="0"/>
              <w:rPr>
                <w:color w:val="FF0000"/>
                <w:lang w:eastAsia="zh-CN"/>
              </w:rPr>
            </w:pPr>
            <w:r w:rsidRPr="00062E23">
              <w:rPr>
                <w:color w:val="FF0000"/>
                <w:lang w:eastAsia="zh-CN"/>
              </w:rPr>
              <w:t>5</w:t>
            </w:r>
          </w:p>
        </w:tc>
        <w:tc>
          <w:tcPr>
            <w:tcW w:w="3003" w:type="pct"/>
          </w:tcPr>
          <w:p w:rsidR="00175D9B" w:rsidRPr="00062E23" w:rsidRDefault="0060511F" w:rsidP="00175D9B">
            <w:pPr>
              <w:jc w:val="left"/>
              <w:cnfStyle w:val="000000100000" w:firstRow="0" w:lastRow="0" w:firstColumn="0" w:lastColumn="0" w:oddVBand="0" w:evenVBand="0" w:oddHBand="1" w:evenHBand="0" w:firstRowFirstColumn="0" w:firstRowLastColumn="0" w:lastRowFirstColumn="0" w:lastRowLastColumn="0"/>
              <w:rPr>
                <w:color w:val="FF0000"/>
                <w:lang w:eastAsia="zh-CN"/>
              </w:rPr>
            </w:pPr>
            <w:r w:rsidRPr="00062E23">
              <w:rPr>
                <w:color w:val="FF0000"/>
                <w:lang w:eastAsia="zh-CN"/>
              </w:rPr>
              <w:t>architecture register file index of source register1 in JALR</w:t>
            </w:r>
          </w:p>
        </w:tc>
      </w:tr>
      <w:tr w:rsidR="00175D9B" w:rsidRPr="001B00F5" w:rsidTr="003D11D9">
        <w:tc>
          <w:tcPr>
            <w:cnfStyle w:val="001000000000" w:firstRow="0" w:lastRow="0" w:firstColumn="1" w:lastColumn="0" w:oddVBand="0" w:evenVBand="0" w:oddHBand="0" w:evenHBand="0" w:firstRowFirstColumn="0" w:firstRowLastColumn="0" w:lastRowFirstColumn="0" w:lastRowLastColumn="0"/>
            <w:tcW w:w="866" w:type="pct"/>
          </w:tcPr>
          <w:p w:rsidR="00175D9B" w:rsidRPr="00062E23" w:rsidRDefault="0060511F" w:rsidP="00175D9B">
            <w:pPr>
              <w:jc w:val="left"/>
              <w:rPr>
                <w:b w:val="0"/>
                <w:color w:val="FF0000"/>
                <w:lang w:eastAsia="zh-CN"/>
              </w:rPr>
            </w:pPr>
            <w:r w:rsidRPr="00062E23">
              <w:rPr>
                <w:b w:val="0"/>
                <w:color w:val="FF0000"/>
                <w:lang w:eastAsia="zh-CN"/>
              </w:rPr>
              <w:t>rs1_req_o</w:t>
            </w:r>
          </w:p>
        </w:tc>
        <w:tc>
          <w:tcPr>
            <w:tcW w:w="588"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output</w:t>
            </w:r>
          </w:p>
        </w:tc>
        <w:tc>
          <w:tcPr>
            <w:tcW w:w="542" w:type="pct"/>
          </w:tcPr>
          <w:p w:rsidR="00175D9B" w:rsidRPr="00062E23" w:rsidRDefault="0060511F" w:rsidP="00175D9B">
            <w:pPr>
              <w:jc w:val="center"/>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0</w:t>
            </w:r>
          </w:p>
        </w:tc>
        <w:tc>
          <w:tcPr>
            <w:tcW w:w="3003" w:type="pct"/>
          </w:tcPr>
          <w:p w:rsidR="00175D9B" w:rsidRPr="00062E23" w:rsidRDefault="0060511F" w:rsidP="00175D9B">
            <w:pPr>
              <w:jc w:val="left"/>
              <w:cnfStyle w:val="000000000000" w:firstRow="0" w:lastRow="0" w:firstColumn="0" w:lastColumn="0" w:oddVBand="0" w:evenVBand="0" w:oddHBand="0" w:evenHBand="0" w:firstRowFirstColumn="0" w:firstRowLastColumn="0" w:lastRowFirstColumn="0" w:lastRowLastColumn="0"/>
              <w:rPr>
                <w:color w:val="FF0000"/>
                <w:lang w:eastAsia="zh-CN"/>
              </w:rPr>
            </w:pPr>
            <w:r w:rsidRPr="00062E23">
              <w:rPr>
                <w:color w:val="FF0000"/>
                <w:lang w:eastAsia="zh-CN"/>
              </w:rPr>
              <w:t>source register read request</w:t>
            </w:r>
          </w:p>
        </w:tc>
      </w:tr>
      <w:tr w:rsidR="00175D9B" w:rsidRPr="001B00F5" w:rsidTr="003D11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6" w:type="pct"/>
          </w:tcPr>
          <w:p w:rsidR="00175D9B" w:rsidRDefault="00175D9B" w:rsidP="00175D9B">
            <w:pPr>
              <w:jc w:val="left"/>
              <w:rPr>
                <w:b w:val="0"/>
                <w:lang w:eastAsia="zh-CN"/>
              </w:rPr>
            </w:pPr>
          </w:p>
        </w:tc>
        <w:tc>
          <w:tcPr>
            <w:tcW w:w="588"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542" w:type="pct"/>
          </w:tcPr>
          <w:p w:rsidR="00175D9B" w:rsidRPr="004A0998" w:rsidRDefault="00175D9B" w:rsidP="00175D9B">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03" w:type="pct"/>
          </w:tcPr>
          <w:p w:rsidR="00175D9B" w:rsidRPr="004A0998" w:rsidRDefault="00175D9B" w:rsidP="00175D9B">
            <w:pPr>
              <w:jc w:val="left"/>
              <w:cnfStyle w:val="000000100000" w:firstRow="0" w:lastRow="0" w:firstColumn="0" w:lastColumn="0" w:oddVBand="0" w:evenVBand="0" w:oddHBand="1" w:evenHBand="0" w:firstRowFirstColumn="0" w:firstRowLastColumn="0" w:lastRowFirstColumn="0" w:lastRowLastColumn="0"/>
              <w:rPr>
                <w:lang w:eastAsia="zh-CN"/>
              </w:rPr>
            </w:pPr>
          </w:p>
        </w:tc>
      </w:tr>
    </w:tbl>
    <w:p w:rsidR="004A0998" w:rsidRDefault="004A0998" w:rsidP="004A0998"/>
    <w:p w:rsidR="004A0998" w:rsidRDefault="00145B8F" w:rsidP="004A0998">
      <w:r>
        <w:t>Branch decode information and encoding</w:t>
      </w:r>
      <w:r w:rsidR="007C315F">
        <w:t>s</w:t>
      </w:r>
      <w:r>
        <w:t>.</w:t>
      </w:r>
    </w:p>
    <w:p w:rsidR="00410709" w:rsidRDefault="007C315F" w:rsidP="00410709">
      <w:pPr>
        <w:pStyle w:val="ad"/>
        <w:numPr>
          <w:ilvl w:val="0"/>
          <w:numId w:val="36"/>
        </w:numPr>
        <w:ind w:firstLineChars="0"/>
      </w:pPr>
      <w:r>
        <w:t xml:space="preserve">branch type: (br_typ)  </w:t>
      </w:r>
    </w:p>
    <w:p w:rsidR="00410709" w:rsidRDefault="007C315F" w:rsidP="004A0998">
      <w:pPr>
        <w:pStyle w:val="ad"/>
        <w:numPr>
          <w:ilvl w:val="1"/>
          <w:numId w:val="36"/>
        </w:numPr>
        <w:ind w:firstLineChars="0"/>
      </w:pPr>
      <w:r>
        <w:t>BR_COND: conditional branch</w:t>
      </w:r>
    </w:p>
    <w:p w:rsidR="00410709" w:rsidRDefault="007C315F" w:rsidP="004A0998">
      <w:pPr>
        <w:pStyle w:val="ad"/>
        <w:numPr>
          <w:ilvl w:val="1"/>
          <w:numId w:val="36"/>
        </w:numPr>
        <w:ind w:firstLineChars="0"/>
      </w:pPr>
      <w:r>
        <w:lastRenderedPageBreak/>
        <w:t>BR_UNCOND: unconditional branch</w:t>
      </w:r>
    </w:p>
    <w:p w:rsidR="00410709" w:rsidRDefault="00410709" w:rsidP="004A0998">
      <w:pPr>
        <w:pStyle w:val="ad"/>
        <w:numPr>
          <w:ilvl w:val="1"/>
          <w:numId w:val="36"/>
        </w:numPr>
        <w:ind w:firstLineChars="0"/>
      </w:pPr>
      <w:r>
        <w:t>BR_INDIR: indirect branch</w:t>
      </w:r>
    </w:p>
    <w:p w:rsidR="00410709" w:rsidRDefault="00410709" w:rsidP="004A0998">
      <w:pPr>
        <w:pStyle w:val="ad"/>
        <w:numPr>
          <w:ilvl w:val="1"/>
          <w:numId w:val="36"/>
        </w:numPr>
        <w:ind w:firstLineChars="0"/>
      </w:pPr>
      <w:r>
        <w:t>BR_INDIRRET: indirect branch (function return)</w:t>
      </w:r>
    </w:p>
    <w:p w:rsidR="00410709" w:rsidRDefault="00410709" w:rsidP="00410709">
      <w:pPr>
        <w:pStyle w:val="ad"/>
        <w:numPr>
          <w:ilvl w:val="0"/>
          <w:numId w:val="37"/>
        </w:numPr>
        <w:ind w:firstLineChars="0"/>
      </w:pPr>
      <w:r>
        <w:t>RAS control: (ras_ctl)</w:t>
      </w:r>
    </w:p>
    <w:p w:rsidR="00410709" w:rsidRDefault="00410709" w:rsidP="00410709">
      <w:pPr>
        <w:pStyle w:val="ad"/>
        <w:numPr>
          <w:ilvl w:val="1"/>
          <w:numId w:val="37"/>
        </w:numPr>
        <w:ind w:firstLineChars="0"/>
      </w:pPr>
      <w:r>
        <w:t>RAS_NOACT: RAS no action needed</w:t>
      </w:r>
    </w:p>
    <w:p w:rsidR="00410709" w:rsidRDefault="00410709" w:rsidP="00410709">
      <w:pPr>
        <w:pStyle w:val="ad"/>
        <w:numPr>
          <w:ilvl w:val="1"/>
          <w:numId w:val="37"/>
        </w:numPr>
        <w:ind w:firstLineChars="0"/>
      </w:pPr>
      <w:r>
        <w:t>RAS_PUSHPC: RAS push command</w:t>
      </w:r>
    </w:p>
    <w:p w:rsidR="00410709" w:rsidRDefault="00410709" w:rsidP="00410709">
      <w:pPr>
        <w:pStyle w:val="ad"/>
        <w:numPr>
          <w:ilvl w:val="1"/>
          <w:numId w:val="37"/>
        </w:numPr>
        <w:ind w:firstLineChars="0"/>
      </w:pPr>
      <w:r>
        <w:t>RAS_POPPC: RAS pop command</w:t>
      </w:r>
    </w:p>
    <w:p w:rsidR="00410709" w:rsidRPr="004A0998" w:rsidRDefault="00410709" w:rsidP="00410709">
      <w:pPr>
        <w:pStyle w:val="ad"/>
        <w:numPr>
          <w:ilvl w:val="1"/>
          <w:numId w:val="37"/>
        </w:numPr>
        <w:ind w:firstLineChars="0"/>
      </w:pPr>
      <w:r>
        <w:t>RAS_PUSHPOP: RAS push and RAS pop enable</w:t>
      </w:r>
    </w:p>
    <w:p w:rsidR="000B1848" w:rsidRPr="005B36DA" w:rsidRDefault="000B1848" w:rsidP="000B1848"/>
    <w:p w:rsidR="005D553F" w:rsidRDefault="005D553F">
      <w:pPr>
        <w:widowControl/>
        <w:suppressAutoHyphens w:val="0"/>
        <w:spacing w:before="0" w:after="0"/>
        <w:jc w:val="left"/>
      </w:pPr>
      <w:r>
        <w:br w:type="page"/>
      </w:r>
    </w:p>
    <w:p w:rsidR="00286ED7" w:rsidRPr="00A93634" w:rsidRDefault="00286ED7" w:rsidP="00A93634"/>
    <w:p w:rsidR="004C71D9" w:rsidRDefault="00DA64A9" w:rsidP="00B229A2">
      <w:pPr>
        <w:pStyle w:val="2"/>
      </w:pPr>
      <w:bookmarkStart w:id="41" w:name="_Toc494730927"/>
      <w:r>
        <w:t>Branch Prediction Unit</w:t>
      </w:r>
      <w:r w:rsidR="00446C99">
        <w:t xml:space="preserve"> (BPD)</w:t>
      </w:r>
      <w:bookmarkEnd w:id="41"/>
    </w:p>
    <w:p w:rsidR="00155A3C" w:rsidRDefault="00155A3C" w:rsidP="0069136B">
      <w:pPr>
        <w:pStyle w:val="3"/>
      </w:pPr>
      <w:bookmarkStart w:id="42" w:name="_Toc494730928"/>
      <w:r>
        <w:rPr>
          <w:rFonts w:hint="cs"/>
        </w:rPr>
        <w:t>Introduction</w:t>
      </w:r>
      <w:bookmarkEnd w:id="42"/>
    </w:p>
    <w:p w:rsidR="00244FF6" w:rsidRDefault="001131C7" w:rsidP="000F3360">
      <w:pPr>
        <w:ind w:firstLine="420"/>
      </w:pPr>
      <w:r>
        <w:t xml:space="preserve">Ace </w:t>
      </w:r>
      <w:r w:rsidR="007F565F">
        <w:t>21064</w:t>
      </w:r>
      <w:r w:rsidR="00F94DF2">
        <w:t xml:space="preserve"> implements</w:t>
      </w:r>
      <w:r w:rsidR="00E7605C">
        <w:t xml:space="preserve"> a</w:t>
      </w:r>
      <w:r>
        <w:t xml:space="preserve"> Tournament predictor</w:t>
      </w:r>
      <w:r w:rsidR="00F94DF2">
        <w:t>,</w:t>
      </w:r>
      <w:r w:rsidR="00FE167B">
        <w:t xml:space="preserve"> </w:t>
      </w:r>
      <w:r w:rsidR="00F72170">
        <w:t xml:space="preserve">hybrid </w:t>
      </w:r>
      <w:r w:rsidR="00F10953">
        <w:t>with gShare</w:t>
      </w:r>
      <w:r w:rsidR="00AC5DFA">
        <w:t xml:space="preserve"> (Global)</w:t>
      </w:r>
      <w:r w:rsidR="00F10953">
        <w:t xml:space="preserve"> and Pap</w:t>
      </w:r>
      <w:r w:rsidR="00AC5DFA">
        <w:t xml:space="preserve"> (Local)</w:t>
      </w:r>
      <w:r w:rsidR="00F72170">
        <w:t xml:space="preserve"> </w:t>
      </w:r>
      <w:r w:rsidR="00F10953">
        <w:t>(named by Yeh and Patt[1993]) predictor</w:t>
      </w:r>
      <w:r w:rsidR="00F72170">
        <w:t xml:space="preserve">. </w:t>
      </w:r>
      <w:r w:rsidR="00EE3486">
        <w:t>T</w:t>
      </w:r>
      <w:r w:rsidR="008837B9">
        <w:t xml:space="preserve">he hybrid predictor similar to the one we used was implemented in the Compaq Alpha21264 processor [Kessler,1999] the local history component used a 1024-entry BHT with 10-bit per-branch histories. </w:t>
      </w:r>
      <w:r w:rsidR="00EE3486">
        <w:t>T</w:t>
      </w:r>
      <w:r w:rsidR="008837B9">
        <w:t xml:space="preserve">his 10-bit history is then used to index into a single 1024-entry PHT (pht_inst0). </w:t>
      </w:r>
      <w:r w:rsidR="00EE3486">
        <w:t>T</w:t>
      </w:r>
      <w:r w:rsidR="008837B9">
        <w:t>he gl</w:t>
      </w:r>
      <w:r w:rsidR="00EE3486">
        <w:t>o</w:t>
      </w:r>
      <w:r w:rsidR="008837B9">
        <w:t>bal history component uses a 12-bit history that indexes into a 4096-entry PHT</w:t>
      </w:r>
      <w:r w:rsidR="00EE3486">
        <w:t xml:space="preserve"> (pht_inst1)</w:t>
      </w:r>
      <w:r w:rsidR="008837B9">
        <w:t xml:space="preserve"> of 2-bit counters.</w:t>
      </w:r>
      <w:r w:rsidR="004B3DA4">
        <w:t xml:space="preserve"> </w:t>
      </w:r>
      <w:r w:rsidR="00EE3486">
        <w:t>T</w:t>
      </w:r>
      <w:r w:rsidR="004B3DA4">
        <w:t xml:space="preserve">he meta-predictor also uses a </w:t>
      </w:r>
      <w:r w:rsidR="005B7121">
        <w:t>1024</w:t>
      </w:r>
      <w:r w:rsidR="004B3DA4">
        <w:t>-entry table of counters</w:t>
      </w:r>
      <w:r w:rsidR="00EE3486">
        <w:t xml:space="preserve"> (pht_inst2)</w:t>
      </w:r>
      <w:r w:rsidR="00AC5DFA">
        <w:t xml:space="preserve"> index by the </w:t>
      </w:r>
      <w:r w:rsidR="00BD2174">
        <w:t xml:space="preserve">BHR </w:t>
      </w:r>
      <w:r w:rsidR="00C36949">
        <w:t>value hashed</w:t>
      </w:r>
      <w:r w:rsidR="00BD2174">
        <w:t xml:space="preserve"> with PC</w:t>
      </w:r>
      <w:r w:rsidR="004B3DA4">
        <w:t>.</w:t>
      </w:r>
    </w:p>
    <w:p w:rsidR="008A0E3A" w:rsidRPr="00EF4E32" w:rsidRDefault="008A0E3A" w:rsidP="008A0E3A">
      <w:pPr>
        <w:ind w:firstLine="420"/>
      </w:pPr>
      <w:r>
        <w:t>Here is the functional diagram of tournament predictor</w:t>
      </w:r>
    </w:p>
    <w:p w:rsidR="008A0E3A" w:rsidRDefault="008A0E3A" w:rsidP="008A0E3A">
      <w:pPr>
        <w:keepNext/>
        <w:jc w:val="center"/>
      </w:pPr>
      <w:r>
        <w:object w:dxaOrig="8401" w:dyaOrig="6341">
          <v:shape id="_x0000_i1030" type="#_x0000_t75" style="width:419.8pt;height:319pt" o:ole="">
            <v:imagedata r:id="rId20" o:title=""/>
          </v:shape>
          <o:OLEObject Type="Embed" ProgID="Visio.Drawing.15" ShapeID="_x0000_i1030" DrawAspect="Content" ObjectID="_1568664001" r:id="rId21"/>
        </w:object>
      </w:r>
    </w:p>
    <w:p w:rsidR="008A0E3A" w:rsidRPr="00244FF6" w:rsidRDefault="008A0E3A" w:rsidP="008A0E3A">
      <w:pPr>
        <w:pStyle w:val="ae"/>
        <w:jc w:val="center"/>
      </w:pPr>
      <w:bookmarkStart w:id="43" w:name="_Toc494730999"/>
      <w:r>
        <w:t xml:space="preserve">Figure </w:t>
      </w:r>
      <w:fldSimple w:instr=" STYLEREF 1 \s ">
        <w:r w:rsidR="0006312F">
          <w:rPr>
            <w:noProof/>
          </w:rPr>
          <w:t>3</w:t>
        </w:r>
      </w:fldSimple>
      <w:r w:rsidR="00C349F9">
        <w:noBreakHyphen/>
      </w:r>
      <w:fldSimple w:instr=" SEQ Figure \* ARABIC \s 1 ">
        <w:r w:rsidR="0006312F">
          <w:rPr>
            <w:noProof/>
          </w:rPr>
          <w:t>3</w:t>
        </w:r>
      </w:fldSimple>
      <w:r>
        <w:t xml:space="preserve"> Tournament predictor functional diagram</w:t>
      </w:r>
      <w:bookmarkEnd w:id="43"/>
    </w:p>
    <w:p w:rsidR="008A0E3A" w:rsidRDefault="008A0E3A" w:rsidP="000F3360">
      <w:pPr>
        <w:ind w:firstLine="420"/>
      </w:pPr>
    </w:p>
    <w:p w:rsidR="00244FF6" w:rsidRDefault="00244FF6" w:rsidP="00244FF6">
      <w:pPr>
        <w:pStyle w:val="3"/>
      </w:pPr>
      <w:bookmarkStart w:id="44" w:name="_Toc494730929"/>
      <w:r>
        <w:t>Architecture</w:t>
      </w:r>
      <w:bookmarkEnd w:id="44"/>
    </w:p>
    <w:p w:rsidR="00EF4E32" w:rsidRDefault="00940A5B" w:rsidP="001C1970">
      <w:pPr>
        <w:ind w:firstLine="420"/>
      </w:pPr>
      <w:r>
        <w:t xml:space="preserve">Current implementation is aimed to achieve high performance design, as introduced previous, fetch stage is divided into two pipeline stages to enable greater increases to the processor clock frequency. A faster clock speed means that there is less time to perform a branch prediction. To achieve a single cycle prediction, the sizes of the </w:t>
      </w:r>
      <w:r>
        <w:lastRenderedPageBreak/>
        <w:t>branch predictor tables, such as the PHT, must be reduced. Smaller branch prediction structures lead to more capacity and conflict aliasing and, therefore, to more branch mispredictions.</w:t>
      </w:r>
      <w:r w:rsidR="001C1970">
        <w:t xml:space="preserve"> The branch misprediction penalty has also increased because the number of pipe stages has increased.</w:t>
      </w:r>
      <w:r w:rsidR="00A64B5B">
        <w:t xml:space="preserve"> </w:t>
      </w:r>
      <w:r w:rsidR="009D3041">
        <w:t>So here is a tradeoff between the fetch efficiency and the clock speed and pipeline depth.</w:t>
      </w:r>
    </w:p>
    <w:p w:rsidR="008965C9" w:rsidRDefault="008965C9" w:rsidP="00936105">
      <w:pPr>
        <w:ind w:firstLine="420"/>
      </w:pPr>
      <w:r>
        <w:t>The overriding organization is used in current design to rectify this situation.</w:t>
      </w:r>
      <w:r w:rsidR="00D42F4F">
        <w:t xml:space="preserve"> first cycle, uses the cache line/way prediction result as the initial target prediction, and instruction fetch uses this prediction to start fetch operation. </w:t>
      </w:r>
      <w:r w:rsidR="0073620F">
        <w:t>A</w:t>
      </w:r>
      <w:r w:rsidR="00D42F4F">
        <w:t xml:space="preserve">t the same time the tournament predictor starts its prediction lookup, but this prediction will not be available </w:t>
      </w:r>
      <w:r w:rsidR="00CB59D0">
        <w:t>for next cycle.</w:t>
      </w:r>
      <w:r w:rsidR="0073620F">
        <w:t xml:space="preserve"> </w:t>
      </w:r>
      <w:r w:rsidR="00FB7223">
        <w:t>In cycle 2, while waiting for the second predictor's prediction, the first predictor provides another prediction so that the instruction cache can continue fetching more instructions. A lookup in the second predictor for this branch is also started, and therefore the second predictor must be pipelined</w:t>
      </w:r>
      <w:r w:rsidR="00894149">
        <w:t>.</w:t>
      </w:r>
      <w:r w:rsidR="00936105">
        <w:t xml:space="preserve"> In the end of cycle 2, the come out of tournament predictor is compared to the original prediction. If the predictions match, then the first predictor was correct (with respect to the second predictor) and fetch can continue. If the predictions do not match, then the second predictor overrides the first prediction. Any further fetches that have been initiated in the meantime are flushed from the pipeline, and the first predictor and instruction cache are reset to the target of the overridden branch.</w:t>
      </w:r>
    </w:p>
    <w:p w:rsidR="003166AB" w:rsidRDefault="003166AB" w:rsidP="00936105">
      <w:pPr>
        <w:ind w:firstLine="420"/>
      </w:pPr>
      <w:r>
        <w:t>Here is the pipelined tournament predictor and overriding prediction mechanism:</w:t>
      </w:r>
    </w:p>
    <w:p w:rsidR="009B0CF8" w:rsidRDefault="009B0CF8" w:rsidP="00936105">
      <w:pPr>
        <w:ind w:firstLine="420"/>
      </w:pPr>
    </w:p>
    <w:p w:rsidR="009B0CF8" w:rsidRDefault="00582E11" w:rsidP="009B0CF8">
      <w:pPr>
        <w:keepNext/>
        <w:ind w:firstLine="420"/>
        <w:jc w:val="center"/>
      </w:pPr>
      <w:r>
        <w:object w:dxaOrig="7846" w:dyaOrig="6136">
          <v:shape id="_x0000_i1031" type="#_x0000_t75" style="width:392.1pt;height:307.4pt" o:ole="">
            <v:imagedata r:id="rId22" o:title=""/>
          </v:shape>
          <o:OLEObject Type="Embed" ProgID="Visio.Drawing.15" ShapeID="_x0000_i1031" DrawAspect="Content" ObjectID="_1568664002" r:id="rId23"/>
        </w:object>
      </w:r>
    </w:p>
    <w:p w:rsidR="003166AB" w:rsidRPr="00EF4E32" w:rsidRDefault="009B0CF8" w:rsidP="009B0CF8">
      <w:pPr>
        <w:pStyle w:val="ae"/>
        <w:jc w:val="center"/>
      </w:pPr>
      <w:bookmarkStart w:id="45" w:name="_Toc494731000"/>
      <w:r>
        <w:t xml:space="preserve">Figure </w:t>
      </w:r>
      <w:fldSimple w:instr=" STYLEREF 1 \s ">
        <w:r w:rsidR="0006312F">
          <w:rPr>
            <w:noProof/>
          </w:rPr>
          <w:t>3</w:t>
        </w:r>
      </w:fldSimple>
      <w:r w:rsidR="00C349F9">
        <w:noBreakHyphen/>
      </w:r>
      <w:fldSimple w:instr=" SEQ Figure \* ARABIC \s 1 ">
        <w:r w:rsidR="0006312F">
          <w:rPr>
            <w:noProof/>
          </w:rPr>
          <w:t>4</w:t>
        </w:r>
      </w:fldSimple>
      <w:r>
        <w:t xml:space="preserve"> pipelined tournament predictor</w:t>
      </w:r>
      <w:bookmarkEnd w:id="45"/>
    </w:p>
    <w:p w:rsidR="00155A3C" w:rsidRDefault="00155A3C" w:rsidP="0069136B">
      <w:pPr>
        <w:pStyle w:val="3"/>
      </w:pPr>
      <w:bookmarkStart w:id="46" w:name="_Toc494730930"/>
      <w:r>
        <w:rPr>
          <w:rFonts w:hint="cs"/>
        </w:rPr>
        <w:t>Ports</w:t>
      </w:r>
      <w:bookmarkEnd w:id="46"/>
    </w:p>
    <w:p w:rsidR="00DB3BF5" w:rsidRPr="00DB3BF5" w:rsidRDefault="007213E3" w:rsidP="00DB3BF5">
      <w:r>
        <w:t>B</w:t>
      </w:r>
      <w:r w:rsidR="00DB3BF5">
        <w:t xml:space="preserve">ranch prediction logic is </w:t>
      </w:r>
      <w:r w:rsidR="00FE37C2">
        <w:t>designed to take two pipeline stages</w:t>
      </w:r>
    </w:p>
    <w:p w:rsidR="005164E8" w:rsidRDefault="005164E8" w:rsidP="005164E8">
      <w:pPr>
        <w:pStyle w:val="ae"/>
        <w:keepNext/>
        <w:jc w:val="center"/>
      </w:pPr>
      <w:bookmarkStart w:id="47" w:name="_Toc494731008"/>
      <w:r>
        <w:lastRenderedPageBreak/>
        <w:t xml:space="preserve">Table </w:t>
      </w:r>
      <w:fldSimple w:instr=" STYLEREF 1 \s ">
        <w:r w:rsidR="0006312F">
          <w:rPr>
            <w:noProof/>
          </w:rPr>
          <w:t>3</w:t>
        </w:r>
      </w:fldSimple>
      <w:r w:rsidR="004A0998">
        <w:noBreakHyphen/>
      </w:r>
      <w:fldSimple w:instr=" SEQ Table \* ARABIC \s 1 ">
        <w:r w:rsidR="0006312F">
          <w:rPr>
            <w:noProof/>
          </w:rPr>
          <w:t>5</w:t>
        </w:r>
      </w:fldSimple>
      <w:r>
        <w:t xml:space="preserve"> </w:t>
      </w:r>
      <w:r w:rsidR="008E15CC">
        <w:t xml:space="preserve">branch prediction unit </w:t>
      </w:r>
      <w:r>
        <w:t>ports</w:t>
      </w:r>
      <w:bookmarkEnd w:id="47"/>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F333FE" w:rsidTr="005E5D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F333FE" w:rsidRPr="001B00F5" w:rsidRDefault="00F333FE" w:rsidP="00B229A2">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F333FE" w:rsidRPr="001B00F5" w:rsidRDefault="00F333FE" w:rsidP="00B229A2">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F333FE" w:rsidRPr="001B00F5" w:rsidRDefault="00F333FE" w:rsidP="00B229A2">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F333FE" w:rsidRPr="001B00F5" w:rsidRDefault="00F333FE" w:rsidP="00B229A2">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1131C7"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131C7" w:rsidRPr="001B00F5" w:rsidRDefault="00371075" w:rsidP="001131C7">
            <w:pPr>
              <w:rPr>
                <w:lang w:eastAsia="zh-CN"/>
              </w:rPr>
            </w:pPr>
            <w:r>
              <w:rPr>
                <w:lang w:eastAsia="zh-CN"/>
              </w:rPr>
              <w:t>clock</w:t>
            </w:r>
          </w:p>
        </w:tc>
        <w:tc>
          <w:tcPr>
            <w:tcW w:w="955" w:type="pct"/>
            <w:tcBorders>
              <w:top w:val="none" w:sz="0" w:space="0" w:color="auto"/>
              <w:bottom w:val="none" w:sz="0" w:space="0" w:color="auto"/>
            </w:tcBorders>
          </w:tcPr>
          <w:p w:rsidR="001131C7"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1131C7"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669" w:type="pct"/>
            <w:tcBorders>
              <w:top w:val="none" w:sz="0" w:space="0" w:color="auto"/>
              <w:bottom w:val="none" w:sz="0" w:space="0" w:color="auto"/>
            </w:tcBorders>
          </w:tcPr>
          <w:p w:rsidR="001131C7" w:rsidRPr="001B00F5" w:rsidRDefault="001131C7" w:rsidP="00B229A2">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F333FE" w:rsidTr="005E5D9D">
        <w:tc>
          <w:tcPr>
            <w:cnfStyle w:val="001000000000" w:firstRow="0" w:lastRow="0" w:firstColumn="1" w:lastColumn="0" w:oddVBand="0" w:evenVBand="0" w:oddHBand="0" w:evenHBand="0" w:firstRowFirstColumn="0" w:firstRowLastColumn="0" w:lastRowFirstColumn="0" w:lastRowLastColumn="0"/>
            <w:tcW w:w="1456" w:type="pct"/>
          </w:tcPr>
          <w:p w:rsidR="00F333FE" w:rsidRPr="001B00F5" w:rsidRDefault="00371075" w:rsidP="00B229A2">
            <w:pPr>
              <w:jc w:val="left"/>
              <w:rPr>
                <w:b w:val="0"/>
                <w:lang w:eastAsia="zh-CN"/>
              </w:rPr>
            </w:pPr>
            <w:r>
              <w:rPr>
                <w:b w:val="0"/>
                <w:lang w:eastAsia="zh-CN"/>
              </w:rPr>
              <w:t>reset_n</w:t>
            </w:r>
          </w:p>
        </w:tc>
        <w:tc>
          <w:tcPr>
            <w:tcW w:w="955" w:type="pct"/>
          </w:tcPr>
          <w:p w:rsidR="00F333FE" w:rsidRPr="001B00F5" w:rsidRDefault="00371075" w:rsidP="00B229A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920" w:type="pct"/>
          </w:tcPr>
          <w:p w:rsidR="00F333FE" w:rsidRPr="001B00F5" w:rsidRDefault="00371075" w:rsidP="00B229A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1669" w:type="pct"/>
          </w:tcPr>
          <w:p w:rsidR="00F333FE" w:rsidRPr="001B00F5" w:rsidRDefault="00F333FE" w:rsidP="00B229A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F333F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F333FE" w:rsidRPr="001B00F5" w:rsidRDefault="00371075" w:rsidP="00B229A2">
            <w:pPr>
              <w:jc w:val="left"/>
              <w:rPr>
                <w:b w:val="0"/>
                <w:lang w:eastAsia="zh-CN"/>
              </w:rPr>
            </w:pPr>
            <w:r>
              <w:rPr>
                <w:b w:val="0"/>
                <w:lang w:eastAsia="zh-CN"/>
              </w:rPr>
              <w:t>pc_f0_i</w:t>
            </w:r>
          </w:p>
        </w:tc>
        <w:tc>
          <w:tcPr>
            <w:tcW w:w="955" w:type="pct"/>
            <w:tcBorders>
              <w:top w:val="none" w:sz="0" w:space="0" w:color="auto"/>
              <w:bottom w:val="none" w:sz="0" w:space="0" w:color="auto"/>
            </w:tcBorders>
          </w:tcPr>
          <w:p w:rsidR="00F333FE"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F333FE" w:rsidRPr="001B00F5" w:rsidRDefault="00371075" w:rsidP="00B229A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1669" w:type="pct"/>
            <w:tcBorders>
              <w:top w:val="none" w:sz="0" w:space="0" w:color="auto"/>
              <w:bottom w:val="none" w:sz="0" w:space="0" w:color="auto"/>
            </w:tcBorders>
          </w:tcPr>
          <w:p w:rsidR="00F333FE" w:rsidRPr="001B00F5" w:rsidRDefault="00F333FE" w:rsidP="00B229A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085DED" w:rsidTr="005E5D9D">
        <w:tc>
          <w:tcPr>
            <w:cnfStyle w:val="001000000000" w:firstRow="0" w:lastRow="0" w:firstColumn="1" w:lastColumn="0" w:oddVBand="0" w:evenVBand="0" w:oddHBand="0" w:evenHBand="0" w:firstRowFirstColumn="0" w:firstRowLastColumn="0" w:lastRowFirstColumn="0" w:lastRowLastColumn="0"/>
            <w:tcW w:w="1456" w:type="pct"/>
          </w:tcPr>
          <w:p w:rsidR="00085DED" w:rsidRPr="000B7C28" w:rsidRDefault="00371075" w:rsidP="00085DED">
            <w:pPr>
              <w:rPr>
                <w:b w:val="0"/>
              </w:rPr>
            </w:pPr>
            <w:r>
              <w:rPr>
                <w:b w:val="0"/>
              </w:rPr>
              <w:t>pc_f1_i</w:t>
            </w:r>
          </w:p>
        </w:tc>
        <w:tc>
          <w:tcPr>
            <w:tcW w:w="955"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64</w:t>
            </w:r>
          </w:p>
        </w:tc>
        <w:tc>
          <w:tcPr>
            <w:tcW w:w="1669" w:type="pct"/>
          </w:tcPr>
          <w:p w:rsidR="00085DED" w:rsidRPr="001B00F5" w:rsidRDefault="00085DED" w:rsidP="00085DED">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085DED"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085DED" w:rsidRPr="000B7C28" w:rsidRDefault="00371075" w:rsidP="00085DED">
            <w:pPr>
              <w:rPr>
                <w:b w:val="0"/>
              </w:rPr>
            </w:pPr>
            <w:r>
              <w:rPr>
                <w:b w:val="0"/>
              </w:rPr>
              <w:t>pipctl_flush_rt_i</w:t>
            </w:r>
          </w:p>
        </w:tc>
        <w:tc>
          <w:tcPr>
            <w:tcW w:w="955" w:type="pct"/>
          </w:tcPr>
          <w:p w:rsidR="00085DED" w:rsidRPr="00DB6E1B" w:rsidRDefault="00371075" w:rsidP="00085DED">
            <w:pPr>
              <w:jc w:val="center"/>
              <w:cnfStyle w:val="000000100000" w:firstRow="0" w:lastRow="0" w:firstColumn="0" w:lastColumn="0" w:oddVBand="0" w:evenVBand="0" w:oddHBand="1" w:evenHBand="0" w:firstRowFirstColumn="0" w:firstRowLastColumn="0" w:lastRowFirstColumn="0" w:lastRowLastColumn="0"/>
            </w:pPr>
            <w:r>
              <w:t>input</w:t>
            </w:r>
          </w:p>
        </w:tc>
        <w:tc>
          <w:tcPr>
            <w:tcW w:w="920" w:type="pct"/>
          </w:tcPr>
          <w:p w:rsidR="00085DED" w:rsidRPr="00DB6E1B" w:rsidRDefault="00371075" w:rsidP="00085DED">
            <w:pPr>
              <w:jc w:val="center"/>
              <w:cnfStyle w:val="000000100000" w:firstRow="0" w:lastRow="0" w:firstColumn="0" w:lastColumn="0" w:oddVBand="0" w:evenVBand="0" w:oddHBand="1" w:evenHBand="0" w:firstRowFirstColumn="0" w:firstRowLastColumn="0" w:lastRowFirstColumn="0" w:lastRowLastColumn="0"/>
            </w:pPr>
            <w:r>
              <w:t>1</w:t>
            </w:r>
          </w:p>
        </w:tc>
        <w:tc>
          <w:tcPr>
            <w:tcW w:w="1669" w:type="pct"/>
          </w:tcPr>
          <w:p w:rsidR="00085DED" w:rsidRDefault="00085DED" w:rsidP="00085DED">
            <w:pPr>
              <w:cnfStyle w:val="000000100000" w:firstRow="0" w:lastRow="0" w:firstColumn="0" w:lastColumn="0" w:oddVBand="0" w:evenVBand="0" w:oddHBand="1" w:evenHBand="0" w:firstRowFirstColumn="0" w:firstRowLastColumn="0" w:lastRowFirstColumn="0" w:lastRowLastColumn="0"/>
            </w:pPr>
          </w:p>
        </w:tc>
      </w:tr>
      <w:tr w:rsidR="00085DED" w:rsidTr="005E5D9D">
        <w:tc>
          <w:tcPr>
            <w:cnfStyle w:val="001000000000" w:firstRow="0" w:lastRow="0" w:firstColumn="1" w:lastColumn="0" w:oddVBand="0" w:evenVBand="0" w:oddHBand="0" w:evenHBand="0" w:firstRowFirstColumn="0" w:firstRowLastColumn="0" w:lastRowFirstColumn="0" w:lastRowLastColumn="0"/>
            <w:tcW w:w="1456" w:type="pct"/>
          </w:tcPr>
          <w:p w:rsidR="00085DED" w:rsidRPr="000B7C28" w:rsidRDefault="00371075" w:rsidP="00085DED">
            <w:pPr>
              <w:rPr>
                <w:b w:val="0"/>
              </w:rPr>
            </w:pPr>
            <w:r>
              <w:rPr>
                <w:b w:val="0"/>
              </w:rPr>
              <w:t>pipctl_fill_f1_i</w:t>
            </w:r>
          </w:p>
        </w:tc>
        <w:tc>
          <w:tcPr>
            <w:tcW w:w="955"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085DED" w:rsidRPr="00DB6E1B" w:rsidRDefault="00371075" w:rsidP="00085DED">
            <w:pPr>
              <w:jc w:val="center"/>
              <w:cnfStyle w:val="000000000000" w:firstRow="0" w:lastRow="0" w:firstColumn="0" w:lastColumn="0" w:oddVBand="0" w:evenVBand="0" w:oddHBand="0" w:evenHBand="0" w:firstRowFirstColumn="0" w:firstRowLastColumn="0" w:lastRowFirstColumn="0" w:lastRowLastColumn="0"/>
            </w:pPr>
            <w:r>
              <w:t>1</w:t>
            </w:r>
          </w:p>
        </w:tc>
        <w:tc>
          <w:tcPr>
            <w:tcW w:w="1669" w:type="pct"/>
          </w:tcPr>
          <w:p w:rsidR="00085DED" w:rsidRDefault="00085DED" w:rsidP="00085DED">
            <w:pPr>
              <w:cnfStyle w:val="000000000000" w:firstRow="0" w:lastRow="0" w:firstColumn="0" w:lastColumn="0" w:oddVBand="0" w:evenVBand="0" w:oddHBand="0" w:evenHBand="0" w:firstRowFirstColumn="0" w:firstRowLastColumn="0" w:lastRowFirstColumn="0" w:lastRowLastColumn="0"/>
            </w:pPr>
          </w:p>
        </w:tc>
      </w:tr>
      <w:tr w:rsidR="00085DED"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085DED" w:rsidRPr="00D26247" w:rsidRDefault="00085DED" w:rsidP="00085DED">
            <w:pPr>
              <w:jc w:val="left"/>
              <w:rPr>
                <w:lang w:eastAsia="zh-CN"/>
              </w:rPr>
            </w:pPr>
          </w:p>
        </w:tc>
      </w:tr>
      <w:tr w:rsidR="00BB268E" w:rsidTr="005E5D9D">
        <w:tc>
          <w:tcPr>
            <w:cnfStyle w:val="001000000000" w:firstRow="0" w:lastRow="0" w:firstColumn="1" w:lastColumn="0" w:oddVBand="0" w:evenVBand="0" w:oddHBand="0" w:evenHBand="0" w:firstRowFirstColumn="0" w:firstRowLastColumn="0" w:lastRowFirstColumn="0" w:lastRowLastColumn="0"/>
            <w:tcW w:w="1456" w:type="pct"/>
          </w:tcPr>
          <w:p w:rsidR="00BB268E" w:rsidRPr="000B7C28" w:rsidRDefault="00BB268E" w:rsidP="00BB268E">
            <w:pPr>
              <w:rPr>
                <w:b w:val="0"/>
              </w:rPr>
            </w:pPr>
          </w:p>
        </w:tc>
        <w:tc>
          <w:tcPr>
            <w:tcW w:w="955"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BB268E" w:rsidRDefault="00BB268E" w:rsidP="00BB268E">
            <w:pPr>
              <w:cnfStyle w:val="000000000000" w:firstRow="0" w:lastRow="0" w:firstColumn="0" w:lastColumn="0" w:oddVBand="0" w:evenVBand="0" w:oddHBand="0" w:evenHBand="0" w:firstRowFirstColumn="0" w:firstRowLastColumn="0" w:lastRowFirstColumn="0" w:lastRowLastColumn="0"/>
            </w:pPr>
          </w:p>
        </w:tc>
      </w:tr>
      <w:tr w:rsidR="00BB268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BB268E" w:rsidRPr="000B7C28" w:rsidRDefault="00BB268E" w:rsidP="00BB268E">
            <w:pPr>
              <w:rPr>
                <w:b w:val="0"/>
              </w:rPr>
            </w:pPr>
          </w:p>
        </w:tc>
        <w:tc>
          <w:tcPr>
            <w:tcW w:w="955"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BB268E" w:rsidRDefault="00BB268E" w:rsidP="00BB268E">
            <w:pPr>
              <w:cnfStyle w:val="000000100000" w:firstRow="0" w:lastRow="0" w:firstColumn="0" w:lastColumn="0" w:oddVBand="0" w:evenVBand="0" w:oddHBand="1" w:evenHBand="0" w:firstRowFirstColumn="0" w:firstRowLastColumn="0" w:lastRowFirstColumn="0" w:lastRowLastColumn="0"/>
            </w:pPr>
          </w:p>
        </w:tc>
      </w:tr>
      <w:tr w:rsidR="00BB268E" w:rsidTr="005E5D9D">
        <w:tc>
          <w:tcPr>
            <w:cnfStyle w:val="001000000000" w:firstRow="0" w:lastRow="0" w:firstColumn="1" w:lastColumn="0" w:oddVBand="0" w:evenVBand="0" w:oddHBand="0" w:evenHBand="0" w:firstRowFirstColumn="0" w:firstRowLastColumn="0" w:lastRowFirstColumn="0" w:lastRowLastColumn="0"/>
            <w:tcW w:w="1456" w:type="pct"/>
          </w:tcPr>
          <w:p w:rsidR="00BB268E" w:rsidRPr="000B7C28" w:rsidRDefault="00BB268E" w:rsidP="00BB268E">
            <w:pPr>
              <w:rPr>
                <w:b w:val="0"/>
              </w:rPr>
            </w:pPr>
          </w:p>
        </w:tc>
        <w:tc>
          <w:tcPr>
            <w:tcW w:w="955"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BB268E" w:rsidRDefault="00BB268E" w:rsidP="00BB268E">
            <w:pPr>
              <w:cnfStyle w:val="000000000000" w:firstRow="0" w:lastRow="0" w:firstColumn="0" w:lastColumn="0" w:oddVBand="0" w:evenVBand="0" w:oddHBand="0" w:evenHBand="0" w:firstRowFirstColumn="0" w:firstRowLastColumn="0" w:lastRowFirstColumn="0" w:lastRowLastColumn="0"/>
            </w:pPr>
          </w:p>
        </w:tc>
      </w:tr>
      <w:tr w:rsidR="00BB268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BB268E" w:rsidRPr="00516BAE" w:rsidRDefault="00BB268E" w:rsidP="00BB268E">
            <w:pPr>
              <w:jc w:val="left"/>
              <w:rPr>
                <w:lang w:eastAsia="zh-CN"/>
              </w:rPr>
            </w:pPr>
          </w:p>
        </w:tc>
      </w:tr>
      <w:tr w:rsidR="00BB268E" w:rsidTr="005E5D9D">
        <w:tc>
          <w:tcPr>
            <w:cnfStyle w:val="001000000000" w:firstRow="0" w:lastRow="0" w:firstColumn="1" w:lastColumn="0" w:oddVBand="0" w:evenVBand="0" w:oddHBand="0" w:evenHBand="0" w:firstRowFirstColumn="0" w:firstRowLastColumn="0" w:lastRowFirstColumn="0" w:lastRowLastColumn="0"/>
            <w:tcW w:w="1456" w:type="pct"/>
          </w:tcPr>
          <w:p w:rsidR="00BB268E" w:rsidRPr="000B7C28" w:rsidRDefault="00BB268E" w:rsidP="00BB268E">
            <w:pPr>
              <w:rPr>
                <w:b w:val="0"/>
              </w:rPr>
            </w:pPr>
          </w:p>
        </w:tc>
        <w:tc>
          <w:tcPr>
            <w:tcW w:w="955"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BB268E" w:rsidRDefault="00BB268E"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BB268E" w:rsidRDefault="00BB268E" w:rsidP="00BB268E">
            <w:pPr>
              <w:cnfStyle w:val="000000000000" w:firstRow="0" w:lastRow="0" w:firstColumn="0" w:lastColumn="0" w:oddVBand="0" w:evenVBand="0" w:oddHBand="0" w:evenHBand="0" w:firstRowFirstColumn="0" w:firstRowLastColumn="0" w:lastRowFirstColumn="0" w:lastRowLastColumn="0"/>
            </w:pPr>
          </w:p>
        </w:tc>
      </w:tr>
      <w:tr w:rsidR="00BB268E" w:rsidTr="005E5D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BB268E" w:rsidRPr="000B7C28" w:rsidRDefault="00BB268E" w:rsidP="00BB268E">
            <w:pPr>
              <w:rPr>
                <w:b w:val="0"/>
              </w:rPr>
            </w:pPr>
          </w:p>
        </w:tc>
        <w:tc>
          <w:tcPr>
            <w:tcW w:w="955"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BB268E" w:rsidRDefault="00BB268E" w:rsidP="00BB268E">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BB268E" w:rsidRDefault="00BB268E" w:rsidP="00BB268E">
            <w:pPr>
              <w:cnfStyle w:val="000000100000" w:firstRow="0" w:lastRow="0" w:firstColumn="0" w:lastColumn="0" w:oddVBand="0" w:evenVBand="0" w:oddHBand="1" w:evenHBand="0" w:firstRowFirstColumn="0" w:firstRowLastColumn="0" w:lastRowFirstColumn="0" w:lastRowLastColumn="0"/>
            </w:pPr>
          </w:p>
        </w:tc>
      </w:tr>
      <w:tr w:rsidR="00D03C92" w:rsidTr="005E5D9D">
        <w:tc>
          <w:tcPr>
            <w:cnfStyle w:val="001000000000" w:firstRow="0" w:lastRow="0" w:firstColumn="1" w:lastColumn="0" w:oddVBand="0" w:evenVBand="0" w:oddHBand="0" w:evenHBand="0" w:firstRowFirstColumn="0" w:firstRowLastColumn="0" w:lastRowFirstColumn="0" w:lastRowLastColumn="0"/>
            <w:tcW w:w="1456" w:type="pct"/>
          </w:tcPr>
          <w:p w:rsidR="00D03C92" w:rsidRPr="000B7C28" w:rsidRDefault="00D03C92" w:rsidP="00BB268E">
            <w:pPr>
              <w:rPr>
                <w:b w:val="0"/>
              </w:rPr>
            </w:pPr>
          </w:p>
        </w:tc>
        <w:tc>
          <w:tcPr>
            <w:tcW w:w="955" w:type="pct"/>
          </w:tcPr>
          <w:p w:rsidR="00D03C92" w:rsidRDefault="00D03C92" w:rsidP="00BB268E">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03C92" w:rsidRDefault="00D03C92" w:rsidP="00BB268E">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03C92" w:rsidRDefault="00D03C92" w:rsidP="00BB268E">
            <w:pPr>
              <w:cnfStyle w:val="000000000000" w:firstRow="0" w:lastRow="0" w:firstColumn="0" w:lastColumn="0" w:oddVBand="0" w:evenVBand="0" w:oddHBand="0" w:evenHBand="0" w:firstRowFirstColumn="0" w:firstRowLastColumn="0" w:lastRowFirstColumn="0" w:lastRowLastColumn="0"/>
            </w:pPr>
          </w:p>
        </w:tc>
      </w:tr>
    </w:tbl>
    <w:p w:rsidR="00D03C92" w:rsidRDefault="00D03C92" w:rsidP="00D03C92">
      <w:pPr>
        <w:pStyle w:val="3"/>
      </w:pPr>
      <w:bookmarkStart w:id="48" w:name="_Toc494730931"/>
      <w:r>
        <w:t>S</w:t>
      </w:r>
      <w:r>
        <w:rPr>
          <w:rFonts w:hint="cs"/>
        </w:rPr>
        <w:t>ub</w:t>
      </w:r>
      <w:r>
        <w:t>modules</w:t>
      </w:r>
      <w:bookmarkEnd w:id="48"/>
    </w:p>
    <w:p w:rsidR="00D03C92" w:rsidRDefault="00D03C92" w:rsidP="00D03C92">
      <w:pPr>
        <w:pStyle w:val="ae"/>
        <w:keepNext/>
        <w:jc w:val="center"/>
      </w:pPr>
      <w:bookmarkStart w:id="49" w:name="_Toc494731009"/>
      <w:r>
        <w:t xml:space="preserve">Table </w:t>
      </w:r>
      <w:fldSimple w:instr=" STYLEREF 1 \s ">
        <w:r w:rsidR="0006312F">
          <w:rPr>
            <w:noProof/>
          </w:rPr>
          <w:t>3</w:t>
        </w:r>
      </w:fldSimple>
      <w:r>
        <w:noBreakHyphen/>
      </w:r>
      <w:fldSimple w:instr=" SEQ Table \* ARABIC \s 1 ">
        <w:r w:rsidR="0006312F">
          <w:rPr>
            <w:noProof/>
          </w:rPr>
          <w:t>6</w:t>
        </w:r>
      </w:fldSimple>
      <w:r>
        <w:t xml:space="preserve"> </w:t>
      </w:r>
      <w:r>
        <w:rPr>
          <w:i/>
        </w:rPr>
        <w:t>bpd</w:t>
      </w:r>
      <w:r>
        <w:t xml:space="preserve"> sub-modules</w:t>
      </w:r>
      <w:bookmarkEnd w:id="49"/>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978"/>
        <w:gridCol w:w="8324"/>
      </w:tblGrid>
      <w:tr w:rsidR="00D03C92" w:rsidTr="003710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371075">
            <w:pPr>
              <w:jc w:val="center"/>
              <w:rPr>
                <w:lang w:eastAsia="zh-CN"/>
              </w:rPr>
            </w:pPr>
            <w:r>
              <w:rPr>
                <w:lang w:eastAsia="zh-CN"/>
              </w:rPr>
              <w:t>Num</w:t>
            </w:r>
          </w:p>
        </w:tc>
        <w:tc>
          <w:tcPr>
            <w:tcW w:w="491" w:type="pct"/>
          </w:tcPr>
          <w:p w:rsidR="00D03C92" w:rsidRPr="001B00F5" w:rsidRDefault="00D03C92" w:rsidP="00371075">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Module</w:t>
            </w:r>
          </w:p>
        </w:tc>
        <w:tc>
          <w:tcPr>
            <w:tcW w:w="4178" w:type="pct"/>
          </w:tcPr>
          <w:p w:rsidR="00D03C92" w:rsidRPr="001B00F5" w:rsidRDefault="00D03C92" w:rsidP="00371075">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D03C92" w:rsidTr="00371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D03C92">
            <w:pPr>
              <w:jc w:val="center"/>
              <w:rPr>
                <w:b w:val="0"/>
                <w:lang w:eastAsia="zh-CN"/>
              </w:rPr>
            </w:pPr>
            <w:r>
              <w:rPr>
                <w:b w:val="0"/>
                <w:lang w:eastAsia="zh-CN"/>
              </w:rPr>
              <w:t>1</w:t>
            </w:r>
          </w:p>
        </w:tc>
        <w:tc>
          <w:tcPr>
            <w:tcW w:w="491" w:type="pct"/>
          </w:tcPr>
          <w:p w:rsidR="00D03C92" w:rsidRPr="00AF7531" w:rsidRDefault="00D03C92" w:rsidP="00D03C92">
            <w:pPr>
              <w:jc w:val="left"/>
              <w:cnfStyle w:val="000000100000" w:firstRow="0" w:lastRow="0" w:firstColumn="0" w:lastColumn="0" w:oddVBand="0" w:evenVBand="0" w:oddHBand="1" w:evenHBand="0" w:firstRowFirstColumn="0" w:firstRowLastColumn="0" w:lastRowFirstColumn="0" w:lastRowLastColumn="0"/>
              <w:rPr>
                <w:b/>
                <w:lang w:eastAsia="zh-CN"/>
              </w:rPr>
            </w:pPr>
            <w:r>
              <w:rPr>
                <w:b/>
                <w:lang w:eastAsia="zh-CN"/>
              </w:rPr>
              <w:t>bpd0</w:t>
            </w:r>
          </w:p>
        </w:tc>
        <w:tc>
          <w:tcPr>
            <w:tcW w:w="4178" w:type="pct"/>
          </w:tcPr>
          <w:p w:rsidR="00D03C92" w:rsidRPr="001B00F5" w:rsidRDefault="00D03C92" w:rsidP="00D03C9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branch prediction(more details see </w:t>
            </w:r>
            <w:r w:rsidRPr="002E72B3">
              <w:rPr>
                <w:i/>
                <w:lang w:eastAsia="zh-CN"/>
              </w:rPr>
              <w:t>branch prediction unit</w:t>
            </w:r>
            <w:r>
              <w:rPr>
                <w:lang w:eastAsia="zh-CN"/>
              </w:rPr>
              <w:t xml:space="preserve"> section)</w:t>
            </w:r>
          </w:p>
        </w:tc>
      </w:tr>
      <w:tr w:rsidR="00D03C92" w:rsidTr="00371075">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D03C92">
            <w:pPr>
              <w:jc w:val="center"/>
              <w:rPr>
                <w:b w:val="0"/>
                <w:lang w:eastAsia="zh-CN"/>
              </w:rPr>
            </w:pPr>
            <w:r>
              <w:rPr>
                <w:b w:val="0"/>
                <w:lang w:eastAsia="zh-CN"/>
              </w:rPr>
              <w:t>2</w:t>
            </w:r>
          </w:p>
        </w:tc>
        <w:tc>
          <w:tcPr>
            <w:tcW w:w="491" w:type="pct"/>
          </w:tcPr>
          <w:p w:rsidR="00D03C92" w:rsidRPr="00AF7531" w:rsidRDefault="00D03C92" w:rsidP="00D03C92">
            <w:pPr>
              <w:jc w:val="left"/>
              <w:cnfStyle w:val="000000000000" w:firstRow="0" w:lastRow="0" w:firstColumn="0" w:lastColumn="0" w:oddVBand="0" w:evenVBand="0" w:oddHBand="0" w:evenHBand="0" w:firstRowFirstColumn="0" w:firstRowLastColumn="0" w:lastRowFirstColumn="0" w:lastRowLastColumn="0"/>
              <w:rPr>
                <w:b/>
                <w:lang w:eastAsia="zh-CN"/>
              </w:rPr>
            </w:pPr>
            <w:r>
              <w:rPr>
                <w:b/>
                <w:lang w:eastAsia="zh-CN"/>
              </w:rPr>
              <w:t>bpd1</w:t>
            </w:r>
          </w:p>
        </w:tc>
        <w:tc>
          <w:tcPr>
            <w:tcW w:w="4178" w:type="pct"/>
          </w:tcPr>
          <w:p w:rsidR="00D03C92" w:rsidRPr="001B00F5" w:rsidRDefault="00D03C92" w:rsidP="00D03C9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D03C92" w:rsidTr="00371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1" w:type="pct"/>
          </w:tcPr>
          <w:p w:rsidR="00D03C92" w:rsidRPr="00AF7531" w:rsidRDefault="00D03C92" w:rsidP="00D03C92">
            <w:pPr>
              <w:jc w:val="center"/>
              <w:rPr>
                <w:b w:val="0"/>
              </w:rPr>
            </w:pPr>
            <w:r>
              <w:rPr>
                <w:b w:val="0"/>
              </w:rPr>
              <w:t>3</w:t>
            </w:r>
          </w:p>
        </w:tc>
        <w:tc>
          <w:tcPr>
            <w:tcW w:w="491" w:type="pct"/>
          </w:tcPr>
          <w:p w:rsidR="00D03C92" w:rsidRPr="00AF7531" w:rsidRDefault="00D03C92" w:rsidP="00D03C92">
            <w:pPr>
              <w:cnfStyle w:val="000000100000" w:firstRow="0" w:lastRow="0" w:firstColumn="0" w:lastColumn="0" w:oddVBand="0" w:evenVBand="0" w:oddHBand="1" w:evenHBand="0" w:firstRowFirstColumn="0" w:firstRowLastColumn="0" w:lastRowFirstColumn="0" w:lastRowLastColumn="0"/>
              <w:rPr>
                <w:b/>
              </w:rPr>
            </w:pPr>
            <w:r>
              <w:rPr>
                <w:b/>
              </w:rPr>
              <w:t>bht</w:t>
            </w:r>
          </w:p>
        </w:tc>
        <w:tc>
          <w:tcPr>
            <w:tcW w:w="4178" w:type="pct"/>
          </w:tcPr>
          <w:p w:rsidR="00D03C92" w:rsidRDefault="00D03C92" w:rsidP="00D03C9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D03C92" w:rsidTr="00371075">
        <w:tc>
          <w:tcPr>
            <w:cnfStyle w:val="001000000000" w:firstRow="0" w:lastRow="0" w:firstColumn="1" w:lastColumn="0" w:oddVBand="0" w:evenVBand="0" w:oddHBand="0" w:evenHBand="0" w:firstRowFirstColumn="0" w:firstRowLastColumn="0" w:lastRowFirstColumn="0" w:lastRowLastColumn="0"/>
            <w:tcW w:w="331" w:type="pct"/>
          </w:tcPr>
          <w:p w:rsidR="00D03C92" w:rsidRDefault="00D03C92" w:rsidP="00D03C92">
            <w:pPr>
              <w:jc w:val="center"/>
              <w:rPr>
                <w:b w:val="0"/>
              </w:rPr>
            </w:pPr>
            <w:r>
              <w:rPr>
                <w:b w:val="0"/>
              </w:rPr>
              <w:t>4</w:t>
            </w:r>
          </w:p>
        </w:tc>
        <w:tc>
          <w:tcPr>
            <w:tcW w:w="491" w:type="pct"/>
          </w:tcPr>
          <w:p w:rsidR="00D03C92" w:rsidRDefault="00D03C92" w:rsidP="00D03C92">
            <w:pPr>
              <w:cnfStyle w:val="000000000000" w:firstRow="0" w:lastRow="0" w:firstColumn="0" w:lastColumn="0" w:oddVBand="0" w:evenVBand="0" w:oddHBand="0" w:evenHBand="0" w:firstRowFirstColumn="0" w:firstRowLastColumn="0" w:lastRowFirstColumn="0" w:lastRowLastColumn="0"/>
              <w:rPr>
                <w:b/>
              </w:rPr>
            </w:pPr>
            <w:r>
              <w:rPr>
                <w:b/>
              </w:rPr>
              <w:t>pht</w:t>
            </w:r>
          </w:p>
        </w:tc>
        <w:tc>
          <w:tcPr>
            <w:tcW w:w="4178" w:type="pct"/>
          </w:tcPr>
          <w:p w:rsidR="00D03C92" w:rsidRDefault="00D03C92" w:rsidP="00D03C92">
            <w:pPr>
              <w:jc w:val="left"/>
              <w:cnfStyle w:val="000000000000" w:firstRow="0" w:lastRow="0" w:firstColumn="0" w:lastColumn="0" w:oddVBand="0" w:evenVBand="0" w:oddHBand="0" w:evenHBand="0" w:firstRowFirstColumn="0" w:firstRowLastColumn="0" w:lastRowFirstColumn="0" w:lastRowLastColumn="0"/>
              <w:rPr>
                <w:lang w:eastAsia="zh-CN"/>
              </w:rPr>
            </w:pPr>
          </w:p>
        </w:tc>
      </w:tr>
    </w:tbl>
    <w:p w:rsidR="00D03C92" w:rsidRDefault="00D03C92" w:rsidP="00D03C92">
      <w:pPr>
        <w:widowControl/>
        <w:suppressAutoHyphens w:val="0"/>
        <w:spacing w:before="0" w:after="0"/>
        <w:jc w:val="left"/>
      </w:pPr>
    </w:p>
    <w:p w:rsidR="00571EA5" w:rsidRPr="00571EA5" w:rsidRDefault="00D03C92" w:rsidP="000C3750">
      <w:pPr>
        <w:widowControl/>
        <w:suppressAutoHyphens w:val="0"/>
        <w:spacing w:before="0" w:after="0"/>
        <w:jc w:val="left"/>
      </w:pPr>
      <w:r>
        <w:br w:type="page"/>
      </w:r>
    </w:p>
    <w:p w:rsidR="00155A3C" w:rsidRDefault="00E7605C" w:rsidP="0069136B">
      <w:pPr>
        <w:pStyle w:val="3"/>
      </w:pPr>
      <w:bookmarkStart w:id="50" w:name="_Toc494730932"/>
      <w:r>
        <w:lastRenderedPageBreak/>
        <w:t>Branch History Table (</w:t>
      </w:r>
      <w:r>
        <w:rPr>
          <w:rFonts w:hint="cs"/>
        </w:rPr>
        <w:t>BHT</w:t>
      </w:r>
      <w:r>
        <w:t>)</w:t>
      </w:r>
      <w:bookmarkEnd w:id="50"/>
    </w:p>
    <w:p w:rsidR="00E7605C" w:rsidRDefault="00E7605C" w:rsidP="00E7605C">
      <w:r>
        <w:t>BHT in Ace21064 has 10 bits</w:t>
      </w:r>
      <w:r w:rsidR="00D27805">
        <w:t xml:space="preserve"> wide, which can record ten</w:t>
      </w:r>
      <w:r>
        <w:t xml:space="preserve"> branch taken history. And has 1024 entries for different branches. </w:t>
      </w:r>
    </w:p>
    <w:p w:rsidR="00D27805" w:rsidRDefault="00D27805" w:rsidP="00E7605C">
      <w:r>
        <w:t>Read BHT :</w:t>
      </w:r>
    </w:p>
    <w:p w:rsidR="00D27805" w:rsidRDefault="00D27805" w:rsidP="00E7605C">
      <w:r>
        <w:t xml:space="preserve">Read </w:t>
      </w:r>
      <w:r w:rsidR="00F54430">
        <w:t>A</w:t>
      </w:r>
      <w:r>
        <w:t xml:space="preserve">ddress: (Read </w:t>
      </w:r>
      <w:r w:rsidR="00F54430">
        <w:t>I</w:t>
      </w:r>
      <w:r>
        <w:t>ndex) there are 1K entries in design, so the read index width should be 10 bits from current PC. As we know the RISCV ISA is 32bit width, so the bits [1:0] is reserved. bht_rd_index</w:t>
      </w:r>
      <w:r w:rsidR="00C81F44">
        <w:t>_i</w:t>
      </w:r>
      <w:r>
        <w:t xml:space="preserve">[9:0] comes from </w:t>
      </w:r>
      <w:r w:rsidR="00F54430">
        <w:t>cur_</w:t>
      </w:r>
      <w:r>
        <w:t>pc</w:t>
      </w:r>
      <w:r w:rsidR="00C81F44">
        <w:t>_i</w:t>
      </w:r>
      <w:r>
        <w:t>[11:2]</w:t>
      </w:r>
      <w:r w:rsidR="00F54430">
        <w:t>.</w:t>
      </w:r>
    </w:p>
    <w:p w:rsidR="00F54430" w:rsidRDefault="00F54430" w:rsidP="00E7605C">
      <w:r>
        <w:t>Read Data</w:t>
      </w:r>
      <w:r w:rsidR="008C2989">
        <w:t xml:space="preserve">: when we find the entry which the cur_pc has </w:t>
      </w:r>
      <w:r w:rsidR="00C81F44">
        <w:t xml:space="preserve">indexed, read the data out for PHT index. We rename it as </w:t>
      </w:r>
      <w:r w:rsidR="00D04559">
        <w:t>bht_br_hist_o</w:t>
      </w:r>
      <w:r w:rsidR="00C81F44">
        <w:t>[9:0].</w:t>
      </w:r>
    </w:p>
    <w:p w:rsidR="00FB4C7E" w:rsidRDefault="00FB4C7E" w:rsidP="00E7605C">
      <w:r>
        <w:t>Write BHT:</w:t>
      </w:r>
    </w:p>
    <w:p w:rsidR="00F54430" w:rsidRDefault="00F54430" w:rsidP="00E7605C">
      <w:r>
        <w:t>Write Address: (Write Index) we update BHT when</w:t>
      </w:r>
      <w:r w:rsidR="00D04559">
        <w:t xml:space="preserve"> the branch instruction is committ</w:t>
      </w:r>
      <w:r>
        <w:t>ed (after execute stage, the branch direction is confirmed) we named reference pc as confirmed pc. So bht_wt_index</w:t>
      </w:r>
      <w:r w:rsidR="00C81F44">
        <w:t>_i</w:t>
      </w:r>
      <w:r w:rsidR="00D04559">
        <w:t>[9:0] comes from c</w:t>
      </w:r>
      <w:r>
        <w:t>m_pc</w:t>
      </w:r>
      <w:r w:rsidR="00C81F44">
        <w:t>_i</w:t>
      </w:r>
      <w:r>
        <w:t>[11:2]</w:t>
      </w:r>
    </w:p>
    <w:p w:rsidR="00C81F44" w:rsidRDefault="00C81F44" w:rsidP="00E7605C">
      <w:r>
        <w:t>Write Data: As the definition of BHT (a shifter), the write data is the branch direction of the co</w:t>
      </w:r>
      <w:r w:rsidR="00D04559">
        <w:t>nfirmed pc instruction, (bht_cm_br</w:t>
      </w:r>
      <w:r>
        <w:t>dir_i)</w:t>
      </w:r>
    </w:p>
    <w:p w:rsidR="004A0347" w:rsidRDefault="004A0347" w:rsidP="00E7605C">
      <w:r>
        <w:t xml:space="preserve">Write enable: except address and data we need to know when to update the BHT entry, so write enable signal is needed. As we know the BHT entry can only be update when the branch is confirmed </w:t>
      </w:r>
      <w:r w:rsidR="00261762">
        <w:t>for the correct</w:t>
      </w:r>
      <w:r w:rsidR="00D04559">
        <w:t xml:space="preserve"> branch history record. (bht_cm_brdir_</w:t>
      </w:r>
      <w:r w:rsidR="00261762">
        <w:t>se_i)  (fixme: when to update the BHT [SuperScalar RISC Processor Design p118])</w:t>
      </w:r>
    </w:p>
    <w:p w:rsidR="00CD3659" w:rsidRDefault="00CD3659" w:rsidP="00CD3659">
      <w:pPr>
        <w:pStyle w:val="ae"/>
        <w:keepNext/>
      </w:pPr>
    </w:p>
    <w:p w:rsidR="00CD3659" w:rsidRDefault="00CD3659" w:rsidP="00CD3659">
      <w:pPr>
        <w:pStyle w:val="ae"/>
        <w:keepNext/>
        <w:jc w:val="center"/>
      </w:pPr>
      <w:bookmarkStart w:id="51" w:name="_Toc494731010"/>
      <w:r>
        <w:t xml:space="preserve">Table </w:t>
      </w:r>
      <w:fldSimple w:instr=" STYLEREF 1 \s ">
        <w:r w:rsidR="0006312F">
          <w:rPr>
            <w:noProof/>
          </w:rPr>
          <w:t>3</w:t>
        </w:r>
      </w:fldSimple>
      <w:r w:rsidR="004A0998">
        <w:noBreakHyphen/>
      </w:r>
      <w:fldSimple w:instr=" SEQ Table \* ARABIC \s 1 ">
        <w:r w:rsidR="0006312F">
          <w:rPr>
            <w:noProof/>
          </w:rPr>
          <w:t>7</w:t>
        </w:r>
      </w:fldSimple>
      <w:r>
        <w:t xml:space="preserve"> BHT Port List</w:t>
      </w:r>
      <w:bookmarkEnd w:id="51"/>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3E3882" w:rsidTr="00525A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3E3882" w:rsidRPr="001B00F5" w:rsidRDefault="003E3882" w:rsidP="00525AAA">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3E3882" w:rsidRPr="001B00F5" w:rsidRDefault="003E3882" w:rsidP="00525AAA">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3E3882" w:rsidRPr="001B00F5" w:rsidRDefault="003E3882" w:rsidP="00525AAA">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3E3882" w:rsidRPr="001B00F5" w:rsidRDefault="003E3882" w:rsidP="00525AAA">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1B00F5" w:rsidRDefault="003E3882" w:rsidP="00525AAA">
            <w:pPr>
              <w:rPr>
                <w:lang w:eastAsia="zh-CN"/>
              </w:rPr>
            </w:pPr>
            <w:r>
              <w:rPr>
                <w:lang w:eastAsia="zh-CN"/>
              </w:rPr>
              <w:t>Global interface</w:t>
            </w:r>
          </w:p>
        </w:tc>
        <w:tc>
          <w:tcPr>
            <w:tcW w:w="955"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1B00F5" w:rsidRDefault="003E3882" w:rsidP="00525AAA">
            <w:pPr>
              <w:jc w:val="left"/>
              <w:rPr>
                <w:b w:val="0"/>
                <w:lang w:eastAsia="zh-CN"/>
              </w:rPr>
            </w:pPr>
            <w:r>
              <w:rPr>
                <w:b w:val="0"/>
                <w:lang w:eastAsia="zh-CN"/>
              </w:rPr>
              <w:t>clk</w:t>
            </w:r>
          </w:p>
        </w:tc>
        <w:tc>
          <w:tcPr>
            <w:tcW w:w="955" w:type="pct"/>
          </w:tcPr>
          <w:p w:rsidR="003E3882" w:rsidRPr="001B00F5" w:rsidRDefault="003E3882" w:rsidP="00525AAA">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Input</w:t>
            </w:r>
          </w:p>
        </w:tc>
        <w:tc>
          <w:tcPr>
            <w:tcW w:w="920" w:type="pct"/>
          </w:tcPr>
          <w:p w:rsidR="003E3882" w:rsidRPr="001B00F5" w:rsidRDefault="003E3882" w:rsidP="00525AAA">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1</w:t>
            </w:r>
          </w:p>
        </w:tc>
        <w:tc>
          <w:tcPr>
            <w:tcW w:w="1669" w:type="pct"/>
          </w:tcPr>
          <w:p w:rsidR="003E3882" w:rsidRPr="001B00F5" w:rsidRDefault="003E3882" w:rsidP="00525AAA">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C</w:t>
            </w:r>
            <w:r>
              <w:rPr>
                <w:rFonts w:hint="eastAsia"/>
                <w:lang w:eastAsia="zh-CN"/>
              </w:rPr>
              <w:t xml:space="preserve">lock </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1B00F5" w:rsidRDefault="003E3882" w:rsidP="00525AAA">
            <w:pPr>
              <w:jc w:val="left"/>
              <w:rPr>
                <w:b w:val="0"/>
                <w:lang w:eastAsia="zh-CN"/>
              </w:rPr>
            </w:pPr>
            <w:r>
              <w:rPr>
                <w:b w:val="0"/>
                <w:lang w:eastAsia="zh-CN"/>
              </w:rPr>
              <w:t>rst_b</w:t>
            </w:r>
          </w:p>
        </w:tc>
        <w:tc>
          <w:tcPr>
            <w:tcW w:w="955"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Input</w:t>
            </w:r>
          </w:p>
        </w:tc>
        <w:tc>
          <w:tcPr>
            <w:tcW w:w="920" w:type="pct"/>
            <w:tcBorders>
              <w:top w:val="none" w:sz="0" w:space="0" w:color="auto"/>
              <w:bottom w:val="none" w:sz="0" w:space="0" w:color="auto"/>
            </w:tcBorders>
          </w:tcPr>
          <w:p w:rsidR="003E3882" w:rsidRPr="001B00F5" w:rsidRDefault="003E3882" w:rsidP="00525AAA">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1669" w:type="pct"/>
            <w:tcBorders>
              <w:top w:val="none" w:sz="0" w:space="0" w:color="auto"/>
              <w:bottom w:val="none" w:sz="0" w:space="0" w:color="auto"/>
            </w:tcBorders>
          </w:tcPr>
          <w:p w:rsidR="003E3882" w:rsidRPr="001B00F5" w:rsidRDefault="003E3882" w:rsidP="00525AAA">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w:t>
            </w:r>
            <w:r>
              <w:rPr>
                <w:rFonts w:hint="eastAsia"/>
                <w:lang w:eastAsia="zh-CN"/>
              </w:rPr>
              <w:t>eset</w:t>
            </w:r>
          </w:p>
        </w:tc>
      </w:tr>
      <w:tr w:rsidR="003E3882" w:rsidTr="00525AAA">
        <w:tc>
          <w:tcPr>
            <w:cnfStyle w:val="001000000000" w:firstRow="0" w:lastRow="0" w:firstColumn="1" w:lastColumn="0" w:oddVBand="0" w:evenVBand="0" w:oddHBand="0" w:evenHBand="0" w:firstRowFirstColumn="0" w:firstRowLastColumn="0" w:lastRowFirstColumn="0" w:lastRowLastColumn="0"/>
            <w:tcW w:w="5000" w:type="pct"/>
            <w:gridSpan w:val="4"/>
          </w:tcPr>
          <w:p w:rsidR="003E3882" w:rsidRPr="001B00F5" w:rsidRDefault="00D962FB" w:rsidP="00525AAA">
            <w:pPr>
              <w:jc w:val="left"/>
              <w:rPr>
                <w:lang w:eastAsia="zh-CN"/>
              </w:rPr>
            </w:pPr>
            <w:r>
              <w:rPr>
                <w:lang w:eastAsia="zh-CN"/>
              </w:rPr>
              <w:t xml:space="preserve">BHT </w:t>
            </w:r>
            <w:r w:rsidR="009E1258">
              <w:rPr>
                <w:lang w:eastAsia="zh-CN"/>
              </w:rPr>
              <w:t>Read Interface</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0B7C28" w:rsidRDefault="009E1258" w:rsidP="00525AAA">
            <w:pPr>
              <w:rPr>
                <w:b w:val="0"/>
              </w:rPr>
            </w:pPr>
            <w:r>
              <w:rPr>
                <w:b w:val="0"/>
              </w:rPr>
              <w:t>bht_rd_index_i</w:t>
            </w:r>
          </w:p>
        </w:tc>
        <w:tc>
          <w:tcPr>
            <w:tcW w:w="955" w:type="pct"/>
            <w:tcBorders>
              <w:top w:val="none" w:sz="0" w:space="0" w:color="auto"/>
              <w:bottom w:val="none" w:sz="0" w:space="0" w:color="auto"/>
            </w:tcBorders>
          </w:tcPr>
          <w:p w:rsidR="003E3882" w:rsidRPr="00DB6E1B" w:rsidRDefault="003E3882" w:rsidP="00525AAA">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nput</w:t>
            </w:r>
          </w:p>
        </w:tc>
        <w:tc>
          <w:tcPr>
            <w:tcW w:w="920" w:type="pct"/>
            <w:tcBorders>
              <w:top w:val="none" w:sz="0" w:space="0" w:color="auto"/>
              <w:bottom w:val="none" w:sz="0" w:space="0" w:color="auto"/>
            </w:tcBorders>
          </w:tcPr>
          <w:p w:rsidR="003E3882" w:rsidRPr="00DB6E1B" w:rsidRDefault="003E3882" w:rsidP="00525AAA">
            <w:pPr>
              <w:jc w:val="center"/>
              <w:cnfStyle w:val="000000100000" w:firstRow="0" w:lastRow="0" w:firstColumn="0" w:lastColumn="0" w:oddVBand="0" w:evenVBand="0" w:oddHBand="1" w:evenHBand="0" w:firstRowFirstColumn="0" w:firstRowLastColumn="0" w:lastRowFirstColumn="0" w:lastRowLastColumn="0"/>
            </w:pPr>
            <w:r>
              <w:rPr>
                <w:rFonts w:hint="eastAsia"/>
              </w:rPr>
              <w:t>1</w:t>
            </w:r>
            <w:r w:rsidR="00D962FB">
              <w:t>0</w:t>
            </w:r>
          </w:p>
        </w:tc>
        <w:tc>
          <w:tcPr>
            <w:tcW w:w="1669" w:type="pct"/>
            <w:tcBorders>
              <w:top w:val="none" w:sz="0" w:space="0" w:color="auto"/>
              <w:bottom w:val="none" w:sz="0" w:space="0" w:color="auto"/>
            </w:tcBorders>
          </w:tcPr>
          <w:p w:rsidR="003E3882" w:rsidRPr="001B00F5" w:rsidRDefault="00D962FB" w:rsidP="00D962F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BHT read index, part of current pc </w:t>
            </w: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0B7C28" w:rsidRDefault="00525AAA" w:rsidP="00525AAA">
            <w:pPr>
              <w:rPr>
                <w:b w:val="0"/>
              </w:rPr>
            </w:pPr>
            <w:r>
              <w:rPr>
                <w:b w:val="0"/>
              </w:rPr>
              <w:t>bht_br</w:t>
            </w:r>
            <w:r w:rsidR="00D962FB">
              <w:rPr>
                <w:b w:val="0"/>
              </w:rPr>
              <w:t>_hist_o</w:t>
            </w:r>
          </w:p>
        </w:tc>
        <w:tc>
          <w:tcPr>
            <w:tcW w:w="955" w:type="pct"/>
          </w:tcPr>
          <w:p w:rsidR="003E3882" w:rsidRPr="00DB6E1B" w:rsidRDefault="00D962FB" w:rsidP="00525AAA">
            <w:pPr>
              <w:jc w:val="center"/>
              <w:cnfStyle w:val="000000000000" w:firstRow="0" w:lastRow="0" w:firstColumn="0" w:lastColumn="0" w:oddVBand="0" w:evenVBand="0" w:oddHBand="0" w:evenHBand="0" w:firstRowFirstColumn="0" w:firstRowLastColumn="0" w:lastRowFirstColumn="0" w:lastRowLastColumn="0"/>
            </w:pPr>
            <w:r>
              <w:t>Output</w:t>
            </w:r>
          </w:p>
        </w:tc>
        <w:tc>
          <w:tcPr>
            <w:tcW w:w="920" w:type="pct"/>
          </w:tcPr>
          <w:p w:rsidR="003E3882" w:rsidRPr="00DB6E1B" w:rsidRDefault="00D962FB" w:rsidP="00525AAA">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69" w:type="pct"/>
          </w:tcPr>
          <w:p w:rsidR="003E3882" w:rsidRDefault="00D962FB" w:rsidP="00D962FB">
            <w:pPr>
              <w:cnfStyle w:val="000000000000" w:firstRow="0" w:lastRow="0" w:firstColumn="0" w:lastColumn="0" w:oddVBand="0" w:evenVBand="0" w:oddHBand="0" w:evenHBand="0" w:firstRowFirstColumn="0" w:firstRowLastColumn="0" w:lastRowFirstColumn="0" w:lastRowLastColumn="0"/>
            </w:pPr>
            <w:r>
              <w:rPr>
                <w:lang w:eastAsia="zh-CN"/>
              </w:rPr>
              <w:t>Branch history, BHT read data</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3E3882" w:rsidRPr="00D26247" w:rsidRDefault="00D962FB" w:rsidP="00525AAA">
            <w:pPr>
              <w:jc w:val="left"/>
              <w:rPr>
                <w:lang w:eastAsia="zh-CN"/>
              </w:rPr>
            </w:pPr>
            <w:r>
              <w:rPr>
                <w:lang w:eastAsia="zh-CN"/>
              </w:rPr>
              <w:t>BHT Write Interface</w:t>
            </w: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0B7C28" w:rsidRDefault="00D962FB" w:rsidP="00525AAA">
            <w:pPr>
              <w:rPr>
                <w:b w:val="0"/>
              </w:rPr>
            </w:pPr>
            <w:r>
              <w:rPr>
                <w:b w:val="0"/>
              </w:rPr>
              <w:t>bht_wt_index_i</w:t>
            </w:r>
          </w:p>
        </w:tc>
        <w:tc>
          <w:tcPr>
            <w:tcW w:w="955" w:type="pct"/>
          </w:tcPr>
          <w:p w:rsidR="003E3882" w:rsidRDefault="00D962FB" w:rsidP="00525AAA">
            <w:pPr>
              <w:jc w:val="center"/>
              <w:cnfStyle w:val="000000000000" w:firstRow="0" w:lastRow="0" w:firstColumn="0" w:lastColumn="0" w:oddVBand="0" w:evenVBand="0" w:oddHBand="0" w:evenHBand="0" w:firstRowFirstColumn="0" w:firstRowLastColumn="0" w:lastRowFirstColumn="0" w:lastRowLastColumn="0"/>
            </w:pPr>
            <w:r>
              <w:rPr>
                <w:rFonts w:hint="eastAsia"/>
              </w:rPr>
              <w:t>Inp</w:t>
            </w:r>
            <w:r w:rsidR="003E3882" w:rsidRPr="004512F4">
              <w:rPr>
                <w:rFonts w:hint="eastAsia"/>
              </w:rPr>
              <w:t>ut</w:t>
            </w:r>
          </w:p>
        </w:tc>
        <w:tc>
          <w:tcPr>
            <w:tcW w:w="920" w:type="pct"/>
          </w:tcPr>
          <w:p w:rsidR="003E3882" w:rsidRDefault="003E3882" w:rsidP="00525AAA">
            <w:pPr>
              <w:jc w:val="center"/>
              <w:cnfStyle w:val="000000000000" w:firstRow="0" w:lastRow="0" w:firstColumn="0" w:lastColumn="0" w:oddVBand="0" w:evenVBand="0" w:oddHBand="0" w:evenHBand="0" w:firstRowFirstColumn="0" w:firstRowLastColumn="0" w:lastRowFirstColumn="0" w:lastRowLastColumn="0"/>
            </w:pPr>
            <w:r>
              <w:rPr>
                <w:rFonts w:hint="eastAsia"/>
              </w:rPr>
              <w:t>1</w:t>
            </w:r>
            <w:r w:rsidR="00D962FB">
              <w:t>0</w:t>
            </w:r>
          </w:p>
        </w:tc>
        <w:tc>
          <w:tcPr>
            <w:tcW w:w="1669" w:type="pct"/>
          </w:tcPr>
          <w:p w:rsidR="003E3882" w:rsidRDefault="00D962FB" w:rsidP="00D962FB">
            <w:pPr>
              <w:cnfStyle w:val="000000000000" w:firstRow="0" w:lastRow="0" w:firstColumn="0" w:lastColumn="0" w:oddVBand="0" w:evenVBand="0" w:oddHBand="0" w:evenHBand="0" w:firstRowFirstColumn="0" w:firstRowLastColumn="0" w:lastRowFirstColumn="0" w:lastRowLastColumn="0"/>
            </w:pPr>
            <w:r>
              <w:t xml:space="preserve">BHT write index, </w:t>
            </w:r>
            <w:r w:rsidR="00411410">
              <w:t xml:space="preserve">part of </w:t>
            </w:r>
            <w:r>
              <w:t>confirmed branch instruction’PC</w:t>
            </w:r>
          </w:p>
        </w:tc>
      </w:tr>
      <w:tr w:rsidR="003E3882" w:rsidTr="00525A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3E3882" w:rsidRPr="000B7C28" w:rsidRDefault="00525AAA" w:rsidP="004F35A7">
            <w:pPr>
              <w:rPr>
                <w:b w:val="0"/>
              </w:rPr>
            </w:pPr>
            <w:r>
              <w:rPr>
                <w:b w:val="0"/>
              </w:rPr>
              <w:t>bht_</w:t>
            </w:r>
            <w:r w:rsidR="00DC504B">
              <w:rPr>
                <w:b w:val="0"/>
              </w:rPr>
              <w:t>c</w:t>
            </w:r>
            <w:r w:rsidR="00411410">
              <w:rPr>
                <w:b w:val="0"/>
              </w:rPr>
              <w:t>m_br</w:t>
            </w:r>
            <w:r w:rsidR="00D962FB">
              <w:rPr>
                <w:b w:val="0"/>
              </w:rPr>
              <w:t>dir_i</w:t>
            </w:r>
          </w:p>
        </w:tc>
        <w:tc>
          <w:tcPr>
            <w:tcW w:w="955" w:type="pct"/>
            <w:tcBorders>
              <w:top w:val="none" w:sz="0" w:space="0" w:color="auto"/>
              <w:bottom w:val="none" w:sz="0" w:space="0" w:color="auto"/>
            </w:tcBorders>
          </w:tcPr>
          <w:p w:rsidR="003E3882" w:rsidRDefault="00D962FB" w:rsidP="00525AAA">
            <w:pPr>
              <w:jc w:val="center"/>
              <w:cnfStyle w:val="000000100000" w:firstRow="0" w:lastRow="0" w:firstColumn="0" w:lastColumn="0" w:oddVBand="0" w:evenVBand="0" w:oddHBand="1" w:evenHBand="0" w:firstRowFirstColumn="0" w:firstRowLastColumn="0" w:lastRowFirstColumn="0" w:lastRowLastColumn="0"/>
            </w:pPr>
            <w:r>
              <w:rPr>
                <w:rFonts w:hint="eastAsia"/>
              </w:rPr>
              <w:t>Input</w:t>
            </w:r>
          </w:p>
        </w:tc>
        <w:tc>
          <w:tcPr>
            <w:tcW w:w="920" w:type="pct"/>
            <w:tcBorders>
              <w:top w:val="none" w:sz="0" w:space="0" w:color="auto"/>
              <w:bottom w:val="none" w:sz="0" w:space="0" w:color="auto"/>
            </w:tcBorders>
          </w:tcPr>
          <w:p w:rsidR="003E3882" w:rsidRDefault="00D962FB" w:rsidP="00525AAA">
            <w:pPr>
              <w:jc w:val="center"/>
              <w:cnfStyle w:val="000000100000" w:firstRow="0" w:lastRow="0" w:firstColumn="0" w:lastColumn="0" w:oddVBand="0" w:evenVBand="0" w:oddHBand="1" w:evenHBand="0" w:firstRowFirstColumn="0" w:firstRowLastColumn="0" w:lastRowFirstColumn="0" w:lastRowLastColumn="0"/>
            </w:pPr>
            <w:r>
              <w:t>1</w:t>
            </w:r>
          </w:p>
        </w:tc>
        <w:tc>
          <w:tcPr>
            <w:tcW w:w="1669" w:type="pct"/>
            <w:tcBorders>
              <w:top w:val="none" w:sz="0" w:space="0" w:color="auto"/>
              <w:bottom w:val="none" w:sz="0" w:space="0" w:color="auto"/>
            </w:tcBorders>
          </w:tcPr>
          <w:p w:rsidR="003E3882" w:rsidRDefault="00411410" w:rsidP="00525AAA">
            <w:pPr>
              <w:cnfStyle w:val="000000100000" w:firstRow="0" w:lastRow="0" w:firstColumn="0" w:lastColumn="0" w:oddVBand="0" w:evenVBand="0" w:oddHBand="1" w:evenHBand="0" w:firstRowFirstColumn="0" w:firstRowLastColumn="0" w:lastRowFirstColumn="0" w:lastRowLastColumn="0"/>
            </w:pPr>
            <w:r>
              <w:t>confirmed branch instruction’s direction</w:t>
            </w:r>
          </w:p>
        </w:tc>
      </w:tr>
      <w:tr w:rsidR="003E3882" w:rsidTr="00525AAA">
        <w:tc>
          <w:tcPr>
            <w:cnfStyle w:val="001000000000" w:firstRow="0" w:lastRow="0" w:firstColumn="1" w:lastColumn="0" w:oddVBand="0" w:evenVBand="0" w:oddHBand="0" w:evenHBand="0" w:firstRowFirstColumn="0" w:firstRowLastColumn="0" w:lastRowFirstColumn="0" w:lastRowLastColumn="0"/>
            <w:tcW w:w="1456" w:type="pct"/>
          </w:tcPr>
          <w:p w:rsidR="003E3882" w:rsidRPr="000B7C28" w:rsidRDefault="004F35A7" w:rsidP="00DC504B">
            <w:pPr>
              <w:rPr>
                <w:b w:val="0"/>
              </w:rPr>
            </w:pPr>
            <w:r>
              <w:rPr>
                <w:b w:val="0"/>
              </w:rPr>
              <w:t>bht_</w:t>
            </w:r>
            <w:r w:rsidR="002A454F">
              <w:rPr>
                <w:b w:val="0"/>
              </w:rPr>
              <w:t>cm_brdir_se</w:t>
            </w:r>
            <w:r w:rsidR="00411410">
              <w:rPr>
                <w:b w:val="0"/>
              </w:rPr>
              <w:t>_i</w:t>
            </w:r>
          </w:p>
        </w:tc>
        <w:tc>
          <w:tcPr>
            <w:tcW w:w="955" w:type="pct"/>
          </w:tcPr>
          <w:p w:rsidR="003E3882" w:rsidRDefault="00411410" w:rsidP="00525AAA">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3E3882" w:rsidRDefault="00411410" w:rsidP="00525AAA">
            <w:pPr>
              <w:jc w:val="center"/>
              <w:cnfStyle w:val="000000000000" w:firstRow="0" w:lastRow="0" w:firstColumn="0" w:lastColumn="0" w:oddVBand="0" w:evenVBand="0" w:oddHBand="0" w:evenHBand="0" w:firstRowFirstColumn="0" w:firstRowLastColumn="0" w:lastRowFirstColumn="0" w:lastRowLastColumn="0"/>
            </w:pPr>
            <w:r>
              <w:t>1</w:t>
            </w:r>
          </w:p>
        </w:tc>
        <w:tc>
          <w:tcPr>
            <w:tcW w:w="1669" w:type="pct"/>
          </w:tcPr>
          <w:p w:rsidR="003E3882" w:rsidRDefault="00411410" w:rsidP="00411410">
            <w:pPr>
              <w:cnfStyle w:val="000000000000" w:firstRow="0" w:lastRow="0" w:firstColumn="0" w:lastColumn="0" w:oddVBand="0" w:evenVBand="0" w:oddHBand="0" w:evenHBand="0" w:firstRowFirstColumn="0" w:firstRowLastColumn="0" w:lastRowFirstColumn="0" w:lastRowLastColumn="0"/>
            </w:pPr>
            <w:r>
              <w:t>confirmed branc</w:t>
            </w:r>
            <w:r w:rsidR="002A454F">
              <w:t>h instruction direction shift</w:t>
            </w:r>
            <w:r>
              <w:t xml:space="preserve"> enable</w:t>
            </w:r>
          </w:p>
        </w:tc>
      </w:tr>
    </w:tbl>
    <w:p w:rsidR="00C97125" w:rsidRDefault="00C97125" w:rsidP="00C97125"/>
    <w:p w:rsidR="00C97125" w:rsidRDefault="00C97125" w:rsidP="00C97125"/>
    <w:p w:rsidR="00177EC7" w:rsidRDefault="00C97125" w:rsidP="00177EC7">
      <w:pPr>
        <w:pStyle w:val="3"/>
      </w:pPr>
      <w:r>
        <w:br w:type="page"/>
      </w:r>
      <w:bookmarkStart w:id="52" w:name="_Toc494730933"/>
      <w:r w:rsidR="00177EC7">
        <w:lastRenderedPageBreak/>
        <w:t>Pattern History Table (P</w:t>
      </w:r>
      <w:r w:rsidR="00177EC7">
        <w:rPr>
          <w:rFonts w:hint="cs"/>
        </w:rPr>
        <w:t>HT</w:t>
      </w:r>
      <w:r w:rsidR="00177EC7">
        <w:t>)</w:t>
      </w:r>
      <w:bookmarkEnd w:id="52"/>
    </w:p>
    <w:p w:rsidR="00177EC7" w:rsidRDefault="00177EC7" w:rsidP="00177EC7">
      <w:r>
        <w:t xml:space="preserve">BHT in Ace21064 has 10 bits wide, which can record ten branch taken history. And has 1024 entries for different branches. </w:t>
      </w:r>
    </w:p>
    <w:p w:rsidR="00177EC7" w:rsidRDefault="00177EC7" w:rsidP="00177EC7">
      <w:r>
        <w:t>Read BHT :</w:t>
      </w:r>
    </w:p>
    <w:p w:rsidR="00177EC7" w:rsidRDefault="00177EC7" w:rsidP="00177EC7">
      <w:r>
        <w:t>Read Address: (Read Index) there are 1K entries in design, so the read index width should be 10 bits from current PC. As we know the RISCV ISA is 32bit width, so the bits [1:0] is reserved. bht_rd_index_i[9:0] comes from cur_pc_i[11:2].</w:t>
      </w:r>
    </w:p>
    <w:p w:rsidR="00177EC7" w:rsidRDefault="00177EC7" w:rsidP="00177EC7">
      <w:r>
        <w:t>Read Data: when we find the entry which the cur_pc has indexed, read the data out for PHT index. We rename it as bht_br_hist_o[9:0].</w:t>
      </w:r>
    </w:p>
    <w:p w:rsidR="00177EC7" w:rsidRDefault="00177EC7" w:rsidP="00177EC7">
      <w:r>
        <w:t>Write BHT:</w:t>
      </w:r>
    </w:p>
    <w:p w:rsidR="00177EC7" w:rsidRDefault="00177EC7" w:rsidP="00177EC7">
      <w:r>
        <w:t>Write Address: (Write Index) we update BHT when the branch instruction is committed (after execute stage, the branch direction is confirmed) we named reference pc as confirmed pc. So bht_wt_index_i[9:0] comes from cm_pc_i[11:2]</w:t>
      </w:r>
    </w:p>
    <w:p w:rsidR="00177EC7" w:rsidRDefault="00177EC7" w:rsidP="00177EC7">
      <w:r>
        <w:t>Write Data: As the definition of BHT (a shifter), the write data is the branch direction of the confirmed pc instruction, (bht_cm_brdir_i)</w:t>
      </w:r>
    </w:p>
    <w:p w:rsidR="00177EC7" w:rsidRDefault="00177EC7" w:rsidP="00177EC7">
      <w:r>
        <w:t>Write enable: except address and data we need to know when to update the BHT entry, so write enable signal is needed. As we know the BHT entry can only be update when the branch is confirmed for the correct branch history record. (bht_cm_brdir_se_i)  (fixme: when to update the BHT [SuperScalar RISC Processor Design p118])</w:t>
      </w:r>
    </w:p>
    <w:p w:rsidR="00177EC7" w:rsidRDefault="00177EC7" w:rsidP="00177EC7">
      <w:pPr>
        <w:pStyle w:val="ae"/>
        <w:keepNext/>
      </w:pPr>
    </w:p>
    <w:p w:rsidR="00177EC7" w:rsidRDefault="00177EC7" w:rsidP="00177EC7">
      <w:pPr>
        <w:pStyle w:val="ae"/>
        <w:keepNext/>
        <w:jc w:val="center"/>
      </w:pPr>
      <w:bookmarkStart w:id="53" w:name="_Toc494731011"/>
      <w:r>
        <w:t xml:space="preserve">Table </w:t>
      </w:r>
      <w:fldSimple w:instr=" STYLEREF 1 \s ">
        <w:r w:rsidR="0006312F">
          <w:rPr>
            <w:noProof/>
          </w:rPr>
          <w:t>3</w:t>
        </w:r>
      </w:fldSimple>
      <w:r w:rsidR="004A0998">
        <w:noBreakHyphen/>
      </w:r>
      <w:fldSimple w:instr=" SEQ Table \* ARABIC \s 1 ">
        <w:r w:rsidR="0006312F">
          <w:rPr>
            <w:noProof/>
          </w:rPr>
          <w:t>8</w:t>
        </w:r>
      </w:fldSimple>
      <w:r>
        <w:t xml:space="preserve"> BHT Port List</w:t>
      </w:r>
      <w:bookmarkEnd w:id="53"/>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177EC7" w:rsidTr="00E61B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177EC7" w:rsidRPr="001B00F5" w:rsidRDefault="00177EC7" w:rsidP="00E61B49">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177EC7" w:rsidRPr="001B00F5" w:rsidRDefault="00177EC7" w:rsidP="00E61B49">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177EC7" w:rsidRPr="001B00F5" w:rsidRDefault="00177EC7" w:rsidP="00E61B49">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177EC7" w:rsidRPr="001B00F5" w:rsidRDefault="00177EC7" w:rsidP="00E61B49">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1B00F5" w:rsidRDefault="00177EC7" w:rsidP="00E61B49">
            <w:pPr>
              <w:rPr>
                <w:lang w:eastAsia="zh-CN"/>
              </w:rPr>
            </w:pPr>
            <w:r>
              <w:rPr>
                <w:lang w:eastAsia="zh-CN"/>
              </w:rPr>
              <w:t>Global interface</w:t>
            </w:r>
          </w:p>
        </w:tc>
        <w:tc>
          <w:tcPr>
            <w:tcW w:w="955"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1B00F5" w:rsidRDefault="00177EC7" w:rsidP="00E61B49">
            <w:pPr>
              <w:jc w:val="left"/>
              <w:rPr>
                <w:b w:val="0"/>
                <w:lang w:eastAsia="zh-CN"/>
              </w:rPr>
            </w:pPr>
            <w:r>
              <w:rPr>
                <w:b w:val="0"/>
                <w:lang w:eastAsia="zh-CN"/>
              </w:rPr>
              <w:t>clk</w:t>
            </w:r>
          </w:p>
        </w:tc>
        <w:tc>
          <w:tcPr>
            <w:tcW w:w="955" w:type="pct"/>
          </w:tcPr>
          <w:p w:rsidR="00177EC7" w:rsidRPr="001B00F5" w:rsidRDefault="00177EC7" w:rsidP="00E61B49">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Input</w:t>
            </w:r>
          </w:p>
        </w:tc>
        <w:tc>
          <w:tcPr>
            <w:tcW w:w="920" w:type="pct"/>
          </w:tcPr>
          <w:p w:rsidR="00177EC7" w:rsidRPr="001B00F5" w:rsidRDefault="00177EC7" w:rsidP="00E61B49">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1</w:t>
            </w:r>
          </w:p>
        </w:tc>
        <w:tc>
          <w:tcPr>
            <w:tcW w:w="1669" w:type="pct"/>
          </w:tcPr>
          <w:p w:rsidR="00177EC7" w:rsidRPr="001B00F5" w:rsidRDefault="00177EC7" w:rsidP="00E61B4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C</w:t>
            </w:r>
            <w:r>
              <w:rPr>
                <w:rFonts w:hint="eastAsia"/>
                <w:lang w:eastAsia="zh-CN"/>
              </w:rPr>
              <w:t xml:space="preserve">lock </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1B00F5" w:rsidRDefault="00177EC7" w:rsidP="00E61B49">
            <w:pPr>
              <w:jc w:val="left"/>
              <w:rPr>
                <w:b w:val="0"/>
                <w:lang w:eastAsia="zh-CN"/>
              </w:rPr>
            </w:pPr>
            <w:r>
              <w:rPr>
                <w:b w:val="0"/>
                <w:lang w:eastAsia="zh-CN"/>
              </w:rPr>
              <w:t>rst_b</w:t>
            </w:r>
          </w:p>
        </w:tc>
        <w:tc>
          <w:tcPr>
            <w:tcW w:w="955"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Input</w:t>
            </w:r>
          </w:p>
        </w:tc>
        <w:tc>
          <w:tcPr>
            <w:tcW w:w="920" w:type="pct"/>
            <w:tcBorders>
              <w:top w:val="none" w:sz="0" w:space="0" w:color="auto"/>
              <w:bottom w:val="none" w:sz="0" w:space="0" w:color="auto"/>
            </w:tcBorders>
          </w:tcPr>
          <w:p w:rsidR="00177EC7" w:rsidRPr="001B00F5" w:rsidRDefault="00177EC7" w:rsidP="00E61B49">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1669" w:type="pct"/>
            <w:tcBorders>
              <w:top w:val="none" w:sz="0" w:space="0" w:color="auto"/>
              <w:bottom w:val="none" w:sz="0" w:space="0" w:color="auto"/>
            </w:tcBorders>
          </w:tcPr>
          <w:p w:rsidR="00177EC7" w:rsidRPr="001B00F5" w:rsidRDefault="00177EC7" w:rsidP="00E61B4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w:t>
            </w:r>
            <w:r>
              <w:rPr>
                <w:rFonts w:hint="eastAsia"/>
                <w:lang w:eastAsia="zh-CN"/>
              </w:rPr>
              <w:t>eset</w:t>
            </w:r>
          </w:p>
        </w:tc>
      </w:tr>
      <w:tr w:rsidR="00177EC7" w:rsidTr="00E61B49">
        <w:tc>
          <w:tcPr>
            <w:cnfStyle w:val="001000000000" w:firstRow="0" w:lastRow="0" w:firstColumn="1" w:lastColumn="0" w:oddVBand="0" w:evenVBand="0" w:oddHBand="0" w:evenHBand="0" w:firstRowFirstColumn="0" w:firstRowLastColumn="0" w:lastRowFirstColumn="0" w:lastRowLastColumn="0"/>
            <w:tcW w:w="5000" w:type="pct"/>
            <w:gridSpan w:val="4"/>
          </w:tcPr>
          <w:p w:rsidR="00177EC7" w:rsidRPr="001B00F5" w:rsidRDefault="00177EC7" w:rsidP="00E61B49">
            <w:pPr>
              <w:jc w:val="left"/>
              <w:rPr>
                <w:lang w:eastAsia="zh-CN"/>
              </w:rPr>
            </w:pPr>
            <w:r>
              <w:rPr>
                <w:lang w:eastAsia="zh-CN"/>
              </w:rPr>
              <w:t>BHT Read Interface</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0B7C28" w:rsidRDefault="00177EC7" w:rsidP="00E61B49">
            <w:pPr>
              <w:rPr>
                <w:b w:val="0"/>
              </w:rPr>
            </w:pPr>
            <w:r>
              <w:rPr>
                <w:b w:val="0"/>
              </w:rPr>
              <w:t>bht_rd_index_i</w:t>
            </w:r>
          </w:p>
        </w:tc>
        <w:tc>
          <w:tcPr>
            <w:tcW w:w="955" w:type="pct"/>
            <w:tcBorders>
              <w:top w:val="none" w:sz="0" w:space="0" w:color="auto"/>
              <w:bottom w:val="none" w:sz="0" w:space="0" w:color="auto"/>
            </w:tcBorders>
          </w:tcPr>
          <w:p w:rsidR="00177EC7" w:rsidRPr="00DB6E1B" w:rsidRDefault="00177EC7" w:rsidP="00E61B49">
            <w:pPr>
              <w:jc w:val="center"/>
              <w:cnfStyle w:val="000000100000" w:firstRow="0" w:lastRow="0" w:firstColumn="0" w:lastColumn="0" w:oddVBand="0" w:evenVBand="0" w:oddHBand="1" w:evenHBand="0" w:firstRowFirstColumn="0" w:firstRowLastColumn="0" w:lastRowFirstColumn="0" w:lastRowLastColumn="0"/>
            </w:pPr>
            <w:r>
              <w:t>I</w:t>
            </w:r>
            <w:r>
              <w:rPr>
                <w:rFonts w:hint="eastAsia"/>
              </w:rPr>
              <w:t>nput</w:t>
            </w:r>
          </w:p>
        </w:tc>
        <w:tc>
          <w:tcPr>
            <w:tcW w:w="920" w:type="pct"/>
            <w:tcBorders>
              <w:top w:val="none" w:sz="0" w:space="0" w:color="auto"/>
              <w:bottom w:val="none" w:sz="0" w:space="0" w:color="auto"/>
            </w:tcBorders>
          </w:tcPr>
          <w:p w:rsidR="00177EC7" w:rsidRPr="00DB6E1B" w:rsidRDefault="00177EC7" w:rsidP="00E61B49">
            <w:pPr>
              <w:jc w:val="center"/>
              <w:cnfStyle w:val="000000100000" w:firstRow="0" w:lastRow="0" w:firstColumn="0" w:lastColumn="0" w:oddVBand="0" w:evenVBand="0" w:oddHBand="1" w:evenHBand="0" w:firstRowFirstColumn="0" w:firstRowLastColumn="0" w:lastRowFirstColumn="0" w:lastRowLastColumn="0"/>
            </w:pPr>
            <w:r>
              <w:rPr>
                <w:rFonts w:hint="eastAsia"/>
              </w:rPr>
              <w:t>1</w:t>
            </w:r>
            <w:r>
              <w:t>0</w:t>
            </w:r>
          </w:p>
        </w:tc>
        <w:tc>
          <w:tcPr>
            <w:tcW w:w="1669" w:type="pct"/>
            <w:tcBorders>
              <w:top w:val="none" w:sz="0" w:space="0" w:color="auto"/>
              <w:bottom w:val="none" w:sz="0" w:space="0" w:color="auto"/>
            </w:tcBorders>
          </w:tcPr>
          <w:p w:rsidR="00177EC7" w:rsidRPr="001B00F5" w:rsidRDefault="00177EC7" w:rsidP="00E61B4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BHT read index, part of current pc </w:t>
            </w: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0B7C28" w:rsidRDefault="00177EC7" w:rsidP="00E61B49">
            <w:pPr>
              <w:rPr>
                <w:b w:val="0"/>
              </w:rPr>
            </w:pPr>
            <w:r>
              <w:rPr>
                <w:b w:val="0"/>
              </w:rPr>
              <w:t>bht_br_hist_o</w:t>
            </w:r>
          </w:p>
        </w:tc>
        <w:tc>
          <w:tcPr>
            <w:tcW w:w="955" w:type="pct"/>
          </w:tcPr>
          <w:p w:rsidR="00177EC7" w:rsidRPr="00DB6E1B" w:rsidRDefault="00177EC7" w:rsidP="00E61B49">
            <w:pPr>
              <w:jc w:val="center"/>
              <w:cnfStyle w:val="000000000000" w:firstRow="0" w:lastRow="0" w:firstColumn="0" w:lastColumn="0" w:oddVBand="0" w:evenVBand="0" w:oddHBand="0" w:evenHBand="0" w:firstRowFirstColumn="0" w:firstRowLastColumn="0" w:lastRowFirstColumn="0" w:lastRowLastColumn="0"/>
            </w:pPr>
            <w:r>
              <w:t>Output</w:t>
            </w:r>
          </w:p>
        </w:tc>
        <w:tc>
          <w:tcPr>
            <w:tcW w:w="920" w:type="pct"/>
          </w:tcPr>
          <w:p w:rsidR="00177EC7" w:rsidRPr="00DB6E1B" w:rsidRDefault="00177EC7" w:rsidP="00E61B49">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69" w:type="pct"/>
          </w:tcPr>
          <w:p w:rsidR="00177EC7" w:rsidRDefault="00177EC7" w:rsidP="00E61B49">
            <w:pPr>
              <w:cnfStyle w:val="000000000000" w:firstRow="0" w:lastRow="0" w:firstColumn="0" w:lastColumn="0" w:oddVBand="0" w:evenVBand="0" w:oddHBand="0" w:evenHBand="0" w:firstRowFirstColumn="0" w:firstRowLastColumn="0" w:lastRowFirstColumn="0" w:lastRowLastColumn="0"/>
            </w:pPr>
            <w:r>
              <w:rPr>
                <w:lang w:eastAsia="zh-CN"/>
              </w:rPr>
              <w:t>Branch history, BHT read data</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177EC7" w:rsidRPr="00D26247" w:rsidRDefault="00177EC7" w:rsidP="00E61B49">
            <w:pPr>
              <w:jc w:val="left"/>
              <w:rPr>
                <w:lang w:eastAsia="zh-CN"/>
              </w:rPr>
            </w:pPr>
            <w:r>
              <w:rPr>
                <w:lang w:eastAsia="zh-CN"/>
              </w:rPr>
              <w:t>BHT Write Interface</w:t>
            </w: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0B7C28" w:rsidRDefault="00177EC7" w:rsidP="00E61B49">
            <w:pPr>
              <w:rPr>
                <w:b w:val="0"/>
              </w:rPr>
            </w:pPr>
            <w:r>
              <w:rPr>
                <w:b w:val="0"/>
              </w:rPr>
              <w:t>bht_wt_index_i</w:t>
            </w:r>
          </w:p>
        </w:tc>
        <w:tc>
          <w:tcPr>
            <w:tcW w:w="955"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rPr>
                <w:rFonts w:hint="eastAsia"/>
              </w:rPr>
              <w:t>Inp</w:t>
            </w:r>
            <w:r w:rsidRPr="004512F4">
              <w:rPr>
                <w:rFonts w:hint="eastAsia"/>
              </w:rPr>
              <w:t>ut</w:t>
            </w:r>
          </w:p>
        </w:tc>
        <w:tc>
          <w:tcPr>
            <w:tcW w:w="920"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rPr>
                <w:rFonts w:hint="eastAsia"/>
              </w:rPr>
              <w:t>1</w:t>
            </w:r>
            <w:r>
              <w:t>0</w:t>
            </w:r>
          </w:p>
        </w:tc>
        <w:tc>
          <w:tcPr>
            <w:tcW w:w="1669" w:type="pct"/>
          </w:tcPr>
          <w:p w:rsidR="00177EC7" w:rsidRDefault="00177EC7" w:rsidP="00E61B49">
            <w:pPr>
              <w:cnfStyle w:val="000000000000" w:firstRow="0" w:lastRow="0" w:firstColumn="0" w:lastColumn="0" w:oddVBand="0" w:evenVBand="0" w:oddHBand="0" w:evenHBand="0" w:firstRowFirstColumn="0" w:firstRowLastColumn="0" w:lastRowFirstColumn="0" w:lastRowLastColumn="0"/>
            </w:pPr>
            <w:r>
              <w:t>BHT write index, part of confirmed branch instruction’PC</w:t>
            </w:r>
          </w:p>
        </w:tc>
      </w:tr>
      <w:tr w:rsidR="00177EC7" w:rsidTr="00E6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177EC7" w:rsidRPr="000B7C28" w:rsidRDefault="00177EC7" w:rsidP="00E61B49">
            <w:pPr>
              <w:rPr>
                <w:b w:val="0"/>
              </w:rPr>
            </w:pPr>
            <w:r>
              <w:rPr>
                <w:b w:val="0"/>
              </w:rPr>
              <w:t>bht_cm_brdir_i</w:t>
            </w:r>
          </w:p>
        </w:tc>
        <w:tc>
          <w:tcPr>
            <w:tcW w:w="955" w:type="pct"/>
            <w:tcBorders>
              <w:top w:val="none" w:sz="0" w:space="0" w:color="auto"/>
              <w:bottom w:val="none" w:sz="0" w:space="0" w:color="auto"/>
            </w:tcBorders>
          </w:tcPr>
          <w:p w:rsidR="00177EC7" w:rsidRDefault="00177EC7" w:rsidP="00E61B49">
            <w:pPr>
              <w:jc w:val="center"/>
              <w:cnfStyle w:val="000000100000" w:firstRow="0" w:lastRow="0" w:firstColumn="0" w:lastColumn="0" w:oddVBand="0" w:evenVBand="0" w:oddHBand="1" w:evenHBand="0" w:firstRowFirstColumn="0" w:firstRowLastColumn="0" w:lastRowFirstColumn="0" w:lastRowLastColumn="0"/>
            </w:pPr>
            <w:r>
              <w:rPr>
                <w:rFonts w:hint="eastAsia"/>
              </w:rPr>
              <w:t>Input</w:t>
            </w:r>
          </w:p>
        </w:tc>
        <w:tc>
          <w:tcPr>
            <w:tcW w:w="920" w:type="pct"/>
            <w:tcBorders>
              <w:top w:val="none" w:sz="0" w:space="0" w:color="auto"/>
              <w:bottom w:val="none" w:sz="0" w:space="0" w:color="auto"/>
            </w:tcBorders>
          </w:tcPr>
          <w:p w:rsidR="00177EC7" w:rsidRDefault="00177EC7" w:rsidP="00E61B49">
            <w:pPr>
              <w:jc w:val="center"/>
              <w:cnfStyle w:val="000000100000" w:firstRow="0" w:lastRow="0" w:firstColumn="0" w:lastColumn="0" w:oddVBand="0" w:evenVBand="0" w:oddHBand="1" w:evenHBand="0" w:firstRowFirstColumn="0" w:firstRowLastColumn="0" w:lastRowFirstColumn="0" w:lastRowLastColumn="0"/>
            </w:pPr>
            <w:r>
              <w:t>1</w:t>
            </w:r>
          </w:p>
        </w:tc>
        <w:tc>
          <w:tcPr>
            <w:tcW w:w="1669" w:type="pct"/>
            <w:tcBorders>
              <w:top w:val="none" w:sz="0" w:space="0" w:color="auto"/>
              <w:bottom w:val="none" w:sz="0" w:space="0" w:color="auto"/>
            </w:tcBorders>
          </w:tcPr>
          <w:p w:rsidR="00177EC7" w:rsidRDefault="00177EC7" w:rsidP="00E61B49">
            <w:pPr>
              <w:cnfStyle w:val="000000100000" w:firstRow="0" w:lastRow="0" w:firstColumn="0" w:lastColumn="0" w:oddVBand="0" w:evenVBand="0" w:oddHBand="1" w:evenHBand="0" w:firstRowFirstColumn="0" w:firstRowLastColumn="0" w:lastRowFirstColumn="0" w:lastRowLastColumn="0"/>
            </w:pPr>
            <w:r>
              <w:t>confirmed branch instruction’s direction</w:t>
            </w:r>
          </w:p>
        </w:tc>
      </w:tr>
      <w:tr w:rsidR="00177EC7" w:rsidTr="00E61B49">
        <w:tc>
          <w:tcPr>
            <w:cnfStyle w:val="001000000000" w:firstRow="0" w:lastRow="0" w:firstColumn="1" w:lastColumn="0" w:oddVBand="0" w:evenVBand="0" w:oddHBand="0" w:evenHBand="0" w:firstRowFirstColumn="0" w:firstRowLastColumn="0" w:lastRowFirstColumn="0" w:lastRowLastColumn="0"/>
            <w:tcW w:w="1456" w:type="pct"/>
          </w:tcPr>
          <w:p w:rsidR="00177EC7" w:rsidRPr="000B7C28" w:rsidRDefault="00177EC7" w:rsidP="00E61B49">
            <w:pPr>
              <w:rPr>
                <w:b w:val="0"/>
              </w:rPr>
            </w:pPr>
            <w:r>
              <w:rPr>
                <w:b w:val="0"/>
              </w:rPr>
              <w:t>bht_cm_brdir_se_i</w:t>
            </w:r>
          </w:p>
        </w:tc>
        <w:tc>
          <w:tcPr>
            <w:tcW w:w="955"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t>Input</w:t>
            </w:r>
          </w:p>
        </w:tc>
        <w:tc>
          <w:tcPr>
            <w:tcW w:w="920" w:type="pct"/>
          </w:tcPr>
          <w:p w:rsidR="00177EC7" w:rsidRDefault="00177EC7" w:rsidP="00E61B49">
            <w:pPr>
              <w:jc w:val="center"/>
              <w:cnfStyle w:val="000000000000" w:firstRow="0" w:lastRow="0" w:firstColumn="0" w:lastColumn="0" w:oddVBand="0" w:evenVBand="0" w:oddHBand="0" w:evenHBand="0" w:firstRowFirstColumn="0" w:firstRowLastColumn="0" w:lastRowFirstColumn="0" w:lastRowLastColumn="0"/>
            </w:pPr>
            <w:r>
              <w:t>1</w:t>
            </w:r>
          </w:p>
        </w:tc>
        <w:tc>
          <w:tcPr>
            <w:tcW w:w="1669" w:type="pct"/>
          </w:tcPr>
          <w:p w:rsidR="00177EC7" w:rsidRDefault="00177EC7" w:rsidP="00E61B49">
            <w:pPr>
              <w:cnfStyle w:val="000000000000" w:firstRow="0" w:lastRow="0" w:firstColumn="0" w:lastColumn="0" w:oddVBand="0" w:evenVBand="0" w:oddHBand="0" w:evenHBand="0" w:firstRowFirstColumn="0" w:firstRowLastColumn="0" w:lastRowFirstColumn="0" w:lastRowLastColumn="0"/>
            </w:pPr>
            <w:r>
              <w:t>confirmed branch instruction direction shift enable</w:t>
            </w:r>
          </w:p>
        </w:tc>
      </w:tr>
    </w:tbl>
    <w:p w:rsidR="00177EC7" w:rsidRDefault="00177EC7" w:rsidP="00177EC7"/>
    <w:p w:rsidR="00C97125" w:rsidRDefault="00C97125" w:rsidP="0022657F">
      <w:pPr>
        <w:pStyle w:val="3"/>
      </w:pPr>
      <w:bookmarkStart w:id="54" w:name="_Toc494730934"/>
      <w:bookmarkEnd w:id="54"/>
    </w:p>
    <w:p w:rsidR="0022657F" w:rsidRPr="0022657F" w:rsidRDefault="0022657F" w:rsidP="0022657F"/>
    <w:p w:rsidR="00C97125" w:rsidRDefault="00C97125" w:rsidP="000C790B">
      <w:pPr>
        <w:pStyle w:val="2"/>
      </w:pPr>
      <w:bookmarkStart w:id="55" w:name="_Toc494730935"/>
      <w:r>
        <w:t>Return Address Stack</w:t>
      </w:r>
      <w:r w:rsidR="000C790B">
        <w:t xml:space="preserve"> (RAS)</w:t>
      </w:r>
      <w:bookmarkEnd w:id="55"/>
    </w:p>
    <w:p w:rsidR="000F6F57" w:rsidRDefault="000F6F57" w:rsidP="000F6F57">
      <w:pPr>
        <w:pStyle w:val="3"/>
      </w:pPr>
      <w:r>
        <w:t>Introduction</w:t>
      </w:r>
    </w:p>
    <w:p w:rsidR="00522DEC" w:rsidRPr="00522DEC" w:rsidRDefault="00522DEC" w:rsidP="00522DEC"/>
    <w:p w:rsidR="000F6F57" w:rsidRDefault="000F6F57" w:rsidP="000F6F57">
      <w:pPr>
        <w:pStyle w:val="3"/>
      </w:pPr>
      <w:r>
        <w:t>Ports</w:t>
      </w:r>
    </w:p>
    <w:p w:rsidR="000F6F57" w:rsidRPr="000F6F57" w:rsidRDefault="000F6F57" w:rsidP="000F6F57">
      <w:pPr>
        <w:pStyle w:val="3"/>
      </w:pPr>
      <w:r>
        <w:t>Architecture</w:t>
      </w:r>
    </w:p>
    <w:p w:rsidR="000C790B" w:rsidRDefault="000C790B" w:rsidP="000C790B"/>
    <w:p w:rsidR="000C790B" w:rsidRDefault="000C790B" w:rsidP="000C790B">
      <w:pPr>
        <w:pStyle w:val="2"/>
      </w:pPr>
      <w:bookmarkStart w:id="56" w:name="_Toc494730936"/>
      <w:r>
        <w:t>Branch Target Buffer (BTB)</w:t>
      </w:r>
      <w:bookmarkEnd w:id="56"/>
    </w:p>
    <w:p w:rsidR="007F565F" w:rsidRDefault="007F565F" w:rsidP="007F565F">
      <w:pPr>
        <w:pStyle w:val="3"/>
      </w:pPr>
      <w:bookmarkStart w:id="57" w:name="_Toc494730937"/>
      <w:r>
        <w:t>Introduction</w:t>
      </w:r>
      <w:bookmarkEnd w:id="57"/>
    </w:p>
    <w:p w:rsidR="00C349F9" w:rsidRDefault="007F565F" w:rsidP="00C349F9">
      <w:pPr>
        <w:ind w:firstLine="420"/>
      </w:pPr>
      <w:r>
        <w:t xml:space="preserve">4-Way </w:t>
      </w:r>
      <w:r w:rsidR="00285C69">
        <w:t>associative branch target buffer</w:t>
      </w:r>
      <w:r w:rsidR="00C349F9">
        <w:t xml:space="preserve"> (BTB</w:t>
      </w:r>
      <w:r w:rsidR="00C349F9">
        <w:tab/>
        <w:t>)</w:t>
      </w:r>
      <w:r>
        <w:t xml:space="preserve"> is realized in Ace 21064 processor</w:t>
      </w:r>
      <w:r w:rsidR="00285C69">
        <w:t>, also named branch target address cache</w:t>
      </w:r>
      <w:r w:rsidR="00E9759B">
        <w:t xml:space="preserve"> (BTAC)</w:t>
      </w:r>
      <w:r w:rsidR="00285C69">
        <w:t xml:space="preserve"> in some systems.</w:t>
      </w:r>
      <w:r w:rsidR="00804700">
        <w:t xml:space="preserve"> 256 entries located in one BTB way. </w:t>
      </w:r>
      <w:r w:rsidR="00C349F9">
        <w:t>E</w:t>
      </w:r>
      <w:r w:rsidR="00791DC2">
        <w:t>ach entry contains tag array and data array as a general cache organization.</w:t>
      </w:r>
      <w:r w:rsidR="00430AF3">
        <w:t xml:space="preserve"> But there are some distinguishes between original caches</w:t>
      </w:r>
      <w:r w:rsidR="00C349F9">
        <w:t>:</w:t>
      </w:r>
    </w:p>
    <w:p w:rsidR="00430AF3" w:rsidRDefault="00C349F9" w:rsidP="00C349F9">
      <w:pPr>
        <w:ind w:firstLine="420"/>
      </w:pPr>
      <w:r>
        <w:t>T</w:t>
      </w:r>
      <w:r w:rsidR="00430AF3">
        <w:t>he tag array is used to keep the higher part of branch instruction’s PC, also named branch instruction address</w:t>
      </w:r>
      <w:r>
        <w:t xml:space="preserve"> </w:t>
      </w:r>
      <w:r w:rsidR="00430AF3">
        <w:t>(BIA) in some computer systems.</w:t>
      </w:r>
      <w:r>
        <w:t xml:space="preserve"> As detailed in figure below, the BTB tag width is 18 in current design. </w:t>
      </w:r>
      <w:r w:rsidR="001D0723">
        <w:t>W</w:t>
      </w:r>
      <w:r>
        <w:t xml:space="preserve">hich </w:t>
      </w:r>
      <w:r w:rsidR="001D0723">
        <w:t>i</w:t>
      </w:r>
      <w:r>
        <w:t>s hashed each 18-bit of 54-bit of origina</w:t>
      </w:r>
      <w:r w:rsidR="001D0723">
        <w:t>l BTB tag data,</w:t>
      </w:r>
      <w:r>
        <w:t xml:space="preserve"> to reduce area cost, in balance of cost and performance.</w:t>
      </w:r>
    </w:p>
    <w:p w:rsidR="00C349F9" w:rsidRDefault="00495CAE" w:rsidP="00C349F9">
      <w:pPr>
        <w:keepNext/>
        <w:ind w:firstLine="420"/>
        <w:jc w:val="center"/>
      </w:pPr>
      <w:r>
        <w:object w:dxaOrig="7591" w:dyaOrig="7050">
          <v:shape id="_x0000_i1032" type="#_x0000_t75" style="width:379.4pt;height:352.25pt" o:ole="">
            <v:imagedata r:id="rId24" o:title=""/>
          </v:shape>
          <o:OLEObject Type="Embed" ProgID="Visio.Drawing.15" ShapeID="_x0000_i1032" DrawAspect="Content" ObjectID="_1568664003" r:id="rId25"/>
        </w:object>
      </w:r>
    </w:p>
    <w:p w:rsidR="00495CAE" w:rsidRDefault="00C349F9" w:rsidP="00C349F9">
      <w:pPr>
        <w:pStyle w:val="ae"/>
        <w:jc w:val="center"/>
      </w:pPr>
      <w:bookmarkStart w:id="58" w:name="_Toc494731001"/>
      <w:r>
        <w:t xml:space="preserve">Figure </w:t>
      </w:r>
      <w:fldSimple w:instr=" STYLEREF 1 \s ">
        <w:r w:rsidR="0006312F">
          <w:rPr>
            <w:noProof/>
          </w:rPr>
          <w:t>3</w:t>
        </w:r>
      </w:fldSimple>
      <w:r>
        <w:noBreakHyphen/>
      </w:r>
      <w:fldSimple w:instr=" SEQ Figure \* ARABIC \s 1 ">
        <w:r w:rsidR="0006312F">
          <w:rPr>
            <w:noProof/>
          </w:rPr>
          <w:t>5</w:t>
        </w:r>
      </w:fldSimple>
      <w:r>
        <w:t xml:space="preserve"> branch target buffer microarchitecture</w:t>
      </w:r>
      <w:bookmarkEnd w:id="58"/>
    </w:p>
    <w:p w:rsidR="00BA01B6" w:rsidRPr="00BA01B6" w:rsidRDefault="00BA01B6" w:rsidP="00851A55">
      <w:pPr>
        <w:ind w:firstLine="420"/>
      </w:pPr>
      <w:r>
        <w:t>Data array is used to keep the branch target address of the indexed branch instructions</w:t>
      </w:r>
      <w:r w:rsidR="007B055E">
        <w:t xml:space="preserve">, and some branch </w:t>
      </w:r>
      <w:r w:rsidR="00EF521B">
        <w:t xml:space="preserve">related </w:t>
      </w:r>
      <w:r w:rsidR="007B055E">
        <w:t>inform</w:t>
      </w:r>
      <w:r w:rsidR="00EF521B">
        <w:t>ation, like BTB entry valid, RAS control signal, branch instruction position in fetch group, and branch type.</w:t>
      </w:r>
      <w:r w:rsidR="009A5A2F">
        <w:t xml:space="preserve"> M</w:t>
      </w:r>
      <w:r w:rsidR="00851A55">
        <w:t>ore details see btb_way section.</w:t>
      </w:r>
    </w:p>
    <w:p w:rsidR="007213E3" w:rsidRDefault="007213E3" w:rsidP="007213E3">
      <w:pPr>
        <w:pStyle w:val="3"/>
        <w:numPr>
          <w:ilvl w:val="2"/>
          <w:numId w:val="35"/>
        </w:numPr>
      </w:pPr>
      <w:bookmarkStart w:id="59" w:name="_Toc494730938"/>
      <w:r>
        <w:rPr>
          <w:rFonts w:hint="cs"/>
        </w:rPr>
        <w:t>Ports</w:t>
      </w:r>
      <w:bookmarkEnd w:id="59"/>
    </w:p>
    <w:p w:rsidR="007213E3" w:rsidRPr="00DB3BF5" w:rsidRDefault="007213E3" w:rsidP="007213E3">
      <w:r>
        <w:t>Branch prediction logic is designed to take two pipeline stages</w:t>
      </w:r>
    </w:p>
    <w:p w:rsidR="007213E3" w:rsidRDefault="007213E3" w:rsidP="007213E3">
      <w:pPr>
        <w:pStyle w:val="ae"/>
        <w:keepNext/>
        <w:jc w:val="center"/>
      </w:pPr>
      <w:bookmarkStart w:id="60" w:name="_Toc494731012"/>
      <w:r>
        <w:t xml:space="preserve">Table </w:t>
      </w:r>
      <w:fldSimple w:instr=" STYLEREF 1 \s ">
        <w:r w:rsidR="0006312F">
          <w:rPr>
            <w:noProof/>
          </w:rPr>
          <w:t>3</w:t>
        </w:r>
      </w:fldSimple>
      <w:r>
        <w:noBreakHyphen/>
      </w:r>
      <w:fldSimple w:instr=" SEQ Table \* ARABIC \s 1 ">
        <w:r w:rsidR="0006312F">
          <w:rPr>
            <w:noProof/>
          </w:rPr>
          <w:t>9</w:t>
        </w:r>
      </w:fldSimple>
      <w:r>
        <w:t xml:space="preserve"> branch prediction unit ports</w:t>
      </w:r>
      <w:bookmarkEnd w:id="60"/>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168"/>
        <w:gridCol w:w="988"/>
        <w:gridCol w:w="4905"/>
      </w:tblGrid>
      <w:tr w:rsidR="007213E3" w:rsidTr="00D76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7213E3" w:rsidRPr="001B00F5" w:rsidRDefault="007213E3" w:rsidP="00A1157F">
            <w:pPr>
              <w:jc w:val="center"/>
              <w:rPr>
                <w:lang w:eastAsia="zh-CN"/>
              </w:rPr>
            </w:pPr>
            <w:r w:rsidRPr="001B00F5">
              <w:rPr>
                <w:rFonts w:hint="cs"/>
                <w:lang w:eastAsia="zh-CN"/>
              </w:rPr>
              <w:t>P</w:t>
            </w:r>
            <w:r w:rsidRPr="001B00F5">
              <w:rPr>
                <w:lang w:eastAsia="zh-CN"/>
              </w:rPr>
              <w:t>ort</w:t>
            </w:r>
          </w:p>
        </w:tc>
        <w:tc>
          <w:tcPr>
            <w:tcW w:w="586" w:type="pct"/>
            <w:tcBorders>
              <w:bottom w:val="none" w:sz="0" w:space="0" w:color="auto"/>
            </w:tcBorders>
          </w:tcPr>
          <w:p w:rsidR="007213E3" w:rsidRPr="001B00F5" w:rsidRDefault="007213E3" w:rsidP="00A1157F">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96" w:type="pct"/>
            <w:tcBorders>
              <w:bottom w:val="none" w:sz="0" w:space="0" w:color="auto"/>
            </w:tcBorders>
          </w:tcPr>
          <w:p w:rsidR="007213E3" w:rsidRPr="001B00F5" w:rsidRDefault="007213E3" w:rsidP="00A1157F">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2461" w:type="pct"/>
            <w:tcBorders>
              <w:bottom w:val="none" w:sz="0" w:space="0" w:color="auto"/>
            </w:tcBorders>
          </w:tcPr>
          <w:p w:rsidR="007213E3" w:rsidRPr="001B00F5" w:rsidRDefault="007213E3" w:rsidP="00A1157F">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7213E3"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213E3" w:rsidRPr="007213E3" w:rsidRDefault="007213E3" w:rsidP="00A1157F">
            <w:pPr>
              <w:rPr>
                <w:b w:val="0"/>
                <w:lang w:eastAsia="zh-CN"/>
              </w:rPr>
            </w:pPr>
            <w:r w:rsidRPr="007213E3">
              <w:rPr>
                <w:b w:val="0"/>
                <w:lang w:eastAsia="zh-CN"/>
              </w:rPr>
              <w:t>clock</w:t>
            </w:r>
          </w:p>
        </w:tc>
        <w:tc>
          <w:tcPr>
            <w:tcW w:w="58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2461"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7213E3" w:rsidTr="00D76D8E">
        <w:tc>
          <w:tcPr>
            <w:cnfStyle w:val="001000000000" w:firstRow="0" w:lastRow="0" w:firstColumn="1" w:lastColumn="0" w:oddVBand="0" w:evenVBand="0" w:oddHBand="0" w:evenHBand="0" w:firstRowFirstColumn="0" w:firstRowLastColumn="0" w:lastRowFirstColumn="0" w:lastRowLastColumn="0"/>
            <w:tcW w:w="1456" w:type="pct"/>
          </w:tcPr>
          <w:p w:rsidR="007213E3" w:rsidRPr="001B00F5" w:rsidRDefault="007213E3" w:rsidP="00A1157F">
            <w:pPr>
              <w:jc w:val="left"/>
              <w:rPr>
                <w:b w:val="0"/>
                <w:lang w:eastAsia="zh-CN"/>
              </w:rPr>
            </w:pPr>
            <w:r>
              <w:rPr>
                <w:b w:val="0"/>
                <w:lang w:eastAsia="zh-CN"/>
              </w:rPr>
              <w:t>reset_n</w:t>
            </w:r>
          </w:p>
        </w:tc>
        <w:tc>
          <w:tcPr>
            <w:tcW w:w="586" w:type="pct"/>
          </w:tcPr>
          <w:p w:rsidR="007213E3" w:rsidRPr="001B00F5" w:rsidRDefault="007213E3" w:rsidP="00A1157F">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7213E3" w:rsidRPr="001B00F5" w:rsidRDefault="007213E3" w:rsidP="00A1157F">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2461" w:type="pct"/>
          </w:tcPr>
          <w:p w:rsidR="007213E3" w:rsidRPr="001B00F5" w:rsidRDefault="007213E3" w:rsidP="00A1157F">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7213E3"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213E3" w:rsidRPr="001B00F5" w:rsidRDefault="007213E3" w:rsidP="00A1157F">
            <w:pPr>
              <w:jc w:val="left"/>
              <w:rPr>
                <w:b w:val="0"/>
                <w:lang w:eastAsia="zh-CN"/>
              </w:rPr>
            </w:pPr>
            <w:r>
              <w:rPr>
                <w:b w:val="0"/>
                <w:lang w:eastAsia="zh-CN"/>
              </w:rPr>
              <w:t>pc_f0_i</w:t>
            </w:r>
          </w:p>
        </w:tc>
        <w:tc>
          <w:tcPr>
            <w:tcW w:w="58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Borders>
              <w:top w:val="none" w:sz="0" w:space="0" w:color="auto"/>
              <w:bottom w:val="none" w:sz="0" w:space="0" w:color="auto"/>
            </w:tcBorders>
          </w:tcPr>
          <w:p w:rsidR="007213E3" w:rsidRPr="001B00F5" w:rsidRDefault="007213E3" w:rsidP="00A1157F">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2461" w:type="pct"/>
            <w:tcBorders>
              <w:top w:val="none" w:sz="0" w:space="0" w:color="auto"/>
              <w:bottom w:val="none" w:sz="0" w:space="0" w:color="auto"/>
            </w:tcBorders>
          </w:tcPr>
          <w:p w:rsidR="007213E3" w:rsidRPr="001B00F5" w:rsidRDefault="007213E3" w:rsidP="00A1157F">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7213E3" w:rsidTr="00D76D8E">
        <w:tc>
          <w:tcPr>
            <w:cnfStyle w:val="001000000000" w:firstRow="0" w:lastRow="0" w:firstColumn="1" w:lastColumn="0" w:oddVBand="0" w:evenVBand="0" w:oddHBand="0" w:evenHBand="0" w:firstRowFirstColumn="0" w:firstRowLastColumn="0" w:lastRowFirstColumn="0" w:lastRowLastColumn="0"/>
            <w:tcW w:w="1456" w:type="pct"/>
          </w:tcPr>
          <w:p w:rsidR="007213E3" w:rsidRPr="000B7C28" w:rsidRDefault="007213E3" w:rsidP="00A1157F">
            <w:pPr>
              <w:rPr>
                <w:b w:val="0"/>
              </w:rPr>
            </w:pPr>
            <w:r>
              <w:rPr>
                <w:b w:val="0"/>
              </w:rPr>
              <w:t>pc_f1_i</w:t>
            </w:r>
          </w:p>
        </w:tc>
        <w:tc>
          <w:tcPr>
            <w:tcW w:w="586" w:type="pct"/>
          </w:tcPr>
          <w:p w:rsidR="007213E3" w:rsidRPr="00DB6E1B" w:rsidRDefault="007213E3" w:rsidP="00A1157F">
            <w:pPr>
              <w:jc w:val="center"/>
              <w:cnfStyle w:val="000000000000" w:firstRow="0" w:lastRow="0" w:firstColumn="0" w:lastColumn="0" w:oddVBand="0" w:evenVBand="0" w:oddHBand="0" w:evenHBand="0" w:firstRowFirstColumn="0" w:firstRowLastColumn="0" w:lastRowFirstColumn="0" w:lastRowLastColumn="0"/>
            </w:pPr>
            <w:r>
              <w:t>input</w:t>
            </w:r>
          </w:p>
        </w:tc>
        <w:tc>
          <w:tcPr>
            <w:tcW w:w="496" w:type="pct"/>
          </w:tcPr>
          <w:p w:rsidR="007213E3" w:rsidRPr="00DB6E1B" w:rsidRDefault="007213E3" w:rsidP="00A1157F">
            <w:pPr>
              <w:jc w:val="center"/>
              <w:cnfStyle w:val="000000000000" w:firstRow="0" w:lastRow="0" w:firstColumn="0" w:lastColumn="0" w:oddVBand="0" w:evenVBand="0" w:oddHBand="0" w:evenHBand="0" w:firstRowFirstColumn="0" w:firstRowLastColumn="0" w:lastRowFirstColumn="0" w:lastRowLastColumn="0"/>
            </w:pPr>
            <w:r>
              <w:t>64</w:t>
            </w:r>
          </w:p>
        </w:tc>
        <w:tc>
          <w:tcPr>
            <w:tcW w:w="2461" w:type="pct"/>
          </w:tcPr>
          <w:p w:rsidR="007213E3" w:rsidRPr="001B00F5" w:rsidRDefault="007213E3" w:rsidP="00A1157F">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7213E3" w:rsidTr="00A115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7213E3" w:rsidRPr="00D26247" w:rsidRDefault="00A1157F" w:rsidP="00A1157F">
            <w:pPr>
              <w:jc w:val="left"/>
              <w:rPr>
                <w:lang w:eastAsia="zh-CN"/>
              </w:rPr>
            </w:pPr>
            <w:r>
              <w:rPr>
                <w:lang w:eastAsia="zh-CN"/>
              </w:rPr>
              <w:t>signals from module BrDEC</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Pr="000B7C28" w:rsidRDefault="002572D1" w:rsidP="002572D1">
            <w:pPr>
              <w:rPr>
                <w:b w:val="0"/>
              </w:rPr>
            </w:pPr>
            <w:r>
              <w:rPr>
                <w:b w:val="0"/>
              </w:rPr>
              <w:t>brdec_brext_f1_i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D76D8E" w:rsidP="002572D1">
            <w:pPr>
              <w:cnfStyle w:val="000000000000" w:firstRow="0" w:lastRow="0" w:firstColumn="0" w:lastColumn="0" w:oddVBand="0" w:evenVBand="0" w:oddHBand="0" w:evenHBand="0" w:firstRowFirstColumn="0" w:firstRowLastColumn="0" w:lastRowFirstColumn="0" w:lastRowLastColumn="0"/>
            </w:pPr>
            <w:r>
              <w:t>current bundle branch instruction exist flag</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2572D1" w:rsidRPr="000B7C28" w:rsidRDefault="002572D1" w:rsidP="002572D1">
            <w:pPr>
              <w:rPr>
                <w:b w:val="0"/>
              </w:rPr>
            </w:pPr>
            <w:r>
              <w:rPr>
                <w:b w:val="0"/>
              </w:rPr>
              <w:t>brdec_brpos_f1_i</w:t>
            </w:r>
          </w:p>
        </w:tc>
        <w:tc>
          <w:tcPr>
            <w:tcW w:w="586" w:type="pct"/>
            <w:tcBorders>
              <w:top w:val="none" w:sz="0" w:space="0" w:color="auto"/>
              <w:bottom w:val="none" w:sz="0" w:space="0" w:color="auto"/>
            </w:tcBorders>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Borders>
              <w:top w:val="none" w:sz="0" w:space="0" w:color="auto"/>
              <w:bottom w:val="none" w:sz="0" w:space="0" w:color="auto"/>
            </w:tcBorders>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3</w:t>
            </w:r>
          </w:p>
        </w:tc>
        <w:tc>
          <w:tcPr>
            <w:tcW w:w="2461" w:type="pct"/>
            <w:tcBorders>
              <w:top w:val="none" w:sz="0" w:space="0" w:color="auto"/>
              <w:bottom w:val="none" w:sz="0" w:space="0" w:color="auto"/>
            </w:tcBorders>
          </w:tcPr>
          <w:p w:rsidR="002572D1" w:rsidRDefault="00D76D8E" w:rsidP="002572D1">
            <w:pPr>
              <w:cnfStyle w:val="000000100000" w:firstRow="0" w:lastRow="0" w:firstColumn="0" w:lastColumn="0" w:oddVBand="0" w:evenVBand="0" w:oddHBand="1" w:evenHBand="0" w:firstRowFirstColumn="0" w:firstRowLastColumn="0" w:lastRowFirstColumn="0" w:lastRowLastColumn="0"/>
            </w:pPr>
            <w:r>
              <w:t>branch instruction position in current fetch group</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brdec_brtyp_f1_i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76D8E" w:rsidP="002572D1">
            <w:pPr>
              <w:cnfStyle w:val="000000000000" w:firstRow="0" w:lastRow="0" w:firstColumn="0" w:lastColumn="0" w:oddVBand="0" w:evenVBand="0" w:oddHBand="0" w:evenHBand="0" w:firstRowFirstColumn="0" w:firstRowLastColumn="0" w:lastRowFirstColumn="0" w:lastRowLastColumn="0"/>
            </w:pPr>
            <w:r>
              <w:t>branch type</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lastRenderedPageBreak/>
              <w:t>brdec_brtar_f1_i</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64</w:t>
            </w:r>
          </w:p>
        </w:tc>
        <w:tc>
          <w:tcPr>
            <w:tcW w:w="2461" w:type="pct"/>
          </w:tcPr>
          <w:p w:rsidR="002572D1" w:rsidRDefault="00D76D8E" w:rsidP="002572D1">
            <w:pPr>
              <w:cnfStyle w:val="000000100000" w:firstRow="0" w:lastRow="0" w:firstColumn="0" w:lastColumn="0" w:oddVBand="0" w:evenVBand="0" w:oddHBand="1" w:evenHBand="0" w:firstRowFirstColumn="0" w:firstRowLastColumn="0" w:lastRowFirstColumn="0" w:lastRowLastColumn="0"/>
            </w:pPr>
            <w:r>
              <w:t>branch target address</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brdec_rasctl_f1_i</w:t>
            </w:r>
          </w:p>
        </w:tc>
        <w:tc>
          <w:tcPr>
            <w:tcW w:w="586" w:type="pct"/>
          </w:tcPr>
          <w:p w:rsidR="002572D1" w:rsidRPr="00DB6E1B" w:rsidRDefault="002572D1" w:rsidP="002572D1">
            <w:pPr>
              <w:jc w:val="center"/>
              <w:cnfStyle w:val="000000000000" w:firstRow="0" w:lastRow="0" w:firstColumn="0" w:lastColumn="0" w:oddVBand="0" w:evenVBand="0" w:oddHBand="0" w:evenHBand="0" w:firstRowFirstColumn="0" w:firstRowLastColumn="0" w:lastRowFirstColumn="0" w:lastRowLastColumn="0"/>
            </w:pPr>
            <w: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30E2A" w:rsidP="002572D1">
            <w:pPr>
              <w:cnfStyle w:val="000000000000" w:firstRow="0" w:lastRow="0" w:firstColumn="0" w:lastColumn="0" w:oddVBand="0" w:evenVBand="0" w:oddHBand="0" w:evenHBand="0" w:firstRowFirstColumn="0" w:firstRowLastColumn="0" w:lastRowFirstColumn="0" w:lastRowLastColumn="0"/>
            </w:pPr>
            <w:r>
              <w:t>RAS operation type</w:t>
            </w:r>
          </w:p>
        </w:tc>
      </w:tr>
      <w:tr w:rsidR="002572D1" w:rsidTr="00567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D76D8E" w:rsidRDefault="002572D1" w:rsidP="00D76D8E">
            <w:r>
              <w:t>signals from retire stage, which use</w:t>
            </w:r>
            <w:r w:rsidR="00D76D8E">
              <w:t>d to update BTB when branch confirmed</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brcond_vld_rt_i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D76D8E" w:rsidP="002572D1">
            <w:pPr>
              <w:cnfStyle w:val="000000000000" w:firstRow="0" w:lastRow="0" w:firstColumn="0" w:lastColumn="0" w:oddVBand="0" w:evenVBand="0" w:oddHBand="0" w:evenHBand="0" w:firstRowFirstColumn="0" w:firstRowLastColumn="0" w:lastRowFirstColumn="0" w:lastRowLastColumn="0"/>
            </w:pPr>
            <w:r>
              <w:t>retired branch is a conditional branch</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brindir_vld_rt_i</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1</w:t>
            </w:r>
          </w:p>
        </w:tc>
        <w:tc>
          <w:tcPr>
            <w:tcW w:w="2461" w:type="pct"/>
          </w:tcPr>
          <w:p w:rsidR="002572D1" w:rsidRDefault="00D76D8E" w:rsidP="002572D1">
            <w:pPr>
              <w:cnfStyle w:val="000000100000" w:firstRow="0" w:lastRow="0" w:firstColumn="0" w:lastColumn="0" w:oddVBand="0" w:evenVBand="0" w:oddHBand="1" w:evenHBand="0" w:firstRowFirstColumn="0" w:firstRowLastColumn="0" w:lastRowFirstColumn="0" w:lastRowLastColumn="0"/>
            </w:pPr>
            <w:r>
              <w:t xml:space="preserve">retired branch is an indirect branch </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brdir_rt_i</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7A410B" w:rsidP="002572D1">
            <w:pPr>
              <w:cnfStyle w:val="000000000000" w:firstRow="0" w:lastRow="0" w:firstColumn="0" w:lastColumn="0" w:oddVBand="0" w:evenVBand="0" w:oddHBand="0" w:evenHBand="0" w:firstRowFirstColumn="0" w:firstRowLastColumn="0" w:lastRowFirstColumn="0" w:lastRowLastColumn="0"/>
            </w:pPr>
            <w:r>
              <w:t>branch direction (taken or not taken)</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brtar_rt_i</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64</w:t>
            </w:r>
          </w:p>
        </w:tc>
        <w:tc>
          <w:tcPr>
            <w:tcW w:w="2461" w:type="pct"/>
          </w:tcPr>
          <w:p w:rsidR="002572D1" w:rsidRDefault="007A410B" w:rsidP="002572D1">
            <w:pPr>
              <w:cnfStyle w:val="000000100000" w:firstRow="0" w:lastRow="0" w:firstColumn="0" w:lastColumn="0" w:oddVBand="0" w:evenVBand="0" w:oddHBand="1" w:evenHBand="0" w:firstRowFirstColumn="0" w:firstRowLastColumn="0" w:lastRowFirstColumn="0" w:lastRowLastColumn="0"/>
            </w:pPr>
            <w:r>
              <w:t>branch target address</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brpc_rt_i</w:t>
            </w:r>
          </w:p>
        </w:tc>
        <w:tc>
          <w:tcPr>
            <w:tcW w:w="586" w:type="pct"/>
          </w:tcPr>
          <w:p w:rsidR="002572D1" w:rsidRPr="00DB6E1B" w:rsidRDefault="002572D1" w:rsidP="002572D1">
            <w:pPr>
              <w:jc w:val="center"/>
              <w:cnfStyle w:val="000000000000" w:firstRow="0" w:lastRow="0" w:firstColumn="0" w:lastColumn="0" w:oddVBand="0" w:evenVBand="0" w:oddHBand="0" w:evenHBand="0" w:firstRowFirstColumn="0" w:firstRowLastColumn="0" w:lastRowFirstColumn="0" w:lastRowLastColumn="0"/>
            </w:pPr>
            <w:r>
              <w:t>input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64</w:t>
            </w:r>
          </w:p>
        </w:tc>
        <w:tc>
          <w:tcPr>
            <w:tcW w:w="2461" w:type="pct"/>
          </w:tcPr>
          <w:p w:rsidR="002572D1" w:rsidRDefault="007A410B" w:rsidP="002572D1">
            <w:pPr>
              <w:cnfStyle w:val="000000000000" w:firstRow="0" w:lastRow="0" w:firstColumn="0" w:lastColumn="0" w:oddVBand="0" w:evenVBand="0" w:oddHBand="0" w:evenHBand="0" w:firstRowFirstColumn="0" w:firstRowLastColumn="0" w:lastRowFirstColumn="0" w:lastRowLastColumn="0"/>
            </w:pPr>
            <w:r>
              <w:t>branch instruction PC</w:t>
            </w:r>
          </w:p>
        </w:tc>
      </w:tr>
      <w:tr w:rsidR="002572D1" w:rsidTr="00567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572D1" w:rsidRDefault="002572D1" w:rsidP="002572D1">
            <w:r>
              <w:t>output signals from BTB</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btb_hit_f0_o</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1</w:t>
            </w:r>
          </w:p>
        </w:tc>
        <w:tc>
          <w:tcPr>
            <w:tcW w:w="2461" w:type="pct"/>
          </w:tcPr>
          <w:p w:rsidR="002572D1" w:rsidRDefault="007A410B" w:rsidP="002572D1">
            <w:pPr>
              <w:cnfStyle w:val="000000000000" w:firstRow="0" w:lastRow="0" w:firstColumn="0" w:lastColumn="0" w:oddVBand="0" w:evenVBand="0" w:oddHBand="0" w:evenHBand="0" w:firstRowFirstColumn="0" w:firstRowLastColumn="0" w:lastRowFirstColumn="0" w:lastRowLastColumn="0"/>
            </w:pPr>
            <w:r>
              <w:t>BTB request hit signal</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btb_brpos_f0_o</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3</w:t>
            </w:r>
          </w:p>
        </w:tc>
        <w:tc>
          <w:tcPr>
            <w:tcW w:w="2461" w:type="pct"/>
          </w:tcPr>
          <w:p w:rsidR="002572D1" w:rsidRDefault="007A410B" w:rsidP="002572D1">
            <w:pPr>
              <w:cnfStyle w:val="000000100000" w:firstRow="0" w:lastRow="0" w:firstColumn="0" w:lastColumn="0" w:oddVBand="0" w:evenVBand="0" w:oddHBand="1" w:evenHBand="0" w:firstRowFirstColumn="0" w:firstRowLastColumn="0" w:lastRowFirstColumn="0" w:lastRowLastColumn="0"/>
            </w:pPr>
            <w:r>
              <w:t xml:space="preserve">branch </w:t>
            </w:r>
            <w:r w:rsidR="00D30E2A">
              <w:t>instruction position in fetch group</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btb_brtyp_f0_o</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30E2A" w:rsidP="002572D1">
            <w:pPr>
              <w:cnfStyle w:val="000000000000" w:firstRow="0" w:lastRow="0" w:firstColumn="0" w:lastColumn="0" w:oddVBand="0" w:evenVBand="0" w:oddHBand="0" w:evenHBand="0" w:firstRowFirstColumn="0" w:firstRowLastColumn="0" w:lastRowFirstColumn="0" w:lastRowLastColumn="0"/>
            </w:pPr>
            <w:r>
              <w:t>branch instruction type</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btb_brtar_f0_o</w:t>
            </w:r>
          </w:p>
        </w:tc>
        <w:tc>
          <w:tcPr>
            <w:tcW w:w="586" w:type="pct"/>
          </w:tcPr>
          <w:p w:rsidR="002572D1" w:rsidRPr="001B00F5" w:rsidRDefault="002572D1" w:rsidP="002572D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64</w:t>
            </w:r>
          </w:p>
        </w:tc>
        <w:tc>
          <w:tcPr>
            <w:tcW w:w="2461" w:type="pct"/>
          </w:tcPr>
          <w:p w:rsidR="002572D1" w:rsidRDefault="00D30E2A" w:rsidP="002572D1">
            <w:pPr>
              <w:cnfStyle w:val="000000100000" w:firstRow="0" w:lastRow="0" w:firstColumn="0" w:lastColumn="0" w:oddVBand="0" w:evenVBand="0" w:oddHBand="1" w:evenHBand="0" w:firstRowFirstColumn="0" w:firstRowLastColumn="0" w:lastRowFirstColumn="0" w:lastRowLastColumn="0"/>
            </w:pPr>
            <w:r>
              <w:t>branch instruction target address</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btb_rasctl_f0_o</w:t>
            </w:r>
          </w:p>
        </w:tc>
        <w:tc>
          <w:tcPr>
            <w:tcW w:w="586" w:type="pct"/>
          </w:tcPr>
          <w:p w:rsidR="002572D1" w:rsidRPr="001B00F5" w:rsidRDefault="002572D1" w:rsidP="002572D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output</w:t>
            </w:r>
          </w:p>
        </w:tc>
        <w:tc>
          <w:tcPr>
            <w:tcW w:w="496" w:type="pct"/>
          </w:tcPr>
          <w:p w:rsidR="002572D1" w:rsidRDefault="00A0379E" w:rsidP="002572D1">
            <w:pPr>
              <w:jc w:val="center"/>
              <w:cnfStyle w:val="000000000000" w:firstRow="0" w:lastRow="0" w:firstColumn="0" w:lastColumn="0" w:oddVBand="0" w:evenVBand="0" w:oddHBand="0" w:evenHBand="0" w:firstRowFirstColumn="0" w:firstRowLastColumn="0" w:lastRowFirstColumn="0" w:lastRowLastColumn="0"/>
            </w:pPr>
            <w:r>
              <w:t>2</w:t>
            </w:r>
          </w:p>
        </w:tc>
        <w:tc>
          <w:tcPr>
            <w:tcW w:w="2461" w:type="pct"/>
          </w:tcPr>
          <w:p w:rsidR="002572D1" w:rsidRDefault="00D30E2A" w:rsidP="002572D1">
            <w:pPr>
              <w:cnfStyle w:val="000000000000" w:firstRow="0" w:lastRow="0" w:firstColumn="0" w:lastColumn="0" w:oddVBand="0" w:evenVBand="0" w:oddHBand="0" w:evenHBand="0" w:firstRowFirstColumn="0" w:firstRowLastColumn="0" w:lastRowFirstColumn="0" w:lastRowLastColumn="0"/>
            </w:pPr>
            <w:r>
              <w:t>RAS operation type</w:t>
            </w:r>
          </w:p>
        </w:tc>
      </w:tr>
      <w:tr w:rsidR="002572D1" w:rsidTr="00D76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r>
              <w:rPr>
                <w:b w:val="0"/>
              </w:rPr>
              <w:t>btb_brdir_f0_o</w:t>
            </w:r>
          </w:p>
        </w:tc>
        <w:tc>
          <w:tcPr>
            <w:tcW w:w="586" w:type="pct"/>
          </w:tcPr>
          <w:p w:rsidR="002572D1" w:rsidRPr="00DB6E1B" w:rsidRDefault="002572D1" w:rsidP="002572D1">
            <w:pPr>
              <w:jc w:val="center"/>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496" w:type="pct"/>
          </w:tcPr>
          <w:p w:rsidR="002572D1" w:rsidRDefault="00A0379E" w:rsidP="002572D1">
            <w:pPr>
              <w:jc w:val="center"/>
              <w:cnfStyle w:val="000000100000" w:firstRow="0" w:lastRow="0" w:firstColumn="0" w:lastColumn="0" w:oddVBand="0" w:evenVBand="0" w:oddHBand="1" w:evenHBand="0" w:firstRowFirstColumn="0" w:firstRowLastColumn="0" w:lastRowFirstColumn="0" w:lastRowLastColumn="0"/>
            </w:pPr>
            <w:r>
              <w:t>1</w:t>
            </w:r>
          </w:p>
        </w:tc>
        <w:tc>
          <w:tcPr>
            <w:tcW w:w="2461" w:type="pct"/>
          </w:tcPr>
          <w:p w:rsidR="002572D1" w:rsidRDefault="00D30E2A" w:rsidP="002572D1">
            <w:pPr>
              <w:cnfStyle w:val="000000100000" w:firstRow="0" w:lastRow="0" w:firstColumn="0" w:lastColumn="0" w:oddVBand="0" w:evenVBand="0" w:oddHBand="1" w:evenHBand="0" w:firstRowFirstColumn="0" w:firstRowLastColumn="0" w:lastRowFirstColumn="0" w:lastRowLastColumn="0"/>
            </w:pPr>
            <w:r>
              <w:t>branch direction (taken or not taken)</w:t>
            </w:r>
          </w:p>
        </w:tc>
      </w:tr>
      <w:tr w:rsidR="002572D1" w:rsidTr="00D76D8E">
        <w:tc>
          <w:tcPr>
            <w:cnfStyle w:val="001000000000" w:firstRow="0" w:lastRow="0" w:firstColumn="1" w:lastColumn="0" w:oddVBand="0" w:evenVBand="0" w:oddHBand="0" w:evenHBand="0" w:firstRowFirstColumn="0" w:firstRowLastColumn="0" w:lastRowFirstColumn="0" w:lastRowLastColumn="0"/>
            <w:tcW w:w="1456" w:type="pct"/>
          </w:tcPr>
          <w:p w:rsidR="002572D1" w:rsidRDefault="002572D1" w:rsidP="002572D1">
            <w:pPr>
              <w:rPr>
                <w:b w:val="0"/>
              </w:rPr>
            </w:pPr>
          </w:p>
        </w:tc>
        <w:tc>
          <w:tcPr>
            <w:tcW w:w="586" w:type="pct"/>
          </w:tcPr>
          <w:p w:rsidR="002572D1" w:rsidRDefault="002572D1" w:rsidP="002572D1">
            <w:pPr>
              <w:jc w:val="center"/>
              <w:cnfStyle w:val="000000000000" w:firstRow="0" w:lastRow="0" w:firstColumn="0" w:lastColumn="0" w:oddVBand="0" w:evenVBand="0" w:oddHBand="0" w:evenHBand="0" w:firstRowFirstColumn="0" w:firstRowLastColumn="0" w:lastRowFirstColumn="0" w:lastRowLastColumn="0"/>
            </w:pPr>
          </w:p>
        </w:tc>
        <w:tc>
          <w:tcPr>
            <w:tcW w:w="496" w:type="pct"/>
          </w:tcPr>
          <w:p w:rsidR="002572D1" w:rsidRDefault="002572D1" w:rsidP="002572D1">
            <w:pPr>
              <w:jc w:val="center"/>
              <w:cnfStyle w:val="000000000000" w:firstRow="0" w:lastRow="0" w:firstColumn="0" w:lastColumn="0" w:oddVBand="0" w:evenVBand="0" w:oddHBand="0" w:evenHBand="0" w:firstRowFirstColumn="0" w:firstRowLastColumn="0" w:lastRowFirstColumn="0" w:lastRowLastColumn="0"/>
            </w:pPr>
          </w:p>
        </w:tc>
        <w:tc>
          <w:tcPr>
            <w:tcW w:w="2461" w:type="pct"/>
          </w:tcPr>
          <w:p w:rsidR="002572D1" w:rsidRDefault="002572D1" w:rsidP="002572D1">
            <w:pPr>
              <w:cnfStyle w:val="000000000000" w:firstRow="0" w:lastRow="0" w:firstColumn="0" w:lastColumn="0" w:oddVBand="0" w:evenVBand="0" w:oddHBand="0" w:evenHBand="0" w:firstRowFirstColumn="0" w:firstRowLastColumn="0" w:lastRowFirstColumn="0" w:lastRowLastColumn="0"/>
            </w:pPr>
          </w:p>
        </w:tc>
      </w:tr>
    </w:tbl>
    <w:p w:rsidR="00285C69" w:rsidRDefault="00285C69" w:rsidP="007F565F"/>
    <w:p w:rsidR="007F565F" w:rsidRDefault="007F565F" w:rsidP="007F565F"/>
    <w:p w:rsidR="007F565F" w:rsidRDefault="007F565F" w:rsidP="007F565F">
      <w:pPr>
        <w:pStyle w:val="3"/>
      </w:pPr>
      <w:bookmarkStart w:id="61" w:name="_Toc494730939"/>
      <w:r>
        <w:t>BTB Way</w:t>
      </w:r>
      <w:bookmarkEnd w:id="61"/>
    </w:p>
    <w:p w:rsidR="00804700" w:rsidRDefault="00DE7EF5" w:rsidP="00804700">
      <w:r>
        <w:t>BTB data</w:t>
      </w:r>
      <w:r w:rsidR="00804700">
        <w:t xml:space="preserve"> entry format:</w:t>
      </w:r>
    </w:p>
    <w:tbl>
      <w:tblPr>
        <w:tblStyle w:val="ab"/>
        <w:tblW w:w="5000" w:type="pct"/>
        <w:tblLook w:val="04A0" w:firstRow="1" w:lastRow="0" w:firstColumn="1" w:lastColumn="0" w:noHBand="0" w:noVBand="1"/>
      </w:tblPr>
      <w:tblGrid>
        <w:gridCol w:w="1424"/>
        <w:gridCol w:w="1424"/>
        <w:gridCol w:w="1424"/>
        <w:gridCol w:w="1423"/>
        <w:gridCol w:w="1423"/>
        <w:gridCol w:w="1423"/>
        <w:gridCol w:w="1421"/>
      </w:tblGrid>
      <w:tr w:rsidR="00DE7EF5" w:rsidTr="00DE7EF5">
        <w:tc>
          <w:tcPr>
            <w:tcW w:w="715" w:type="pct"/>
            <w:tcBorders>
              <w:top w:val="nil"/>
              <w:left w:val="nil"/>
              <w:bottom w:val="nil"/>
              <w:right w:val="nil"/>
            </w:tcBorders>
          </w:tcPr>
          <w:p w:rsidR="00DE7EF5" w:rsidRDefault="00DE7EF5" w:rsidP="00804700"/>
        </w:tc>
        <w:tc>
          <w:tcPr>
            <w:tcW w:w="715" w:type="pct"/>
            <w:tcBorders>
              <w:top w:val="nil"/>
              <w:left w:val="nil"/>
              <w:bottom w:val="single" w:sz="4" w:space="0" w:color="auto"/>
              <w:right w:val="nil"/>
            </w:tcBorders>
          </w:tcPr>
          <w:p w:rsidR="00DE7EF5" w:rsidRDefault="00DE7EF5" w:rsidP="00804700">
            <w:r>
              <w:t>73</w:t>
            </w:r>
          </w:p>
        </w:tc>
        <w:tc>
          <w:tcPr>
            <w:tcW w:w="715" w:type="pct"/>
            <w:tcBorders>
              <w:top w:val="nil"/>
              <w:left w:val="nil"/>
              <w:bottom w:val="single" w:sz="4" w:space="0" w:color="auto"/>
              <w:right w:val="nil"/>
            </w:tcBorders>
          </w:tcPr>
          <w:p w:rsidR="00DE7EF5" w:rsidRDefault="00DE7EF5" w:rsidP="00DE7EF5">
            <w:r>
              <w:t>72       71</w:t>
            </w:r>
          </w:p>
        </w:tc>
        <w:tc>
          <w:tcPr>
            <w:tcW w:w="714" w:type="pct"/>
            <w:tcBorders>
              <w:top w:val="nil"/>
              <w:left w:val="nil"/>
              <w:bottom w:val="single" w:sz="4" w:space="0" w:color="auto"/>
              <w:right w:val="nil"/>
            </w:tcBorders>
          </w:tcPr>
          <w:p w:rsidR="00DE7EF5" w:rsidRDefault="00DE7EF5" w:rsidP="00DE7EF5">
            <w:r>
              <w:t>70       69</w:t>
            </w:r>
          </w:p>
        </w:tc>
        <w:tc>
          <w:tcPr>
            <w:tcW w:w="714" w:type="pct"/>
            <w:tcBorders>
              <w:top w:val="nil"/>
              <w:left w:val="nil"/>
              <w:bottom w:val="single" w:sz="4" w:space="0" w:color="auto"/>
              <w:right w:val="nil"/>
            </w:tcBorders>
          </w:tcPr>
          <w:p w:rsidR="00DE7EF5" w:rsidRDefault="00DE7EF5" w:rsidP="00490815">
            <w:r>
              <w:t>68       6</w:t>
            </w:r>
            <w:r w:rsidR="00490815">
              <w:t>7</w:t>
            </w:r>
          </w:p>
        </w:tc>
        <w:tc>
          <w:tcPr>
            <w:tcW w:w="714" w:type="pct"/>
            <w:tcBorders>
              <w:top w:val="nil"/>
              <w:left w:val="nil"/>
              <w:bottom w:val="single" w:sz="4" w:space="0" w:color="auto"/>
              <w:right w:val="nil"/>
            </w:tcBorders>
          </w:tcPr>
          <w:p w:rsidR="00DE7EF5" w:rsidRDefault="00DE7EF5" w:rsidP="00490815">
            <w:r>
              <w:t>6</w:t>
            </w:r>
            <w:r w:rsidR="00490815">
              <w:t>6</w:t>
            </w:r>
            <w:r>
              <w:t xml:space="preserve">       64</w:t>
            </w:r>
          </w:p>
        </w:tc>
        <w:tc>
          <w:tcPr>
            <w:tcW w:w="713" w:type="pct"/>
            <w:tcBorders>
              <w:top w:val="nil"/>
              <w:left w:val="nil"/>
              <w:bottom w:val="single" w:sz="4" w:space="0" w:color="auto"/>
              <w:right w:val="nil"/>
            </w:tcBorders>
          </w:tcPr>
          <w:p w:rsidR="00DE7EF5" w:rsidRDefault="00DE7EF5" w:rsidP="00DE7EF5">
            <w:r>
              <w:t>63        0</w:t>
            </w:r>
          </w:p>
        </w:tc>
      </w:tr>
      <w:tr w:rsidR="00DE7EF5" w:rsidTr="00DE7EF5">
        <w:tc>
          <w:tcPr>
            <w:tcW w:w="715" w:type="pct"/>
            <w:tcBorders>
              <w:top w:val="nil"/>
              <w:left w:val="nil"/>
              <w:bottom w:val="nil"/>
              <w:right w:val="single" w:sz="4" w:space="0" w:color="auto"/>
            </w:tcBorders>
          </w:tcPr>
          <w:p w:rsidR="00DE7EF5" w:rsidRDefault="00E613A6" w:rsidP="00DE7EF5">
            <w:pPr>
              <w:jc w:val="center"/>
            </w:pPr>
            <w:r>
              <w:t>E</w:t>
            </w:r>
            <w:r w:rsidR="00DE7EF5">
              <w:t>ntry format</w:t>
            </w:r>
            <w:r>
              <w:t>:</w:t>
            </w:r>
          </w:p>
        </w:tc>
        <w:tc>
          <w:tcPr>
            <w:tcW w:w="715" w:type="pct"/>
            <w:tcBorders>
              <w:top w:val="single" w:sz="4" w:space="0" w:color="auto"/>
              <w:left w:val="single" w:sz="4" w:space="0" w:color="auto"/>
              <w:bottom w:val="single" w:sz="4" w:space="0" w:color="auto"/>
            </w:tcBorders>
          </w:tcPr>
          <w:p w:rsidR="00DE7EF5" w:rsidRDefault="00DE7EF5" w:rsidP="00DE7EF5">
            <w:pPr>
              <w:jc w:val="center"/>
            </w:pPr>
            <w:r>
              <w:t>btb_valid</w:t>
            </w:r>
          </w:p>
        </w:tc>
        <w:tc>
          <w:tcPr>
            <w:tcW w:w="715" w:type="pct"/>
            <w:tcBorders>
              <w:top w:val="single" w:sz="4" w:space="0" w:color="auto"/>
              <w:bottom w:val="single" w:sz="4" w:space="0" w:color="auto"/>
            </w:tcBorders>
          </w:tcPr>
          <w:p w:rsidR="00DE7EF5" w:rsidRDefault="00DE7EF5" w:rsidP="00C37F81">
            <w:pPr>
              <w:jc w:val="center"/>
            </w:pPr>
            <w:r>
              <w:t>btb_</w:t>
            </w:r>
            <w:r w:rsidR="00C37F81">
              <w:t>cnt</w:t>
            </w:r>
          </w:p>
        </w:tc>
        <w:tc>
          <w:tcPr>
            <w:tcW w:w="714" w:type="pct"/>
            <w:tcBorders>
              <w:top w:val="single" w:sz="4" w:space="0" w:color="auto"/>
              <w:bottom w:val="single" w:sz="4" w:space="0" w:color="auto"/>
            </w:tcBorders>
          </w:tcPr>
          <w:p w:rsidR="00DE7EF5" w:rsidRDefault="00DE7EF5" w:rsidP="00C37F81">
            <w:pPr>
              <w:jc w:val="center"/>
            </w:pPr>
            <w:r>
              <w:t>btb_</w:t>
            </w:r>
            <w:r w:rsidR="00C37F81">
              <w:t xml:space="preserve">ras_ctl </w:t>
            </w:r>
          </w:p>
        </w:tc>
        <w:tc>
          <w:tcPr>
            <w:tcW w:w="714" w:type="pct"/>
            <w:tcBorders>
              <w:top w:val="single" w:sz="4" w:space="0" w:color="auto"/>
              <w:bottom w:val="single" w:sz="4" w:space="0" w:color="auto"/>
            </w:tcBorders>
          </w:tcPr>
          <w:p w:rsidR="00DE7EF5" w:rsidRDefault="00DE7EF5" w:rsidP="00490815">
            <w:pPr>
              <w:jc w:val="center"/>
            </w:pPr>
            <w:r>
              <w:t>btb_br_</w:t>
            </w:r>
            <w:r w:rsidR="00490815">
              <w:t>typ</w:t>
            </w:r>
          </w:p>
        </w:tc>
        <w:tc>
          <w:tcPr>
            <w:tcW w:w="714" w:type="pct"/>
            <w:tcBorders>
              <w:top w:val="single" w:sz="4" w:space="0" w:color="auto"/>
              <w:bottom w:val="single" w:sz="4" w:space="0" w:color="auto"/>
            </w:tcBorders>
          </w:tcPr>
          <w:p w:rsidR="00DE7EF5" w:rsidRDefault="00DE7EF5" w:rsidP="00490815">
            <w:pPr>
              <w:jc w:val="center"/>
            </w:pPr>
            <w:r>
              <w:t>btb_br_</w:t>
            </w:r>
            <w:r w:rsidR="00490815">
              <w:t>pos</w:t>
            </w:r>
          </w:p>
        </w:tc>
        <w:tc>
          <w:tcPr>
            <w:tcW w:w="713" w:type="pct"/>
            <w:tcBorders>
              <w:top w:val="single" w:sz="4" w:space="0" w:color="auto"/>
              <w:bottom w:val="single" w:sz="4" w:space="0" w:color="auto"/>
            </w:tcBorders>
          </w:tcPr>
          <w:p w:rsidR="00DE7EF5" w:rsidRDefault="00DE7EF5" w:rsidP="00DE7EF5">
            <w:pPr>
              <w:jc w:val="center"/>
            </w:pPr>
            <w:r>
              <w:t>brb_br_tar</w:t>
            </w:r>
          </w:p>
        </w:tc>
      </w:tr>
      <w:tr w:rsidR="00DE7EF5" w:rsidTr="00DE7EF5">
        <w:tc>
          <w:tcPr>
            <w:tcW w:w="715" w:type="pct"/>
            <w:tcBorders>
              <w:top w:val="nil"/>
              <w:left w:val="nil"/>
              <w:bottom w:val="nil"/>
              <w:right w:val="nil"/>
            </w:tcBorders>
          </w:tcPr>
          <w:p w:rsidR="00DE7EF5" w:rsidRDefault="00DE7EF5" w:rsidP="00DE7EF5">
            <w:pPr>
              <w:jc w:val="center"/>
            </w:pPr>
          </w:p>
        </w:tc>
        <w:tc>
          <w:tcPr>
            <w:tcW w:w="715" w:type="pct"/>
            <w:tcBorders>
              <w:top w:val="single" w:sz="4" w:space="0" w:color="auto"/>
              <w:left w:val="nil"/>
              <w:bottom w:val="nil"/>
              <w:right w:val="nil"/>
            </w:tcBorders>
          </w:tcPr>
          <w:p w:rsidR="00DE7EF5" w:rsidRDefault="00DE7EF5" w:rsidP="00DE7EF5">
            <w:pPr>
              <w:jc w:val="center"/>
            </w:pPr>
            <w:r>
              <w:t>1</w:t>
            </w:r>
          </w:p>
        </w:tc>
        <w:tc>
          <w:tcPr>
            <w:tcW w:w="715" w:type="pct"/>
            <w:tcBorders>
              <w:top w:val="single" w:sz="4" w:space="0" w:color="auto"/>
              <w:left w:val="nil"/>
              <w:bottom w:val="nil"/>
              <w:right w:val="nil"/>
            </w:tcBorders>
          </w:tcPr>
          <w:p w:rsidR="00DE7EF5" w:rsidRDefault="00DE7EF5" w:rsidP="00DE7EF5">
            <w:pPr>
              <w:jc w:val="center"/>
            </w:pPr>
            <w:r>
              <w:t>2</w:t>
            </w:r>
          </w:p>
        </w:tc>
        <w:tc>
          <w:tcPr>
            <w:tcW w:w="714" w:type="pct"/>
            <w:tcBorders>
              <w:top w:val="single" w:sz="4" w:space="0" w:color="auto"/>
              <w:left w:val="nil"/>
              <w:bottom w:val="nil"/>
              <w:right w:val="nil"/>
            </w:tcBorders>
          </w:tcPr>
          <w:p w:rsidR="00DE7EF5" w:rsidRDefault="00DE7EF5" w:rsidP="00DE7EF5">
            <w:pPr>
              <w:jc w:val="center"/>
            </w:pPr>
            <w:r>
              <w:t>2</w:t>
            </w:r>
          </w:p>
        </w:tc>
        <w:tc>
          <w:tcPr>
            <w:tcW w:w="714" w:type="pct"/>
            <w:tcBorders>
              <w:top w:val="single" w:sz="4" w:space="0" w:color="auto"/>
              <w:left w:val="nil"/>
              <w:bottom w:val="nil"/>
              <w:right w:val="nil"/>
            </w:tcBorders>
          </w:tcPr>
          <w:p w:rsidR="00DE7EF5" w:rsidRDefault="00767B93" w:rsidP="00DE7EF5">
            <w:pPr>
              <w:jc w:val="center"/>
            </w:pPr>
            <w:r>
              <w:t>2</w:t>
            </w:r>
          </w:p>
        </w:tc>
        <w:tc>
          <w:tcPr>
            <w:tcW w:w="714" w:type="pct"/>
            <w:tcBorders>
              <w:top w:val="single" w:sz="4" w:space="0" w:color="auto"/>
              <w:left w:val="nil"/>
              <w:bottom w:val="nil"/>
              <w:right w:val="nil"/>
            </w:tcBorders>
          </w:tcPr>
          <w:p w:rsidR="00DE7EF5" w:rsidRDefault="00767B93" w:rsidP="00DE7EF5">
            <w:pPr>
              <w:jc w:val="center"/>
            </w:pPr>
            <w:r>
              <w:t>3</w:t>
            </w:r>
          </w:p>
        </w:tc>
        <w:tc>
          <w:tcPr>
            <w:tcW w:w="713" w:type="pct"/>
            <w:tcBorders>
              <w:top w:val="single" w:sz="4" w:space="0" w:color="auto"/>
              <w:left w:val="nil"/>
              <w:bottom w:val="nil"/>
              <w:right w:val="nil"/>
            </w:tcBorders>
          </w:tcPr>
          <w:p w:rsidR="00DE7EF5" w:rsidRDefault="00DE7EF5" w:rsidP="00DE7EF5">
            <w:pPr>
              <w:jc w:val="center"/>
            </w:pPr>
            <w:r>
              <w:t>64</w:t>
            </w:r>
          </w:p>
        </w:tc>
      </w:tr>
    </w:tbl>
    <w:p w:rsidR="00DE7EF5" w:rsidRDefault="00DE7EF5" w:rsidP="00804700"/>
    <w:p w:rsidR="00DE7EF5" w:rsidRDefault="00490815" w:rsidP="00441C49">
      <w:pPr>
        <w:pStyle w:val="ad"/>
        <w:numPr>
          <w:ilvl w:val="0"/>
          <w:numId w:val="37"/>
        </w:numPr>
        <w:ind w:firstLineChars="0"/>
      </w:pPr>
      <w:r>
        <w:t>btb_valid : btb entry valid flag</w:t>
      </w:r>
    </w:p>
    <w:p w:rsidR="00490815" w:rsidRDefault="00490815" w:rsidP="00441C49">
      <w:pPr>
        <w:pStyle w:val="ad"/>
        <w:numPr>
          <w:ilvl w:val="0"/>
          <w:numId w:val="37"/>
        </w:numPr>
        <w:ind w:firstLineChars="0"/>
      </w:pPr>
      <w:r>
        <w:t>btb_cnt</w:t>
      </w:r>
      <w:r w:rsidR="00D661ED">
        <w:t>:</w:t>
      </w:r>
      <w:r w:rsidR="005D48DA">
        <w:t xml:space="preserve"> a branch saturate counter to recode the instruction’s directory (</w:t>
      </w:r>
      <w:r w:rsidR="006441E8">
        <w:t>this can be found in stage f0</w:t>
      </w:r>
      <w:r w:rsidR="005D48DA">
        <w:t>)</w:t>
      </w:r>
    </w:p>
    <w:p w:rsidR="00D661ED" w:rsidRDefault="00D661ED" w:rsidP="00441C49">
      <w:pPr>
        <w:pStyle w:val="ad"/>
        <w:numPr>
          <w:ilvl w:val="0"/>
          <w:numId w:val="37"/>
        </w:numPr>
        <w:ind w:firstLineChars="0"/>
      </w:pPr>
      <w:r>
        <w:t>btb_ras_ctl: return address stack operation control</w:t>
      </w:r>
    </w:p>
    <w:p w:rsidR="00D661ED" w:rsidRDefault="00D661ED" w:rsidP="00441C49">
      <w:pPr>
        <w:pStyle w:val="ad"/>
        <w:numPr>
          <w:ilvl w:val="0"/>
          <w:numId w:val="37"/>
        </w:numPr>
        <w:ind w:firstLineChars="0"/>
      </w:pPr>
      <w:r>
        <w:t>btb_br_typ: instruction branch type</w:t>
      </w:r>
    </w:p>
    <w:p w:rsidR="00D661ED" w:rsidRDefault="00D661ED" w:rsidP="00441C49">
      <w:pPr>
        <w:pStyle w:val="ad"/>
        <w:numPr>
          <w:ilvl w:val="0"/>
          <w:numId w:val="37"/>
        </w:numPr>
        <w:ind w:firstLineChars="0"/>
      </w:pPr>
      <w:r>
        <w:t>btb_br_pos: branch instruction position in fetch group</w:t>
      </w:r>
    </w:p>
    <w:p w:rsidR="00D661ED" w:rsidRDefault="00D661ED" w:rsidP="00441C49">
      <w:pPr>
        <w:pStyle w:val="ad"/>
        <w:numPr>
          <w:ilvl w:val="0"/>
          <w:numId w:val="37"/>
        </w:numPr>
        <w:ind w:firstLineChars="0"/>
      </w:pPr>
      <w:r>
        <w:t>btb_br_tar: branch target address</w:t>
      </w:r>
    </w:p>
    <w:p w:rsidR="00DE7EF5" w:rsidRDefault="007D3C8A" w:rsidP="00804700">
      <w:r>
        <w:t>BTB write strategy:</w:t>
      </w:r>
    </w:p>
    <w:p w:rsidR="007D3C8A" w:rsidRDefault="007D3C8A" w:rsidP="00804700">
      <w:r>
        <w:tab/>
      </w:r>
      <w:r w:rsidR="00B44510">
        <w:t>W</w:t>
      </w:r>
      <w:r>
        <w:t>rite the predicted taken branch information</w:t>
      </w:r>
      <w:r w:rsidR="00B44510">
        <w:t xml:space="preserve"> only.</w:t>
      </w:r>
    </w:p>
    <w:p w:rsidR="003D0CAB" w:rsidRDefault="003D0CAB" w:rsidP="00804700"/>
    <w:p w:rsidR="003D0CAB" w:rsidRDefault="003D0CAB" w:rsidP="00804700">
      <w:r>
        <w:t>BTB miss operation: continue execution</w:t>
      </w:r>
      <w:r w:rsidR="0047131E">
        <w:t xml:space="preserve"> (performance preferred)</w:t>
      </w:r>
    </w:p>
    <w:p w:rsidR="003D0CAB" w:rsidRPr="00804700" w:rsidRDefault="003D0CAB" w:rsidP="0047131E">
      <w:pPr>
        <w:ind w:firstLine="420"/>
      </w:pPr>
      <w:r>
        <w:t>When a branch is predicted to be taken, but the BTB miss occurred, Ace21064 choose to fetch instructions from continued instructions</w:t>
      </w:r>
      <w:r w:rsidR="0047131E">
        <w:t xml:space="preserve">. If the branch is computed, and if it is not equal with the continued address (this </w:t>
      </w:r>
      <w:r w:rsidR="0047131E">
        <w:lastRenderedPageBreak/>
        <w:t xml:space="preserve">situation is quite often), the instructions in the pipeline after the branch instruction will be flushed, and re-fetch from the computed branch target address. </w:t>
      </w:r>
      <w:r w:rsidR="009F07B7">
        <w:t xml:space="preserve">And if the branch is an indirect branch, there may be need a lot cycles to get the target address. </w:t>
      </w:r>
      <w:r w:rsidR="00457C2D">
        <w:t>But if a branch direction miss prediction occurs, the “continued execution”</w:t>
      </w:r>
      <w:r w:rsidR="009F07B7">
        <w:t xml:space="preserve"> strategy is quite smarter than stall the whole pipeline for a lot cycles</w:t>
      </w:r>
      <w:r w:rsidR="00457C2D">
        <w:t>.</w:t>
      </w:r>
    </w:p>
    <w:p w:rsidR="007F565F" w:rsidRDefault="007F565F" w:rsidP="00747BBA">
      <w:pPr>
        <w:pStyle w:val="3"/>
      </w:pPr>
      <w:bookmarkStart w:id="62" w:name="_Toc494730940"/>
      <w:r>
        <w:t>Ports</w:t>
      </w:r>
      <w:bookmarkEnd w:id="62"/>
    </w:p>
    <w:p w:rsidR="007F565F" w:rsidRPr="007F565F" w:rsidRDefault="007F565F" w:rsidP="007F565F"/>
    <w:tbl>
      <w:tblPr>
        <w:tblStyle w:val="2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7F565F" w:rsidTr="007F56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7F565F" w:rsidRPr="001B00F5" w:rsidRDefault="007F565F" w:rsidP="00E7605C">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7F565F" w:rsidRPr="001B00F5" w:rsidRDefault="007F565F" w:rsidP="00E7605C">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7F565F" w:rsidRPr="001B00F5" w:rsidRDefault="007F565F" w:rsidP="00E7605C">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7F565F" w:rsidRPr="001B00F5" w:rsidRDefault="007F565F" w:rsidP="00E7605C">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315EA4" w:rsidRDefault="00315EA4" w:rsidP="002F378B">
            <w:pPr>
              <w:jc w:val="left"/>
              <w:rPr>
                <w:b w:val="0"/>
                <w:lang w:eastAsia="zh-CN"/>
              </w:rPr>
            </w:pPr>
            <w:r w:rsidRPr="00315EA4">
              <w:rPr>
                <w:b w:val="0"/>
                <w:lang w:eastAsia="zh-CN"/>
              </w:rPr>
              <w:t>clock</w:t>
            </w:r>
          </w:p>
        </w:tc>
        <w:tc>
          <w:tcPr>
            <w:tcW w:w="955"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1669"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315EA4" w:rsidRDefault="00315EA4" w:rsidP="002F378B">
            <w:pPr>
              <w:jc w:val="left"/>
              <w:rPr>
                <w:b w:val="0"/>
                <w:lang w:eastAsia="zh-CN"/>
              </w:rPr>
            </w:pPr>
            <w:r>
              <w:rPr>
                <w:b w:val="0"/>
                <w:lang w:eastAsia="zh-CN"/>
              </w:rPr>
              <w:t>reset</w:t>
            </w:r>
            <w:r w:rsidRPr="00315EA4">
              <w:rPr>
                <w:b w:val="0"/>
                <w:lang w:eastAsia="zh-CN"/>
              </w:rPr>
              <w:t>_n</w:t>
            </w:r>
          </w:p>
        </w:tc>
        <w:tc>
          <w:tcPr>
            <w:tcW w:w="955" w:type="pct"/>
          </w:tcPr>
          <w:p w:rsidR="007F565F" w:rsidRPr="001B00F5" w:rsidRDefault="005C1E3C" w:rsidP="002F378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920" w:type="pct"/>
          </w:tcPr>
          <w:p w:rsidR="007F565F" w:rsidRPr="001B00F5" w:rsidRDefault="005C1E3C" w:rsidP="002F378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1669" w:type="pct"/>
          </w:tcPr>
          <w:p w:rsidR="007F565F" w:rsidRPr="001B00F5" w:rsidRDefault="005C1E3C" w:rsidP="002F378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315EA4" w:rsidRDefault="00315EA4" w:rsidP="002F378B">
            <w:pPr>
              <w:jc w:val="left"/>
              <w:rPr>
                <w:b w:val="0"/>
                <w:lang w:eastAsia="zh-CN"/>
              </w:rPr>
            </w:pPr>
            <w:r>
              <w:rPr>
                <w:b w:val="0"/>
                <w:lang w:eastAsia="zh-CN"/>
              </w:rPr>
              <w:t>pc_f0_i</w:t>
            </w:r>
          </w:p>
        </w:tc>
        <w:tc>
          <w:tcPr>
            <w:tcW w:w="955"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920"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64</w:t>
            </w:r>
          </w:p>
        </w:tc>
        <w:tc>
          <w:tcPr>
            <w:tcW w:w="1669" w:type="pct"/>
            <w:tcBorders>
              <w:top w:val="none" w:sz="0" w:space="0" w:color="auto"/>
              <w:bottom w:val="none" w:sz="0" w:space="0" w:color="auto"/>
            </w:tcBorders>
          </w:tcPr>
          <w:p w:rsidR="007F565F" w:rsidRPr="001B00F5" w:rsidRDefault="005C1E3C" w:rsidP="002F378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program counter of fetch stage 0</w:t>
            </w: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5000" w:type="pct"/>
            <w:gridSpan w:val="4"/>
          </w:tcPr>
          <w:p w:rsidR="007F565F" w:rsidRPr="001B00F5" w:rsidRDefault="007F565F" w:rsidP="002F378B">
            <w:pPr>
              <w:jc w:val="left"/>
              <w:rPr>
                <w:lang w:eastAsia="zh-CN"/>
              </w:rPr>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0B7C28" w:rsidRDefault="002F378B" w:rsidP="002F378B">
            <w:pPr>
              <w:jc w:val="left"/>
              <w:rPr>
                <w:b w:val="0"/>
              </w:rPr>
            </w:pPr>
            <w:r>
              <w:rPr>
                <w:b w:val="0"/>
              </w:rPr>
              <w:t>btb_sp_we_i</w:t>
            </w:r>
          </w:p>
        </w:tc>
        <w:tc>
          <w:tcPr>
            <w:tcW w:w="955"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Borders>
              <w:top w:val="none" w:sz="0" w:space="0" w:color="auto"/>
              <w:bottom w:val="none" w:sz="0" w:space="0" w:color="auto"/>
            </w:tcBorders>
          </w:tcPr>
          <w:p w:rsidR="007F565F" w:rsidRPr="001B00F5" w:rsidRDefault="007F565F" w:rsidP="002F378B">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2F378B" w:rsidP="002F378B">
            <w:pPr>
              <w:jc w:val="left"/>
              <w:rPr>
                <w:b w:val="0"/>
              </w:rPr>
            </w:pPr>
            <w:r>
              <w:rPr>
                <w:b w:val="0"/>
              </w:rPr>
              <w:t>btb_sp_brpos_i</w:t>
            </w:r>
          </w:p>
        </w:tc>
        <w:tc>
          <w:tcPr>
            <w:tcW w:w="955" w:type="pct"/>
          </w:tcPr>
          <w:p w:rsidR="007F565F" w:rsidRPr="00DB6E1B"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Pr="00DB6E1B" w:rsidRDefault="005C1E3C" w:rsidP="002F378B">
            <w:pPr>
              <w:jc w:val="left"/>
              <w:cnfStyle w:val="000000000000" w:firstRow="0" w:lastRow="0" w:firstColumn="0" w:lastColumn="0" w:oddVBand="0" w:evenVBand="0" w:oddHBand="0" w:evenHBand="0" w:firstRowFirstColumn="0" w:firstRowLastColumn="0" w:lastRowFirstColumn="0" w:lastRowLastColumn="0"/>
            </w:pPr>
            <w:r>
              <w:t>3</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7F565F" w:rsidRPr="000B7C28" w:rsidRDefault="002F378B" w:rsidP="002F378B">
            <w:pPr>
              <w:jc w:val="left"/>
              <w:rPr>
                <w:b w:val="0"/>
              </w:rPr>
            </w:pPr>
            <w:r>
              <w:rPr>
                <w:b w:val="0"/>
              </w:rPr>
              <w:t>btb_sp_brtyp_i</w:t>
            </w:r>
          </w:p>
        </w:tc>
        <w:tc>
          <w:tcPr>
            <w:tcW w:w="955"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Borders>
              <w:top w:val="none" w:sz="0" w:space="0" w:color="auto"/>
              <w:bottom w:val="none" w:sz="0" w:space="0" w:color="auto"/>
            </w:tcBorders>
          </w:tcPr>
          <w:p w:rsidR="007F565F" w:rsidRPr="00DB6E1B" w:rsidRDefault="005C1E3C" w:rsidP="002F378B">
            <w:pPr>
              <w:jc w:val="left"/>
              <w:cnfStyle w:val="000000100000" w:firstRow="0" w:lastRow="0" w:firstColumn="0" w:lastColumn="0" w:oddVBand="0" w:evenVBand="0" w:oddHBand="1" w:evenHBand="0" w:firstRowFirstColumn="0" w:firstRowLastColumn="0" w:lastRowFirstColumn="0" w:lastRowLastColumn="0"/>
            </w:pPr>
            <w:r>
              <w:t>2</w:t>
            </w:r>
          </w:p>
        </w:tc>
        <w:tc>
          <w:tcPr>
            <w:tcW w:w="1669" w:type="pct"/>
            <w:tcBorders>
              <w:top w:val="none" w:sz="0" w:space="0" w:color="auto"/>
              <w:bottom w:val="none" w:sz="0" w:space="0" w:color="auto"/>
            </w:tcBorders>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2F378B" w:rsidP="002F378B">
            <w:pPr>
              <w:jc w:val="left"/>
              <w:rPr>
                <w:b w:val="0"/>
              </w:rPr>
            </w:pPr>
            <w:r>
              <w:rPr>
                <w:b w:val="0"/>
              </w:rPr>
              <w:t>btb_sp_brpc_i</w:t>
            </w:r>
          </w:p>
        </w:tc>
        <w:tc>
          <w:tcPr>
            <w:tcW w:w="955"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t>64</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2F378B" w:rsidP="002F378B">
            <w:pPr>
              <w:jc w:val="left"/>
              <w:rPr>
                <w:b w:val="0"/>
              </w:rPr>
            </w:pPr>
            <w:r>
              <w:rPr>
                <w:b w:val="0"/>
              </w:rPr>
              <w:t>btb_sp_brtar_i</w:t>
            </w:r>
          </w:p>
        </w:tc>
        <w:tc>
          <w:tcPr>
            <w:tcW w:w="955"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t>64</w:t>
            </w:r>
          </w:p>
        </w:tc>
        <w:tc>
          <w:tcPr>
            <w:tcW w:w="1669" w:type="pct"/>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btb_rt_we_i</w:t>
            </w:r>
          </w:p>
        </w:tc>
        <w:tc>
          <w:tcPr>
            <w:tcW w:w="955"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t>1</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btb_rt_brdir_i</w:t>
            </w:r>
          </w:p>
        </w:tc>
        <w:tc>
          <w:tcPr>
            <w:tcW w:w="955"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7F565F"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btb_rt_brpc_i</w:t>
            </w:r>
          </w:p>
        </w:tc>
        <w:tc>
          <w:tcPr>
            <w:tcW w:w="955"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000000" w:firstRow="0" w:lastRow="0" w:firstColumn="0" w:lastColumn="0" w:oddVBand="0" w:evenVBand="0" w:oddHBand="0" w:evenHBand="0" w:firstRowFirstColumn="0" w:firstRowLastColumn="0" w:lastRowFirstColumn="0" w:lastRowLastColumn="0"/>
            </w:pPr>
            <w:r>
              <w:t>64</w:t>
            </w:r>
          </w:p>
        </w:tc>
        <w:tc>
          <w:tcPr>
            <w:tcW w:w="1669" w:type="pct"/>
          </w:tcPr>
          <w:p w:rsidR="007F565F" w:rsidRDefault="007F565F" w:rsidP="002F378B">
            <w:pPr>
              <w:jc w:val="left"/>
              <w:cnfStyle w:val="000000000000" w:firstRow="0" w:lastRow="0" w:firstColumn="0" w:lastColumn="0" w:oddVBand="0" w:evenVBand="0" w:oddHBand="0" w:evenHBand="0" w:firstRowFirstColumn="0" w:firstRowLastColumn="0" w:lastRowFirstColumn="0" w:lastRowLastColumn="0"/>
            </w:pPr>
          </w:p>
        </w:tc>
      </w:tr>
      <w:tr w:rsidR="007F565F"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7F565F" w:rsidRPr="000B7C28" w:rsidRDefault="005C1E3C" w:rsidP="002F378B">
            <w:pPr>
              <w:jc w:val="left"/>
              <w:rPr>
                <w:b w:val="0"/>
              </w:rPr>
            </w:pPr>
            <w:r>
              <w:rPr>
                <w:b w:val="0"/>
              </w:rPr>
              <w:t>taken_addr_i</w:t>
            </w:r>
          </w:p>
        </w:tc>
        <w:tc>
          <w:tcPr>
            <w:tcW w:w="955"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input</w:t>
            </w:r>
          </w:p>
        </w:tc>
        <w:tc>
          <w:tcPr>
            <w:tcW w:w="920" w:type="pct"/>
          </w:tcPr>
          <w:p w:rsidR="007F565F" w:rsidRDefault="005C1E3C" w:rsidP="002F378B">
            <w:pPr>
              <w:jc w:val="left"/>
              <w:cnfStyle w:val="000000100000" w:firstRow="0" w:lastRow="0" w:firstColumn="0" w:lastColumn="0" w:oddVBand="0" w:evenVBand="0" w:oddHBand="1" w:evenHBand="0" w:firstRowFirstColumn="0" w:firstRowLastColumn="0" w:lastRowFirstColumn="0" w:lastRowLastColumn="0"/>
            </w:pPr>
            <w:r>
              <w:t>64</w:t>
            </w:r>
          </w:p>
        </w:tc>
        <w:tc>
          <w:tcPr>
            <w:tcW w:w="1669" w:type="pct"/>
          </w:tcPr>
          <w:p w:rsidR="007F565F" w:rsidRDefault="007F565F"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ras_ctl_i</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input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2</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btb_ras_ctl_o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2</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btb_br_pos_o</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3</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btb_br_typ_o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2</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btb_br_tar_o</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64</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btb_br_dir_o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r w:rsidR="005C1E3C" w:rsidTr="007F565F">
        <w:trPr>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btb_hit_f0_o</w:t>
            </w:r>
          </w:p>
        </w:tc>
        <w:tc>
          <w:tcPr>
            <w:tcW w:w="955"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r>
              <w:t>1</w:t>
            </w:r>
          </w:p>
        </w:tc>
        <w:tc>
          <w:tcPr>
            <w:tcW w:w="1669" w:type="pct"/>
          </w:tcPr>
          <w:p w:rsidR="005C1E3C" w:rsidRDefault="005C1E3C" w:rsidP="002F378B">
            <w:pPr>
              <w:jc w:val="left"/>
              <w:cnfStyle w:val="000000000000" w:firstRow="0" w:lastRow="0" w:firstColumn="0" w:lastColumn="0" w:oddVBand="0" w:evenVBand="0" w:oddHBand="0" w:evenHBand="0" w:firstRowFirstColumn="0" w:firstRowLastColumn="0" w:lastRowFirstColumn="0" w:lastRowLastColumn="0"/>
            </w:pPr>
          </w:p>
        </w:tc>
      </w:tr>
      <w:tr w:rsidR="005C1E3C" w:rsidTr="007F56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6" w:type="pct"/>
          </w:tcPr>
          <w:p w:rsidR="005C1E3C" w:rsidRDefault="005C1E3C" w:rsidP="002F378B">
            <w:pPr>
              <w:jc w:val="left"/>
              <w:rPr>
                <w:b w:val="0"/>
              </w:rPr>
            </w:pPr>
            <w:r>
              <w:rPr>
                <w:b w:val="0"/>
              </w:rPr>
              <w:t>btb_hit_f1_o</w:t>
            </w:r>
          </w:p>
        </w:tc>
        <w:tc>
          <w:tcPr>
            <w:tcW w:w="955"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rPr>
                <w:lang w:eastAsia="zh-CN"/>
              </w:rPr>
              <w:t>output</w:t>
            </w:r>
          </w:p>
        </w:tc>
        <w:tc>
          <w:tcPr>
            <w:tcW w:w="920"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r>
              <w:t>1</w:t>
            </w:r>
          </w:p>
        </w:tc>
        <w:tc>
          <w:tcPr>
            <w:tcW w:w="1669" w:type="pct"/>
          </w:tcPr>
          <w:p w:rsidR="005C1E3C" w:rsidRDefault="005C1E3C" w:rsidP="002F378B">
            <w:pPr>
              <w:jc w:val="left"/>
              <w:cnfStyle w:val="000000100000" w:firstRow="0" w:lastRow="0" w:firstColumn="0" w:lastColumn="0" w:oddVBand="0" w:evenVBand="0" w:oddHBand="1" w:evenHBand="0" w:firstRowFirstColumn="0" w:firstRowLastColumn="0" w:lastRowFirstColumn="0" w:lastRowLastColumn="0"/>
            </w:pPr>
          </w:p>
        </w:tc>
      </w:tr>
    </w:tbl>
    <w:p w:rsidR="008D7394" w:rsidRPr="008D7394" w:rsidRDefault="008D7394" w:rsidP="008D7394"/>
    <w:p w:rsidR="00AC69A1" w:rsidRDefault="005D553F" w:rsidP="005D553F">
      <w:pPr>
        <w:pStyle w:val="2"/>
      </w:pPr>
      <w:bookmarkStart w:id="63" w:name="_Toc494730941"/>
      <w:r>
        <w:t>Branch Ordering Buffer (BOB)</w:t>
      </w:r>
      <w:bookmarkEnd w:id="63"/>
    </w:p>
    <w:p w:rsidR="00AC69A1" w:rsidRDefault="00AC69A1" w:rsidP="00AC69A1">
      <w:pPr>
        <w:pStyle w:val="1"/>
      </w:pPr>
      <w:bookmarkStart w:id="64" w:name="_Toc494730942"/>
      <w:r w:rsidRPr="00AC69A1">
        <w:lastRenderedPageBreak/>
        <w:t>Instruction Decoder Unit(IDU)</w:t>
      </w:r>
      <w:bookmarkEnd w:id="64"/>
    </w:p>
    <w:p w:rsidR="006A0399" w:rsidRDefault="006A0399" w:rsidP="006A0399">
      <w:pPr>
        <w:pStyle w:val="2"/>
      </w:pPr>
      <w:bookmarkStart w:id="65" w:name="_Toc494730943"/>
      <w:r>
        <w:t>Overview</w:t>
      </w:r>
      <w:bookmarkEnd w:id="65"/>
    </w:p>
    <w:p w:rsidR="006A0399" w:rsidRDefault="006A0399" w:rsidP="006A0399">
      <w:pPr>
        <w:pStyle w:val="3"/>
      </w:pPr>
      <w:bookmarkStart w:id="66" w:name="_Toc494730944"/>
      <w:r>
        <w:rPr>
          <w:rFonts w:hint="cs"/>
        </w:rPr>
        <w:t>Introduction</w:t>
      </w:r>
      <w:bookmarkEnd w:id="66"/>
    </w:p>
    <w:p w:rsidR="006A0399" w:rsidRDefault="00EB3902" w:rsidP="00C601D1">
      <w:pPr>
        <w:ind w:firstLine="420"/>
      </w:pPr>
      <w:r>
        <w:t>Decode stage in Ace21064 processor contains two physical pipeline stages</w:t>
      </w:r>
      <w:r w:rsidR="00B44226">
        <w:t xml:space="preserve"> </w:t>
      </w:r>
      <w:r w:rsidR="00295A8E">
        <w:t>(two cycles)</w:t>
      </w:r>
      <w:r w:rsidR="00A66141">
        <w:t xml:space="preserve">, first is a 32-entry </w:t>
      </w:r>
      <w:r>
        <w:t>instruction</w:t>
      </w:r>
      <w:r w:rsidR="009C5D41">
        <w:t xml:space="preserve"> buffer</w:t>
      </w:r>
      <w:r>
        <w:t>, which receives up to 8 instructions from IFU</w:t>
      </w:r>
      <w:r w:rsidR="00295A8E">
        <w:t xml:space="preserve">, these instructions are write into a circular buffer with tail pointer, and only 4 instructions are read from the head pointer to the second stage of instruction decoder, feed </w:t>
      </w:r>
      <w:r w:rsidR="006A0399">
        <w:t>4 wide decoder, 4 instructions can be decoded in one cycle</w:t>
      </w:r>
      <w:r w:rsidR="00295A8E">
        <w:t>.</w:t>
      </w:r>
    </w:p>
    <w:p w:rsidR="00C601D1" w:rsidRPr="00110322" w:rsidRDefault="00C601D1" w:rsidP="006A0399">
      <w:pPr>
        <w:rPr>
          <w:color w:val="FF0000"/>
        </w:rPr>
      </w:pPr>
      <w:r>
        <w:tab/>
      </w:r>
      <w:r w:rsidRPr="00110322">
        <w:rPr>
          <w:color w:val="FF0000"/>
        </w:rPr>
        <w:t>In the decode stage, every branch instruction should be assigned with a code</w:t>
      </w:r>
      <w:r w:rsidR="00110322" w:rsidRPr="00110322">
        <w:rPr>
          <w:color w:val="FF0000"/>
        </w:rPr>
        <w:t>, and only one branch instruction can be decoded in one clock cycle.</w:t>
      </w:r>
    </w:p>
    <w:p w:rsidR="006A0399" w:rsidRDefault="006A0399" w:rsidP="006A0399"/>
    <w:p w:rsidR="006A0399" w:rsidRPr="00F80133" w:rsidRDefault="006A0399" w:rsidP="006A0399"/>
    <w:p w:rsidR="006A0399" w:rsidRDefault="006A0399" w:rsidP="006A0399">
      <w:pPr>
        <w:pStyle w:val="3"/>
      </w:pPr>
      <w:bookmarkStart w:id="67" w:name="_Toc494730945"/>
      <w:r>
        <w:t>S</w:t>
      </w:r>
      <w:r>
        <w:rPr>
          <w:rFonts w:hint="cs"/>
        </w:rPr>
        <w:t>ub</w:t>
      </w:r>
      <w:r>
        <w:t>modules</w:t>
      </w:r>
      <w:bookmarkEnd w:id="67"/>
    </w:p>
    <w:p w:rsidR="006A0399" w:rsidRDefault="006A0399" w:rsidP="006A0399">
      <w:pPr>
        <w:pStyle w:val="ae"/>
        <w:keepNext/>
        <w:jc w:val="center"/>
      </w:pPr>
      <w:bookmarkStart w:id="68" w:name="_Toc494731013"/>
      <w:r>
        <w:t xml:space="preserve">Table </w:t>
      </w:r>
      <w:fldSimple w:instr=" STYLEREF 1 \s ">
        <w:r w:rsidR="0006312F">
          <w:rPr>
            <w:noProof/>
          </w:rPr>
          <w:t>4</w:t>
        </w:r>
      </w:fldSimple>
      <w:r w:rsidR="004A0998">
        <w:noBreakHyphen/>
      </w:r>
      <w:fldSimple w:instr=" SEQ Table \* ARABIC \s 1 ">
        <w:r w:rsidR="0006312F">
          <w:rPr>
            <w:noProof/>
          </w:rPr>
          <w:t>1</w:t>
        </w:r>
      </w:fldSimple>
      <w:r>
        <w:t xml:space="preserve"> ace_decode sub-modules</w:t>
      </w:r>
      <w:bookmarkEnd w:id="68"/>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784"/>
      </w:tblGrid>
      <w:tr w:rsidR="006A0399" w:rsidTr="00A80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bottom w:val="none" w:sz="0" w:space="0" w:color="auto"/>
            </w:tcBorders>
          </w:tcPr>
          <w:p w:rsidR="006A0399" w:rsidRPr="001B00F5" w:rsidRDefault="006A0399" w:rsidP="00A80F56">
            <w:pPr>
              <w:jc w:val="center"/>
              <w:rPr>
                <w:lang w:eastAsia="zh-CN"/>
              </w:rPr>
            </w:pPr>
            <w:r>
              <w:rPr>
                <w:lang w:eastAsia="zh-CN"/>
              </w:rPr>
              <w:t>Module Name</w:t>
            </w:r>
          </w:p>
        </w:tc>
        <w:tc>
          <w:tcPr>
            <w:tcW w:w="3907" w:type="pct"/>
            <w:tcBorders>
              <w:bottom w:val="none" w:sz="0" w:space="0" w:color="auto"/>
            </w:tcBorders>
          </w:tcPr>
          <w:p w:rsidR="006A0399" w:rsidRPr="001B00F5" w:rsidRDefault="006A0399"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6A039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A80F56">
            <w:pPr>
              <w:jc w:val="left"/>
              <w:rPr>
                <w:b w:val="0"/>
                <w:lang w:eastAsia="zh-CN"/>
              </w:rPr>
            </w:pPr>
            <w:r>
              <w:rPr>
                <w:b w:val="0"/>
                <w:lang w:eastAsia="zh-CN"/>
              </w:rPr>
              <w:t>inst_buf</w:t>
            </w:r>
          </w:p>
        </w:tc>
        <w:tc>
          <w:tcPr>
            <w:tcW w:w="3907" w:type="pct"/>
          </w:tcPr>
          <w:p w:rsidR="006A0399" w:rsidRDefault="00386BB2"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buffer, the fetch stage will fetch 8 instructions per cycle</w:t>
            </w:r>
            <w:r w:rsidR="00667A21">
              <w:rPr>
                <w:lang w:eastAsia="zh-CN"/>
              </w:rPr>
              <w:t xml:space="preserve"> in best case</w:t>
            </w:r>
            <w:r>
              <w:rPr>
                <w:lang w:eastAsia="zh-CN"/>
              </w:rPr>
              <w:t>, but decode stage can only decode 4 instructions one time</w:t>
            </w:r>
          </w:p>
        </w:tc>
      </w:tr>
      <w:tr w:rsidR="006A0399" w:rsidTr="00A80F56">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jc w:val="left"/>
              <w:rPr>
                <w:b w:val="0"/>
                <w:lang w:eastAsia="zh-CN"/>
              </w:rPr>
            </w:pPr>
            <w:r>
              <w:rPr>
                <w:b w:val="0"/>
                <w:lang w:eastAsia="zh-CN"/>
              </w:rPr>
              <w:t>decoder_0</w:t>
            </w:r>
          </w:p>
        </w:tc>
        <w:tc>
          <w:tcPr>
            <w:tcW w:w="3907" w:type="pct"/>
          </w:tcPr>
          <w:p w:rsidR="006A0399" w:rsidRPr="001B00F5" w:rsidRDefault="00F808FC" w:rsidP="006A039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decode unit 0 </w:t>
            </w:r>
          </w:p>
        </w:tc>
      </w:tr>
      <w:tr w:rsidR="006A039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jc w:val="left"/>
              <w:rPr>
                <w:b w:val="0"/>
                <w:lang w:eastAsia="zh-CN"/>
              </w:rPr>
            </w:pPr>
            <w:r>
              <w:rPr>
                <w:b w:val="0"/>
                <w:lang w:eastAsia="zh-CN"/>
              </w:rPr>
              <w:t>decoder_1</w:t>
            </w:r>
          </w:p>
        </w:tc>
        <w:tc>
          <w:tcPr>
            <w:tcW w:w="3907" w:type="pct"/>
          </w:tcPr>
          <w:p w:rsidR="006A0399" w:rsidRPr="001B00F5" w:rsidRDefault="00F808FC" w:rsidP="006A039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decode unit 1</w:t>
            </w:r>
          </w:p>
        </w:tc>
      </w:tr>
      <w:tr w:rsidR="006A0399" w:rsidTr="00A80F56">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rPr>
                <w:b w:val="0"/>
              </w:rPr>
            </w:pPr>
            <w:r>
              <w:rPr>
                <w:b w:val="0"/>
              </w:rPr>
              <w:t>decoder_2</w:t>
            </w:r>
          </w:p>
        </w:tc>
        <w:tc>
          <w:tcPr>
            <w:tcW w:w="3907" w:type="pct"/>
          </w:tcPr>
          <w:p w:rsidR="006A0399" w:rsidRPr="001B00F5" w:rsidRDefault="00F808FC" w:rsidP="006A0399">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decode unit 2</w:t>
            </w:r>
          </w:p>
        </w:tc>
      </w:tr>
      <w:tr w:rsidR="006A039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6A0399" w:rsidRPr="00AF7531" w:rsidRDefault="006A0399" w:rsidP="006A0399">
            <w:pPr>
              <w:rPr>
                <w:b w:val="0"/>
              </w:rPr>
            </w:pPr>
            <w:r>
              <w:rPr>
                <w:b w:val="0"/>
              </w:rPr>
              <w:t>decoder_3</w:t>
            </w:r>
          </w:p>
        </w:tc>
        <w:tc>
          <w:tcPr>
            <w:tcW w:w="3907" w:type="pct"/>
          </w:tcPr>
          <w:p w:rsidR="006A0399" w:rsidRDefault="00F808FC" w:rsidP="006A0399">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decode unit 3</w:t>
            </w:r>
          </w:p>
        </w:tc>
      </w:tr>
    </w:tbl>
    <w:p w:rsidR="006A0399" w:rsidRDefault="006A0399" w:rsidP="006A0399">
      <w:pPr>
        <w:widowControl/>
        <w:suppressAutoHyphens w:val="0"/>
        <w:spacing w:before="0" w:after="0"/>
        <w:jc w:val="left"/>
      </w:pPr>
    </w:p>
    <w:p w:rsidR="00295A8E" w:rsidRDefault="00295A8E" w:rsidP="00295A8E">
      <w:pPr>
        <w:pStyle w:val="2"/>
      </w:pPr>
      <w:bookmarkStart w:id="69" w:name="_Toc494730946"/>
      <w:r>
        <w:t>Instruction Buffer</w:t>
      </w:r>
      <w:bookmarkEnd w:id="69"/>
    </w:p>
    <w:p w:rsidR="00295A8E" w:rsidRDefault="00295A8E" w:rsidP="00295A8E">
      <w:pPr>
        <w:pStyle w:val="3"/>
      </w:pPr>
      <w:bookmarkStart w:id="70" w:name="_Toc494730947"/>
      <w:r>
        <w:t>Introduction</w:t>
      </w:r>
      <w:bookmarkEnd w:id="70"/>
    </w:p>
    <w:p w:rsidR="00295A8E" w:rsidRDefault="009C5D41" w:rsidP="00295A8E">
      <w:r>
        <w:t xml:space="preserve">Instruction buffer </w:t>
      </w:r>
      <w:r w:rsidR="009B46D3">
        <w:t>decouples the instruction fetching and the rest of frontend pipeline stages,</w:t>
      </w:r>
      <w:r w:rsidR="002869A9">
        <w:t xml:space="preserve"> It </w:t>
      </w:r>
      <w:r w:rsidRPr="009C5D41">
        <w:t>receives up to 8 instructions</w:t>
      </w:r>
      <w:r w:rsidR="006978FD">
        <w:t xml:space="preserve"> </w:t>
      </w:r>
      <w:r w:rsidR="00F84F54">
        <w:t>(best case)</w:t>
      </w:r>
      <w:r w:rsidRPr="009C5D41">
        <w:t xml:space="preserve"> from IFU, these instructions are write into a </w:t>
      </w:r>
      <w:r w:rsidRPr="00D707EA">
        <w:rPr>
          <w:color w:val="FF0000"/>
        </w:rPr>
        <w:t>circular buffer</w:t>
      </w:r>
      <w:r w:rsidRPr="009C5D41">
        <w:t xml:space="preserve"> with tail pointer, and </w:t>
      </w:r>
      <w:r w:rsidR="002869A9">
        <w:t xml:space="preserve">always </w:t>
      </w:r>
      <w:r w:rsidRPr="009C5D41">
        <w:t>4 instructions are read from the head pointer to the second stage of instruction decoder</w:t>
      </w:r>
      <w:r w:rsidR="00DC239C">
        <w:t xml:space="preserve">. </w:t>
      </w:r>
    </w:p>
    <w:p w:rsidR="00DC239C" w:rsidRDefault="00DC239C" w:rsidP="00295A8E">
      <w:r>
        <w:t>The instruction buffer allows instruction fetching, even the rest of frontend pipeline is stalled because of resource limitation, and because of the existence of this buffer, the decode, rename, and dispatch stage can always be fed with a fix number of instruction, 4 instruction in current design.</w:t>
      </w:r>
    </w:p>
    <w:p w:rsidR="00295A8E" w:rsidRDefault="00295A8E" w:rsidP="00295A8E">
      <w:pPr>
        <w:pStyle w:val="3"/>
      </w:pPr>
      <w:bookmarkStart w:id="71" w:name="_Toc494730948"/>
      <w:r>
        <w:lastRenderedPageBreak/>
        <w:t>Architecture</w:t>
      </w:r>
      <w:bookmarkEnd w:id="71"/>
    </w:p>
    <w:p w:rsidR="00295A8E" w:rsidRPr="00295A8E" w:rsidRDefault="00295A8E" w:rsidP="00295A8E"/>
    <w:p w:rsidR="00DD2395" w:rsidRDefault="00DD2395" w:rsidP="00DD2395">
      <w:pPr>
        <w:pStyle w:val="3"/>
      </w:pPr>
      <w:bookmarkStart w:id="72" w:name="_Toc494730949"/>
      <w:r>
        <w:rPr>
          <w:rFonts w:hint="cs"/>
        </w:rPr>
        <w:t>Ports</w:t>
      </w:r>
      <w:bookmarkEnd w:id="72"/>
    </w:p>
    <w:p w:rsidR="00DD2395" w:rsidRDefault="00DD2395" w:rsidP="00DD2395">
      <w:pPr>
        <w:pStyle w:val="ae"/>
        <w:keepNext/>
        <w:jc w:val="center"/>
      </w:pPr>
      <w:bookmarkStart w:id="73" w:name="_Toc494731014"/>
      <w:r>
        <w:t xml:space="preserve">Table </w:t>
      </w:r>
      <w:fldSimple w:instr=" STYLEREF 1 \s ">
        <w:r w:rsidR="0006312F">
          <w:rPr>
            <w:noProof/>
          </w:rPr>
          <w:t>4</w:t>
        </w:r>
      </w:fldSimple>
      <w:r w:rsidR="004A0998">
        <w:noBreakHyphen/>
      </w:r>
      <w:fldSimple w:instr=" SEQ Table \* ARABIC \s 1 ">
        <w:r w:rsidR="0006312F">
          <w:rPr>
            <w:noProof/>
          </w:rPr>
          <w:t>2</w:t>
        </w:r>
      </w:fldSimple>
      <w:r>
        <w:t xml:space="preserve"> instruction buffer ports</w:t>
      </w:r>
      <w:bookmarkEnd w:id="73"/>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1903"/>
        <w:gridCol w:w="1833"/>
        <w:gridCol w:w="3325"/>
      </w:tblGrid>
      <w:tr w:rsidR="00DD2395" w:rsidTr="00C64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bottom w:val="none" w:sz="0" w:space="0" w:color="auto"/>
            </w:tcBorders>
          </w:tcPr>
          <w:p w:rsidR="00DD2395" w:rsidRPr="001B00F5" w:rsidRDefault="00DD2395" w:rsidP="00C64297">
            <w:pPr>
              <w:jc w:val="center"/>
              <w:rPr>
                <w:lang w:eastAsia="zh-CN"/>
              </w:rPr>
            </w:pPr>
            <w:r w:rsidRPr="001B00F5">
              <w:rPr>
                <w:rFonts w:hint="cs"/>
                <w:lang w:eastAsia="zh-CN"/>
              </w:rPr>
              <w:t>P</w:t>
            </w:r>
            <w:r w:rsidRPr="001B00F5">
              <w:rPr>
                <w:lang w:eastAsia="zh-CN"/>
              </w:rPr>
              <w:t>ort</w:t>
            </w:r>
          </w:p>
        </w:tc>
        <w:tc>
          <w:tcPr>
            <w:tcW w:w="955" w:type="pct"/>
            <w:tcBorders>
              <w:bottom w:val="none" w:sz="0" w:space="0" w:color="auto"/>
            </w:tcBorders>
          </w:tcPr>
          <w:p w:rsidR="00DD2395" w:rsidRPr="001B00F5" w:rsidRDefault="00DD2395"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920" w:type="pct"/>
            <w:tcBorders>
              <w:bottom w:val="none" w:sz="0" w:space="0" w:color="auto"/>
            </w:tcBorders>
          </w:tcPr>
          <w:p w:rsidR="00DD2395" w:rsidRPr="001B00F5" w:rsidRDefault="00DD2395"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1669" w:type="pct"/>
            <w:tcBorders>
              <w:bottom w:val="none" w:sz="0" w:space="0" w:color="auto"/>
            </w:tcBorders>
          </w:tcPr>
          <w:p w:rsidR="00DD2395" w:rsidRPr="001B00F5" w:rsidRDefault="00DD2395"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1B00F5" w:rsidRDefault="00DD2395" w:rsidP="00C64297">
            <w:pPr>
              <w:rPr>
                <w:lang w:eastAsia="zh-CN"/>
              </w:rPr>
            </w:pPr>
            <w:r>
              <w:rPr>
                <w:lang w:eastAsia="zh-CN"/>
              </w:rPr>
              <w:t>Global interface</w:t>
            </w:r>
          </w:p>
        </w:tc>
        <w:tc>
          <w:tcPr>
            <w:tcW w:w="955"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1B00F5" w:rsidRDefault="00DD2395" w:rsidP="00C64297">
            <w:pPr>
              <w:jc w:val="left"/>
              <w:rPr>
                <w:b w:val="0"/>
                <w:lang w:eastAsia="zh-CN"/>
              </w:rPr>
            </w:pPr>
          </w:p>
        </w:tc>
        <w:tc>
          <w:tcPr>
            <w:tcW w:w="955" w:type="pct"/>
          </w:tcPr>
          <w:p w:rsidR="00DD2395" w:rsidRPr="001B00F5" w:rsidRDefault="00DD2395" w:rsidP="00C64297">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920" w:type="pct"/>
          </w:tcPr>
          <w:p w:rsidR="00DD2395" w:rsidRPr="001B00F5" w:rsidRDefault="00DD2395" w:rsidP="00C64297">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669" w:type="pct"/>
          </w:tcPr>
          <w:p w:rsidR="00DD2395" w:rsidRPr="001B00F5" w:rsidRDefault="00DD2395"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1B00F5" w:rsidRDefault="00DD2395" w:rsidP="00C64297">
            <w:pPr>
              <w:jc w:val="left"/>
              <w:rPr>
                <w:b w:val="0"/>
                <w:lang w:eastAsia="zh-CN"/>
              </w:rPr>
            </w:pPr>
          </w:p>
        </w:tc>
        <w:tc>
          <w:tcPr>
            <w:tcW w:w="955"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920" w:type="pct"/>
            <w:tcBorders>
              <w:top w:val="none" w:sz="0" w:space="0" w:color="auto"/>
              <w:bottom w:val="none" w:sz="0" w:space="0" w:color="auto"/>
            </w:tcBorders>
          </w:tcPr>
          <w:p w:rsidR="00DD2395" w:rsidRPr="001B00F5" w:rsidRDefault="00DD2395" w:rsidP="00C64297">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1669" w:type="pct"/>
            <w:tcBorders>
              <w:top w:val="none" w:sz="0" w:space="0" w:color="auto"/>
              <w:bottom w:val="none" w:sz="0" w:space="0" w:color="auto"/>
            </w:tcBorders>
          </w:tcPr>
          <w:p w:rsidR="00DD2395" w:rsidRPr="001B00F5" w:rsidRDefault="00DD2395"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5000" w:type="pct"/>
            <w:gridSpan w:val="4"/>
          </w:tcPr>
          <w:p w:rsidR="00DD2395" w:rsidRPr="001B00F5" w:rsidRDefault="00DD2395" w:rsidP="00C64297">
            <w:pPr>
              <w:jc w:val="left"/>
              <w:rPr>
                <w:lang w:eastAsia="zh-CN"/>
              </w:rPr>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Pr="001B00F5" w:rsidRDefault="00DD2395"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Pr="00DB6E1B"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Pr="00DB6E1B"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Pr="00DB6E1B"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Default="00DD2395" w:rsidP="00C64297">
            <w:pPr>
              <w:cnfStyle w:val="000000100000" w:firstRow="0" w:lastRow="0" w:firstColumn="0" w:lastColumn="0" w:oddVBand="0" w:evenVBand="0" w:oddHBand="1" w:evenHBand="0" w:firstRowFirstColumn="0" w:firstRowLastColumn="0" w:lastRowFirstColumn="0" w:lastRowLastColumn="0"/>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DD2395" w:rsidRPr="00D26247" w:rsidRDefault="00DD2395" w:rsidP="00C64297">
            <w:pPr>
              <w:jc w:val="left"/>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Default="00DD2395" w:rsidP="00C64297">
            <w:pPr>
              <w:cnfStyle w:val="000000100000" w:firstRow="0" w:lastRow="0" w:firstColumn="0" w:lastColumn="0" w:oddVBand="0" w:evenVBand="0" w:oddHBand="1" w:evenHBand="0" w:firstRowFirstColumn="0" w:firstRowLastColumn="0" w:lastRowFirstColumn="0" w:lastRowLastColumn="0"/>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Borders>
              <w:top w:val="none" w:sz="0" w:space="0" w:color="auto"/>
              <w:bottom w:val="none" w:sz="0" w:space="0" w:color="auto"/>
            </w:tcBorders>
          </w:tcPr>
          <w:p w:rsidR="00DD2395" w:rsidRPr="00516BAE" w:rsidRDefault="00DD2395" w:rsidP="00C64297">
            <w:pPr>
              <w:jc w:val="left"/>
              <w:rPr>
                <w:lang w:eastAsia="zh-CN"/>
              </w:rPr>
            </w:pPr>
          </w:p>
        </w:tc>
      </w:tr>
      <w:tr w:rsidR="00DD2395" w:rsidTr="00C64297">
        <w:tc>
          <w:tcPr>
            <w:cnfStyle w:val="001000000000" w:firstRow="0" w:lastRow="0" w:firstColumn="1" w:lastColumn="0" w:oddVBand="0" w:evenVBand="0" w:oddHBand="0" w:evenHBand="0" w:firstRowFirstColumn="0" w:firstRowLastColumn="0" w:lastRowFirstColumn="0" w:lastRowLastColumn="0"/>
            <w:tcW w:w="1456" w:type="pct"/>
          </w:tcPr>
          <w:p w:rsidR="00DD2395" w:rsidRPr="000B7C28" w:rsidRDefault="00DD2395" w:rsidP="00C64297">
            <w:pPr>
              <w:rPr>
                <w:b w:val="0"/>
              </w:rPr>
            </w:pPr>
          </w:p>
        </w:tc>
        <w:tc>
          <w:tcPr>
            <w:tcW w:w="955"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920" w:type="pct"/>
          </w:tcPr>
          <w:p w:rsidR="00DD2395" w:rsidRDefault="00DD2395" w:rsidP="00C64297">
            <w:pPr>
              <w:jc w:val="center"/>
              <w:cnfStyle w:val="000000000000" w:firstRow="0" w:lastRow="0" w:firstColumn="0" w:lastColumn="0" w:oddVBand="0" w:evenVBand="0" w:oddHBand="0" w:evenHBand="0" w:firstRowFirstColumn="0" w:firstRowLastColumn="0" w:lastRowFirstColumn="0" w:lastRowLastColumn="0"/>
            </w:pPr>
          </w:p>
        </w:tc>
        <w:tc>
          <w:tcPr>
            <w:tcW w:w="1669" w:type="pct"/>
          </w:tcPr>
          <w:p w:rsidR="00DD2395" w:rsidRDefault="00DD2395" w:rsidP="00C64297">
            <w:pPr>
              <w:cnfStyle w:val="000000000000" w:firstRow="0" w:lastRow="0" w:firstColumn="0" w:lastColumn="0" w:oddVBand="0" w:evenVBand="0" w:oddHBand="0" w:evenHBand="0" w:firstRowFirstColumn="0" w:firstRowLastColumn="0" w:lastRowFirstColumn="0" w:lastRowLastColumn="0"/>
            </w:pPr>
          </w:p>
        </w:tc>
      </w:tr>
      <w:tr w:rsidR="00DD2395"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pct"/>
            <w:tcBorders>
              <w:top w:val="none" w:sz="0" w:space="0" w:color="auto"/>
              <w:bottom w:val="none" w:sz="0" w:space="0" w:color="auto"/>
            </w:tcBorders>
          </w:tcPr>
          <w:p w:rsidR="00DD2395" w:rsidRPr="000B7C28" w:rsidRDefault="00DD2395" w:rsidP="00C64297">
            <w:pPr>
              <w:rPr>
                <w:b w:val="0"/>
              </w:rPr>
            </w:pPr>
          </w:p>
        </w:tc>
        <w:tc>
          <w:tcPr>
            <w:tcW w:w="955"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920" w:type="pct"/>
            <w:tcBorders>
              <w:top w:val="none" w:sz="0" w:space="0" w:color="auto"/>
              <w:bottom w:val="none" w:sz="0" w:space="0" w:color="auto"/>
            </w:tcBorders>
          </w:tcPr>
          <w:p w:rsidR="00DD2395" w:rsidRDefault="00DD2395" w:rsidP="00C64297">
            <w:pPr>
              <w:jc w:val="center"/>
              <w:cnfStyle w:val="000000100000" w:firstRow="0" w:lastRow="0" w:firstColumn="0" w:lastColumn="0" w:oddVBand="0" w:evenVBand="0" w:oddHBand="1" w:evenHBand="0" w:firstRowFirstColumn="0" w:firstRowLastColumn="0" w:lastRowFirstColumn="0" w:lastRowLastColumn="0"/>
            </w:pPr>
          </w:p>
        </w:tc>
        <w:tc>
          <w:tcPr>
            <w:tcW w:w="1669" w:type="pct"/>
            <w:tcBorders>
              <w:top w:val="none" w:sz="0" w:space="0" w:color="auto"/>
              <w:bottom w:val="none" w:sz="0" w:space="0" w:color="auto"/>
            </w:tcBorders>
          </w:tcPr>
          <w:p w:rsidR="00DD2395" w:rsidRDefault="00DD2395" w:rsidP="00C64297">
            <w:pPr>
              <w:cnfStyle w:val="000000100000" w:firstRow="0" w:lastRow="0" w:firstColumn="0" w:lastColumn="0" w:oddVBand="0" w:evenVBand="0" w:oddHBand="1" w:evenHBand="0" w:firstRowFirstColumn="0" w:firstRowLastColumn="0" w:lastRowFirstColumn="0" w:lastRowLastColumn="0"/>
            </w:pPr>
          </w:p>
        </w:tc>
      </w:tr>
    </w:tbl>
    <w:p w:rsidR="00295A8E" w:rsidRDefault="00295A8E" w:rsidP="006A0399">
      <w:pPr>
        <w:widowControl/>
        <w:suppressAutoHyphens w:val="0"/>
        <w:spacing w:before="0" w:after="0"/>
        <w:jc w:val="left"/>
        <w:rPr>
          <w:rFonts w:ascii="Arial" w:eastAsia="黑体" w:hAnsi="Arial"/>
          <w:b/>
          <w:bCs/>
          <w:sz w:val="32"/>
          <w:szCs w:val="32"/>
        </w:rPr>
      </w:pPr>
    </w:p>
    <w:p w:rsidR="00295A8E" w:rsidRDefault="00295A8E" w:rsidP="00295A8E">
      <w:pPr>
        <w:pStyle w:val="2"/>
      </w:pPr>
      <w:bookmarkStart w:id="74" w:name="_Toc494730950"/>
      <w:r>
        <w:t>Instruction Decoder</w:t>
      </w:r>
      <w:bookmarkEnd w:id="74"/>
    </w:p>
    <w:p w:rsidR="00295A8E" w:rsidRDefault="00295A8E" w:rsidP="00295A8E">
      <w:pPr>
        <w:pStyle w:val="3"/>
      </w:pPr>
      <w:bookmarkStart w:id="75" w:name="_Toc494730951"/>
      <w:r>
        <w:t>Introduction</w:t>
      </w:r>
      <w:bookmarkEnd w:id="75"/>
    </w:p>
    <w:p w:rsidR="00295A8E" w:rsidRDefault="00DC239C" w:rsidP="00295A8E">
      <w:pPr>
        <w:rPr>
          <w:lang w:eastAsia="zh-CN"/>
        </w:rPr>
      </w:pPr>
      <w:r>
        <w:t>The instruction decode logic is the most clear module, due to the convenient definition of RISC-V ISA, more information of RISC-V ISA refer to doc</w:t>
      </w:r>
      <w:r>
        <w:rPr>
          <w:rFonts w:hint="eastAsia"/>
          <w:lang w:eastAsia="zh-CN"/>
        </w:rPr>
        <w:t>[</w:t>
      </w:r>
      <w:r w:rsidR="00C601D1">
        <w:rPr>
          <w:lang w:eastAsia="zh-CN"/>
        </w:rPr>
        <w:t>riscv-spec-v2.2</w:t>
      </w:r>
      <w:r>
        <w:rPr>
          <w:lang w:eastAsia="zh-CN"/>
        </w:rPr>
        <w:t>.pdf</w:t>
      </w:r>
      <w:r>
        <w:rPr>
          <w:rFonts w:hint="eastAsia"/>
          <w:lang w:eastAsia="zh-CN"/>
        </w:rPr>
        <w:t>]</w:t>
      </w:r>
      <w:r>
        <w:rPr>
          <w:lang w:eastAsia="zh-CN"/>
        </w:rPr>
        <w:t>.</w:t>
      </w:r>
    </w:p>
    <w:p w:rsidR="00DC239C" w:rsidRDefault="00DC239C" w:rsidP="00295A8E">
      <w:pPr>
        <w:rPr>
          <w:lang w:eastAsia="zh-CN"/>
        </w:rPr>
      </w:pPr>
      <w:r>
        <w:rPr>
          <w:lang w:eastAsia="zh-CN"/>
        </w:rPr>
        <w:t>Currently, Ace21064 only implements integer instructions, and we intend to extend the design for floating-point</w:t>
      </w:r>
      <w:r w:rsidR="00D9093A">
        <w:rPr>
          <w:lang w:eastAsia="zh-CN"/>
        </w:rPr>
        <w:t xml:space="preserve"> instructions in next step.</w:t>
      </w:r>
    </w:p>
    <w:p w:rsidR="00295A8E" w:rsidRDefault="00295A8E" w:rsidP="00295A8E"/>
    <w:p w:rsidR="00295A8E" w:rsidRDefault="00295A8E" w:rsidP="00295A8E">
      <w:pPr>
        <w:pStyle w:val="3"/>
      </w:pPr>
      <w:bookmarkStart w:id="76" w:name="_Toc494730952"/>
      <w:r>
        <w:t>Architecture</w:t>
      </w:r>
      <w:bookmarkEnd w:id="76"/>
    </w:p>
    <w:p w:rsidR="003543A9" w:rsidRDefault="005A774E" w:rsidP="00AC69A1">
      <w:pPr>
        <w:pStyle w:val="1"/>
      </w:pPr>
      <w:bookmarkStart w:id="77" w:name="_Toc494730953"/>
      <w:r>
        <w:lastRenderedPageBreak/>
        <w:t xml:space="preserve">Register </w:t>
      </w:r>
      <w:r w:rsidR="00AC69A1" w:rsidRPr="00AC69A1">
        <w:t>Renaming Unit</w:t>
      </w:r>
      <w:r w:rsidR="00496727">
        <w:t xml:space="preserve"> (</w:t>
      </w:r>
      <w:r>
        <w:t>R</w:t>
      </w:r>
      <w:r w:rsidR="00496727">
        <w:t>RU)</w:t>
      </w:r>
      <w:bookmarkEnd w:id="77"/>
    </w:p>
    <w:p w:rsidR="00595F4E" w:rsidRDefault="00A80F56" w:rsidP="00595F4E">
      <w:pPr>
        <w:pStyle w:val="2"/>
      </w:pPr>
      <w:bookmarkStart w:id="78" w:name="_Toc494730954"/>
      <w:r>
        <w:t>Overview</w:t>
      </w:r>
      <w:bookmarkEnd w:id="78"/>
    </w:p>
    <w:p w:rsidR="00595F4E" w:rsidRDefault="00595F4E" w:rsidP="00D756C2">
      <w:pPr>
        <w:ind w:firstLine="420"/>
      </w:pPr>
      <w:r>
        <w:t>Register renaming removes the false dependencies among instructions which are artifacts of limited architectural registers. The data dependencies of a dynamic instruction stream can be classed as:</w:t>
      </w:r>
    </w:p>
    <w:p w:rsidR="00595F4E" w:rsidRPr="00C02C2D" w:rsidRDefault="004B6270" w:rsidP="00D756C2">
      <w:pPr>
        <w:ind w:firstLine="420"/>
        <w:rPr>
          <w:color w:val="BFBFBF" w:themeColor="background1" w:themeShade="BF"/>
        </w:rPr>
      </w:pPr>
      <w:r>
        <w:rPr>
          <w:color w:val="BFBFBF" w:themeColor="background1" w:themeShade="BF"/>
        </w:rPr>
        <w:t>True</w:t>
      </w:r>
      <w:r>
        <w:rPr>
          <w:rFonts w:hint="eastAsia"/>
          <w:color w:val="BFBFBF" w:themeColor="background1" w:themeShade="BF"/>
          <w:lang w:eastAsia="zh-CN"/>
        </w:rPr>
        <w:t>-</w:t>
      </w:r>
      <w:r w:rsidR="00595F4E" w:rsidRPr="00C02C2D">
        <w:rPr>
          <w:color w:val="BFBFBF" w:themeColor="background1" w:themeShade="BF"/>
        </w:rPr>
        <w:t>dependency, which the source register of a younger instruction depends on the outcome of another older instruction in the instruction stream, this dependency also named read after write dependency (RAW)</w:t>
      </w:r>
    </w:p>
    <w:p w:rsidR="00595F4E" w:rsidRPr="00C02C2D" w:rsidRDefault="004B6270" w:rsidP="00D756C2">
      <w:pPr>
        <w:ind w:firstLine="420"/>
        <w:rPr>
          <w:color w:val="BFBFBF" w:themeColor="background1" w:themeShade="BF"/>
        </w:rPr>
      </w:pPr>
      <w:r>
        <w:rPr>
          <w:color w:val="BFBFBF" w:themeColor="background1" w:themeShade="BF"/>
        </w:rPr>
        <w:t>Output</w:t>
      </w:r>
      <w:r>
        <w:rPr>
          <w:rFonts w:hint="eastAsia"/>
          <w:color w:val="BFBFBF" w:themeColor="background1" w:themeShade="BF"/>
          <w:lang w:eastAsia="zh-CN"/>
        </w:rPr>
        <w:t>-</w:t>
      </w:r>
      <w:r w:rsidR="00595F4E" w:rsidRPr="00C02C2D">
        <w:rPr>
          <w:color w:val="BFBFBF" w:themeColor="background1" w:themeShade="BF"/>
        </w:rPr>
        <w:t>dependency, where the destination register of a younger instruction is the same as the destination register of another older instruction in the instruction stream, this dependency also called write after write dependency (WAW).</w:t>
      </w:r>
    </w:p>
    <w:p w:rsidR="00595F4E" w:rsidRPr="00C02C2D" w:rsidRDefault="004B6270" w:rsidP="00D756C2">
      <w:pPr>
        <w:ind w:firstLine="420"/>
        <w:rPr>
          <w:color w:val="BFBFBF" w:themeColor="background1" w:themeShade="BF"/>
        </w:rPr>
      </w:pPr>
      <w:r>
        <w:rPr>
          <w:color w:val="BFBFBF" w:themeColor="background1" w:themeShade="BF"/>
        </w:rPr>
        <w:t>Anti</w:t>
      </w:r>
      <w:r>
        <w:rPr>
          <w:rFonts w:hint="eastAsia"/>
          <w:color w:val="BFBFBF" w:themeColor="background1" w:themeShade="BF"/>
          <w:lang w:eastAsia="zh-CN"/>
        </w:rPr>
        <w:t>-</w:t>
      </w:r>
      <w:r w:rsidR="00595F4E" w:rsidRPr="00C02C2D">
        <w:rPr>
          <w:color w:val="BFBFBF" w:themeColor="background1" w:themeShade="BF"/>
        </w:rPr>
        <w:t xml:space="preserve">dependency, </w:t>
      </w:r>
      <w:r w:rsidR="00C2455B" w:rsidRPr="00C02C2D">
        <w:rPr>
          <w:color w:val="BFBFBF" w:themeColor="background1" w:themeShade="BF"/>
        </w:rPr>
        <w:t>where the destination register of a younger instruction is the same as the source register of another older instruction in the instruction stream, this dependency also named as write after read dependency (WAR).</w:t>
      </w:r>
    </w:p>
    <w:p w:rsidR="00F9093D" w:rsidRDefault="003D18AE" w:rsidP="00595F4E">
      <w:pPr>
        <w:rPr>
          <w:lang w:eastAsia="zh-CN"/>
        </w:rPr>
      </w:pPr>
      <w:r>
        <w:t xml:space="preserve">WAW and WAR sometimes also referred as false dependencies, register renaming eliminates false dependencies by mapping architectural destination register of each in-flight instruction </w:t>
      </w:r>
      <w:r w:rsidR="00F8446F">
        <w:t>to a</w:t>
      </w:r>
      <w:r>
        <w:t xml:space="preserve"> unique physical register</w:t>
      </w:r>
      <w:r w:rsidR="00D756C2">
        <w:t>, but WAW dependency should be more atte</w:t>
      </w:r>
      <w:r w:rsidR="00B95B67">
        <w:t xml:space="preserve">ntion in dependency check </w:t>
      </w:r>
      <w:r w:rsidR="001913DB">
        <w:t>(more details shown below)</w:t>
      </w:r>
      <w:r w:rsidR="00B95B67">
        <w:t>.</w:t>
      </w:r>
    </w:p>
    <w:p w:rsidR="007C2C9D" w:rsidRDefault="007C2C9D" w:rsidP="00595F4E">
      <w:pPr>
        <w:rPr>
          <w:lang w:eastAsia="zh-CN"/>
        </w:rPr>
      </w:pPr>
    </w:p>
    <w:p w:rsidR="00595F4E" w:rsidRPr="00595F4E" w:rsidRDefault="00595F4E" w:rsidP="00595F4E"/>
    <w:p w:rsidR="00A80F56" w:rsidRDefault="00A80F56" w:rsidP="00A80F56">
      <w:pPr>
        <w:pStyle w:val="3"/>
      </w:pPr>
      <w:bookmarkStart w:id="79" w:name="_Toc494730955"/>
      <w:r>
        <w:rPr>
          <w:rFonts w:hint="cs"/>
        </w:rPr>
        <w:t>Introduction</w:t>
      </w:r>
      <w:bookmarkEnd w:id="79"/>
    </w:p>
    <w:p w:rsidR="005C7464" w:rsidRDefault="00F9093D" w:rsidP="00D756C2">
      <w:pPr>
        <w:ind w:firstLine="420"/>
        <w:rPr>
          <w:lang w:eastAsia="zh-CN"/>
        </w:rPr>
      </w:pPr>
      <w:r>
        <w:t xml:space="preserve">Current design implements </w:t>
      </w:r>
      <w:r w:rsidR="00A80F56">
        <w:t>4 wide rename from 80 physical registers, both speculative and architectural rename maps maintained</w:t>
      </w:r>
      <w:r w:rsidR="005C7464">
        <w:t xml:space="preserve">, a circular FIFO is implemented as speculative </w:t>
      </w:r>
      <w:r w:rsidR="007C2C9D">
        <w:rPr>
          <w:rFonts w:hint="eastAsia"/>
          <w:lang w:eastAsia="zh-CN"/>
        </w:rPr>
        <w:t xml:space="preserve">register </w:t>
      </w:r>
      <w:r w:rsidR="005C7464">
        <w:t xml:space="preserve">free list </w:t>
      </w:r>
      <w:r w:rsidR="005C7464">
        <w:rPr>
          <w:rFonts w:hint="eastAsia"/>
          <w:lang w:eastAsia="zh-CN"/>
        </w:rPr>
        <w:t>(</w:t>
      </w:r>
      <w:r w:rsidR="007C2C9D">
        <w:rPr>
          <w:lang w:eastAsia="zh-CN"/>
        </w:rPr>
        <w:t>S</w:t>
      </w:r>
      <w:r w:rsidR="007C2C9D">
        <w:rPr>
          <w:rFonts w:hint="eastAsia"/>
          <w:lang w:eastAsia="zh-CN"/>
        </w:rPr>
        <w:t>pecR</w:t>
      </w:r>
      <w:r w:rsidR="005C7464">
        <w:rPr>
          <w:lang w:eastAsia="zh-CN"/>
        </w:rPr>
        <w:t>FL</w:t>
      </w:r>
      <w:r w:rsidR="005C7464">
        <w:rPr>
          <w:rFonts w:hint="eastAsia"/>
          <w:lang w:eastAsia="zh-CN"/>
        </w:rPr>
        <w:t>)</w:t>
      </w:r>
      <w:r w:rsidR="005C7464">
        <w:t xml:space="preserve">, contains the unused physical registers. An unused physical register is popped by the </w:t>
      </w:r>
      <w:r w:rsidR="007C2C9D">
        <w:rPr>
          <w:rFonts w:hint="eastAsia"/>
          <w:lang w:eastAsia="zh-CN"/>
        </w:rPr>
        <w:t xml:space="preserve">SpecRFL </w:t>
      </w:r>
      <w:r w:rsidR="005C7464">
        <w:t xml:space="preserve">to be used as a replacement of the architectural destination register of instruction. A register alias table (RAT) maintains the physical registers to </w:t>
      </w:r>
      <w:r w:rsidR="00D40B60">
        <w:t>which architectural registers are currently mapped. Accordingly, each architectural source register of the instruction is renamed to a physical source register by looking up RAT.</w:t>
      </w:r>
    </w:p>
    <w:p w:rsidR="002678DB" w:rsidRDefault="00B74252" w:rsidP="002678DB">
      <w:pPr>
        <w:ind w:firstLine="420"/>
        <w:rPr>
          <w:lang w:eastAsia="zh-CN"/>
        </w:rPr>
      </w:pPr>
      <w:r>
        <w:rPr>
          <w:rFonts w:hint="eastAsia"/>
          <w:lang w:eastAsia="zh-CN"/>
        </w:rPr>
        <w:t xml:space="preserve">Checkpoints of SpecRAT and SpecRFL, </w:t>
      </w:r>
      <w:r w:rsidR="00BC30DB">
        <w:rPr>
          <w:lang w:eastAsia="zh-CN"/>
        </w:rPr>
        <w:t xml:space="preserve">Architectural Register Alias Table (ArchRAT) </w:t>
      </w:r>
      <w:r>
        <w:rPr>
          <w:rFonts w:hint="eastAsia"/>
          <w:lang w:eastAsia="zh-CN"/>
        </w:rPr>
        <w:t xml:space="preserve">are </w:t>
      </w:r>
      <w:r>
        <w:rPr>
          <w:lang w:eastAsia="zh-CN"/>
        </w:rPr>
        <w:t>implemented</w:t>
      </w:r>
      <w:r>
        <w:rPr>
          <w:rFonts w:hint="eastAsia"/>
          <w:lang w:eastAsia="zh-CN"/>
        </w:rPr>
        <w:t xml:space="preserve"> for branch mis</w:t>
      </w:r>
      <w:r w:rsidR="00BC30DB">
        <w:rPr>
          <w:lang w:eastAsia="zh-CN"/>
        </w:rPr>
        <w:t>-</w:t>
      </w:r>
      <w:r>
        <w:rPr>
          <w:rFonts w:hint="eastAsia"/>
          <w:lang w:eastAsia="zh-CN"/>
        </w:rPr>
        <w:t xml:space="preserve">prediction quick recovery. </w:t>
      </w:r>
      <w:r w:rsidR="00D309C4">
        <w:rPr>
          <w:rFonts w:hint="eastAsia"/>
          <w:lang w:eastAsia="zh-CN"/>
        </w:rPr>
        <w:t>T</w:t>
      </w:r>
      <w:r>
        <w:rPr>
          <w:rFonts w:hint="eastAsia"/>
          <w:lang w:eastAsia="zh-CN"/>
        </w:rPr>
        <w:t xml:space="preserve">he </w:t>
      </w:r>
      <w:r w:rsidR="00BC30DB">
        <w:rPr>
          <w:lang w:eastAsia="zh-CN"/>
        </w:rPr>
        <w:t xml:space="preserve">Architectural state Recovery </w:t>
      </w:r>
      <w:r>
        <w:rPr>
          <w:rFonts w:hint="eastAsia"/>
          <w:lang w:eastAsia="zh-CN"/>
        </w:rPr>
        <w:t>mechanism</w:t>
      </w:r>
      <w:r w:rsidR="00BC30DB">
        <w:rPr>
          <w:lang w:eastAsia="zh-CN"/>
        </w:rPr>
        <w:t xml:space="preserve"> updates ArchRAT and ArchRFL when each instruction leaves the pipeline (Retire)</w:t>
      </w:r>
      <w:r w:rsidR="00BC30DB">
        <w:rPr>
          <w:rFonts w:hint="eastAsia"/>
          <w:lang w:eastAsia="zh-CN"/>
        </w:rPr>
        <w:t>,</w:t>
      </w:r>
      <w:r>
        <w:rPr>
          <w:rFonts w:hint="eastAsia"/>
          <w:lang w:eastAsia="zh-CN"/>
        </w:rPr>
        <w:t xml:space="preserve"> when a branch </w:t>
      </w:r>
      <w:r>
        <w:rPr>
          <w:lang w:eastAsia="zh-CN"/>
        </w:rPr>
        <w:t>instruction</w:t>
      </w:r>
      <w:r w:rsidR="00BC30DB">
        <w:rPr>
          <w:rFonts w:hint="eastAsia"/>
          <w:lang w:eastAsia="zh-CN"/>
        </w:rPr>
        <w:t xml:space="preserve"> mis</w:t>
      </w:r>
      <w:r w:rsidR="0042686C">
        <w:rPr>
          <w:lang w:eastAsia="zh-CN"/>
        </w:rPr>
        <w:t>-</w:t>
      </w:r>
      <w:r w:rsidR="00BC30DB">
        <w:rPr>
          <w:rFonts w:hint="eastAsia"/>
          <w:lang w:eastAsia="zh-CN"/>
        </w:rPr>
        <w:t xml:space="preserve">prediction encountered in </w:t>
      </w:r>
      <w:r w:rsidR="00BC30DB">
        <w:rPr>
          <w:lang w:eastAsia="zh-CN"/>
        </w:rPr>
        <w:t>execute stage, the processor let the pipeline keep movin</w:t>
      </w:r>
      <w:r w:rsidR="00A014E1">
        <w:rPr>
          <w:lang w:eastAsia="zh-CN"/>
        </w:rPr>
        <w:t xml:space="preserve">g, until the </w:t>
      </w:r>
      <w:r w:rsidR="00BC30DB">
        <w:rPr>
          <w:lang w:eastAsia="zh-CN"/>
        </w:rPr>
        <w:t xml:space="preserve">mis-predicted </w:t>
      </w:r>
      <w:r w:rsidR="00A014E1">
        <w:rPr>
          <w:lang w:eastAsia="zh-CN"/>
        </w:rPr>
        <w:t xml:space="preserve">branch </w:t>
      </w:r>
      <w:r w:rsidR="00BC30DB">
        <w:rPr>
          <w:lang w:eastAsia="zh-CN"/>
        </w:rPr>
        <w:t xml:space="preserve">instruction becomes the last instruction in pipeline, </w:t>
      </w:r>
      <w:r w:rsidR="00853612">
        <w:rPr>
          <w:lang w:eastAsia="zh-CN"/>
        </w:rPr>
        <w:t>recover SpecRAT with ArchRAT (keeps all correct instruction status)</w:t>
      </w:r>
      <w:r w:rsidR="002678DB">
        <w:rPr>
          <w:lang w:eastAsia="zh-CN"/>
        </w:rPr>
        <w:t xml:space="preserve">, and the pipeline will be completely flushed. </w:t>
      </w:r>
      <w:r w:rsidR="0082688F">
        <w:rPr>
          <w:rFonts w:hint="eastAsia"/>
          <w:lang w:eastAsia="zh-CN"/>
        </w:rPr>
        <w:t>If a branch resolves correctly the</w:t>
      </w:r>
      <w:r w:rsidR="002678DB">
        <w:rPr>
          <w:rFonts w:hint="eastAsia"/>
          <w:lang w:eastAsia="zh-CN"/>
        </w:rPr>
        <w:t xml:space="preserve"> ArchRAT will keep updating and no recovery operation will occur.</w:t>
      </w:r>
    </w:p>
    <w:p w:rsidR="005F6865" w:rsidRDefault="005F6865" w:rsidP="00A80F56">
      <w:pPr>
        <w:rPr>
          <w:lang w:eastAsia="zh-CN"/>
        </w:rPr>
      </w:pPr>
    </w:p>
    <w:p w:rsidR="00A80F56" w:rsidRDefault="00A80F56" w:rsidP="00A80F56">
      <w:r>
        <w:t>Memory dependence prediction using store sets.</w:t>
      </w:r>
    </w:p>
    <w:p w:rsidR="00A80F56" w:rsidRDefault="00A80F56" w:rsidP="00A80F56"/>
    <w:p w:rsidR="003458A9" w:rsidRDefault="004F6238" w:rsidP="003458A9">
      <w:pPr>
        <w:keepNext/>
        <w:jc w:val="center"/>
      </w:pPr>
      <w:r>
        <w:object w:dxaOrig="9121" w:dyaOrig="7261">
          <v:shape id="_x0000_i1033" type="#_x0000_t75" style="width:455.8pt;height:363.3pt" o:ole="">
            <v:imagedata r:id="rId26" o:title=""/>
          </v:shape>
          <o:OLEObject Type="Embed" ProgID="Visio.Drawing.15" ShapeID="_x0000_i1033" DrawAspect="Content" ObjectID="_1568664004" r:id="rId27"/>
        </w:object>
      </w:r>
    </w:p>
    <w:p w:rsidR="00340356" w:rsidRPr="00F80133" w:rsidRDefault="003458A9" w:rsidP="003458A9">
      <w:pPr>
        <w:pStyle w:val="ae"/>
        <w:jc w:val="center"/>
      </w:pPr>
      <w:bookmarkStart w:id="80" w:name="_Toc494731002"/>
      <w:r>
        <w:t xml:space="preserve">Figure </w:t>
      </w:r>
      <w:fldSimple w:instr=" STYLEREF 1 \s ">
        <w:r w:rsidR="0006312F">
          <w:rPr>
            <w:noProof/>
          </w:rPr>
          <w:t>5</w:t>
        </w:r>
      </w:fldSimple>
      <w:r w:rsidR="00C349F9">
        <w:noBreakHyphen/>
      </w:r>
      <w:fldSimple w:instr=" SEQ Figure \* ARABIC \s 1 ">
        <w:r w:rsidR="0006312F">
          <w:rPr>
            <w:noProof/>
          </w:rPr>
          <w:t>1</w:t>
        </w:r>
      </w:fldSimple>
      <w:r>
        <w:t xml:space="preserve"> Register Renaming Unit</w:t>
      </w:r>
      <w:bookmarkEnd w:id="80"/>
    </w:p>
    <w:p w:rsidR="00A80F56" w:rsidRDefault="00A80F56" w:rsidP="00A80F56">
      <w:pPr>
        <w:pStyle w:val="3"/>
      </w:pPr>
      <w:bookmarkStart w:id="81" w:name="_Toc494730956"/>
      <w:r>
        <w:t>Signals</w:t>
      </w:r>
      <w:bookmarkEnd w:id="81"/>
    </w:p>
    <w:p w:rsidR="00A80F56" w:rsidRDefault="00A80F56" w:rsidP="00A80F56">
      <w:pPr>
        <w:pStyle w:val="ae"/>
        <w:keepNext/>
        <w:jc w:val="center"/>
      </w:pPr>
      <w:bookmarkStart w:id="82" w:name="_Toc494731015"/>
      <w:r>
        <w:t xml:space="preserve">Table </w:t>
      </w:r>
      <w:fldSimple w:instr=" STYLEREF 1 \s ">
        <w:r w:rsidR="0006312F">
          <w:rPr>
            <w:noProof/>
          </w:rPr>
          <w:t>5</w:t>
        </w:r>
      </w:fldSimple>
      <w:r w:rsidR="004A0998">
        <w:noBreakHyphen/>
      </w:r>
      <w:fldSimple w:instr=" SEQ Table \* ARABIC \s 1 ">
        <w:r w:rsidR="0006312F">
          <w:rPr>
            <w:noProof/>
          </w:rPr>
          <w:t>1</w:t>
        </w:r>
      </w:fldSimple>
      <w:r>
        <w:t xml:space="preserve"> </w:t>
      </w:r>
      <w:r w:rsidR="00273A3C">
        <w:t>R</w:t>
      </w:r>
      <w:r w:rsidR="00EE553F">
        <w:t>RU</w:t>
      </w:r>
      <w:r>
        <w:t xml:space="preserve"> port signals</w:t>
      </w:r>
      <w:bookmarkEnd w:id="82"/>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A80F56" w:rsidTr="00A80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A80F56" w:rsidRPr="001B00F5" w:rsidRDefault="00A80F56" w:rsidP="00A80F56">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top w:val="none" w:sz="0" w:space="0" w:color="auto"/>
              <w:bottom w:val="none" w:sz="0" w:space="0" w:color="auto"/>
            </w:tcBorders>
          </w:tcPr>
          <w:p w:rsidR="00A80F56" w:rsidRPr="001B00F5" w:rsidRDefault="00A80F56" w:rsidP="00A80F56">
            <w:pPr>
              <w:jc w:val="left"/>
              <w:rPr>
                <w:b w:val="0"/>
                <w:lang w:eastAsia="zh-CN"/>
              </w:rPr>
            </w:pPr>
            <w:r>
              <w:rPr>
                <w:b w:val="0"/>
                <w:lang w:eastAsia="zh-CN"/>
              </w:rPr>
              <w:t>clock</w:t>
            </w:r>
          </w:p>
        </w:tc>
        <w:tc>
          <w:tcPr>
            <w:tcW w:w="606" w:type="pct"/>
            <w:tcBorders>
              <w:top w:val="none" w:sz="0" w:space="0" w:color="auto"/>
              <w:bottom w:val="none" w:sz="0" w:space="0" w:color="auto"/>
            </w:tcBorders>
          </w:tcPr>
          <w:p w:rsidR="00A80F56" w:rsidRPr="001B00F5"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w:t>
            </w:r>
            <w:r w:rsidRPr="001B00F5">
              <w:rPr>
                <w:rFonts w:hint="eastAsia"/>
                <w:lang w:eastAsia="zh-CN"/>
              </w:rPr>
              <w:t>nput</w:t>
            </w:r>
          </w:p>
        </w:tc>
        <w:tc>
          <w:tcPr>
            <w:tcW w:w="452" w:type="pct"/>
            <w:tcBorders>
              <w:top w:val="none" w:sz="0" w:space="0" w:color="auto"/>
              <w:bottom w:val="none" w:sz="0" w:space="0" w:color="auto"/>
            </w:tcBorders>
          </w:tcPr>
          <w:p w:rsidR="00A80F56" w:rsidRPr="001B00F5"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3038" w:type="pct"/>
            <w:tcBorders>
              <w:top w:val="none" w:sz="0" w:space="0" w:color="auto"/>
              <w:bottom w:val="none" w:sz="0" w:space="0" w:color="auto"/>
            </w:tcBorders>
          </w:tcPr>
          <w:p w:rsidR="00A80F56" w:rsidRPr="001B00F5" w:rsidRDefault="00A80F56"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A80F56" w:rsidTr="00A80F56">
        <w:tc>
          <w:tcPr>
            <w:cnfStyle w:val="001000000000" w:firstRow="0" w:lastRow="0" w:firstColumn="1" w:lastColumn="0" w:oddVBand="0" w:evenVBand="0" w:oddHBand="0" w:evenHBand="0" w:firstRowFirstColumn="0" w:firstRowLastColumn="0" w:lastRowFirstColumn="0" w:lastRowLastColumn="0"/>
            <w:tcW w:w="904" w:type="pct"/>
          </w:tcPr>
          <w:p w:rsidR="00A80F56" w:rsidRPr="001B00F5" w:rsidRDefault="00A80F56" w:rsidP="00A80F56">
            <w:pPr>
              <w:jc w:val="left"/>
              <w:rPr>
                <w:b w:val="0"/>
                <w:lang w:eastAsia="zh-CN"/>
              </w:rPr>
            </w:pPr>
            <w:r>
              <w:rPr>
                <w:b w:val="0"/>
                <w:lang w:eastAsia="zh-CN"/>
              </w:rPr>
              <w:t>reset_n</w:t>
            </w:r>
          </w:p>
        </w:tc>
        <w:tc>
          <w:tcPr>
            <w:tcW w:w="606" w:type="pct"/>
          </w:tcPr>
          <w:p w:rsidR="00A80F56" w:rsidRPr="001B00F5"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A80F56" w:rsidRPr="001B00F5"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A80F56" w:rsidRPr="001B00F5" w:rsidRDefault="00A80F56" w:rsidP="00A80F56">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A80F56" w:rsidRDefault="00A80F56" w:rsidP="00A80F56">
            <w:pPr>
              <w:jc w:val="left"/>
              <w:rPr>
                <w:b w:val="0"/>
                <w:lang w:eastAsia="zh-CN"/>
              </w:rPr>
            </w:pPr>
          </w:p>
        </w:tc>
        <w:tc>
          <w:tcPr>
            <w:tcW w:w="606" w:type="pct"/>
          </w:tcPr>
          <w:p w:rsidR="00A80F56"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452" w:type="pct"/>
          </w:tcPr>
          <w:p w:rsidR="00A80F56" w:rsidRPr="001B00F5" w:rsidRDefault="00A80F56" w:rsidP="00A80F56">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38" w:type="pct"/>
          </w:tcPr>
          <w:p w:rsidR="00A80F56" w:rsidRPr="001B00F5" w:rsidRDefault="00A80F56" w:rsidP="00A80F56">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A80F56" w:rsidTr="00A80F56">
        <w:tc>
          <w:tcPr>
            <w:cnfStyle w:val="001000000000" w:firstRow="0" w:lastRow="0" w:firstColumn="1" w:lastColumn="0" w:oddVBand="0" w:evenVBand="0" w:oddHBand="0" w:evenHBand="0" w:firstRowFirstColumn="0" w:firstRowLastColumn="0" w:lastRowFirstColumn="0" w:lastRowLastColumn="0"/>
            <w:tcW w:w="904" w:type="pct"/>
          </w:tcPr>
          <w:p w:rsidR="00A80F56" w:rsidRDefault="00A80F56" w:rsidP="00A80F56">
            <w:pPr>
              <w:jc w:val="left"/>
              <w:rPr>
                <w:b w:val="0"/>
                <w:lang w:eastAsia="zh-CN"/>
              </w:rPr>
            </w:pPr>
          </w:p>
        </w:tc>
        <w:tc>
          <w:tcPr>
            <w:tcW w:w="606" w:type="pct"/>
          </w:tcPr>
          <w:p w:rsidR="00A80F56"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452" w:type="pct"/>
          </w:tcPr>
          <w:p w:rsidR="00A80F56" w:rsidRDefault="00A80F56" w:rsidP="00A80F56">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3038" w:type="pct"/>
          </w:tcPr>
          <w:p w:rsidR="00A80F56" w:rsidRDefault="00A80F56" w:rsidP="00A80F56">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80F56" w:rsidRDefault="00A80F56" w:rsidP="00A80F56">
            <w:pPr>
              <w:tabs>
                <w:tab w:val="left" w:pos="2236"/>
              </w:tabs>
              <w:jc w:val="left"/>
              <w:rPr>
                <w:lang w:eastAsia="zh-CN"/>
              </w:rPr>
            </w:pPr>
          </w:p>
        </w:tc>
      </w:tr>
    </w:tbl>
    <w:p w:rsidR="00A80F56" w:rsidRPr="00A474FD" w:rsidRDefault="00A80F56" w:rsidP="00A80F56"/>
    <w:p w:rsidR="00A80F56" w:rsidRDefault="00A80F56" w:rsidP="00A80F56">
      <w:pPr>
        <w:pStyle w:val="3"/>
      </w:pPr>
      <w:bookmarkStart w:id="83" w:name="_Toc494730957"/>
      <w:r>
        <w:t>S</w:t>
      </w:r>
      <w:r>
        <w:rPr>
          <w:rFonts w:hint="cs"/>
        </w:rPr>
        <w:t>ub</w:t>
      </w:r>
      <w:r>
        <w:t>modules</w:t>
      </w:r>
      <w:bookmarkEnd w:id="83"/>
    </w:p>
    <w:p w:rsidR="00A80F56" w:rsidRDefault="00A80F56" w:rsidP="00A80F56">
      <w:pPr>
        <w:pStyle w:val="ae"/>
        <w:keepNext/>
        <w:jc w:val="center"/>
      </w:pPr>
      <w:bookmarkStart w:id="84" w:name="_Toc494731016"/>
      <w:r>
        <w:t xml:space="preserve">Table </w:t>
      </w:r>
      <w:fldSimple w:instr=" STYLEREF 1 \s ">
        <w:r w:rsidR="0006312F">
          <w:rPr>
            <w:noProof/>
          </w:rPr>
          <w:t>5</w:t>
        </w:r>
      </w:fldSimple>
      <w:r w:rsidR="004A0998">
        <w:noBreakHyphen/>
      </w:r>
      <w:fldSimple w:instr=" SEQ Table \* ARABIC \s 1 ">
        <w:r w:rsidR="0006312F">
          <w:rPr>
            <w:noProof/>
          </w:rPr>
          <w:t>2</w:t>
        </w:r>
      </w:fldSimple>
      <w:r w:rsidR="00D96D0B">
        <w:t xml:space="preserve"> ace_rename</w:t>
      </w:r>
      <w:r>
        <w:t xml:space="preserve"> sub-modules</w:t>
      </w:r>
      <w:bookmarkEnd w:id="84"/>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784"/>
      </w:tblGrid>
      <w:tr w:rsidR="00A80F56" w:rsidTr="00A80F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bottom w:val="none" w:sz="0" w:space="0" w:color="auto"/>
            </w:tcBorders>
          </w:tcPr>
          <w:p w:rsidR="00A80F56" w:rsidRPr="001B00F5" w:rsidRDefault="00A80F56" w:rsidP="00A80F56">
            <w:pPr>
              <w:jc w:val="center"/>
              <w:rPr>
                <w:lang w:eastAsia="zh-CN"/>
              </w:rPr>
            </w:pPr>
            <w:r>
              <w:rPr>
                <w:lang w:eastAsia="zh-CN"/>
              </w:rPr>
              <w:t>Module Name</w:t>
            </w:r>
          </w:p>
        </w:tc>
        <w:tc>
          <w:tcPr>
            <w:tcW w:w="3907" w:type="pct"/>
            <w:tcBorders>
              <w:bottom w:val="none" w:sz="0" w:space="0" w:color="auto"/>
            </w:tcBorders>
          </w:tcPr>
          <w:p w:rsidR="00A80F56" w:rsidRPr="001B00F5" w:rsidRDefault="00A80F56" w:rsidP="00A80F56">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jc w:val="left"/>
              <w:rPr>
                <w:b w:val="0"/>
                <w:lang w:eastAsia="zh-CN"/>
              </w:rPr>
            </w:pPr>
            <w:r>
              <w:rPr>
                <w:b w:val="0"/>
                <w:lang w:eastAsia="zh-CN"/>
              </w:rPr>
              <w:lastRenderedPageBreak/>
              <w:t>spec_rat</w:t>
            </w:r>
          </w:p>
        </w:tc>
        <w:tc>
          <w:tcPr>
            <w:tcW w:w="3907" w:type="pct"/>
          </w:tcPr>
          <w:p w:rsidR="00A80F56" w:rsidRDefault="005E0280" w:rsidP="007A3AB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 xml:space="preserve">speculative RAT with 12 </w:t>
            </w:r>
            <w:r w:rsidR="00D96D0B">
              <w:rPr>
                <w:lang w:eastAsia="zh-CN"/>
              </w:rPr>
              <w:t>read ports</w:t>
            </w:r>
            <w:r w:rsidR="007A3AB2">
              <w:rPr>
                <w:lang w:eastAsia="zh-CN"/>
              </w:rPr>
              <w:t>, 8</w:t>
            </w:r>
            <w:r w:rsidR="00D96D0B">
              <w:rPr>
                <w:lang w:eastAsia="zh-CN"/>
              </w:rPr>
              <w:t xml:space="preserve"> write ports</w:t>
            </w: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D469B6" w:rsidP="00A80F56">
            <w:pPr>
              <w:jc w:val="left"/>
              <w:rPr>
                <w:b w:val="0"/>
                <w:lang w:eastAsia="zh-CN"/>
              </w:rPr>
            </w:pPr>
            <w:r>
              <w:rPr>
                <w:b w:val="0"/>
                <w:lang w:eastAsia="zh-CN"/>
              </w:rPr>
              <w:t>spec_rfl</w:t>
            </w:r>
          </w:p>
        </w:tc>
        <w:tc>
          <w:tcPr>
            <w:tcW w:w="3907" w:type="pct"/>
          </w:tcPr>
          <w:p w:rsidR="00A80F56" w:rsidRPr="001B00F5" w:rsidRDefault="00D96D0B" w:rsidP="00D96D0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speculative FreeList with 4 read ports(four-wide renaming per cycle), 8 write ports (eight wide retire per cycle)</w:t>
            </w:r>
            <w:r w:rsidR="00DF5498">
              <w:rPr>
                <w:lang w:eastAsia="zh-CN"/>
              </w:rPr>
              <w:t>.</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jc w:val="left"/>
              <w:rPr>
                <w:b w:val="0"/>
                <w:lang w:eastAsia="zh-CN"/>
              </w:rPr>
            </w:pPr>
            <w:r>
              <w:rPr>
                <w:b w:val="0"/>
                <w:lang w:eastAsia="zh-CN"/>
              </w:rPr>
              <w:t>mdp_ssit</w:t>
            </w:r>
          </w:p>
        </w:tc>
        <w:tc>
          <w:tcPr>
            <w:tcW w:w="3907" w:type="pct"/>
          </w:tcPr>
          <w:p w:rsidR="00A80F56" w:rsidRPr="001B00F5" w:rsidRDefault="0031770A"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memory dependence predictor store set ID table</w:t>
            </w: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rPr>
                <w:b w:val="0"/>
              </w:rPr>
            </w:pPr>
            <w:r>
              <w:rPr>
                <w:b w:val="0"/>
              </w:rPr>
              <w:t>mdp_ssit_dpd_chk</w:t>
            </w:r>
          </w:p>
        </w:tc>
        <w:tc>
          <w:tcPr>
            <w:tcW w:w="3907" w:type="pct"/>
          </w:tcPr>
          <w:p w:rsidR="00A80F56" w:rsidRPr="001B00F5" w:rsidRDefault="0031770A" w:rsidP="00A80F56">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identifies intra instruction bundle dependencies for store set IDs</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Pr="00AF7531" w:rsidRDefault="00A80F56" w:rsidP="00A80F56">
            <w:pPr>
              <w:rPr>
                <w:b w:val="0"/>
              </w:rPr>
            </w:pPr>
            <w:r>
              <w:rPr>
                <w:b w:val="0"/>
              </w:rPr>
              <w:t>mdp_lfst</w:t>
            </w:r>
          </w:p>
        </w:tc>
        <w:tc>
          <w:tcPr>
            <w:tcW w:w="3907" w:type="pct"/>
          </w:tcPr>
          <w:p w:rsidR="00A80F56" w:rsidRDefault="0031770A" w:rsidP="00A80F56">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last fetched store table for memory dependence prediction</w:t>
            </w: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Default="00A80F56" w:rsidP="00A80F56">
            <w:pPr>
              <w:rPr>
                <w:b w:val="0"/>
              </w:rPr>
            </w:pPr>
            <w:r>
              <w:rPr>
                <w:b w:val="0"/>
              </w:rPr>
              <w:t>mdp_dpd_chk</w:t>
            </w:r>
          </w:p>
        </w:tc>
        <w:tc>
          <w:tcPr>
            <w:tcW w:w="3907" w:type="pct"/>
          </w:tcPr>
          <w:p w:rsidR="00A80F56" w:rsidRDefault="0031770A" w:rsidP="00A80F56">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does dependence check</w:t>
            </w:r>
            <w:r w:rsidR="00740212">
              <w:rPr>
                <w:lang w:eastAsia="zh-CN"/>
              </w:rPr>
              <w:t xml:space="preserve"> between the 4 instructions currently in rename stage0</w:t>
            </w:r>
          </w:p>
        </w:tc>
      </w:tr>
      <w:tr w:rsidR="00A80F56"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A80F56" w:rsidRDefault="00A80F56" w:rsidP="00A80F56">
            <w:pPr>
              <w:rPr>
                <w:b w:val="0"/>
              </w:rPr>
            </w:pPr>
          </w:p>
        </w:tc>
        <w:tc>
          <w:tcPr>
            <w:tcW w:w="3907" w:type="pct"/>
          </w:tcPr>
          <w:p w:rsidR="00A80F56" w:rsidRDefault="00A80F56" w:rsidP="00A80F56">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A80F56" w:rsidTr="00A80F56">
        <w:tc>
          <w:tcPr>
            <w:cnfStyle w:val="001000000000" w:firstRow="0" w:lastRow="0" w:firstColumn="1" w:lastColumn="0" w:oddVBand="0" w:evenVBand="0" w:oddHBand="0" w:evenHBand="0" w:firstRowFirstColumn="0" w:firstRowLastColumn="0" w:lastRowFirstColumn="0" w:lastRowLastColumn="0"/>
            <w:tcW w:w="1093" w:type="pct"/>
          </w:tcPr>
          <w:p w:rsidR="00A80F56" w:rsidRDefault="00A80F56" w:rsidP="00A80F56">
            <w:pPr>
              <w:rPr>
                <w:b w:val="0"/>
              </w:rPr>
            </w:pPr>
          </w:p>
        </w:tc>
        <w:tc>
          <w:tcPr>
            <w:tcW w:w="3907" w:type="pct"/>
          </w:tcPr>
          <w:p w:rsidR="00A80F56" w:rsidRDefault="00A80F56" w:rsidP="00A80F56">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B05469" w:rsidTr="00A80F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B05469" w:rsidRDefault="00B05469" w:rsidP="00A80F56">
            <w:pPr>
              <w:rPr>
                <w:b w:val="0"/>
              </w:rPr>
            </w:pPr>
          </w:p>
        </w:tc>
        <w:tc>
          <w:tcPr>
            <w:tcW w:w="3907" w:type="pct"/>
          </w:tcPr>
          <w:p w:rsidR="00B05469" w:rsidRDefault="00B05469" w:rsidP="00A80F56">
            <w:pPr>
              <w:jc w:val="left"/>
              <w:cnfStyle w:val="000000100000" w:firstRow="0" w:lastRow="0" w:firstColumn="0" w:lastColumn="0" w:oddVBand="0" w:evenVBand="0" w:oddHBand="1" w:evenHBand="0" w:firstRowFirstColumn="0" w:firstRowLastColumn="0" w:lastRowFirstColumn="0" w:lastRowLastColumn="0"/>
              <w:rPr>
                <w:lang w:eastAsia="zh-CN"/>
              </w:rPr>
            </w:pPr>
          </w:p>
        </w:tc>
      </w:tr>
    </w:tbl>
    <w:p w:rsidR="00B05469" w:rsidRDefault="004D510E" w:rsidP="00AC1919">
      <w:pPr>
        <w:pStyle w:val="2"/>
      </w:pPr>
      <w:bookmarkStart w:id="85" w:name="_Toc494730958"/>
      <w:r>
        <w:t xml:space="preserve">Register Alias Table </w:t>
      </w:r>
      <w:r w:rsidR="00D618F1" w:rsidRPr="00992B19">
        <w:t>(</w:t>
      </w:r>
      <w:r w:rsidR="00D618F1">
        <w:t>RAT</w:t>
      </w:r>
      <w:r w:rsidR="00D618F1" w:rsidRPr="00992B19">
        <w:t>)</w:t>
      </w:r>
      <w:bookmarkEnd w:id="85"/>
    </w:p>
    <w:p w:rsidR="008567BF" w:rsidRDefault="00DC6741" w:rsidP="00AC1919">
      <w:pPr>
        <w:ind w:firstLine="420"/>
        <w:rPr>
          <w:lang w:eastAsia="zh-CN"/>
        </w:rPr>
      </w:pPr>
      <w:r>
        <w:t>In current design the RAT is implemented with SRAM, so the RAT is also called SRAM based RAT (sRAT, contrast with CAM based RAT, cRAT). According to the rename protocol, one instruction needs 2 read ports (source register alias register read), and 1 write port (new alias of destination register, needs to be write into RAT)</w:t>
      </w:r>
      <w:r w:rsidRPr="00992B19">
        <w:t>. Considering the speculative execution in branch instruction, if the misprediction occurs, the RAT need to be recover from Architectural RAT, implemented in retire stage.(will be in</w:t>
      </w:r>
      <w:r w:rsidR="008567BF">
        <w:t>troduced in following chapter)</w:t>
      </w:r>
      <w:r w:rsidR="008567BF">
        <w:rPr>
          <w:lang w:eastAsia="zh-CN"/>
        </w:rPr>
        <w:t>.</w:t>
      </w:r>
    </w:p>
    <w:p w:rsidR="00DC6741" w:rsidRDefault="00DC6741" w:rsidP="008567BF">
      <w:pPr>
        <w:ind w:firstLine="420"/>
      </w:pPr>
      <w:r w:rsidRPr="00992B19">
        <w:t>What’s more, before we update RAT, we should k</w:t>
      </w:r>
      <w:r w:rsidR="00D85877">
        <w:t>eep the old data in sRAT</w:t>
      </w:r>
      <w:r>
        <w:t xml:space="preserve"> </w:t>
      </w:r>
      <w:r>
        <w:rPr>
          <w:lang w:eastAsia="zh-CN"/>
        </w:rPr>
        <w:t>(which indexed with the logical destination register of current instruction)</w:t>
      </w:r>
      <w:r w:rsidRPr="00992B19">
        <w:t xml:space="preserve">, for two reasons: </w:t>
      </w:r>
      <w:r w:rsidRPr="00765207">
        <w:rPr>
          <w:i/>
        </w:rPr>
        <w:t>F</w:t>
      </w:r>
      <w:r w:rsidRPr="0023058D">
        <w:rPr>
          <w:i/>
        </w:rPr>
        <w:t>irst</w:t>
      </w:r>
      <w:r w:rsidRPr="00992B19">
        <w:t xml:space="preserve">, when current instruction retire corresponding physical register should be set as free (in </w:t>
      </w:r>
      <w:r>
        <w:t>RFL</w:t>
      </w:r>
      <w:r w:rsidRPr="00992B19">
        <w:t xml:space="preserve">); </w:t>
      </w:r>
      <w:r>
        <w:rPr>
          <w:i/>
        </w:rPr>
        <w:t>S</w:t>
      </w:r>
      <w:r w:rsidRPr="0023058D">
        <w:rPr>
          <w:i/>
        </w:rPr>
        <w:t>econd</w:t>
      </w:r>
      <w:r w:rsidRPr="00992B19">
        <w:t>, if exception triggered or misprediction take place, the pipeline should be flushed, and we need to recover RAT.</w:t>
      </w:r>
      <w:r>
        <w:t xml:space="preserve"> So another Read port needed for old alias data backup.</w:t>
      </w:r>
    </w:p>
    <w:p w:rsidR="00DC6741" w:rsidRPr="00DC6741" w:rsidRDefault="00DC6741" w:rsidP="00DC6741">
      <w:r>
        <w:t>Above all, one instructions alias operation needs 3 read ports and 2 write ports. Due to 4-wide renaming, 12 read ports a</w:t>
      </w:r>
      <w:r w:rsidR="006A1909">
        <w:t>nd 4 write ports needed in RAT</w:t>
      </w:r>
    </w:p>
    <w:p w:rsidR="00D618F1" w:rsidRDefault="00E72D46" w:rsidP="00AC1919">
      <w:pPr>
        <w:ind w:firstLine="360"/>
        <w:rPr>
          <w:lang w:eastAsia="zh-CN"/>
        </w:rPr>
      </w:pPr>
      <w:r>
        <w:t>SR</w:t>
      </w:r>
      <w:r w:rsidR="00D618F1">
        <w:t xml:space="preserve">AM based Register Alias Table </w:t>
      </w:r>
      <w:r w:rsidR="00EF168F">
        <w:rPr>
          <w:rFonts w:hint="eastAsia"/>
          <w:lang w:eastAsia="zh-CN"/>
        </w:rPr>
        <w:t>is</w:t>
      </w:r>
      <w:r w:rsidR="00EF168F">
        <w:rPr>
          <w:lang w:eastAsia="zh-CN"/>
        </w:rPr>
        <w:t xml:space="preserve"> used in current design.</w:t>
      </w:r>
      <w:r w:rsidR="00B74E30">
        <w:rPr>
          <w:lang w:eastAsia="zh-CN"/>
        </w:rPr>
        <w:t xml:space="preserve"> The </w:t>
      </w:r>
      <w:r>
        <w:rPr>
          <w:lang w:eastAsia="zh-CN"/>
        </w:rPr>
        <w:t>s</w:t>
      </w:r>
      <w:r w:rsidR="00B74E30">
        <w:rPr>
          <w:lang w:eastAsia="zh-CN"/>
        </w:rPr>
        <w:t>RAT holds following features:</w:t>
      </w:r>
    </w:p>
    <w:p w:rsidR="00B74E30" w:rsidRDefault="009D67AB" w:rsidP="00B74E30">
      <w:pPr>
        <w:pStyle w:val="ad"/>
        <w:numPr>
          <w:ilvl w:val="0"/>
          <w:numId w:val="30"/>
        </w:numPr>
        <w:ind w:firstLineChars="0"/>
        <w:rPr>
          <w:lang w:eastAsia="zh-CN"/>
        </w:rPr>
      </w:pPr>
      <w:r>
        <w:rPr>
          <w:lang w:eastAsia="zh-CN"/>
        </w:rPr>
        <w:t>12</w:t>
      </w:r>
      <w:r w:rsidR="00B74E30">
        <w:rPr>
          <w:lang w:eastAsia="zh-CN"/>
        </w:rPr>
        <w:t xml:space="preserve"> read ports</w:t>
      </w:r>
    </w:p>
    <w:p w:rsidR="00B74E30" w:rsidRDefault="00AC68AB" w:rsidP="00B74E30">
      <w:pPr>
        <w:pStyle w:val="ad"/>
        <w:numPr>
          <w:ilvl w:val="0"/>
          <w:numId w:val="30"/>
        </w:numPr>
        <w:ind w:firstLineChars="0"/>
        <w:rPr>
          <w:lang w:eastAsia="zh-CN"/>
        </w:rPr>
      </w:pPr>
      <w:r>
        <w:rPr>
          <w:lang w:eastAsia="zh-CN"/>
        </w:rPr>
        <w:t xml:space="preserve">4 </w:t>
      </w:r>
      <w:r w:rsidR="00B74E30">
        <w:rPr>
          <w:lang w:eastAsia="zh-CN"/>
        </w:rPr>
        <w:t>write ports</w:t>
      </w:r>
    </w:p>
    <w:p w:rsidR="00C846E4" w:rsidRDefault="00E72D46" w:rsidP="00D85877">
      <w:pPr>
        <w:pStyle w:val="ad"/>
        <w:numPr>
          <w:ilvl w:val="0"/>
          <w:numId w:val="30"/>
        </w:numPr>
        <w:ind w:firstLineChars="0"/>
        <w:rPr>
          <w:lang w:eastAsia="zh-CN"/>
        </w:rPr>
      </w:pPr>
      <w:r>
        <w:rPr>
          <w:lang w:eastAsia="zh-CN"/>
        </w:rPr>
        <w:t>32</w:t>
      </w:r>
      <w:r w:rsidR="00B74E30">
        <w:rPr>
          <w:lang w:eastAsia="zh-CN"/>
        </w:rPr>
        <w:t xml:space="preserve"> entries </w:t>
      </w:r>
      <w:r>
        <w:t>(logical</w:t>
      </w:r>
      <w:r w:rsidR="00B74E30">
        <w:t xml:space="preserve"> register count</w:t>
      </w:r>
      <w:r w:rsidR="00B74E30" w:rsidRPr="00992B19">
        <w:t>)</w:t>
      </w:r>
      <w:r w:rsidR="00686738">
        <w:t xml:space="preserve"> </w:t>
      </w:r>
    </w:p>
    <w:p w:rsidR="00151141" w:rsidRDefault="00151141" w:rsidP="00D85877">
      <w:pPr>
        <w:pStyle w:val="ad"/>
        <w:numPr>
          <w:ilvl w:val="0"/>
          <w:numId w:val="30"/>
        </w:numPr>
        <w:ind w:firstLineChars="0"/>
        <w:rPr>
          <w:lang w:eastAsia="zh-CN"/>
        </w:rPr>
      </w:pPr>
      <w:r>
        <w:t>Recovery Interface with Architectural RAT.</w:t>
      </w:r>
    </w:p>
    <w:p w:rsidR="00C846E4" w:rsidRDefault="00C846E4" w:rsidP="00AC1919">
      <w:pPr>
        <w:pStyle w:val="2"/>
        <w:rPr>
          <w:lang w:eastAsia="zh-CN"/>
        </w:rPr>
      </w:pPr>
      <w:bookmarkStart w:id="86" w:name="_Toc494730959"/>
      <w:r>
        <w:rPr>
          <w:lang w:eastAsia="zh-CN"/>
        </w:rPr>
        <w:t>Register Free List (RFL)</w:t>
      </w:r>
      <w:bookmarkEnd w:id="86"/>
    </w:p>
    <w:p w:rsidR="006A1909" w:rsidRDefault="006A1909" w:rsidP="0042075D">
      <w:pPr>
        <w:ind w:firstLine="420"/>
        <w:rPr>
          <w:lang w:eastAsia="zh-CN"/>
        </w:rPr>
      </w:pPr>
      <w:r>
        <w:rPr>
          <w:lang w:eastAsia="zh-CN"/>
        </w:rPr>
        <w:t xml:space="preserve">Register </w:t>
      </w:r>
      <w:r w:rsidR="008324C7">
        <w:rPr>
          <w:lang w:eastAsia="zh-CN"/>
        </w:rPr>
        <w:t>free list in current design, used to record the unused physical register, to cooperate with SpecRAT to</w:t>
      </w:r>
      <w:r w:rsidR="00FD170C">
        <w:rPr>
          <w:lang w:eastAsia="zh-CN"/>
        </w:rPr>
        <w:t xml:space="preserve"> realize register renaming using unified physical register file.</w:t>
      </w:r>
      <w:r w:rsidR="00C0325F">
        <w:rPr>
          <w:lang w:eastAsia="zh-CN"/>
        </w:rPr>
        <w:t xml:space="preserve"> For a 4-wide renaming stage, there are 4 physical registers are needed for</w:t>
      </w:r>
      <w:r w:rsidR="0042075D">
        <w:rPr>
          <w:lang w:eastAsia="zh-CN"/>
        </w:rPr>
        <w:t xml:space="preserve"> 4 instructions in worst case, so 4 read ports are implemented. Because of the retire width is 8, in best case, there will be eight destination register will be set free. In order to achieve 8-wide retire performance the RFL </w:t>
      </w:r>
      <w:r w:rsidR="00A007F8">
        <w:rPr>
          <w:lang w:eastAsia="zh-CN"/>
        </w:rPr>
        <w:t>is designed with 8 write port.</w:t>
      </w:r>
    </w:p>
    <w:p w:rsidR="00151141" w:rsidRDefault="00151141" w:rsidP="0042075D">
      <w:pPr>
        <w:ind w:firstLine="420"/>
        <w:rPr>
          <w:lang w:eastAsia="zh-CN"/>
        </w:rPr>
      </w:pPr>
      <w:r>
        <w:rPr>
          <w:lang w:eastAsia="zh-CN"/>
        </w:rPr>
        <w:t>Register Free List is implemented with following features:</w:t>
      </w:r>
    </w:p>
    <w:p w:rsidR="00151141" w:rsidRDefault="00151141" w:rsidP="00151141">
      <w:pPr>
        <w:pStyle w:val="ad"/>
        <w:numPr>
          <w:ilvl w:val="0"/>
          <w:numId w:val="30"/>
        </w:numPr>
        <w:ind w:firstLineChars="0"/>
        <w:rPr>
          <w:lang w:eastAsia="zh-CN"/>
        </w:rPr>
      </w:pPr>
      <w:r>
        <w:rPr>
          <w:lang w:eastAsia="zh-CN"/>
        </w:rPr>
        <w:t>4 read ports</w:t>
      </w:r>
    </w:p>
    <w:p w:rsidR="00151141" w:rsidRDefault="00151141" w:rsidP="00151141">
      <w:pPr>
        <w:pStyle w:val="ad"/>
        <w:numPr>
          <w:ilvl w:val="0"/>
          <w:numId w:val="30"/>
        </w:numPr>
        <w:ind w:firstLineChars="0"/>
        <w:rPr>
          <w:lang w:eastAsia="zh-CN"/>
        </w:rPr>
      </w:pPr>
      <w:r>
        <w:rPr>
          <w:lang w:eastAsia="zh-CN"/>
        </w:rPr>
        <w:t>8 write ports</w:t>
      </w:r>
    </w:p>
    <w:p w:rsidR="00151141" w:rsidRDefault="00151141" w:rsidP="00151141">
      <w:pPr>
        <w:pStyle w:val="ad"/>
        <w:numPr>
          <w:ilvl w:val="0"/>
          <w:numId w:val="30"/>
        </w:numPr>
        <w:ind w:firstLineChars="0"/>
        <w:rPr>
          <w:lang w:eastAsia="zh-CN"/>
        </w:rPr>
      </w:pPr>
      <w:r>
        <w:rPr>
          <w:lang w:eastAsia="zh-CN"/>
        </w:rPr>
        <w:lastRenderedPageBreak/>
        <w:t>48 entries (physical register count)</w:t>
      </w:r>
    </w:p>
    <w:p w:rsidR="00151141" w:rsidRPr="006A1909" w:rsidRDefault="00151141" w:rsidP="00151141">
      <w:pPr>
        <w:pStyle w:val="ad"/>
        <w:numPr>
          <w:ilvl w:val="0"/>
          <w:numId w:val="30"/>
        </w:numPr>
        <w:ind w:firstLineChars="0"/>
        <w:rPr>
          <w:lang w:eastAsia="zh-CN"/>
        </w:rPr>
      </w:pPr>
      <w:r>
        <w:rPr>
          <w:lang w:eastAsia="zh-CN"/>
        </w:rPr>
        <w:t>Recovery Interface with Architectural RFL</w:t>
      </w:r>
    </w:p>
    <w:p w:rsidR="007510F0" w:rsidRPr="007510F0" w:rsidRDefault="007510F0" w:rsidP="007510F0">
      <w:pPr>
        <w:rPr>
          <w:lang w:eastAsia="zh-CN"/>
        </w:rPr>
      </w:pPr>
    </w:p>
    <w:p w:rsidR="00B05469" w:rsidRDefault="00B05469" w:rsidP="00AC1919">
      <w:pPr>
        <w:pStyle w:val="3"/>
      </w:pPr>
      <w:bookmarkStart w:id="87" w:name="_Toc494730960"/>
      <w:r>
        <w:t>Ports</w:t>
      </w:r>
      <w:bookmarkEnd w:id="87"/>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1175"/>
        <w:gridCol w:w="869"/>
        <w:gridCol w:w="6022"/>
      </w:tblGrid>
      <w:tr w:rsidR="00362691" w:rsidTr="0036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362691" w:rsidRPr="001B00F5" w:rsidRDefault="00362691" w:rsidP="00362691">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362691" w:rsidRPr="001B00F5" w:rsidRDefault="00362691" w:rsidP="00362691">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362691" w:rsidRPr="001B00F5" w:rsidRDefault="00362691" w:rsidP="00362691">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362691" w:rsidRPr="001B00F5" w:rsidRDefault="00362691" w:rsidP="00362691">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362691" w:rsidRPr="001B00F5" w:rsidRDefault="00362691" w:rsidP="00362691">
            <w:pPr>
              <w:jc w:val="left"/>
              <w:rPr>
                <w:lang w:eastAsia="zh-CN"/>
              </w:rPr>
            </w:pPr>
            <w:r>
              <w:rPr>
                <w:lang w:eastAsia="zh-CN"/>
              </w:rPr>
              <w:t>System Signals</w:t>
            </w:r>
          </w:p>
        </w:tc>
      </w:tr>
      <w:tr w:rsidR="00362691" w:rsidTr="00362691">
        <w:tc>
          <w:tcPr>
            <w:cnfStyle w:val="001000000000" w:firstRow="0" w:lastRow="0" w:firstColumn="1" w:lastColumn="0" w:oddVBand="0" w:evenVBand="0" w:oddHBand="0" w:evenHBand="0" w:firstRowFirstColumn="0" w:firstRowLastColumn="0" w:lastRowFirstColumn="0" w:lastRowLastColumn="0"/>
            <w:tcW w:w="904" w:type="pct"/>
          </w:tcPr>
          <w:p w:rsidR="00362691" w:rsidRPr="001B00F5" w:rsidRDefault="00362691" w:rsidP="00362691">
            <w:pPr>
              <w:jc w:val="left"/>
              <w:rPr>
                <w:b w:val="0"/>
                <w:lang w:eastAsia="zh-CN"/>
              </w:rPr>
            </w:pPr>
            <w:r>
              <w:rPr>
                <w:b w:val="0"/>
                <w:lang w:eastAsia="zh-CN"/>
              </w:rPr>
              <w:t>clock</w:t>
            </w:r>
          </w:p>
        </w:tc>
        <w:tc>
          <w:tcPr>
            <w:tcW w:w="606"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w:t>
            </w:r>
            <w:r w:rsidRPr="001B00F5">
              <w:rPr>
                <w:rFonts w:hint="eastAsia"/>
                <w:lang w:eastAsia="zh-CN"/>
              </w:rPr>
              <w:t>nput</w:t>
            </w:r>
          </w:p>
        </w:tc>
        <w:tc>
          <w:tcPr>
            <w:tcW w:w="452"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sidRPr="001B00F5">
              <w:rPr>
                <w:rFonts w:hint="eastAsia"/>
                <w:lang w:eastAsia="zh-CN"/>
              </w:rPr>
              <w:t>1</w:t>
            </w:r>
          </w:p>
        </w:tc>
        <w:tc>
          <w:tcPr>
            <w:tcW w:w="3038" w:type="pct"/>
          </w:tcPr>
          <w:p w:rsidR="00362691" w:rsidRPr="001B00F5" w:rsidRDefault="00362691" w:rsidP="00362691">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clock</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362691" w:rsidRPr="001B00F5" w:rsidRDefault="00362691" w:rsidP="00362691">
            <w:pPr>
              <w:jc w:val="left"/>
              <w:rPr>
                <w:b w:val="0"/>
                <w:lang w:eastAsia="zh-CN"/>
              </w:rPr>
            </w:pPr>
            <w:r>
              <w:rPr>
                <w:b w:val="0"/>
                <w:lang w:eastAsia="zh-CN"/>
              </w:rPr>
              <w:t>reset_n</w:t>
            </w:r>
          </w:p>
        </w:tc>
        <w:tc>
          <w:tcPr>
            <w:tcW w:w="606"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362691" w:rsidRPr="001B00F5" w:rsidRDefault="00362691" w:rsidP="0036269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reset low active</w:t>
            </w:r>
          </w:p>
        </w:tc>
      </w:tr>
      <w:tr w:rsidR="00362691" w:rsidTr="00362691">
        <w:tc>
          <w:tcPr>
            <w:cnfStyle w:val="001000000000" w:firstRow="0" w:lastRow="0" w:firstColumn="1" w:lastColumn="0" w:oddVBand="0" w:evenVBand="0" w:oddHBand="0" w:evenHBand="0" w:firstRowFirstColumn="0" w:firstRowLastColumn="0" w:lastRowFirstColumn="0" w:lastRowLastColumn="0"/>
            <w:tcW w:w="5000" w:type="pct"/>
            <w:gridSpan w:val="4"/>
          </w:tcPr>
          <w:p w:rsidR="00362691" w:rsidRDefault="00362691" w:rsidP="00362691">
            <w:pPr>
              <w:tabs>
                <w:tab w:val="left" w:pos="2236"/>
              </w:tabs>
              <w:jc w:val="left"/>
              <w:rPr>
                <w:lang w:eastAsia="zh-CN"/>
              </w:rPr>
            </w:pPr>
            <w:r>
              <w:rPr>
                <w:lang w:eastAsia="zh-CN"/>
              </w:rPr>
              <w:t>signals from retire stage</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362691" w:rsidRPr="001B00F5" w:rsidRDefault="00362691" w:rsidP="00362691">
            <w:pPr>
              <w:jc w:val="left"/>
              <w:rPr>
                <w:b w:val="0"/>
                <w:lang w:eastAsia="zh-CN"/>
              </w:rPr>
            </w:pPr>
            <w:r>
              <w:rPr>
                <w:b w:val="0"/>
                <w:lang w:eastAsia="zh-CN"/>
              </w:rPr>
              <w:t>arch_fl_rec_i</w:t>
            </w:r>
          </w:p>
        </w:tc>
        <w:tc>
          <w:tcPr>
            <w:tcW w:w="606"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362691" w:rsidRPr="001B00F5" w:rsidRDefault="00362691" w:rsidP="0036269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Architectural register freelist recover signal</w:t>
            </w:r>
          </w:p>
        </w:tc>
      </w:tr>
      <w:tr w:rsidR="00362691" w:rsidTr="00362691">
        <w:tc>
          <w:tcPr>
            <w:cnfStyle w:val="001000000000" w:firstRow="0" w:lastRow="0" w:firstColumn="1" w:lastColumn="0" w:oddVBand="0" w:evenVBand="0" w:oddHBand="0" w:evenHBand="0" w:firstRowFirstColumn="0" w:firstRowLastColumn="0" w:lastRowFirstColumn="0" w:lastRowLastColumn="0"/>
            <w:tcW w:w="904" w:type="pct"/>
          </w:tcPr>
          <w:p w:rsidR="00362691" w:rsidRDefault="00362691" w:rsidP="00362691">
            <w:pPr>
              <w:jc w:val="left"/>
              <w:rPr>
                <w:b w:val="0"/>
                <w:lang w:eastAsia="zh-CN"/>
              </w:rPr>
            </w:pPr>
            <w:r>
              <w:rPr>
                <w:b w:val="0"/>
                <w:lang w:eastAsia="zh-CN"/>
              </w:rPr>
              <w:t>arch_fl_rec_data_i</w:t>
            </w:r>
          </w:p>
        </w:tc>
        <w:tc>
          <w:tcPr>
            <w:tcW w:w="606"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48*7</w:t>
            </w:r>
          </w:p>
        </w:tc>
        <w:tc>
          <w:tcPr>
            <w:tcW w:w="3038" w:type="pct"/>
          </w:tcPr>
          <w:p w:rsidR="00362691" w:rsidRPr="001B00F5" w:rsidRDefault="00362691" w:rsidP="00362691">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Architectural register freelist recover data</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362691" w:rsidRPr="001B00F5" w:rsidRDefault="00A81AF2" w:rsidP="00362691">
            <w:pPr>
              <w:jc w:val="left"/>
              <w:rPr>
                <w:lang w:eastAsia="zh-CN"/>
              </w:rPr>
            </w:pPr>
            <w:r>
              <w:rPr>
                <w:lang w:eastAsia="zh-CN"/>
              </w:rPr>
              <w:t>Register request port</w:t>
            </w:r>
          </w:p>
        </w:tc>
      </w:tr>
      <w:tr w:rsidR="00362691" w:rsidTr="00362691">
        <w:tc>
          <w:tcPr>
            <w:cnfStyle w:val="001000000000" w:firstRow="0" w:lastRow="0" w:firstColumn="1" w:lastColumn="0" w:oddVBand="0" w:evenVBand="0" w:oddHBand="0" w:evenHBand="0" w:firstRowFirstColumn="0" w:firstRowLastColumn="0" w:lastRowFirstColumn="0" w:lastRowLastColumn="0"/>
            <w:tcW w:w="904" w:type="pct"/>
          </w:tcPr>
          <w:p w:rsidR="00362691" w:rsidRDefault="00362691" w:rsidP="00362691">
            <w:pPr>
              <w:jc w:val="left"/>
              <w:rPr>
                <w:b w:val="0"/>
                <w:lang w:eastAsia="zh-CN"/>
              </w:rPr>
            </w:pPr>
            <w:r>
              <w:rPr>
                <w:b w:val="0"/>
                <w:lang w:eastAsia="zh-CN"/>
              </w:rPr>
              <w:t>inst0_rd_req_i</w:t>
            </w:r>
          </w:p>
        </w:tc>
        <w:tc>
          <w:tcPr>
            <w:tcW w:w="606"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362691" w:rsidRPr="001B00F5" w:rsidRDefault="00362691" w:rsidP="00362691">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w:t>
            </w:r>
            <w:r w:rsidR="00A81AF2">
              <w:rPr>
                <w:lang w:eastAsia="zh-CN"/>
              </w:rPr>
              <w:t xml:space="preserve"> 0</w:t>
            </w:r>
            <w:r>
              <w:rPr>
                <w:lang w:eastAsia="zh-CN"/>
              </w:rPr>
              <w:t xml:space="preserve"> destination register</w:t>
            </w:r>
            <w:r w:rsidR="00A81AF2">
              <w:rPr>
                <w:lang w:eastAsia="zh-CN"/>
              </w:rPr>
              <w:t xml:space="preserve"> request signal</w:t>
            </w:r>
          </w:p>
        </w:tc>
      </w:tr>
      <w:tr w:rsidR="00362691"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362691" w:rsidRDefault="00362691" w:rsidP="00362691">
            <w:pPr>
              <w:jc w:val="left"/>
              <w:rPr>
                <w:b w:val="0"/>
                <w:lang w:eastAsia="zh-CN"/>
              </w:rPr>
            </w:pPr>
            <w:r>
              <w:rPr>
                <w:b w:val="0"/>
                <w:lang w:eastAsia="zh-CN"/>
              </w:rPr>
              <w:t>inst1_rd_req_i</w:t>
            </w:r>
          </w:p>
        </w:tc>
        <w:tc>
          <w:tcPr>
            <w:tcW w:w="606"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362691" w:rsidRPr="001B00F5" w:rsidRDefault="00362691" w:rsidP="00362691">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362691" w:rsidRPr="001B00F5" w:rsidRDefault="00A81AF2" w:rsidP="00362691">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1 destination register request signal</w:t>
            </w:r>
          </w:p>
        </w:tc>
      </w:tr>
      <w:tr w:rsidR="00A81AF2" w:rsidTr="00362691">
        <w:tc>
          <w:tcPr>
            <w:cnfStyle w:val="001000000000" w:firstRow="0" w:lastRow="0" w:firstColumn="1" w:lastColumn="0" w:oddVBand="0" w:evenVBand="0" w:oddHBand="0" w:evenHBand="0" w:firstRowFirstColumn="0" w:firstRowLastColumn="0" w:lastRowFirstColumn="0" w:lastRowLastColumn="0"/>
            <w:tcW w:w="904" w:type="pct"/>
          </w:tcPr>
          <w:p w:rsidR="00A81AF2" w:rsidRDefault="00A614C9" w:rsidP="00A81AF2">
            <w:pPr>
              <w:jc w:val="left"/>
              <w:rPr>
                <w:b w:val="0"/>
                <w:lang w:eastAsia="zh-CN"/>
              </w:rPr>
            </w:pPr>
            <w:r>
              <w:rPr>
                <w:b w:val="0"/>
                <w:lang w:eastAsia="zh-CN"/>
              </w:rPr>
              <w:t>i</w:t>
            </w:r>
            <w:r w:rsidR="00A81AF2">
              <w:rPr>
                <w:b w:val="0"/>
                <w:lang w:eastAsia="zh-CN"/>
              </w:rPr>
              <w:t>nst2_rd_req_i</w:t>
            </w:r>
          </w:p>
        </w:tc>
        <w:tc>
          <w:tcPr>
            <w:tcW w:w="606" w:type="pct"/>
          </w:tcPr>
          <w:p w:rsidR="00A81AF2" w:rsidRPr="001B00F5" w:rsidRDefault="00A81AF2" w:rsidP="00A81AF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A81AF2" w:rsidRPr="001B00F5" w:rsidRDefault="00A81AF2" w:rsidP="00A81AF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A81AF2" w:rsidRPr="001B00F5" w:rsidRDefault="00A81AF2" w:rsidP="00A81AF2">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 2 destination register request signal</w:t>
            </w:r>
          </w:p>
        </w:tc>
      </w:tr>
      <w:tr w:rsidR="00A81AF2"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A81AF2" w:rsidRDefault="00A614C9" w:rsidP="00A81AF2">
            <w:pPr>
              <w:jc w:val="left"/>
              <w:rPr>
                <w:b w:val="0"/>
                <w:lang w:eastAsia="zh-CN"/>
              </w:rPr>
            </w:pPr>
            <w:r>
              <w:rPr>
                <w:b w:val="0"/>
                <w:lang w:eastAsia="zh-CN"/>
              </w:rPr>
              <w:t>i</w:t>
            </w:r>
            <w:r w:rsidR="00A81AF2">
              <w:rPr>
                <w:b w:val="0"/>
                <w:lang w:eastAsia="zh-CN"/>
              </w:rPr>
              <w:t>nst3_rd_req_i</w:t>
            </w:r>
          </w:p>
        </w:tc>
        <w:tc>
          <w:tcPr>
            <w:tcW w:w="606" w:type="pct"/>
          </w:tcPr>
          <w:p w:rsidR="00A81AF2" w:rsidRPr="001B00F5" w:rsidRDefault="00A81AF2" w:rsidP="00A81AF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A81AF2" w:rsidRPr="001B00F5" w:rsidRDefault="00A81AF2" w:rsidP="00A81AF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A81AF2" w:rsidRPr="001B00F5" w:rsidRDefault="00A81AF2" w:rsidP="00A81AF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3 destination register request signal</w:t>
            </w:r>
          </w:p>
        </w:tc>
      </w:tr>
      <w:tr w:rsidR="00265283" w:rsidTr="008732AB">
        <w:tc>
          <w:tcPr>
            <w:cnfStyle w:val="001000000000" w:firstRow="0" w:lastRow="0" w:firstColumn="1" w:lastColumn="0" w:oddVBand="0" w:evenVBand="0" w:oddHBand="0" w:evenHBand="0" w:firstRowFirstColumn="0" w:firstRowLastColumn="0" w:lastRowFirstColumn="0" w:lastRowLastColumn="0"/>
            <w:tcW w:w="5000" w:type="pct"/>
            <w:gridSpan w:val="4"/>
          </w:tcPr>
          <w:p w:rsidR="00265283" w:rsidRDefault="00265283" w:rsidP="008732AB">
            <w:pPr>
              <w:rPr>
                <w:lang w:eastAsia="zh-CN"/>
              </w:rPr>
            </w:pPr>
            <w:r>
              <w:rPr>
                <w:lang w:eastAsia="zh-CN"/>
              </w:rPr>
              <w:t>Register release port</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Pr="00B267C9" w:rsidRDefault="00265283" w:rsidP="008732AB">
            <w:pPr>
              <w:jc w:val="left"/>
              <w:rPr>
                <w:b w:val="0"/>
                <w:lang w:eastAsia="zh-CN"/>
              </w:rPr>
            </w:pPr>
            <w:r>
              <w:rPr>
                <w:b w:val="0"/>
                <w:lang w:eastAsia="zh-CN"/>
              </w:rPr>
              <w:t>retire0_rls_rd_i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0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265283">
            <w:pPr>
              <w:jc w:val="left"/>
              <w:rPr>
                <w:b w:val="0"/>
                <w:lang w:eastAsia="zh-CN"/>
              </w:rPr>
            </w:pPr>
            <w:r>
              <w:rPr>
                <w:b w:val="0"/>
                <w:lang w:eastAsia="zh-CN"/>
              </w:rPr>
              <w:t>retire1_rls_rd_i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1 released destination register</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Pr="00B267C9" w:rsidRDefault="00265283" w:rsidP="008732AB">
            <w:pPr>
              <w:jc w:val="left"/>
              <w:rPr>
                <w:b w:val="0"/>
                <w:lang w:eastAsia="zh-CN"/>
              </w:rPr>
            </w:pPr>
            <w:r>
              <w:rPr>
                <w:b w:val="0"/>
                <w:lang w:eastAsia="zh-CN"/>
              </w:rPr>
              <w:t>retire2_rls_rd_i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2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Pr="00B267C9" w:rsidRDefault="00265283" w:rsidP="008732AB">
            <w:pPr>
              <w:jc w:val="left"/>
              <w:rPr>
                <w:b w:val="0"/>
                <w:lang w:eastAsia="zh-CN"/>
              </w:rPr>
            </w:pPr>
            <w:r>
              <w:rPr>
                <w:b w:val="0"/>
                <w:lang w:eastAsia="zh-CN"/>
              </w:rPr>
              <w:t>retire3_rls_rd_i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3 released destination register</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retire4_rls_rd_i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4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retire5_rls_rd_i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5 released destination register</w:t>
            </w:r>
          </w:p>
        </w:tc>
      </w:tr>
      <w:tr w:rsidR="00265283" w:rsidTr="00873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retire6_rls_rd_i</w:t>
            </w:r>
          </w:p>
        </w:tc>
        <w:tc>
          <w:tcPr>
            <w:tcW w:w="606" w:type="pct"/>
          </w:tcPr>
          <w:p w:rsidR="00265283" w:rsidRPr="001B00F5" w:rsidRDefault="00265283" w:rsidP="008732AB">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100000" w:firstRow="0" w:lastRow="0" w:firstColumn="0" w:lastColumn="0" w:oddVBand="0" w:evenVBand="0" w:oddHBand="1" w:evenHBand="0" w:firstRowFirstColumn="0" w:firstRowLastColumn="0" w:lastRowFirstColumn="0" w:lastRowLastColumn="0"/>
            </w:pPr>
            <w:r>
              <w:t>7</w:t>
            </w:r>
          </w:p>
        </w:tc>
        <w:tc>
          <w:tcPr>
            <w:tcW w:w="3038" w:type="pct"/>
          </w:tcPr>
          <w:p w:rsidR="00265283" w:rsidRDefault="00265283" w:rsidP="008732AB">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6 released destination register</w:t>
            </w:r>
          </w:p>
        </w:tc>
      </w:tr>
      <w:tr w:rsidR="00265283" w:rsidTr="008732AB">
        <w:tc>
          <w:tcPr>
            <w:cnfStyle w:val="001000000000" w:firstRow="0" w:lastRow="0" w:firstColumn="1" w:lastColumn="0" w:oddVBand="0" w:evenVBand="0" w:oddHBand="0" w:evenHBand="0" w:firstRowFirstColumn="0" w:firstRowLastColumn="0" w:lastRowFirstColumn="0" w:lastRowLastColumn="0"/>
            <w:tcW w:w="904" w:type="pct"/>
          </w:tcPr>
          <w:p w:rsidR="00265283" w:rsidRDefault="00265283" w:rsidP="008732AB">
            <w:pPr>
              <w:jc w:val="left"/>
              <w:rPr>
                <w:b w:val="0"/>
                <w:lang w:eastAsia="zh-CN"/>
              </w:rPr>
            </w:pPr>
            <w:r>
              <w:rPr>
                <w:b w:val="0"/>
                <w:lang w:eastAsia="zh-CN"/>
              </w:rPr>
              <w:t>retire7_rls_rd_i</w:t>
            </w:r>
          </w:p>
        </w:tc>
        <w:tc>
          <w:tcPr>
            <w:tcW w:w="606" w:type="pct"/>
          </w:tcPr>
          <w:p w:rsidR="00265283" w:rsidRPr="001B00F5" w:rsidRDefault="00265283" w:rsidP="008732AB">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65283" w:rsidRDefault="00265283" w:rsidP="008732AB">
            <w:pPr>
              <w:jc w:val="center"/>
              <w:cnfStyle w:val="000000000000" w:firstRow="0" w:lastRow="0" w:firstColumn="0" w:lastColumn="0" w:oddVBand="0" w:evenVBand="0" w:oddHBand="0" w:evenHBand="0" w:firstRowFirstColumn="0" w:firstRowLastColumn="0" w:lastRowFirstColumn="0" w:lastRowLastColumn="0"/>
            </w:pPr>
            <w:r>
              <w:t>7</w:t>
            </w:r>
          </w:p>
        </w:tc>
        <w:tc>
          <w:tcPr>
            <w:tcW w:w="3038" w:type="pct"/>
          </w:tcPr>
          <w:p w:rsidR="00265283" w:rsidRDefault="00265283" w:rsidP="008732AB">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7 released destination register</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Pr="00B267C9" w:rsidRDefault="000D66F8" w:rsidP="000D66F8">
            <w:pPr>
              <w:jc w:val="left"/>
              <w:rPr>
                <w:b w:val="0"/>
                <w:lang w:eastAsia="zh-CN"/>
              </w:rPr>
            </w:pPr>
            <w:r>
              <w:rPr>
                <w:b w:val="0"/>
                <w:lang w:eastAsia="zh-CN"/>
              </w:rPr>
              <w:t>retire0_rls_rd_vld_i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0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retire1_rls_rd_vld_i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1</w:t>
            </w:r>
            <w:r w:rsidR="00285479">
              <w:rPr>
                <w:lang w:eastAsia="zh-CN"/>
              </w:rPr>
              <w:t xml:space="preserve"> released destination register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Pr="00B267C9" w:rsidRDefault="000D66F8" w:rsidP="000D66F8">
            <w:pPr>
              <w:jc w:val="left"/>
              <w:rPr>
                <w:b w:val="0"/>
                <w:lang w:eastAsia="zh-CN"/>
              </w:rPr>
            </w:pPr>
            <w:r>
              <w:rPr>
                <w:b w:val="0"/>
                <w:lang w:eastAsia="zh-CN"/>
              </w:rPr>
              <w:t>retire2_rls_rd_vld_i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2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Pr="00B267C9" w:rsidRDefault="000D66F8" w:rsidP="000D66F8">
            <w:pPr>
              <w:jc w:val="left"/>
              <w:rPr>
                <w:b w:val="0"/>
                <w:lang w:eastAsia="zh-CN"/>
              </w:rPr>
            </w:pPr>
            <w:r>
              <w:rPr>
                <w:b w:val="0"/>
                <w:lang w:eastAsia="zh-CN"/>
              </w:rPr>
              <w:t>retire3_rls_rd_vld_i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3 released destination register</w:t>
            </w:r>
            <w:r w:rsidR="00285479">
              <w:rPr>
                <w:lang w:eastAsia="zh-CN"/>
              </w:rPr>
              <w:t xml:space="preserve">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retire4_rls_rd_vld_i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4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retire5_rls_rd_vld_i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5 released destination register</w:t>
            </w:r>
            <w:r w:rsidR="00285479">
              <w:rPr>
                <w:lang w:eastAsia="zh-CN"/>
              </w:rPr>
              <w:t xml:space="preserve">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retire6_rls_rd_vld_i</w:t>
            </w:r>
          </w:p>
        </w:tc>
        <w:tc>
          <w:tcPr>
            <w:tcW w:w="606" w:type="pct"/>
          </w:tcPr>
          <w:p w:rsidR="000D66F8" w:rsidRPr="001B00F5" w:rsidRDefault="000D66F8" w:rsidP="000D66F8">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retired instruction 6 released destination register</w:t>
            </w:r>
            <w:r w:rsidR="00285479">
              <w:rPr>
                <w:lang w:eastAsia="zh-CN"/>
              </w:rPr>
              <w:t xml:space="preserve"> valid</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retire7_rls_rd_vld_i</w:t>
            </w:r>
          </w:p>
        </w:tc>
        <w:tc>
          <w:tcPr>
            <w:tcW w:w="606" w:type="pct"/>
          </w:tcPr>
          <w:p w:rsidR="000D66F8" w:rsidRPr="001B00F5" w:rsidRDefault="000D66F8" w:rsidP="000D66F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0D66F8" w:rsidRDefault="00B342E9"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retired instruction 7 released destination register</w:t>
            </w:r>
            <w:r w:rsidR="00285479">
              <w:rPr>
                <w:lang w:eastAsia="zh-CN"/>
              </w:rPr>
              <w:t xml:space="preserve"> valid</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66F8" w:rsidRDefault="000D66F8" w:rsidP="000D66F8">
            <w:pPr>
              <w:jc w:val="left"/>
              <w:rPr>
                <w:lang w:eastAsia="zh-CN"/>
              </w:rPr>
            </w:pPr>
            <w:r>
              <w:rPr>
                <w:lang w:eastAsia="zh-CN"/>
              </w:rPr>
              <w:t>Output signal for instruction queue</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inst0_vld_r</w:t>
            </w:r>
          </w:p>
        </w:tc>
        <w:tc>
          <w:tcPr>
            <w:tcW w:w="606"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valid signal registered from fetch stage1</w:t>
            </w:r>
          </w:p>
        </w:tc>
      </w:tr>
      <w:tr w:rsidR="000D66F8" w:rsidTr="0036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lastRenderedPageBreak/>
              <w:t>inst1_vld_r</w:t>
            </w:r>
          </w:p>
        </w:tc>
        <w:tc>
          <w:tcPr>
            <w:tcW w:w="606" w:type="pct"/>
          </w:tcPr>
          <w:p w:rsidR="000D66F8" w:rsidRDefault="000D66F8" w:rsidP="000D66F8">
            <w:pPr>
              <w:jc w:val="center"/>
              <w:cnfStyle w:val="000000100000" w:firstRow="0" w:lastRow="0" w:firstColumn="0" w:lastColumn="0" w:oddVBand="0" w:evenVBand="0" w:oddHBand="1" w:evenHBand="0" w:firstRowFirstColumn="0" w:firstRowLastColumn="0" w:lastRowFirstColumn="0" w:lastRowLastColumn="0"/>
              <w:rPr>
                <w:b/>
                <w:lang w:eastAsia="zh-CN"/>
              </w:rPr>
            </w:pPr>
            <w:r>
              <w:t>output</w:t>
            </w:r>
          </w:p>
        </w:tc>
        <w:tc>
          <w:tcPr>
            <w:tcW w:w="452" w:type="pct"/>
          </w:tcPr>
          <w:p w:rsidR="000D66F8" w:rsidRDefault="000D66F8" w:rsidP="000D66F8">
            <w:pPr>
              <w:jc w:val="center"/>
              <w:cnfStyle w:val="000000100000" w:firstRow="0" w:lastRow="0" w:firstColumn="0" w:lastColumn="0" w:oddVBand="0" w:evenVBand="0" w:oddHBand="1" w:evenHBand="0" w:firstRowFirstColumn="0" w:firstRowLastColumn="0" w:lastRowFirstColumn="0" w:lastRowLastColumn="0"/>
            </w:pPr>
            <w:r>
              <w:t>1</w:t>
            </w:r>
          </w:p>
        </w:tc>
        <w:tc>
          <w:tcPr>
            <w:tcW w:w="3038" w:type="pct"/>
          </w:tcPr>
          <w:p w:rsidR="000D66F8" w:rsidRDefault="000D66F8" w:rsidP="000D66F8">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instruction1 valid signal registered from fetch stage1</w:t>
            </w:r>
          </w:p>
        </w:tc>
      </w:tr>
      <w:tr w:rsidR="000D66F8" w:rsidTr="00362691">
        <w:tc>
          <w:tcPr>
            <w:cnfStyle w:val="001000000000" w:firstRow="0" w:lastRow="0" w:firstColumn="1" w:lastColumn="0" w:oddVBand="0" w:evenVBand="0" w:oddHBand="0" w:evenHBand="0" w:firstRowFirstColumn="0" w:firstRowLastColumn="0" w:lastRowFirstColumn="0" w:lastRowLastColumn="0"/>
            <w:tcW w:w="904" w:type="pct"/>
          </w:tcPr>
          <w:p w:rsidR="000D66F8" w:rsidRDefault="000D66F8" w:rsidP="000D66F8">
            <w:pPr>
              <w:jc w:val="left"/>
              <w:rPr>
                <w:b w:val="0"/>
                <w:lang w:eastAsia="zh-CN"/>
              </w:rPr>
            </w:pPr>
            <w:r>
              <w:rPr>
                <w:b w:val="0"/>
                <w:lang w:eastAsia="zh-CN"/>
              </w:rPr>
              <w:t>inst2_vld_r</w:t>
            </w:r>
          </w:p>
        </w:tc>
        <w:tc>
          <w:tcPr>
            <w:tcW w:w="606"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rPr>
                <w:b/>
                <w:lang w:eastAsia="zh-CN"/>
              </w:rPr>
            </w:pPr>
            <w:r>
              <w:t>output</w:t>
            </w:r>
          </w:p>
        </w:tc>
        <w:tc>
          <w:tcPr>
            <w:tcW w:w="452" w:type="pct"/>
          </w:tcPr>
          <w:p w:rsidR="000D66F8" w:rsidRDefault="000D66F8" w:rsidP="000D66F8">
            <w:pPr>
              <w:jc w:val="center"/>
              <w:cnfStyle w:val="000000000000" w:firstRow="0" w:lastRow="0" w:firstColumn="0" w:lastColumn="0" w:oddVBand="0" w:evenVBand="0" w:oddHBand="0" w:evenHBand="0" w:firstRowFirstColumn="0" w:firstRowLastColumn="0" w:lastRowFirstColumn="0" w:lastRowLastColumn="0"/>
            </w:pPr>
            <w:r>
              <w:t>1</w:t>
            </w:r>
          </w:p>
        </w:tc>
        <w:tc>
          <w:tcPr>
            <w:tcW w:w="3038" w:type="pct"/>
          </w:tcPr>
          <w:p w:rsidR="000D66F8" w:rsidRDefault="000D66F8" w:rsidP="000D66F8">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instruction2 valid signal registered from fetch stage1</w:t>
            </w:r>
          </w:p>
        </w:tc>
      </w:tr>
    </w:tbl>
    <w:p w:rsidR="00362691" w:rsidRPr="00362691" w:rsidRDefault="00362691" w:rsidP="00362691"/>
    <w:p w:rsidR="00B05469" w:rsidRDefault="00B95B67" w:rsidP="00B95B67">
      <w:pPr>
        <w:pStyle w:val="2"/>
      </w:pPr>
      <w:bookmarkStart w:id="88" w:name="_Toc494730961"/>
      <w:r>
        <w:t>Data dependency Checker</w:t>
      </w:r>
      <w:bookmarkEnd w:id="88"/>
    </w:p>
    <w:p w:rsidR="00B95B67" w:rsidRPr="00B95B67" w:rsidRDefault="00B95B67" w:rsidP="00B95B67"/>
    <w:p w:rsidR="00B05469" w:rsidRDefault="00B05469" w:rsidP="005C1BEA">
      <w:pPr>
        <w:pStyle w:val="2"/>
      </w:pPr>
      <w:bookmarkStart w:id="89" w:name="_Toc494730962"/>
      <w:r>
        <w:t>Memory dependency predictor</w:t>
      </w:r>
      <w:bookmarkEnd w:id="89"/>
    </w:p>
    <w:p w:rsidR="00B05469" w:rsidRDefault="00B05469" w:rsidP="00B05469">
      <w:pPr>
        <w:pStyle w:val="3"/>
      </w:pPr>
      <w:bookmarkStart w:id="90" w:name="_Toc494730963"/>
      <w:r>
        <w:t>Introduction</w:t>
      </w:r>
      <w:bookmarkEnd w:id="90"/>
    </w:p>
    <w:p w:rsidR="00B05469" w:rsidRDefault="00B05469" w:rsidP="00B05469"/>
    <w:p w:rsidR="00B05469" w:rsidRDefault="00B05469" w:rsidP="00B05469">
      <w:pPr>
        <w:pStyle w:val="3"/>
      </w:pPr>
      <w:bookmarkStart w:id="91" w:name="_Toc494730964"/>
      <w:r>
        <w:t>Architecture</w:t>
      </w:r>
      <w:bookmarkEnd w:id="91"/>
    </w:p>
    <w:p w:rsidR="00A80F56" w:rsidRPr="00A80F56" w:rsidRDefault="00A80F56" w:rsidP="00A80F56"/>
    <w:p w:rsidR="00AC69A1" w:rsidRDefault="00AC69A1" w:rsidP="00AC69A1">
      <w:pPr>
        <w:pStyle w:val="1"/>
      </w:pPr>
      <w:bookmarkStart w:id="92" w:name="_Toc494730965"/>
      <w:r>
        <w:lastRenderedPageBreak/>
        <w:t>Instruction Schedule Unit</w:t>
      </w:r>
      <w:r w:rsidR="00496727">
        <w:t xml:space="preserve"> </w:t>
      </w:r>
      <w:r w:rsidR="006263F7">
        <w:t>(ISU)</w:t>
      </w:r>
      <w:bookmarkEnd w:id="92"/>
    </w:p>
    <w:p w:rsidR="00A80F56" w:rsidRDefault="00A80F56" w:rsidP="00A80F56">
      <w:pPr>
        <w:pStyle w:val="2"/>
      </w:pPr>
      <w:bookmarkStart w:id="93" w:name="_Toc494730966"/>
      <w:r>
        <w:t>Overview</w:t>
      </w:r>
      <w:bookmarkEnd w:id="93"/>
    </w:p>
    <w:p w:rsidR="00CD537B" w:rsidRDefault="0031607B" w:rsidP="00170A74">
      <w:pPr>
        <w:ind w:firstLine="420"/>
      </w:pPr>
      <w:r>
        <w:t>When the instructions were renamed, the instruction not only keeps in reorder buffer (ROB) but also stored in the reservation station</w:t>
      </w:r>
      <w:r w:rsidR="00CC51AF">
        <w:t xml:space="preserve"> (also named issue queue in many designs)</w:t>
      </w:r>
      <w:r>
        <w:t xml:space="preserve">. </w:t>
      </w:r>
      <w:r w:rsidR="007E6DAF">
        <w:t>And the operation which write the renamed instruction into ROB, Reservation Station</w:t>
      </w:r>
      <w:r w:rsidR="00A87D0A">
        <w:t xml:space="preserve"> (RS)</w:t>
      </w:r>
      <w:r w:rsidR="007E6DAF">
        <w:t xml:space="preserve"> and </w:t>
      </w:r>
      <w:r w:rsidR="007E6DAF" w:rsidRPr="00A87D0A">
        <w:rPr>
          <w:color w:val="FF0000"/>
        </w:rPr>
        <w:t>Store Queue</w:t>
      </w:r>
      <w:r w:rsidR="00A87D0A">
        <w:rPr>
          <w:color w:val="FF0000"/>
        </w:rPr>
        <w:t xml:space="preserve"> (SQ)</w:t>
      </w:r>
      <w:r w:rsidR="007E6DAF">
        <w:t xml:space="preserve"> is called </w:t>
      </w:r>
      <w:r w:rsidR="007E6DAF" w:rsidRPr="00000534">
        <w:rPr>
          <w:i/>
        </w:rPr>
        <w:t>dispatch</w:t>
      </w:r>
      <w:r w:rsidR="00D403FD">
        <w:t>.</w:t>
      </w:r>
      <w:r w:rsidR="00284467">
        <w:t xml:space="preserve"> </w:t>
      </w:r>
      <w:r w:rsidR="00D403FD">
        <w:t>B</w:t>
      </w:r>
      <w:r w:rsidR="00284467">
        <w:t>efore dispatch, it is the responsibility of dispatch logic to check for available space</w:t>
      </w:r>
      <w:r w:rsidR="00A87D0A">
        <w:t xml:space="preserve"> of ROB RS or SQ</w:t>
      </w:r>
      <w:r w:rsidR="007E6DAF">
        <w:t xml:space="preserve">. </w:t>
      </w:r>
      <w:r w:rsidR="00284467">
        <w:t xml:space="preserve">If the back-end pipeline stages don’t have enough spaces in these resources, the dispatch logic generates stall signal for decode and rename stages. Dispatch is the boundary between in-order instruction processing and out-of-order instruction processing. </w:t>
      </w:r>
    </w:p>
    <w:p w:rsidR="0031607B" w:rsidRDefault="0031607B" w:rsidP="00170A74">
      <w:pPr>
        <w:ind w:firstLine="420"/>
      </w:pPr>
      <w:r>
        <w:t>In issue stage, the instructions in reservation st</w:t>
      </w:r>
      <w:r w:rsidR="00496727">
        <w:t>ation which has source operands</w:t>
      </w:r>
      <w:r>
        <w:t xml:space="preserve"> ready will be delivered into </w:t>
      </w:r>
      <w:r w:rsidR="006D06C1">
        <w:t>functional unit correspondingly</w:t>
      </w:r>
    </w:p>
    <w:p w:rsidR="005C1BEA" w:rsidRDefault="00A80F56" w:rsidP="005C1BEA">
      <w:pPr>
        <w:pStyle w:val="3"/>
      </w:pPr>
      <w:bookmarkStart w:id="94" w:name="_Toc494730967"/>
      <w:r>
        <w:rPr>
          <w:rFonts w:hint="cs"/>
        </w:rPr>
        <w:t>Introductio</w:t>
      </w:r>
      <w:r w:rsidR="005C1BEA">
        <w:rPr>
          <w:rFonts w:hint="cs"/>
        </w:rPr>
        <w:t>n</w:t>
      </w:r>
      <w:bookmarkEnd w:id="94"/>
    </w:p>
    <w:p w:rsidR="005C1BEA" w:rsidRDefault="005C1BEA" w:rsidP="00486BB1">
      <w:pPr>
        <w:ind w:firstLine="420"/>
      </w:pPr>
      <w:r>
        <w:t>Instruction schedule unit is the main function unit in issue stage, and is critical to the performance of superscalar microarchitecture.</w:t>
      </w:r>
      <w:r w:rsidR="00DE4452">
        <w:t xml:space="preserve"> Issue stage buffers the renamed instructions and selects instructions for execution based on the availability of their source operands.</w:t>
      </w:r>
    </w:p>
    <w:p w:rsidR="00486BB1" w:rsidRPr="0031607B" w:rsidRDefault="00486BB1" w:rsidP="00486BB1">
      <w:pPr>
        <w:ind w:firstLine="420"/>
      </w:pPr>
      <w:r>
        <w:t xml:space="preserve">In Ace21064, IFU will fetch 8 instructions in one cycle (in common instruction stream), which we have introduced previously. Decode and rename stage have operation wide of 4 named as “machine width”. Due to the dependence between instructions, scheduler usually can’t issue 4 instructions into function unit in one cycle. In order to get the maximum parallelism of execution, this design use issue width in six, up to 6 instructions </w:t>
      </w:r>
      <w:r w:rsidRPr="00A07781">
        <w:rPr>
          <w:color w:val="FF0000"/>
        </w:rPr>
        <w:t>can</w:t>
      </w:r>
      <w:r>
        <w:t xml:space="preserve"> be selected for execution every cycle.</w:t>
      </w:r>
    </w:p>
    <w:p w:rsidR="00170A74" w:rsidRPr="005C1BEA" w:rsidRDefault="00170A74" w:rsidP="005C1BEA"/>
    <w:p w:rsidR="00577DBD" w:rsidRDefault="00FF161C" w:rsidP="00A80F56">
      <w:r>
        <w:t>32-entry scheduler</w:t>
      </w:r>
      <w:r w:rsidR="00E36D8F">
        <w:t>.</w:t>
      </w:r>
    </w:p>
    <w:p w:rsidR="00F941D7" w:rsidRDefault="00F941D7" w:rsidP="00A80F56">
      <w:r>
        <w:t xml:space="preserve">Two </w:t>
      </w:r>
      <w:r w:rsidR="00CF658B">
        <w:t>main steps</w:t>
      </w:r>
      <w:r>
        <w:t xml:space="preserve"> used in issue stage in ISU. They are wakeup and select, the features in wak</w:t>
      </w:r>
      <w:r w:rsidR="00CF658B">
        <w:t>eup and select stages are shown</w:t>
      </w:r>
      <w:r>
        <w:t xml:space="preserve"> below:</w:t>
      </w:r>
    </w:p>
    <w:p w:rsidR="00F941D7" w:rsidRDefault="00F941D7" w:rsidP="00F941D7">
      <w:pPr>
        <w:pStyle w:val="ad"/>
        <w:numPr>
          <w:ilvl w:val="0"/>
          <w:numId w:val="29"/>
        </w:numPr>
        <w:ind w:firstLineChars="0"/>
      </w:pPr>
      <w:r>
        <w:t>Wakeup</w:t>
      </w:r>
    </w:p>
    <w:p w:rsidR="00FF161C" w:rsidRDefault="00FF161C" w:rsidP="00A80F56">
      <w:r>
        <w:t>Speculative wakeup</w:t>
      </w:r>
      <w:r w:rsidR="003567AB" w:rsidRPr="007254D2">
        <w:rPr>
          <w:color w:val="FF0000"/>
        </w:rPr>
        <w:t>(</w:t>
      </w:r>
      <w:r w:rsidR="00AD32FA">
        <w:rPr>
          <w:color w:val="FF0000"/>
        </w:rPr>
        <w:t xml:space="preserve">In reversion </w:t>
      </w:r>
      <w:r w:rsidR="003567AB" w:rsidRPr="007254D2">
        <w:rPr>
          <w:color w:val="FF0000"/>
        </w:rPr>
        <w:t>0 there is no speculative wakeup)</w:t>
      </w:r>
    </w:p>
    <w:p w:rsidR="00A07781" w:rsidRDefault="00FF161C" w:rsidP="00A80F56">
      <w:r>
        <w:tab/>
        <w:t>One cycle execute instruction: wakeup and select in one cycle, to make RAW dependency instruction can be executed back to back</w:t>
      </w:r>
      <w:r w:rsidR="00F941D7">
        <w:t xml:space="preserve">; </w:t>
      </w:r>
    </w:p>
    <w:p w:rsidR="00FF161C" w:rsidRDefault="00334666" w:rsidP="00A07781">
      <w:pPr>
        <w:ind w:firstLine="360"/>
      </w:pPr>
      <w:r>
        <w:t>Multi-</w:t>
      </w:r>
      <w:r w:rsidR="00FF161C">
        <w:t>cycle execute instruction: delayed wakeup strategy</w:t>
      </w:r>
      <w:r w:rsidR="00F941D7">
        <w:t>, only when their data is actually produced, for example load instruction.</w:t>
      </w:r>
    </w:p>
    <w:p w:rsidR="00F941D7" w:rsidRDefault="00B02CAE" w:rsidP="00B02CAE">
      <w:pPr>
        <w:pStyle w:val="ad"/>
        <w:numPr>
          <w:ilvl w:val="0"/>
          <w:numId w:val="29"/>
        </w:numPr>
        <w:ind w:firstLineChars="0"/>
      </w:pPr>
      <w:r>
        <w:t>Select</w:t>
      </w:r>
    </w:p>
    <w:p w:rsidR="00B02CAE" w:rsidRDefault="00B02CAE" w:rsidP="00B02CAE"/>
    <w:p w:rsidR="00FF161C" w:rsidRDefault="00FF161C" w:rsidP="00A80F56">
      <w:r w:rsidRPr="00557C77">
        <w:rPr>
          <w:color w:val="FF0000"/>
        </w:rPr>
        <w:t>Instruction replay</w:t>
      </w:r>
      <w:r w:rsidR="00577DBD">
        <w:t xml:space="preserve"> </w:t>
      </w:r>
      <w:r w:rsidR="00674426">
        <w:t>(replay queue based replay is used)</w:t>
      </w:r>
    </w:p>
    <w:p w:rsidR="00FF161C" w:rsidRDefault="00FF161C" w:rsidP="00A80F56">
      <w:r>
        <w:t>Several function unit share the same reservation station, combined with centralized and distributed reservation station are used.</w:t>
      </w:r>
    </w:p>
    <w:p w:rsidR="00FF161C" w:rsidRDefault="00FF161C" w:rsidP="00A80F56">
      <w:r>
        <w:t>Non-data-capture architecture</w:t>
      </w:r>
      <w:r w:rsidR="00577DBD">
        <w:t xml:space="preserve"> </w:t>
      </w:r>
      <w:r>
        <w:t>(read source data after instruction was selected in reservation station) is used</w:t>
      </w:r>
    </w:p>
    <w:p w:rsidR="00FF161C" w:rsidRDefault="00FF161C" w:rsidP="00A80F56">
      <w:r>
        <w:t>Compresse</w:t>
      </w:r>
      <w:r w:rsidR="00FD0E50">
        <w:t>d reservation station is used</w:t>
      </w:r>
      <w:r>
        <w:t>.</w:t>
      </w:r>
    </w:p>
    <w:p w:rsidR="00B02CAE" w:rsidRDefault="00B02CAE" w:rsidP="00A80F56"/>
    <w:p w:rsidR="00A06EA9" w:rsidRDefault="00A06EA9" w:rsidP="00A80F56">
      <w:r>
        <w:t xml:space="preserve">Considering the issue width of six, the physical register file should have read port count 2*(issue width) to support </w:t>
      </w:r>
      <w:r w:rsidR="00680E3D">
        <w:t>six instructions execution in one cycle.</w:t>
      </w:r>
    </w:p>
    <w:p w:rsidR="00B02CAE" w:rsidRDefault="00243495" w:rsidP="002748D2">
      <w:pPr>
        <w:jc w:val="center"/>
      </w:pPr>
      <w:r>
        <w:object w:dxaOrig="9133" w:dyaOrig="7765">
          <v:shape id="_x0000_i1034" type="#_x0000_t75" style="width:456.9pt;height:387.7pt" o:ole="">
            <v:imagedata r:id="rId28" o:title=""/>
          </v:shape>
          <o:OLEObject Type="Embed" ProgID="Visio.Drawing.15" ShapeID="_x0000_i1034" DrawAspect="Content" ObjectID="_1568664005" r:id="rId29"/>
        </w:object>
      </w:r>
    </w:p>
    <w:p w:rsidR="003C708A" w:rsidRDefault="003C708A" w:rsidP="003C708A">
      <w:pPr>
        <w:pStyle w:val="3"/>
      </w:pPr>
      <w:bookmarkStart w:id="95" w:name="_Toc494730968"/>
      <w:r>
        <w:t>Feature</w:t>
      </w:r>
      <w:r w:rsidR="001E6FEA">
        <w:t>s</w:t>
      </w:r>
      <w:bookmarkEnd w:id="95"/>
    </w:p>
    <w:p w:rsidR="004B3EF5" w:rsidRDefault="004B3EF5" w:rsidP="004B3EF5">
      <w:r>
        <w:t>Reservation station entry data:</w:t>
      </w:r>
    </w:p>
    <w:tbl>
      <w:tblPr>
        <w:tblStyle w:val="ab"/>
        <w:tblW w:w="0" w:type="auto"/>
        <w:tblLook w:val="04A0" w:firstRow="1" w:lastRow="0" w:firstColumn="1" w:lastColumn="0" w:noHBand="0" w:noVBand="1"/>
      </w:tblPr>
      <w:tblGrid>
        <w:gridCol w:w="1423"/>
        <w:gridCol w:w="1423"/>
        <w:gridCol w:w="1423"/>
        <w:gridCol w:w="1423"/>
        <w:gridCol w:w="1423"/>
        <w:gridCol w:w="1423"/>
        <w:gridCol w:w="1424"/>
      </w:tblGrid>
      <w:tr w:rsidR="004B3EF5" w:rsidTr="00C5538A">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3" w:type="dxa"/>
            <w:tcBorders>
              <w:bottom w:val="single" w:sz="4" w:space="0" w:color="auto"/>
            </w:tcBorders>
          </w:tcPr>
          <w:p w:rsidR="004B3EF5" w:rsidRDefault="004B3EF5" w:rsidP="004B3EF5"/>
        </w:tc>
        <w:tc>
          <w:tcPr>
            <w:tcW w:w="1424" w:type="dxa"/>
            <w:tcBorders>
              <w:bottom w:val="single" w:sz="4" w:space="0" w:color="auto"/>
            </w:tcBorders>
          </w:tcPr>
          <w:p w:rsidR="004B3EF5" w:rsidRDefault="004B3EF5" w:rsidP="004B3EF5"/>
        </w:tc>
      </w:tr>
      <w:tr w:rsidR="004B3EF5" w:rsidTr="00C5538A">
        <w:tc>
          <w:tcPr>
            <w:tcW w:w="1423" w:type="dxa"/>
            <w:tcBorders>
              <w:top w:val="single" w:sz="4" w:space="0" w:color="auto"/>
            </w:tcBorders>
          </w:tcPr>
          <w:p w:rsidR="004B3EF5" w:rsidRDefault="004B3EF5" w:rsidP="004B3EF5">
            <w:r>
              <w:t>Instr.Issued</w:t>
            </w:r>
          </w:p>
        </w:tc>
        <w:tc>
          <w:tcPr>
            <w:tcW w:w="1423" w:type="dxa"/>
            <w:tcBorders>
              <w:top w:val="single" w:sz="4" w:space="0" w:color="auto"/>
            </w:tcBorders>
          </w:tcPr>
          <w:p w:rsidR="004B3EF5" w:rsidRDefault="004B3EF5" w:rsidP="004B3EF5">
            <w:r>
              <w:t>Instr.Valid</w:t>
            </w:r>
          </w:p>
        </w:tc>
        <w:tc>
          <w:tcPr>
            <w:tcW w:w="1423" w:type="dxa"/>
            <w:tcBorders>
              <w:top w:val="single" w:sz="4" w:space="0" w:color="auto"/>
            </w:tcBorders>
          </w:tcPr>
          <w:p w:rsidR="004B3EF5" w:rsidRDefault="004B3EF5" w:rsidP="004B3EF5">
            <w:r>
              <w:t>Rs1.Valid</w:t>
            </w:r>
          </w:p>
        </w:tc>
        <w:tc>
          <w:tcPr>
            <w:tcW w:w="1423" w:type="dxa"/>
            <w:tcBorders>
              <w:top w:val="single" w:sz="4" w:space="0" w:color="auto"/>
            </w:tcBorders>
          </w:tcPr>
          <w:p w:rsidR="004B3EF5" w:rsidRDefault="004B3EF5" w:rsidP="004B3EF5">
            <w:r>
              <w:t>Rs1</w:t>
            </w:r>
          </w:p>
        </w:tc>
        <w:tc>
          <w:tcPr>
            <w:tcW w:w="1423" w:type="dxa"/>
            <w:tcBorders>
              <w:top w:val="single" w:sz="4" w:space="0" w:color="auto"/>
            </w:tcBorders>
          </w:tcPr>
          <w:p w:rsidR="004B3EF5" w:rsidRDefault="004B3EF5" w:rsidP="004B3EF5">
            <w:r>
              <w:t>Rs2.Valid</w:t>
            </w:r>
          </w:p>
        </w:tc>
        <w:tc>
          <w:tcPr>
            <w:tcW w:w="1423" w:type="dxa"/>
            <w:tcBorders>
              <w:top w:val="single" w:sz="4" w:space="0" w:color="auto"/>
            </w:tcBorders>
          </w:tcPr>
          <w:p w:rsidR="004B3EF5" w:rsidRDefault="004B3EF5" w:rsidP="004B3EF5">
            <w:r>
              <w:t>Rs2</w:t>
            </w:r>
          </w:p>
        </w:tc>
        <w:tc>
          <w:tcPr>
            <w:tcW w:w="1424" w:type="dxa"/>
            <w:tcBorders>
              <w:top w:val="single" w:sz="4" w:space="0" w:color="auto"/>
            </w:tcBorders>
          </w:tcPr>
          <w:p w:rsidR="004B3EF5" w:rsidRDefault="004B3EF5" w:rsidP="004B3EF5">
            <w:r>
              <w:t>Rd</w:t>
            </w:r>
          </w:p>
        </w:tc>
      </w:tr>
    </w:tbl>
    <w:p w:rsidR="004B3EF5" w:rsidRPr="004B3EF5" w:rsidRDefault="004B3EF5" w:rsidP="004B3EF5"/>
    <w:p w:rsidR="00797E6D" w:rsidRDefault="001B0843" w:rsidP="00797E6D">
      <w:pPr>
        <w:pStyle w:val="2"/>
      </w:pPr>
      <w:r>
        <w:t xml:space="preserve"> </w:t>
      </w:r>
      <w:bookmarkStart w:id="96" w:name="_Toc494730969"/>
      <w:r w:rsidR="005A71D3">
        <w:t>Reservation Station</w:t>
      </w:r>
      <w:bookmarkEnd w:id="96"/>
    </w:p>
    <w:p w:rsidR="00797E6D" w:rsidRDefault="001E14B2" w:rsidP="008D0FF9">
      <w:pPr>
        <w:ind w:firstLine="420"/>
      </w:pPr>
      <w:r>
        <w:t xml:space="preserve">There are two reservation station existed in this design, </w:t>
      </w:r>
      <w:r w:rsidR="001B0843">
        <w:t>one for flow control, and simple function ALU like add shift etc. named “</w:t>
      </w:r>
      <w:r w:rsidR="008D0FF9">
        <w:t>RS0 (</w:t>
      </w:r>
      <w:r w:rsidR="001B0843">
        <w:t>reservation station0</w:t>
      </w:r>
      <w:r w:rsidR="008D0FF9">
        <w:t>)</w:t>
      </w:r>
      <w:r w:rsidR="001B0843">
        <w:t>”, and the other keeps the instructions of load store and complicated calculation, like divide and multiply.</w:t>
      </w:r>
      <w:r w:rsidR="00E40ED5">
        <w:t xml:space="preserve"> Named “</w:t>
      </w:r>
      <w:r w:rsidR="008D0FF9">
        <w:t>RS1 (</w:t>
      </w:r>
      <w:r w:rsidR="00E40ED5">
        <w:t>reservation station1</w:t>
      </w:r>
      <w:r w:rsidR="008D0FF9">
        <w:t>)</w:t>
      </w:r>
      <w:r w:rsidR="00E40ED5">
        <w:t>”</w:t>
      </w:r>
      <w:r w:rsidR="008D0FF9">
        <w:t xml:space="preserve">. </w:t>
      </w:r>
      <w:r w:rsidR="005B34BE" w:rsidRPr="005B34BE">
        <w:rPr>
          <w:color w:val="FF0000"/>
        </w:rPr>
        <w:t>For current design there are 16 entries in RS0 and 16 entries in RS1</w:t>
      </w:r>
      <w:r w:rsidR="005B34BE">
        <w:t xml:space="preserve">. In dispatch stage, the dispatch (allocation) logic </w:t>
      </w:r>
      <w:r w:rsidR="005A71D3">
        <w:t xml:space="preserve">receives the information of 4 </w:t>
      </w:r>
      <w:r w:rsidR="005A71D3">
        <w:lastRenderedPageBreak/>
        <w:t xml:space="preserve">instructions from register renaming stage, </w:t>
      </w:r>
      <w:r w:rsidR="00AA2C57">
        <w:t>write instruction data (source register index, and some control information, see RS entry consistence details) into different RSs by different instruction type.</w:t>
      </w:r>
    </w:p>
    <w:p w:rsidR="002E5572" w:rsidRDefault="002E5572" w:rsidP="002E5572">
      <w:pPr>
        <w:pStyle w:val="3"/>
      </w:pPr>
      <w:bookmarkStart w:id="97" w:name="_Toc494730970"/>
      <w:r>
        <w:t>Signals</w:t>
      </w:r>
      <w:bookmarkEnd w:id="97"/>
    </w:p>
    <w:p w:rsidR="002E5572" w:rsidRDefault="002E5572" w:rsidP="002E5572">
      <w:pPr>
        <w:pStyle w:val="ae"/>
        <w:keepNext/>
        <w:jc w:val="center"/>
      </w:pPr>
      <w:bookmarkStart w:id="98" w:name="_Toc494731017"/>
      <w:r>
        <w:t xml:space="preserve">Table </w:t>
      </w:r>
      <w:fldSimple w:instr=" STYLEREF 1 \s ">
        <w:r w:rsidR="0006312F">
          <w:rPr>
            <w:noProof/>
          </w:rPr>
          <w:t>6</w:t>
        </w:r>
      </w:fldSimple>
      <w:r w:rsidR="004A0998">
        <w:noBreakHyphen/>
      </w:r>
      <w:fldSimple w:instr=" SEQ Table \* ARABIC \s 1 ">
        <w:r w:rsidR="0006312F">
          <w:rPr>
            <w:noProof/>
          </w:rPr>
          <w:t>1</w:t>
        </w:r>
      </w:fldSimple>
      <w:r>
        <w:t xml:space="preserve"> </w:t>
      </w:r>
      <w:r w:rsidR="00CD7CA1">
        <w:t>reservation station</w:t>
      </w:r>
      <w:r w:rsidR="005E61E6">
        <w:t>h</w:t>
      </w:r>
      <w:r>
        <w:t xml:space="preserve"> port signals</w:t>
      </w:r>
      <w:bookmarkEnd w:id="98"/>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1"/>
        <w:gridCol w:w="1207"/>
        <w:gridCol w:w="901"/>
        <w:gridCol w:w="6053"/>
      </w:tblGrid>
      <w:tr w:rsidR="002E5572" w:rsidTr="00C64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bottom w:val="none" w:sz="0" w:space="0" w:color="auto"/>
            </w:tcBorders>
          </w:tcPr>
          <w:p w:rsidR="002E5572" w:rsidRPr="001B00F5" w:rsidRDefault="002E5572" w:rsidP="00C64297">
            <w:pPr>
              <w:jc w:val="center"/>
              <w:rPr>
                <w:lang w:eastAsia="zh-CN"/>
              </w:rPr>
            </w:pPr>
            <w:r w:rsidRPr="001B00F5">
              <w:rPr>
                <w:rFonts w:hint="cs"/>
                <w:lang w:eastAsia="zh-CN"/>
              </w:rPr>
              <w:t>P</w:t>
            </w:r>
            <w:r w:rsidRPr="001B00F5">
              <w:rPr>
                <w:lang w:eastAsia="zh-CN"/>
              </w:rPr>
              <w:t>ort</w:t>
            </w:r>
          </w:p>
        </w:tc>
        <w:tc>
          <w:tcPr>
            <w:tcW w:w="606"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irection</w:t>
            </w:r>
          </w:p>
        </w:tc>
        <w:tc>
          <w:tcPr>
            <w:tcW w:w="452"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W</w:t>
            </w:r>
            <w:r w:rsidRPr="001B00F5">
              <w:rPr>
                <w:lang w:eastAsia="zh-CN"/>
              </w:rPr>
              <w:t>idth</w:t>
            </w:r>
          </w:p>
        </w:tc>
        <w:tc>
          <w:tcPr>
            <w:tcW w:w="3038"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Borders>
              <w:top w:val="none" w:sz="0" w:space="0" w:color="auto"/>
              <w:bottom w:val="none" w:sz="0" w:space="0" w:color="auto"/>
            </w:tcBorders>
          </w:tcPr>
          <w:p w:rsidR="002E5572" w:rsidRPr="001B00F5" w:rsidRDefault="002E5572" w:rsidP="00C64297">
            <w:pPr>
              <w:jc w:val="left"/>
              <w:rPr>
                <w:b w:val="0"/>
                <w:lang w:eastAsia="zh-CN"/>
              </w:rPr>
            </w:pPr>
            <w:r>
              <w:rPr>
                <w:b w:val="0"/>
                <w:lang w:eastAsia="zh-CN"/>
              </w:rPr>
              <w:t>clock</w:t>
            </w:r>
          </w:p>
        </w:tc>
        <w:tc>
          <w:tcPr>
            <w:tcW w:w="606" w:type="pct"/>
            <w:tcBorders>
              <w:top w:val="none" w:sz="0" w:space="0" w:color="auto"/>
              <w:bottom w:val="none" w:sz="0" w:space="0" w:color="auto"/>
            </w:tcBorders>
          </w:tcPr>
          <w:p w:rsidR="002E5572" w:rsidRPr="001B00F5" w:rsidRDefault="002E5572"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w:t>
            </w:r>
            <w:r w:rsidRPr="001B00F5">
              <w:rPr>
                <w:rFonts w:hint="eastAsia"/>
                <w:lang w:eastAsia="zh-CN"/>
              </w:rPr>
              <w:t>nput</w:t>
            </w:r>
          </w:p>
        </w:tc>
        <w:tc>
          <w:tcPr>
            <w:tcW w:w="452" w:type="pct"/>
            <w:tcBorders>
              <w:top w:val="none" w:sz="0" w:space="0" w:color="auto"/>
              <w:bottom w:val="none" w:sz="0" w:space="0" w:color="auto"/>
            </w:tcBorders>
          </w:tcPr>
          <w:p w:rsidR="002E5572" w:rsidRPr="001B00F5" w:rsidRDefault="002E5572"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sidRPr="001B00F5">
              <w:rPr>
                <w:rFonts w:hint="eastAsia"/>
                <w:lang w:eastAsia="zh-CN"/>
              </w:rPr>
              <w:t>1</w:t>
            </w:r>
          </w:p>
        </w:tc>
        <w:tc>
          <w:tcPr>
            <w:tcW w:w="3038" w:type="pct"/>
            <w:tcBorders>
              <w:top w:val="none" w:sz="0" w:space="0" w:color="auto"/>
              <w:bottom w:val="none" w:sz="0" w:space="0" w:color="auto"/>
            </w:tcBorders>
          </w:tcPr>
          <w:p w:rsidR="002E5572" w:rsidRPr="001B00F5"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system clock</w:t>
            </w:r>
          </w:p>
        </w:tc>
      </w:tr>
      <w:tr w:rsidR="002E5572" w:rsidTr="00C64297">
        <w:tc>
          <w:tcPr>
            <w:cnfStyle w:val="001000000000" w:firstRow="0" w:lastRow="0" w:firstColumn="1" w:lastColumn="0" w:oddVBand="0" w:evenVBand="0" w:oddHBand="0" w:evenHBand="0" w:firstRowFirstColumn="0" w:firstRowLastColumn="0" w:lastRowFirstColumn="0" w:lastRowLastColumn="0"/>
            <w:tcW w:w="904" w:type="pct"/>
          </w:tcPr>
          <w:p w:rsidR="002E5572" w:rsidRPr="001B00F5" w:rsidRDefault="002E5572" w:rsidP="00C64297">
            <w:pPr>
              <w:jc w:val="left"/>
              <w:rPr>
                <w:b w:val="0"/>
                <w:lang w:eastAsia="zh-CN"/>
              </w:rPr>
            </w:pPr>
            <w:r>
              <w:rPr>
                <w:b w:val="0"/>
                <w:lang w:eastAsia="zh-CN"/>
              </w:rPr>
              <w:t>reset_n</w:t>
            </w:r>
          </w:p>
        </w:tc>
        <w:tc>
          <w:tcPr>
            <w:tcW w:w="606" w:type="pct"/>
          </w:tcPr>
          <w:p w:rsidR="002E5572" w:rsidRPr="001B00F5" w:rsidRDefault="002E557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E5572" w:rsidRPr="001B00F5" w:rsidRDefault="002E557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2E5572" w:rsidRPr="001B00F5"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system reset low active</w:t>
            </w: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2E5572" w:rsidRDefault="0004187F" w:rsidP="00C64297">
            <w:pPr>
              <w:jc w:val="left"/>
              <w:rPr>
                <w:b w:val="0"/>
                <w:lang w:eastAsia="zh-CN"/>
              </w:rPr>
            </w:pPr>
            <w:r>
              <w:rPr>
                <w:b w:val="0"/>
                <w:lang w:eastAsia="zh-CN"/>
              </w:rPr>
              <w:t>inst0</w:t>
            </w:r>
            <w:r w:rsidR="00331C78">
              <w:rPr>
                <w:b w:val="0"/>
                <w:lang w:eastAsia="zh-CN"/>
              </w:rPr>
              <w:t>_</w:t>
            </w:r>
            <w:r w:rsidR="002E5572">
              <w:rPr>
                <w:b w:val="0"/>
                <w:lang w:eastAsia="zh-CN"/>
              </w:rPr>
              <w:t>pack</w:t>
            </w:r>
            <w:r w:rsidR="00331C78">
              <w:rPr>
                <w:b w:val="0"/>
                <w:lang w:eastAsia="zh-CN"/>
              </w:rPr>
              <w:t>age</w:t>
            </w:r>
            <w:r w:rsidR="002668B3">
              <w:rPr>
                <w:b w:val="0"/>
                <w:lang w:eastAsia="zh-CN"/>
              </w:rPr>
              <w:t>[0]</w:t>
            </w:r>
          </w:p>
        </w:tc>
        <w:tc>
          <w:tcPr>
            <w:tcW w:w="606" w:type="pct"/>
          </w:tcPr>
          <w:p w:rsidR="002E5572" w:rsidRDefault="002668B3"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2E5572" w:rsidRPr="001B00F5" w:rsidRDefault="002668B3" w:rsidP="00C64297">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2E5572" w:rsidRPr="001B00F5" w:rsidRDefault="002668B3" w:rsidP="00C64297">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 0 valid flag</w:t>
            </w:r>
          </w:p>
        </w:tc>
      </w:tr>
      <w:tr w:rsidR="002E5572" w:rsidTr="00C64297">
        <w:tc>
          <w:tcPr>
            <w:cnfStyle w:val="001000000000" w:firstRow="0" w:lastRow="0" w:firstColumn="1" w:lastColumn="0" w:oddVBand="0" w:evenVBand="0" w:oddHBand="0" w:evenHBand="0" w:firstRowFirstColumn="0" w:firstRowLastColumn="0" w:lastRowFirstColumn="0" w:lastRowLastColumn="0"/>
            <w:tcW w:w="904" w:type="pct"/>
          </w:tcPr>
          <w:p w:rsidR="002E5572" w:rsidRDefault="0004187F" w:rsidP="00C64297">
            <w:pPr>
              <w:jc w:val="left"/>
              <w:rPr>
                <w:b w:val="0"/>
                <w:lang w:eastAsia="zh-CN"/>
              </w:rPr>
            </w:pPr>
            <w:r>
              <w:rPr>
                <w:b w:val="0"/>
                <w:lang w:eastAsia="zh-CN"/>
              </w:rPr>
              <w:t>Inst0_package[1]</w:t>
            </w:r>
          </w:p>
        </w:tc>
        <w:tc>
          <w:tcPr>
            <w:tcW w:w="606" w:type="pct"/>
          </w:tcPr>
          <w:p w:rsidR="002E5572" w:rsidRDefault="00940D2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2E5572" w:rsidRDefault="00940D22" w:rsidP="00C64297">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2E5572" w:rsidRDefault="00940D22" w:rsidP="00C64297">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is simple ALU instruction flag</w:t>
            </w: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r>
              <w:rPr>
                <w:b w:val="0"/>
                <w:lang w:eastAsia="zh-CN"/>
              </w:rPr>
              <w:t>Inst0_package[2]</w:t>
            </w: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Instruction0 is complex ALU instruction flag</w:t>
            </w:r>
          </w:p>
        </w:tc>
      </w:tr>
      <w:tr w:rsidR="00940D22" w:rsidTr="00C64297">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r>
              <w:rPr>
                <w:b w:val="0"/>
                <w:lang w:eastAsia="zh-CN"/>
              </w:rPr>
              <w:t>Inst0_package[3]</w:t>
            </w:r>
          </w:p>
        </w:tc>
        <w:tc>
          <w:tcPr>
            <w:tcW w:w="606"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input</w:t>
            </w:r>
          </w:p>
        </w:tc>
        <w:tc>
          <w:tcPr>
            <w:tcW w:w="452"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1</w:t>
            </w:r>
          </w:p>
        </w:tc>
        <w:tc>
          <w:tcPr>
            <w:tcW w:w="3038" w:type="pct"/>
          </w:tcPr>
          <w:p w:rsidR="00940D22" w:rsidRDefault="00940D22" w:rsidP="00940D22">
            <w:pPr>
              <w:jc w:val="left"/>
              <w:cnfStyle w:val="000000000000" w:firstRow="0" w:lastRow="0" w:firstColumn="0" w:lastColumn="0" w:oddVBand="0" w:evenVBand="0" w:oddHBand="0" w:evenHBand="0" w:firstRowFirstColumn="0" w:firstRowLastColumn="0" w:lastRowFirstColumn="0" w:lastRowLastColumn="0"/>
              <w:rPr>
                <w:lang w:eastAsia="zh-CN"/>
              </w:rPr>
            </w:pPr>
            <w:r>
              <w:rPr>
                <w:lang w:eastAsia="zh-CN"/>
              </w:rPr>
              <w:t>Instruction0 is simple branch instruction flag</w:t>
            </w: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r>
              <w:rPr>
                <w:b w:val="0"/>
                <w:lang w:eastAsia="zh-CN"/>
              </w:rPr>
              <w:t>Inst0_package[4]</w:t>
            </w: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input</w:t>
            </w: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r>
              <w:rPr>
                <w:lang w:eastAsia="zh-CN"/>
              </w:rPr>
              <w:t>1</w:t>
            </w: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r>
              <w:rPr>
                <w:lang w:eastAsia="zh-CN"/>
              </w:rPr>
              <w:t>Instruction0 is simple memory access instruction flag</w:t>
            </w:r>
          </w:p>
        </w:tc>
      </w:tr>
      <w:tr w:rsidR="00940D22" w:rsidTr="00C64297">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452"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3038" w:type="pct"/>
          </w:tcPr>
          <w:p w:rsidR="00940D22" w:rsidRDefault="00940D22" w:rsidP="00940D2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940D22" w:rsidTr="00C64297">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452" w:type="pct"/>
          </w:tcPr>
          <w:p w:rsidR="00940D22" w:rsidRDefault="00940D22" w:rsidP="00940D22">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3038" w:type="pct"/>
          </w:tcPr>
          <w:p w:rsidR="00940D22" w:rsidRDefault="00940D22" w:rsidP="00940D22">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940D2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tcPr>
          <w:p w:rsidR="00940D22" w:rsidRDefault="00940D22" w:rsidP="00940D22">
            <w:pPr>
              <w:jc w:val="left"/>
              <w:rPr>
                <w:b w:val="0"/>
                <w:lang w:eastAsia="zh-CN"/>
              </w:rPr>
            </w:pPr>
          </w:p>
        </w:tc>
        <w:tc>
          <w:tcPr>
            <w:tcW w:w="606"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452" w:type="pct"/>
          </w:tcPr>
          <w:p w:rsidR="00940D22" w:rsidRDefault="00940D22" w:rsidP="00940D22">
            <w:pPr>
              <w:jc w:val="center"/>
              <w:cnfStyle w:val="000000100000" w:firstRow="0" w:lastRow="0" w:firstColumn="0" w:lastColumn="0" w:oddVBand="0" w:evenVBand="0" w:oddHBand="1" w:evenHBand="0" w:firstRowFirstColumn="0" w:firstRowLastColumn="0" w:lastRowFirstColumn="0" w:lastRowLastColumn="0"/>
              <w:rPr>
                <w:lang w:eastAsia="zh-CN"/>
              </w:rPr>
            </w:pPr>
          </w:p>
        </w:tc>
        <w:tc>
          <w:tcPr>
            <w:tcW w:w="3038" w:type="pct"/>
          </w:tcPr>
          <w:p w:rsidR="00940D22" w:rsidRDefault="00940D22" w:rsidP="00940D22">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940D22" w:rsidTr="00C64297">
        <w:tc>
          <w:tcPr>
            <w:cnfStyle w:val="001000000000" w:firstRow="0" w:lastRow="0" w:firstColumn="1" w:lastColumn="0" w:oddVBand="0" w:evenVBand="0" w:oddHBand="0" w:evenHBand="0" w:firstRowFirstColumn="0" w:firstRowLastColumn="0" w:lastRowFirstColumn="0" w:lastRowLastColumn="0"/>
            <w:tcW w:w="5000" w:type="pct"/>
            <w:gridSpan w:val="4"/>
          </w:tcPr>
          <w:p w:rsidR="00940D22" w:rsidRDefault="00940D22" w:rsidP="00940D22">
            <w:pPr>
              <w:tabs>
                <w:tab w:val="left" w:pos="2236"/>
              </w:tabs>
              <w:jc w:val="left"/>
              <w:rPr>
                <w:lang w:eastAsia="zh-CN"/>
              </w:rPr>
            </w:pPr>
          </w:p>
        </w:tc>
      </w:tr>
    </w:tbl>
    <w:p w:rsidR="002E5572" w:rsidRPr="00A474FD" w:rsidRDefault="002E5572" w:rsidP="002E5572"/>
    <w:p w:rsidR="002E5572" w:rsidRDefault="002E5572" w:rsidP="002E5572">
      <w:pPr>
        <w:pStyle w:val="3"/>
      </w:pPr>
      <w:bookmarkStart w:id="99" w:name="_Toc494730971"/>
      <w:r>
        <w:t>S</w:t>
      </w:r>
      <w:r>
        <w:rPr>
          <w:rFonts w:hint="cs"/>
        </w:rPr>
        <w:t>ub</w:t>
      </w:r>
      <w:r>
        <w:t>modules</w:t>
      </w:r>
      <w:bookmarkEnd w:id="99"/>
    </w:p>
    <w:p w:rsidR="002E5572" w:rsidRDefault="002E5572" w:rsidP="002E5572">
      <w:pPr>
        <w:pStyle w:val="ae"/>
        <w:keepNext/>
        <w:jc w:val="center"/>
      </w:pPr>
      <w:bookmarkStart w:id="100" w:name="_Toc494731018"/>
      <w:r>
        <w:t xml:space="preserve">Table </w:t>
      </w:r>
      <w:fldSimple w:instr=" STYLEREF 1 \s ">
        <w:r w:rsidR="0006312F">
          <w:rPr>
            <w:noProof/>
          </w:rPr>
          <w:t>6</w:t>
        </w:r>
      </w:fldSimple>
      <w:r w:rsidR="004A0998">
        <w:noBreakHyphen/>
      </w:r>
      <w:fldSimple w:instr=" SEQ Table \* ARABIC \s 1 ">
        <w:r w:rsidR="0006312F">
          <w:rPr>
            <w:noProof/>
          </w:rPr>
          <w:t>2</w:t>
        </w:r>
      </w:fldSimple>
      <w:r>
        <w:t xml:space="preserve"> ace_rename sub-modules</w:t>
      </w:r>
      <w:bookmarkEnd w:id="100"/>
    </w:p>
    <w:tbl>
      <w:tblPr>
        <w:tblStyle w:val="2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7784"/>
      </w:tblGrid>
      <w:tr w:rsidR="002E5572" w:rsidTr="00C642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bottom w:val="none" w:sz="0" w:space="0" w:color="auto"/>
            </w:tcBorders>
          </w:tcPr>
          <w:p w:rsidR="002E5572" w:rsidRPr="001B00F5" w:rsidRDefault="002E5572" w:rsidP="00C64297">
            <w:pPr>
              <w:jc w:val="center"/>
              <w:rPr>
                <w:lang w:eastAsia="zh-CN"/>
              </w:rPr>
            </w:pPr>
            <w:r>
              <w:rPr>
                <w:lang w:eastAsia="zh-CN"/>
              </w:rPr>
              <w:t>Module Name</w:t>
            </w:r>
          </w:p>
        </w:tc>
        <w:tc>
          <w:tcPr>
            <w:tcW w:w="3907" w:type="pct"/>
            <w:tcBorders>
              <w:bottom w:val="none" w:sz="0" w:space="0" w:color="auto"/>
            </w:tcBorders>
          </w:tcPr>
          <w:p w:rsidR="002E5572" w:rsidRPr="001B00F5" w:rsidRDefault="002E5572" w:rsidP="00C64297">
            <w:pPr>
              <w:jc w:val="center"/>
              <w:cnfStyle w:val="100000000000" w:firstRow="1" w:lastRow="0" w:firstColumn="0" w:lastColumn="0" w:oddVBand="0" w:evenVBand="0" w:oddHBand="0" w:evenHBand="0" w:firstRowFirstColumn="0" w:firstRowLastColumn="0" w:lastRowFirstColumn="0" w:lastRowLastColumn="0"/>
              <w:rPr>
                <w:lang w:eastAsia="zh-CN"/>
              </w:rPr>
            </w:pPr>
            <w:r w:rsidRPr="001B00F5">
              <w:rPr>
                <w:rFonts w:hint="cs"/>
                <w:lang w:eastAsia="zh-CN"/>
              </w:rPr>
              <w:t>D</w:t>
            </w:r>
            <w:r w:rsidRPr="001B00F5">
              <w:rPr>
                <w:lang w:eastAsia="zh-CN"/>
              </w:rPr>
              <w:t>escription</w:t>
            </w: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jc w:val="left"/>
              <w:rPr>
                <w:b w:val="0"/>
                <w:lang w:eastAsia="zh-CN"/>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jc w:val="left"/>
              <w:rPr>
                <w:b w:val="0"/>
                <w:lang w:eastAsia="zh-CN"/>
              </w:rPr>
            </w:pPr>
          </w:p>
        </w:tc>
        <w:tc>
          <w:tcPr>
            <w:tcW w:w="3907" w:type="pct"/>
          </w:tcPr>
          <w:p w:rsidR="002E5572" w:rsidRPr="001B00F5"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jc w:val="left"/>
              <w:rPr>
                <w:b w:val="0"/>
                <w:lang w:eastAsia="zh-CN"/>
              </w:rPr>
            </w:pPr>
          </w:p>
        </w:tc>
        <w:tc>
          <w:tcPr>
            <w:tcW w:w="3907" w:type="pct"/>
          </w:tcPr>
          <w:p w:rsidR="002E5572" w:rsidRPr="001B00F5"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rPr>
                <w:b w:val="0"/>
              </w:rPr>
            </w:pPr>
          </w:p>
        </w:tc>
        <w:tc>
          <w:tcPr>
            <w:tcW w:w="3907" w:type="pct"/>
          </w:tcPr>
          <w:p w:rsidR="002E5572" w:rsidRPr="001B00F5"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Pr="00AF7531" w:rsidRDefault="002E5572" w:rsidP="00C64297">
            <w:pPr>
              <w:rPr>
                <w:b w:val="0"/>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r w:rsidR="002E5572" w:rsidTr="00C64297">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000000" w:firstRow="0" w:lastRow="0" w:firstColumn="0" w:lastColumn="0" w:oddVBand="0" w:evenVBand="0" w:oddHBand="0" w:evenHBand="0" w:firstRowFirstColumn="0" w:firstRowLastColumn="0" w:lastRowFirstColumn="0" w:lastRowLastColumn="0"/>
              <w:rPr>
                <w:lang w:eastAsia="zh-CN"/>
              </w:rPr>
            </w:pPr>
          </w:p>
        </w:tc>
      </w:tr>
      <w:tr w:rsidR="002E5572" w:rsidTr="00C642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Pr>
          <w:p w:rsidR="002E5572" w:rsidRDefault="002E5572" w:rsidP="00C64297">
            <w:pPr>
              <w:rPr>
                <w:b w:val="0"/>
              </w:rPr>
            </w:pPr>
          </w:p>
        </w:tc>
        <w:tc>
          <w:tcPr>
            <w:tcW w:w="3907" w:type="pct"/>
          </w:tcPr>
          <w:p w:rsidR="002E5572" w:rsidRDefault="002E5572" w:rsidP="00C64297">
            <w:pPr>
              <w:jc w:val="left"/>
              <w:cnfStyle w:val="000000100000" w:firstRow="0" w:lastRow="0" w:firstColumn="0" w:lastColumn="0" w:oddVBand="0" w:evenVBand="0" w:oddHBand="1" w:evenHBand="0" w:firstRowFirstColumn="0" w:firstRowLastColumn="0" w:lastRowFirstColumn="0" w:lastRowLastColumn="0"/>
              <w:rPr>
                <w:lang w:eastAsia="zh-CN"/>
              </w:rPr>
            </w:pPr>
          </w:p>
        </w:tc>
      </w:tr>
    </w:tbl>
    <w:p w:rsidR="002E5572" w:rsidRDefault="002E5572" w:rsidP="008D0FF9">
      <w:pPr>
        <w:ind w:firstLine="420"/>
      </w:pPr>
    </w:p>
    <w:p w:rsidR="001B0843" w:rsidRPr="00797E6D" w:rsidRDefault="001B0843" w:rsidP="00797E6D"/>
    <w:p w:rsidR="00A80F56" w:rsidRPr="00A80F56" w:rsidRDefault="00A80F56" w:rsidP="00A80F56"/>
    <w:p w:rsidR="00994775" w:rsidRDefault="000179E9" w:rsidP="006263F7">
      <w:pPr>
        <w:pStyle w:val="1"/>
      </w:pPr>
      <w:bookmarkStart w:id="101" w:name="_Toc494730972"/>
      <w:r>
        <w:lastRenderedPageBreak/>
        <w:t>Physical Register File (PRF)</w:t>
      </w:r>
      <w:bookmarkEnd w:id="101"/>
    </w:p>
    <w:p w:rsidR="00A80F56" w:rsidRDefault="00A80F56" w:rsidP="00A80F56">
      <w:pPr>
        <w:pStyle w:val="2"/>
      </w:pPr>
      <w:bookmarkStart w:id="102" w:name="_Toc494730973"/>
      <w:r>
        <w:t>Overview</w:t>
      </w:r>
      <w:bookmarkEnd w:id="102"/>
    </w:p>
    <w:p w:rsidR="000179E9" w:rsidRDefault="000179E9" w:rsidP="0090363B">
      <w:pPr>
        <w:ind w:firstLine="420"/>
      </w:pPr>
      <w:r>
        <w:t>As mentioned before, Non-Data-Capture architecture is used in current design, Physical Register File (PRF) will be accessed after the instruction was issued.</w:t>
      </w:r>
      <w:r w:rsidR="00105161">
        <w:t xml:space="preserve"> In such structure, the PRF read port is twice of issue width. So read port of PRF in current implementation is 6*2, 12 read port needed.</w:t>
      </w:r>
    </w:p>
    <w:p w:rsidR="000179E9" w:rsidRDefault="000179E9" w:rsidP="000179E9">
      <w:r>
        <w:t>PRF is the register file which holds all the committed and non</w:t>
      </w:r>
      <w:r w:rsidR="00774BA9">
        <w:t xml:space="preserve">-committed instruction results. The source register </w:t>
      </w:r>
      <w:r w:rsidR="00C07FAA">
        <w:t>specifiers of an issued instruction, reads the corresponding values of PRF. At the same time, the source register specifier also compared with the destination register specifier of the previous instruction, to determine if the source operator needs to be captured from the bypass logic.</w:t>
      </w:r>
    </w:p>
    <w:p w:rsidR="00C07FAA" w:rsidRPr="000179E9" w:rsidRDefault="00C07FAA" w:rsidP="000179E9">
      <w:r>
        <w:t>In current design, PRF is implemented with RAM, due to the 6-wide issue, 12-read and 6-write ports are required</w:t>
      </w:r>
    </w:p>
    <w:p w:rsidR="00A80F56" w:rsidRDefault="00A80F56" w:rsidP="00A80F56">
      <w:pPr>
        <w:pStyle w:val="3"/>
      </w:pPr>
      <w:bookmarkStart w:id="103" w:name="_Toc494730974"/>
      <w:r>
        <w:rPr>
          <w:rFonts w:hint="cs"/>
        </w:rPr>
        <w:t>Introduction</w:t>
      </w:r>
      <w:bookmarkEnd w:id="103"/>
    </w:p>
    <w:p w:rsidR="00A80F56" w:rsidRDefault="00A80F56" w:rsidP="00A80F56">
      <w:r>
        <w:t>.</w:t>
      </w:r>
    </w:p>
    <w:p w:rsidR="00A80F56" w:rsidRPr="00F80133" w:rsidRDefault="00A80F56" w:rsidP="00A80F56"/>
    <w:p w:rsidR="00A80F56" w:rsidRPr="00A80F56" w:rsidRDefault="00A80F56" w:rsidP="00A80F56"/>
    <w:p w:rsidR="00994775" w:rsidRDefault="00994775">
      <w:pPr>
        <w:widowControl/>
        <w:suppressAutoHyphens w:val="0"/>
        <w:spacing w:before="0" w:after="0"/>
        <w:jc w:val="left"/>
      </w:pPr>
    </w:p>
    <w:p w:rsidR="000179E9" w:rsidRDefault="000179E9" w:rsidP="000179E9">
      <w:pPr>
        <w:pStyle w:val="1"/>
      </w:pPr>
      <w:bookmarkStart w:id="104" w:name="_Toc494730975"/>
      <w:r>
        <w:lastRenderedPageBreak/>
        <w:t>Execution Unit</w:t>
      </w:r>
      <w:bookmarkEnd w:id="104"/>
    </w:p>
    <w:p w:rsidR="000179E9" w:rsidRDefault="000179E9" w:rsidP="000179E9">
      <w:pPr>
        <w:pStyle w:val="2"/>
      </w:pPr>
      <w:bookmarkStart w:id="105" w:name="_Toc494730976"/>
      <w:r>
        <w:t>Overview</w:t>
      </w:r>
      <w:bookmarkEnd w:id="105"/>
    </w:p>
    <w:p w:rsidR="00A11099" w:rsidRDefault="00A11099" w:rsidP="00A11099">
      <w:r>
        <w:t>In current version, six functional units has been implemented, each unit executes a different class of integer instructions. Six functional units are:</w:t>
      </w:r>
    </w:p>
    <w:p w:rsidR="00A11099" w:rsidRDefault="00A11099" w:rsidP="00A11099">
      <w:pPr>
        <w:pStyle w:val="ad"/>
        <w:numPr>
          <w:ilvl w:val="0"/>
          <w:numId w:val="29"/>
        </w:numPr>
        <w:ind w:firstLineChars="0"/>
      </w:pPr>
      <w:r>
        <w:t>Two Simple ALUs</w:t>
      </w:r>
    </w:p>
    <w:p w:rsidR="00A11099" w:rsidRDefault="00A11099" w:rsidP="00A11099">
      <w:pPr>
        <w:ind w:left="360"/>
      </w:pPr>
      <w:r>
        <w:t>Simple ALU performs simpler arithmetic and logic operations, like: addition, subtraction, logic operation etc. all operations executed in Simple ALU takes a single clock cycle</w:t>
      </w:r>
      <w:r w:rsidR="00354147">
        <w:t xml:space="preserve"> to complete.</w:t>
      </w:r>
    </w:p>
    <w:p w:rsidR="00A11099" w:rsidRDefault="00A11099" w:rsidP="00A11099">
      <w:pPr>
        <w:pStyle w:val="ad"/>
        <w:numPr>
          <w:ilvl w:val="0"/>
          <w:numId w:val="29"/>
        </w:numPr>
        <w:ind w:firstLineChars="0"/>
      </w:pPr>
      <w:r>
        <w:t>Complex ALU</w:t>
      </w:r>
    </w:p>
    <w:p w:rsidR="00354147" w:rsidRDefault="00354147" w:rsidP="00354147">
      <w:pPr>
        <w:ind w:left="360"/>
      </w:pPr>
      <w:r>
        <w:t>Complex ALU performs complex arithmetic operation like multiply, divide etc. these operations take multiple cycles to execute, two clock cycles are needed in current implement, and are fully pipelined.</w:t>
      </w:r>
    </w:p>
    <w:p w:rsidR="00A11099" w:rsidRDefault="00A11099" w:rsidP="00A11099">
      <w:pPr>
        <w:pStyle w:val="ad"/>
        <w:numPr>
          <w:ilvl w:val="0"/>
          <w:numId w:val="29"/>
        </w:numPr>
        <w:ind w:firstLineChars="0"/>
      </w:pPr>
      <w:r>
        <w:t>Control ALU</w:t>
      </w:r>
    </w:p>
    <w:p w:rsidR="00354147" w:rsidRDefault="00354147" w:rsidP="00354147">
      <w:pPr>
        <w:ind w:left="360"/>
      </w:pPr>
      <w:r>
        <w:t>Control ALU executes control instructions, for example, conditional branches, jumps etc. these instruction can be finished in one cycle.</w:t>
      </w:r>
    </w:p>
    <w:p w:rsidR="00A11099" w:rsidRDefault="00A11099" w:rsidP="00A11099">
      <w:pPr>
        <w:pStyle w:val="ad"/>
        <w:numPr>
          <w:ilvl w:val="0"/>
          <w:numId w:val="29"/>
        </w:numPr>
        <w:ind w:firstLineChars="0"/>
      </w:pPr>
      <w:r>
        <w:t>Two AGEN</w:t>
      </w:r>
      <w:r w:rsidR="00354147">
        <w:t>s</w:t>
      </w:r>
    </w:p>
    <w:p w:rsidR="00354147" w:rsidRDefault="00354147" w:rsidP="00354147">
      <w:pPr>
        <w:ind w:left="360"/>
      </w:pPr>
      <w:r>
        <w:t>Address Generator (AGEN) performs address computations for memory operations, like load and store. The output of AGEN goes to the LSU.</w:t>
      </w:r>
    </w:p>
    <w:p w:rsidR="00354147" w:rsidRPr="00A11099" w:rsidRDefault="00354147" w:rsidP="00354147">
      <w:r>
        <w:t>The source operands of each function unit comes from PRF read or bypass logic.</w:t>
      </w:r>
    </w:p>
    <w:p w:rsidR="000179E9" w:rsidRDefault="000179E9" w:rsidP="000179E9">
      <w:pPr>
        <w:pStyle w:val="3"/>
      </w:pPr>
      <w:bookmarkStart w:id="106" w:name="_Toc494730977"/>
      <w:r>
        <w:rPr>
          <w:rFonts w:hint="cs"/>
        </w:rPr>
        <w:t>Introduction</w:t>
      </w:r>
      <w:bookmarkEnd w:id="106"/>
    </w:p>
    <w:p w:rsidR="000179E9" w:rsidRDefault="000179E9">
      <w:pPr>
        <w:widowControl/>
        <w:suppressAutoHyphens w:val="0"/>
        <w:spacing w:before="0" w:after="0"/>
        <w:jc w:val="left"/>
        <w:rPr>
          <w:rFonts w:ascii="Verdana" w:hAnsi="Verdana"/>
          <w:b/>
          <w:bCs/>
          <w:sz w:val="44"/>
          <w:szCs w:val="44"/>
        </w:rPr>
      </w:pPr>
    </w:p>
    <w:p w:rsidR="006263F7" w:rsidRDefault="00D4307C" w:rsidP="006263F7">
      <w:pPr>
        <w:pStyle w:val="1"/>
      </w:pPr>
      <w:bookmarkStart w:id="107" w:name="_Toc494730978"/>
      <w:r>
        <w:lastRenderedPageBreak/>
        <w:t>Load Store Unit</w:t>
      </w:r>
      <w:r w:rsidR="00256B25">
        <w:t xml:space="preserve"> </w:t>
      </w:r>
      <w:r>
        <w:t>(LSU)</w:t>
      </w:r>
      <w:bookmarkEnd w:id="107"/>
    </w:p>
    <w:p w:rsidR="00A80F56" w:rsidRDefault="00A80F56" w:rsidP="009B72B9">
      <w:pPr>
        <w:pStyle w:val="3"/>
      </w:pPr>
      <w:bookmarkStart w:id="108" w:name="_Toc494730979"/>
      <w:r w:rsidRPr="00A80F56">
        <w:t>Overview</w:t>
      </w:r>
      <w:bookmarkEnd w:id="108"/>
    </w:p>
    <w:p w:rsidR="00DB3A1C" w:rsidRDefault="00DB3A1C" w:rsidP="00DB3A1C">
      <w:r>
        <w:t>Load and store instructions typically use register operands to calculate their address</w:t>
      </w:r>
      <w:r w:rsidR="00175D6F">
        <w:t xml:space="preserve">, </w:t>
      </w:r>
      <w:r w:rsidR="003D6981">
        <w:t>dependence of load and store usually</w:t>
      </w:r>
      <w:r w:rsidR="00175D6F">
        <w:t xml:space="preserve"> unreachable until they are execute</w:t>
      </w:r>
      <w:r w:rsidR="002B46EB">
        <w:t>d</w:t>
      </w:r>
      <w:r w:rsidR="00175D6F">
        <w:t xml:space="preserve">. </w:t>
      </w:r>
      <w:r w:rsidR="003D6981">
        <w:t>Memory dependence prediction is implemented in current design for load and store to be execute out of order.</w:t>
      </w:r>
    </w:p>
    <w:p w:rsidR="009C0A63" w:rsidRDefault="003D6981" w:rsidP="00DB3A1C">
      <w:r>
        <w:t>By the way, a load instruction compares its address with all un-committed store operation which is older in program order. In case the address matches the store address, the data in store operation will be forward</w:t>
      </w:r>
      <w:r w:rsidR="002B46EB">
        <w:t>ed</w:t>
      </w:r>
      <w:r>
        <w:t xml:space="preserve"> to load instruction, moreover, all store</w:t>
      </w:r>
      <w:r w:rsidR="002B46EB">
        <w:t xml:space="preserve"> operations should update the architectural memory data in program order.</w:t>
      </w:r>
    </w:p>
    <w:p w:rsidR="00DA6F6B" w:rsidRPr="00DB3A1C" w:rsidRDefault="002B46EB" w:rsidP="00DB3A1C">
      <w:r>
        <w:t>Load queue (LQ) and store queue (SQ) are designed to maintain the uncommitted memory operations in program order.</w:t>
      </w:r>
      <w:r w:rsidR="00BC15C7">
        <w:t xml:space="preserve"> In current design, an issued load operation takes at least two cycles to execute</w:t>
      </w:r>
      <w:r w:rsidR="00676E11">
        <w:t>: first cycle, the AGEN unit calculate the load address, in second cycle it goes through an address dependency check.</w:t>
      </w:r>
      <w:r w:rsidR="00BB1E35">
        <w:t xml:space="preserve"> The load operation might get its data from data cache or the store queue. And the access to data cache happens in parallel with the checking of store queue.</w:t>
      </w:r>
    </w:p>
    <w:p w:rsidR="00A80F56" w:rsidRPr="009B72B9" w:rsidRDefault="00A80F56" w:rsidP="009B72B9">
      <w:pPr>
        <w:pStyle w:val="3"/>
      </w:pPr>
      <w:bookmarkStart w:id="109" w:name="_Toc494730980"/>
      <w:r w:rsidRPr="009B72B9">
        <w:t>Introduction</w:t>
      </w:r>
      <w:bookmarkEnd w:id="109"/>
    </w:p>
    <w:p w:rsidR="00A80F56" w:rsidRPr="00A80F56" w:rsidRDefault="00A80F56" w:rsidP="00A80F56"/>
    <w:p w:rsidR="00D4307C" w:rsidRDefault="00D4307C" w:rsidP="00D4307C">
      <w:pPr>
        <w:pStyle w:val="1"/>
      </w:pPr>
      <w:bookmarkStart w:id="110" w:name="_Toc494730981"/>
      <w:r>
        <w:lastRenderedPageBreak/>
        <w:t>Level 1 data Cache</w:t>
      </w:r>
      <w:r w:rsidR="004A7810">
        <w:t xml:space="preserve"> (dCache)</w:t>
      </w:r>
      <w:bookmarkEnd w:id="110"/>
    </w:p>
    <w:p w:rsidR="00D4307C" w:rsidRDefault="00D4307C" w:rsidP="00D4307C">
      <w:pPr>
        <w:pStyle w:val="3"/>
      </w:pPr>
      <w:bookmarkStart w:id="111" w:name="_Toc494730982"/>
      <w:r w:rsidRPr="00A80F56">
        <w:t>Overview</w:t>
      </w:r>
      <w:bookmarkEnd w:id="111"/>
    </w:p>
    <w:p w:rsidR="00977B86" w:rsidRDefault="00977B86" w:rsidP="005B42D6">
      <w:pPr>
        <w:ind w:firstLine="420"/>
        <w:rPr>
          <w:lang w:eastAsia="zh-CN"/>
        </w:rPr>
      </w:pPr>
      <w:r>
        <w:rPr>
          <w:rFonts w:hint="eastAsia"/>
          <w:lang w:eastAsia="zh-CN"/>
        </w:rPr>
        <w:t>Dual-port 2-way associative l</w:t>
      </w:r>
      <w:r w:rsidR="009573E6">
        <w:rPr>
          <w:rFonts w:hint="eastAsia"/>
          <w:lang w:eastAsia="zh-CN"/>
        </w:rPr>
        <w:t xml:space="preserve">evel </w:t>
      </w:r>
      <w:r>
        <w:rPr>
          <w:rFonts w:hint="eastAsia"/>
          <w:lang w:eastAsia="zh-CN"/>
        </w:rPr>
        <w:t>1 data cache</w:t>
      </w:r>
      <w:r w:rsidR="0037023F">
        <w:rPr>
          <w:lang w:eastAsia="zh-CN"/>
        </w:rPr>
        <w:t>, each way</w:t>
      </w:r>
      <w:r>
        <w:rPr>
          <w:rFonts w:hint="eastAsia"/>
          <w:lang w:eastAsia="zh-CN"/>
        </w:rPr>
        <w:t xml:space="preserve"> is designed with 8 interleaved banks 2KB each bank</w:t>
      </w:r>
      <w:r w:rsidR="007E30FD">
        <w:rPr>
          <w:rFonts w:hint="eastAsia"/>
          <w:lang w:eastAsia="zh-CN"/>
        </w:rPr>
        <w:t xml:space="preserve">, data cache designed with write back strategy when write hit happens. </w:t>
      </w:r>
      <w:r w:rsidR="007E30FD">
        <w:rPr>
          <w:lang w:eastAsia="zh-CN"/>
        </w:rPr>
        <w:t>when</w:t>
      </w:r>
      <w:r w:rsidR="007E30FD">
        <w:rPr>
          <w:rFonts w:hint="eastAsia"/>
          <w:lang w:eastAsia="zh-CN"/>
        </w:rPr>
        <w:t xml:space="preserve"> a store operation </w:t>
      </w:r>
      <w:r w:rsidR="007E30FD">
        <w:rPr>
          <w:lang w:eastAsia="zh-CN"/>
        </w:rPr>
        <w:t xml:space="preserve">get a write miss, data cache controller </w:t>
      </w:r>
      <w:r w:rsidR="007E30FD">
        <w:rPr>
          <w:rFonts w:hint="eastAsia"/>
          <w:lang w:eastAsia="zh-CN"/>
        </w:rPr>
        <w:t>takes write allocate strategy</w:t>
      </w:r>
      <w:r w:rsidR="005B42D6">
        <w:rPr>
          <w:rFonts w:hint="eastAsia"/>
          <w:lang w:eastAsia="zh-CN"/>
        </w:rPr>
        <w:t>,</w:t>
      </w:r>
      <w:r w:rsidR="007E30FD">
        <w:rPr>
          <w:rFonts w:hint="eastAsia"/>
          <w:lang w:eastAsia="zh-CN"/>
        </w:rPr>
        <w:t xml:space="preserve"> which means level 1 data cache will fetch expected data from next level cache, and then performs write hit operation.</w:t>
      </w:r>
      <w:r w:rsidR="005B42D6">
        <w:rPr>
          <w:rFonts w:hint="eastAsia"/>
          <w:lang w:eastAsia="zh-CN"/>
        </w:rPr>
        <w:t xml:space="preserve"> When a cache refill </w:t>
      </w:r>
      <w:r w:rsidR="00406B65">
        <w:rPr>
          <w:rFonts w:hint="eastAsia"/>
          <w:lang w:eastAsia="zh-CN"/>
        </w:rPr>
        <w:t>take place, LRU strategy is used for data replacement.</w:t>
      </w:r>
    </w:p>
    <w:p w:rsidR="0037023F" w:rsidRPr="00977B86" w:rsidRDefault="0037023F" w:rsidP="005B42D6">
      <w:pPr>
        <w:ind w:firstLine="420"/>
      </w:pPr>
    </w:p>
    <w:p w:rsidR="00D4307C" w:rsidRDefault="00D4307C" w:rsidP="00D4307C">
      <w:pPr>
        <w:pStyle w:val="3"/>
        <w:rPr>
          <w:lang w:eastAsia="zh-CN"/>
        </w:rPr>
      </w:pPr>
      <w:bookmarkStart w:id="112" w:name="_Toc494730983"/>
      <w:r w:rsidRPr="009B72B9">
        <w:t>Introduction</w:t>
      </w:r>
      <w:bookmarkEnd w:id="112"/>
    </w:p>
    <w:p w:rsidR="00FD592B" w:rsidRDefault="00FD592B" w:rsidP="00FD592B">
      <w:pPr>
        <w:rPr>
          <w:lang w:eastAsia="zh-CN"/>
        </w:rPr>
      </w:pPr>
    </w:p>
    <w:p w:rsidR="00FD592B" w:rsidRDefault="00C24E84" w:rsidP="00FD592B">
      <w:pPr>
        <w:keepNext/>
        <w:jc w:val="center"/>
      </w:pPr>
      <w:r>
        <w:object w:dxaOrig="9628" w:dyaOrig="7531">
          <v:shape id="_x0000_i1035" type="#_x0000_t75" style="width:481.85pt;height:376.05pt" o:ole="">
            <v:imagedata r:id="rId30" o:title=""/>
          </v:shape>
          <o:OLEObject Type="Embed" ProgID="Visio.Drawing.15" ShapeID="_x0000_i1035" DrawAspect="Content" ObjectID="_1568664006" r:id="rId31"/>
        </w:object>
      </w:r>
    </w:p>
    <w:p w:rsidR="00FD592B" w:rsidRPr="00FD592B" w:rsidRDefault="00FD592B" w:rsidP="00FD592B">
      <w:pPr>
        <w:pStyle w:val="ae"/>
        <w:jc w:val="center"/>
        <w:rPr>
          <w:lang w:eastAsia="zh-CN"/>
        </w:rPr>
      </w:pPr>
      <w:bookmarkStart w:id="113" w:name="_Toc494731003"/>
      <w:r>
        <w:t xml:space="preserve">Figure </w:t>
      </w:r>
      <w:fldSimple w:instr=" STYLEREF 1 \s ">
        <w:r w:rsidR="0006312F">
          <w:rPr>
            <w:noProof/>
          </w:rPr>
          <w:t>10</w:t>
        </w:r>
      </w:fldSimple>
      <w:r w:rsidR="00C349F9">
        <w:noBreakHyphen/>
      </w:r>
      <w:fldSimple w:instr=" SEQ Figure \* ARABIC \s 1 ">
        <w:r w:rsidR="0006312F">
          <w:rPr>
            <w:noProof/>
          </w:rPr>
          <w:t>1</w:t>
        </w:r>
      </w:fldSimple>
      <w:r>
        <w:t xml:space="preserve"> Ace21064 level </w:t>
      </w:r>
      <w:r w:rsidR="00890094">
        <w:t xml:space="preserve">1 </w:t>
      </w:r>
      <w:r>
        <w:t>data cache</w:t>
      </w:r>
      <w:r w:rsidR="00890094">
        <w:t xml:space="preserve"> overview</w:t>
      </w:r>
      <w:bookmarkEnd w:id="113"/>
    </w:p>
    <w:p w:rsidR="00A80F56" w:rsidRPr="00A80F56" w:rsidRDefault="00A80F56" w:rsidP="00A80F56"/>
    <w:p w:rsidR="006263F7" w:rsidRDefault="006263F7" w:rsidP="006263F7">
      <w:pPr>
        <w:pStyle w:val="1"/>
      </w:pPr>
      <w:bookmarkStart w:id="114" w:name="_Toc494730984"/>
      <w:r>
        <w:lastRenderedPageBreak/>
        <w:t>Retire Unit</w:t>
      </w:r>
      <w:bookmarkEnd w:id="114"/>
    </w:p>
    <w:p w:rsidR="00A80F56" w:rsidRDefault="00A80F56" w:rsidP="009B72B9">
      <w:pPr>
        <w:pStyle w:val="2"/>
      </w:pPr>
      <w:bookmarkStart w:id="115" w:name="_Toc494730985"/>
      <w:r w:rsidRPr="00A80F56">
        <w:t>Overview</w:t>
      </w:r>
      <w:bookmarkEnd w:id="115"/>
    </w:p>
    <w:p w:rsidR="00BE3A38" w:rsidRDefault="00DA6F6B" w:rsidP="00DA6F6B">
      <w:r>
        <w:t xml:space="preserve">In Current design, the retire unit </w:t>
      </w:r>
      <w:r w:rsidR="009A0CA8">
        <w:t xml:space="preserve">contains </w:t>
      </w:r>
      <w:r>
        <w:t>write</w:t>
      </w:r>
      <w:r w:rsidR="00321F03">
        <w:t xml:space="preserve"> </w:t>
      </w:r>
      <w:r>
        <w:t xml:space="preserve">back </w:t>
      </w:r>
      <w:r w:rsidR="00321F03">
        <w:t xml:space="preserve">stage </w:t>
      </w:r>
      <w:r>
        <w:t>and retire stage</w:t>
      </w:r>
      <w:r w:rsidR="00BE3A38">
        <w:t xml:space="preserve">. </w:t>
      </w:r>
    </w:p>
    <w:p w:rsidR="00417660" w:rsidRDefault="00417660" w:rsidP="00417660">
      <w:pPr>
        <w:pStyle w:val="ad"/>
        <w:numPr>
          <w:ilvl w:val="0"/>
          <w:numId w:val="29"/>
        </w:numPr>
        <w:ind w:firstLineChars="0"/>
      </w:pPr>
      <w:r>
        <w:t>Write back</w:t>
      </w:r>
    </w:p>
    <w:p w:rsidR="00DA6F6B" w:rsidRDefault="00BE3A38" w:rsidP="00DA6F6B">
      <w:r>
        <w:t>The write back stage keeps the results from the execute stage, which may become the source of bypass network, the bypass network forwards the results from executed instruct</w:t>
      </w:r>
      <w:r w:rsidR="00025D8C">
        <w:t>i</w:t>
      </w:r>
      <w:r>
        <w:t>ons to the dependent instructions. The instructions in register read stage and execute stage compare their register specifiers with destination register specifiers on the bypass network.</w:t>
      </w:r>
    </w:p>
    <w:p w:rsidR="00417660" w:rsidRDefault="00417660" w:rsidP="00DA6F6B">
      <w:r>
        <w:t>The write back stage also acts the source of branch misprediction signals.</w:t>
      </w:r>
    </w:p>
    <w:p w:rsidR="00417660" w:rsidRDefault="00417660" w:rsidP="00417660">
      <w:pPr>
        <w:pStyle w:val="ad"/>
        <w:numPr>
          <w:ilvl w:val="0"/>
          <w:numId w:val="29"/>
        </w:numPr>
        <w:ind w:firstLineChars="0"/>
      </w:pPr>
      <w:r>
        <w:t>Retire</w:t>
      </w:r>
    </w:p>
    <w:p w:rsidR="00417660" w:rsidRPr="00DA6F6B" w:rsidRDefault="00F54FE9" w:rsidP="00417660">
      <w:r>
        <w:t>Ace21064 is a superscalar processor, which executes instruction out-of-order, but they update the processor’s architecture state in program order, these in order commit mechanism maintains the sequential execution model, and naturally leads to the implementation of precise exc</w:t>
      </w:r>
      <w:r w:rsidR="00897993">
        <w:t>e</w:t>
      </w:r>
      <w:r>
        <w:t>ption.</w:t>
      </w:r>
    </w:p>
    <w:p w:rsidR="00A80F56" w:rsidRDefault="00A80F56" w:rsidP="009B72B9">
      <w:pPr>
        <w:pStyle w:val="3"/>
      </w:pPr>
      <w:bookmarkStart w:id="116" w:name="_Toc494730986"/>
      <w:r w:rsidRPr="00A80F56">
        <w:t>Introduction</w:t>
      </w:r>
      <w:bookmarkEnd w:id="116"/>
    </w:p>
    <w:p w:rsidR="00F758A4" w:rsidRDefault="00F758A4" w:rsidP="00F758A4">
      <w:r>
        <w:t>This implementation maintains the program order among instructions with a circular FIFO with head and tail pointers, referred to reorder buffer (ROB). When</w:t>
      </w:r>
      <w:r w:rsidR="00130A60">
        <w:t xml:space="preserve"> an</w:t>
      </w:r>
      <w:r>
        <w:t xml:space="preserve"> instruction is dispatched, the </w:t>
      </w:r>
      <w:r w:rsidR="00130A60">
        <w:t>instruction are inserted into the ROB at tail pointer. 64-entry ROB is implemented in current design</w:t>
      </w:r>
      <w:r w:rsidR="00CF2E57">
        <w:t xml:space="preserve">, </w:t>
      </w:r>
    </w:p>
    <w:p w:rsidR="00CF2E57" w:rsidRDefault="00CF2E57" w:rsidP="00F758A4"/>
    <w:p w:rsidR="00CF2E57" w:rsidRDefault="00CF2E57" w:rsidP="00F758A4"/>
    <w:p w:rsidR="00CF2E57" w:rsidRPr="00F758A4" w:rsidRDefault="00CF2E57" w:rsidP="00F758A4"/>
    <w:p w:rsidR="00A80F56" w:rsidRDefault="00232F7E" w:rsidP="00A80F56">
      <w:r>
        <w:t xml:space="preserve">64-entry reorder buffer, with </w:t>
      </w:r>
      <w:r w:rsidRPr="00AE0742">
        <w:rPr>
          <w:color w:val="FF0000"/>
        </w:rPr>
        <w:t>eight-wide</w:t>
      </w:r>
      <w:r>
        <w:t xml:space="preserve"> retire</w:t>
      </w:r>
    </w:p>
    <w:p w:rsidR="00CF2E57" w:rsidRDefault="00CF2E57" w:rsidP="00A80F56">
      <w:r>
        <w:t>The ROB entry’s section are consisted of exception flag, instruction type, architectural register, current physical register, previous physical register, instruction PC, complete flag.</w:t>
      </w:r>
      <w:r w:rsidR="00A67C2C">
        <w:t xml:space="preserve"> ROB keeps probing the completed bits for the entries starting from the head pointer, and any completed instructions at the head are committed and removed from ROB</w:t>
      </w:r>
      <w:r w:rsidR="00A83BA9">
        <w:t>. For Store instruction ROB signals the SQ to commit the store data into memory (dCache).</w:t>
      </w:r>
    </w:p>
    <w:p w:rsidR="00C11A88" w:rsidRDefault="00C11A88" w:rsidP="00A80F56"/>
    <w:p w:rsidR="00C11A88" w:rsidRDefault="00C11A88" w:rsidP="00A80F56">
      <w:r>
        <w:t>Architectural Register Alias Table (ArchRAT)</w:t>
      </w:r>
    </w:p>
    <w:p w:rsidR="005918A0" w:rsidRDefault="005918A0" w:rsidP="00A80F56">
      <w:r>
        <w:t>ArchRAT contains register mappings between architectural registers and physical registers for committed version of architectural registers.</w:t>
      </w:r>
      <w:r w:rsidR="00F8775D" w:rsidRPr="00F8775D">
        <w:t xml:space="preserve"> </w:t>
      </w:r>
      <w:r w:rsidR="00F8775D">
        <w:t>When an instruction commits, the ROB updates the ArchRAT with the instructions’ physical destination register mapping, and release the mapped p</w:t>
      </w:r>
      <w:r w:rsidR="00D662B1">
        <w:t>hysical register previously, and the released physical registers are added into the Architectural Register Free List (ArchRFL)</w:t>
      </w:r>
    </w:p>
    <w:p w:rsidR="00F8775D" w:rsidRDefault="00F8775D" w:rsidP="00A80F56"/>
    <w:p w:rsidR="00A83BA9" w:rsidRDefault="00A83BA9" w:rsidP="00A80F56">
      <w:r>
        <w:t>In these retire two cycles, first cycle the head of ROB is read and in the second cycle, the ArchRAT and ArchRFL and SQ are updated.</w:t>
      </w:r>
    </w:p>
    <w:p w:rsidR="00F8775D" w:rsidRDefault="00F8775D" w:rsidP="00A80F56"/>
    <w:p w:rsidR="00F8775D" w:rsidRDefault="00F8775D" w:rsidP="00A80F56"/>
    <w:p w:rsidR="00232F7E" w:rsidRDefault="00232F7E" w:rsidP="00A80F56"/>
    <w:p w:rsidR="006263F7" w:rsidRDefault="006263F7">
      <w:pPr>
        <w:widowControl/>
        <w:suppressAutoHyphens w:val="0"/>
        <w:spacing w:before="0" w:after="0"/>
        <w:jc w:val="left"/>
      </w:pPr>
    </w:p>
    <w:p w:rsidR="006263F7" w:rsidRDefault="006263F7" w:rsidP="00F97164">
      <w:pPr>
        <w:pStyle w:val="2"/>
        <w:rPr>
          <w:rFonts w:eastAsiaTheme="minorEastAsia"/>
          <w:lang w:eastAsia="zh-CN"/>
        </w:rPr>
      </w:pPr>
      <w:bookmarkStart w:id="117" w:name="_Toc494730987"/>
      <w:r>
        <w:t>Interrupt</w:t>
      </w:r>
      <w:bookmarkEnd w:id="117"/>
    </w:p>
    <w:p w:rsidR="00F97164" w:rsidRDefault="00B73068" w:rsidP="00F97164">
      <w:pPr>
        <w:pStyle w:val="2"/>
        <w:rPr>
          <w:lang w:eastAsia="zh-CN"/>
        </w:rPr>
      </w:pPr>
      <w:bookmarkStart w:id="118" w:name="_Toc494730988"/>
      <w:r>
        <w:rPr>
          <w:rFonts w:hint="eastAsia"/>
          <w:lang w:eastAsia="zh-CN"/>
        </w:rPr>
        <w:t>Branch Mi</w:t>
      </w:r>
      <w:r w:rsidR="002F66A0">
        <w:rPr>
          <w:rFonts w:hint="eastAsia"/>
          <w:lang w:eastAsia="zh-CN"/>
        </w:rPr>
        <w:t>s</w:t>
      </w:r>
      <w:r w:rsidR="00F97164">
        <w:rPr>
          <w:rFonts w:hint="eastAsia"/>
          <w:lang w:eastAsia="zh-CN"/>
        </w:rPr>
        <w:t>prediction</w:t>
      </w:r>
      <w:r w:rsidR="002B5941">
        <w:rPr>
          <w:lang w:eastAsia="zh-CN"/>
        </w:rPr>
        <w:t xml:space="preserve"> R</w:t>
      </w:r>
      <w:r w:rsidR="00CF2144">
        <w:rPr>
          <w:lang w:eastAsia="zh-CN"/>
        </w:rPr>
        <w:t>ecovery</w:t>
      </w:r>
      <w:bookmarkEnd w:id="118"/>
    </w:p>
    <w:p w:rsidR="002B5941" w:rsidRDefault="00604F13" w:rsidP="002B5941">
      <w:pPr>
        <w:rPr>
          <w:lang w:eastAsia="zh-CN"/>
        </w:rPr>
      </w:pPr>
      <w:r>
        <w:rPr>
          <w:lang w:eastAsia="zh-CN"/>
        </w:rPr>
        <w:t>In a pipeline with branch prediction, the prediction result ca be checked in several pipeline stages, they are decode stage, register read stage, and execute stage. In these stages some information can be confirmed</w:t>
      </w:r>
    </w:p>
    <w:p w:rsidR="00847EB0" w:rsidRDefault="00604F13" w:rsidP="002B5941">
      <w:pPr>
        <w:rPr>
          <w:lang w:eastAsia="zh-CN"/>
        </w:rPr>
      </w:pPr>
      <w:r w:rsidRPr="00873443">
        <w:rPr>
          <w:i/>
          <w:lang w:eastAsia="zh-CN"/>
        </w:rPr>
        <w:t>Decode stage</w:t>
      </w:r>
      <w:r>
        <w:rPr>
          <w:lang w:eastAsia="zh-CN"/>
        </w:rPr>
        <w:t>: one instruction can be know whether it is a branch instruction, and the branch type of this instruction. If this instruction is PC-relative branch instruction, the target address can also be confirmed. So some instructions’ prediction result can be checked.</w:t>
      </w:r>
      <w:r w:rsidR="00847EB0">
        <w:rPr>
          <w:lang w:eastAsia="zh-CN"/>
        </w:rPr>
        <w:t xml:space="preserve"> In </w:t>
      </w:r>
      <w:r w:rsidR="00F05462">
        <w:rPr>
          <w:lang w:eastAsia="zh-CN"/>
        </w:rPr>
        <w:t>RV32I class the instruction JAL</w:t>
      </w:r>
      <w:r w:rsidR="00A71999">
        <w:rPr>
          <w:lang w:eastAsia="zh-CN"/>
        </w:rPr>
        <w:t xml:space="preserve"> (Jump And Link)</w:t>
      </w:r>
      <w:r w:rsidR="00F05462">
        <w:rPr>
          <w:lang w:eastAsia="zh-CN"/>
        </w:rPr>
        <w:t xml:space="preserve"> is an unconditional branch instruction which encoded as J-type format.</w:t>
      </w:r>
    </w:p>
    <w:p w:rsidR="00E946D7" w:rsidRDefault="00E946D7" w:rsidP="00E946D7">
      <w:pPr>
        <w:jc w:val="center"/>
        <w:rPr>
          <w:lang w:eastAsia="zh-CN"/>
        </w:rPr>
      </w:pPr>
      <w:r>
        <w:rPr>
          <w:noProof/>
          <w:lang w:eastAsia="zh-CN"/>
        </w:rPr>
        <w:drawing>
          <wp:inline distT="0" distB="0" distL="0" distR="0" wp14:anchorId="578E253D" wp14:editId="4E126E47">
            <wp:extent cx="6188710" cy="10788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710" cy="1078865"/>
                    </a:xfrm>
                    <a:prstGeom prst="rect">
                      <a:avLst/>
                    </a:prstGeom>
                  </pic:spPr>
                </pic:pic>
              </a:graphicData>
            </a:graphic>
          </wp:inline>
        </w:drawing>
      </w:r>
    </w:p>
    <w:p w:rsidR="009E6FE3" w:rsidRDefault="00E946D7" w:rsidP="00E946D7">
      <w:pPr>
        <w:rPr>
          <w:lang w:eastAsia="zh-CN"/>
        </w:rPr>
      </w:pPr>
      <w:r>
        <w:rPr>
          <w:lang w:eastAsia="zh-CN"/>
        </w:rPr>
        <w:t xml:space="preserve">The target address of JAL is PC plus signed immediate offset. </w:t>
      </w:r>
      <w:r w:rsidR="0062611B">
        <w:rPr>
          <w:lang w:eastAsia="zh-CN"/>
        </w:rPr>
        <w:t>If this instruction is predicted not taken, th</w:t>
      </w:r>
      <w:r w:rsidR="00B73068">
        <w:rPr>
          <w:lang w:eastAsia="zh-CN"/>
        </w:rPr>
        <w:t>en in this cycle the branch mi</w:t>
      </w:r>
      <w:r w:rsidR="00905417">
        <w:rPr>
          <w:lang w:eastAsia="zh-CN"/>
        </w:rPr>
        <w:t>s</w:t>
      </w:r>
      <w:r w:rsidR="0062611B">
        <w:rPr>
          <w:lang w:eastAsia="zh-CN"/>
        </w:rPr>
        <w:t>prediction take place. And the recovery operation can be performed at once.</w:t>
      </w:r>
      <w:r w:rsidR="009E6FE3">
        <w:rPr>
          <w:lang w:eastAsia="zh-CN"/>
        </w:rPr>
        <w:t xml:space="preserve"> To get the minimal penalty. </w:t>
      </w:r>
    </w:p>
    <w:p w:rsidR="009E6FE3" w:rsidRDefault="009E6FE3" w:rsidP="00E946D7">
      <w:pPr>
        <w:rPr>
          <w:lang w:eastAsia="zh-CN"/>
        </w:rPr>
      </w:pPr>
      <w:r>
        <w:rPr>
          <w:lang w:eastAsia="zh-CN"/>
        </w:rPr>
        <w:tab/>
        <w:t>But this is the only one branch instruction can be checked the prediction result.</w:t>
      </w:r>
      <w:r w:rsidR="00A71999">
        <w:rPr>
          <w:lang w:eastAsia="zh-CN"/>
        </w:rPr>
        <w:t xml:space="preserve"> </w:t>
      </w:r>
      <w:r w:rsidR="00944281">
        <w:rPr>
          <w:lang w:eastAsia="zh-CN"/>
        </w:rPr>
        <w:t>Other unconditional branch like JALR (Jump and Link Register) can only found the misprediction take place, but it still can’t figure out where is the target address, until register read stage.</w:t>
      </w:r>
    </w:p>
    <w:p w:rsidR="00465E48" w:rsidRDefault="00465E48" w:rsidP="00E946D7">
      <w:pPr>
        <w:rPr>
          <w:lang w:eastAsia="zh-CN"/>
        </w:rPr>
      </w:pPr>
    </w:p>
    <w:p w:rsidR="00465E48" w:rsidRDefault="00465E48" w:rsidP="00E946D7">
      <w:pPr>
        <w:rPr>
          <w:lang w:eastAsia="zh-CN"/>
        </w:rPr>
      </w:pPr>
      <w:r w:rsidRPr="00465E48">
        <w:rPr>
          <w:i/>
          <w:lang w:eastAsia="zh-CN"/>
        </w:rPr>
        <w:t>Register Read Stage</w:t>
      </w:r>
      <w:r w:rsidR="008C3189">
        <w:rPr>
          <w:lang w:eastAsia="zh-CN"/>
        </w:rPr>
        <w:t>: in this stage, processor can check in-direct branch instructions target address, if the target address prediction miss, then the pipeline can fetch start at the correct address, what</w:t>
      </w:r>
      <w:r w:rsidR="00320C33">
        <w:rPr>
          <w:lang w:eastAsia="zh-CN"/>
        </w:rPr>
        <w:t>’s</w:t>
      </w:r>
      <w:r w:rsidR="008C3189">
        <w:rPr>
          <w:lang w:eastAsia="zh-CN"/>
        </w:rPr>
        <w:t xml:space="preserve"> more and important, the instructions behind this branch should be flushed</w:t>
      </w:r>
      <w:r w:rsidR="00320C33">
        <w:rPr>
          <w:lang w:eastAsia="zh-CN"/>
        </w:rPr>
        <w:t xml:space="preserve">, in our design non-data-capture structure is used, so when we found the branch miss prediction here, the previous instructions may be in reservation station and execution stage. </w:t>
      </w:r>
      <w:r w:rsidR="00490AB5">
        <w:rPr>
          <w:lang w:eastAsia="zh-CN"/>
        </w:rPr>
        <w:t>S</w:t>
      </w:r>
      <w:r w:rsidR="00320C33">
        <w:rPr>
          <w:lang w:eastAsia="zh-CN"/>
        </w:rPr>
        <w:t>o instruction order should be marked, in order to pick the correct instruction to flush.</w:t>
      </w:r>
    </w:p>
    <w:p w:rsidR="00490AB5" w:rsidRDefault="00490AB5" w:rsidP="00E946D7">
      <w:pPr>
        <w:rPr>
          <w:lang w:eastAsia="zh-CN"/>
        </w:rPr>
      </w:pPr>
    </w:p>
    <w:p w:rsidR="003A53CB" w:rsidRPr="00C07E45" w:rsidRDefault="00490AB5" w:rsidP="00E946D7">
      <w:pPr>
        <w:rPr>
          <w:lang w:eastAsia="zh-CN"/>
        </w:rPr>
      </w:pPr>
      <w:r w:rsidRPr="00490AB5">
        <w:rPr>
          <w:i/>
          <w:lang w:eastAsia="zh-CN"/>
        </w:rPr>
        <w:t>Execute Stage</w:t>
      </w:r>
      <w:r>
        <w:rPr>
          <w:lang w:eastAsia="zh-CN"/>
        </w:rPr>
        <w:t>:</w:t>
      </w:r>
      <w:r w:rsidR="00251A62">
        <w:rPr>
          <w:lang w:eastAsia="zh-CN"/>
        </w:rPr>
        <w:t xml:space="preserve"> All branch</w:t>
      </w:r>
      <w:r w:rsidR="009F0950">
        <w:rPr>
          <w:lang w:eastAsia="zh-CN"/>
        </w:rPr>
        <w:t xml:space="preserve"> instructions can be confirmed to be taken or not be</w:t>
      </w:r>
      <w:r w:rsidR="00251A62">
        <w:rPr>
          <w:lang w:eastAsia="zh-CN"/>
        </w:rPr>
        <w:t xml:space="preserve">, and this is the </w:t>
      </w:r>
      <w:r w:rsidR="0098312A">
        <w:rPr>
          <w:lang w:eastAsia="zh-CN"/>
        </w:rPr>
        <w:t xml:space="preserve">absolute security stage to check the branch prediction’s </w:t>
      </w:r>
      <w:r w:rsidR="0098312A">
        <w:rPr>
          <w:rFonts w:hint="eastAsia"/>
          <w:lang w:eastAsia="zh-CN"/>
        </w:rPr>
        <w:t>corr</w:t>
      </w:r>
      <w:r w:rsidR="0098312A">
        <w:rPr>
          <w:lang w:eastAsia="zh-CN"/>
        </w:rPr>
        <w:t>ectness.</w:t>
      </w:r>
      <w:r w:rsidR="002E4A33">
        <w:rPr>
          <w:lang w:eastAsia="zh-CN"/>
        </w:rPr>
        <w:t xml:space="preserve"> Of course one instruction misprediction found in this stage, cost</w:t>
      </w:r>
      <w:r w:rsidR="00C6588B">
        <w:rPr>
          <w:lang w:eastAsia="zh-CN"/>
        </w:rPr>
        <w:t>s</w:t>
      </w:r>
      <w:r w:rsidR="002E4A33">
        <w:rPr>
          <w:lang w:eastAsia="zh-CN"/>
        </w:rPr>
        <w:t xml:space="preserve"> the longest penalty.</w:t>
      </w:r>
      <w:r w:rsidR="009F0950">
        <w:rPr>
          <w:lang w:eastAsia="zh-CN"/>
        </w:rPr>
        <w:t xml:space="preserve"> </w:t>
      </w:r>
      <w:r w:rsidR="00C6588B">
        <w:rPr>
          <w:lang w:eastAsia="zh-CN"/>
        </w:rPr>
        <w:t>In this superscalar core, the instructions before the branch instruction includes two parts, first, all instructions before issue stage should be flushed</w:t>
      </w:r>
      <w:r w:rsidR="003A53CB">
        <w:rPr>
          <w:lang w:eastAsia="zh-CN"/>
        </w:rPr>
        <w:t xml:space="preserve">, because all of these instructions </w:t>
      </w:r>
      <w:r w:rsidR="00E45919">
        <w:rPr>
          <w:lang w:eastAsia="zh-CN"/>
        </w:rPr>
        <w:t xml:space="preserve">must in the misprediction path. </w:t>
      </w:r>
      <w:r w:rsidR="003A53CB">
        <w:rPr>
          <w:lang w:eastAsia="zh-CN"/>
        </w:rPr>
        <w:t xml:space="preserve"> </w:t>
      </w:r>
      <w:r w:rsidR="00E45919">
        <w:rPr>
          <w:lang w:eastAsia="zh-CN"/>
        </w:rPr>
        <w:t>T</w:t>
      </w:r>
      <w:r w:rsidR="003A53CB">
        <w:rPr>
          <w:lang w:eastAsia="zh-CN"/>
        </w:rPr>
        <w:t>hey can be flushed in one cycle.</w:t>
      </w:r>
      <w:r w:rsidR="00754A08">
        <w:rPr>
          <w:lang w:eastAsia="zh-CN"/>
        </w:rPr>
        <w:t xml:space="preserve"> Second, the instructions after the issue stage, instruction</w:t>
      </w:r>
      <w:r w:rsidR="00E45919">
        <w:rPr>
          <w:lang w:eastAsia="zh-CN"/>
        </w:rPr>
        <w:t xml:space="preserve">s executes in out-of-order mode, some of them may be in the misprediction path, so we need to record the </w:t>
      </w:r>
      <w:r w:rsidR="00B446C6">
        <w:rPr>
          <w:lang w:eastAsia="zh-CN"/>
        </w:rPr>
        <w:t>instruction number, which realized in ROB in current design.</w:t>
      </w:r>
      <w:r w:rsidR="006B0062">
        <w:rPr>
          <w:lang w:eastAsia="zh-CN"/>
        </w:rPr>
        <w:t xml:space="preserve"> After the instructions in miss predicted path are flushed,</w:t>
      </w:r>
      <w:r w:rsidR="00C07E45">
        <w:rPr>
          <w:lang w:eastAsia="zh-CN"/>
        </w:rPr>
        <w:t xml:space="preserve"> the CPU status should be recovered.</w:t>
      </w:r>
    </w:p>
    <w:p w:rsidR="00CF2144" w:rsidRPr="00CF2144" w:rsidRDefault="00CF2144" w:rsidP="00CF2144">
      <w:pPr>
        <w:rPr>
          <w:lang w:eastAsia="zh-CN"/>
        </w:rPr>
      </w:pPr>
    </w:p>
    <w:p w:rsidR="006263F7" w:rsidRDefault="006263F7">
      <w:pPr>
        <w:widowControl/>
        <w:suppressAutoHyphens w:val="0"/>
        <w:spacing w:before="0" w:after="0"/>
        <w:jc w:val="left"/>
      </w:pPr>
      <w:r>
        <w:br w:type="page"/>
      </w:r>
    </w:p>
    <w:p w:rsidR="00A80F56" w:rsidRPr="00A80F56" w:rsidRDefault="00A80F56" w:rsidP="00A80F56"/>
    <w:p w:rsidR="006263F7" w:rsidRDefault="00994775" w:rsidP="006263F7">
      <w:pPr>
        <w:pStyle w:val="1"/>
      </w:pPr>
      <w:bookmarkStart w:id="119" w:name="_Toc494730989"/>
      <w:r>
        <w:lastRenderedPageBreak/>
        <w:t>C</w:t>
      </w:r>
      <w:r w:rsidR="006263F7">
        <w:t>oprocessor</w:t>
      </w:r>
      <w:bookmarkEnd w:id="119"/>
    </w:p>
    <w:p w:rsidR="00AE4535" w:rsidRDefault="00AE4535" w:rsidP="00AE4535">
      <w:pPr>
        <w:pStyle w:val="2"/>
      </w:pPr>
      <w:r>
        <w:t>Overview</w:t>
      </w:r>
    </w:p>
    <w:p w:rsidR="00AE4535" w:rsidRPr="00AE4535" w:rsidRDefault="00AE4535" w:rsidP="00AE4535">
      <w:r>
        <w:t>Coprocessor of Ace21064 implements PC generator; power management;</w:t>
      </w:r>
    </w:p>
    <w:p w:rsidR="0006312F" w:rsidRDefault="0006312F" w:rsidP="0006312F">
      <w:pPr>
        <w:pStyle w:val="2"/>
      </w:pPr>
      <w:bookmarkStart w:id="120" w:name="_Toc494730990"/>
      <w:r>
        <w:t>Program Counter Generator (PCGen)</w:t>
      </w:r>
      <w:bookmarkEnd w:id="120"/>
    </w:p>
    <w:p w:rsidR="0006312F" w:rsidRDefault="0006312F" w:rsidP="0006312F">
      <w:pPr>
        <w:pStyle w:val="3"/>
      </w:pPr>
      <w:r>
        <w:t>Introduction</w:t>
      </w:r>
    </w:p>
    <w:p w:rsidR="00C32762" w:rsidRPr="00C32762" w:rsidRDefault="00C32762" w:rsidP="00C32762">
      <w:pPr>
        <w:ind w:firstLine="420"/>
      </w:pPr>
      <w:r>
        <w:t xml:space="preserve">Program counter generator generates the PC for every stage in ace pipeline, and there is several sources for next PC in a superscalar design. </w:t>
      </w:r>
    </w:p>
    <w:p w:rsidR="0006312F" w:rsidRDefault="0006312F" w:rsidP="0006312F">
      <w:pPr>
        <w:pStyle w:val="3"/>
      </w:pPr>
      <w:r>
        <w:t>Architecture</w:t>
      </w:r>
    </w:p>
    <w:p w:rsidR="000B7864" w:rsidRPr="000B7864" w:rsidRDefault="000B7864" w:rsidP="000B7864">
      <w:r>
        <w:t>Here is the PC generator architecture diagram, which details the next PC comes from.</w:t>
      </w:r>
    </w:p>
    <w:p w:rsidR="0014051F" w:rsidRPr="0014051F" w:rsidRDefault="00DC51F0" w:rsidP="00B7463E">
      <w:pPr>
        <w:jc w:val="center"/>
      </w:pPr>
      <w:r>
        <w:object w:dxaOrig="12090" w:dyaOrig="7621">
          <v:shape id="_x0000_i1036" type="#_x0000_t75" style="width:487.4pt;height:307.4pt" o:ole="">
            <v:imagedata r:id="rId33" o:title=""/>
          </v:shape>
          <o:OLEObject Type="Embed" ProgID="Visio.Drawing.15" ShapeID="_x0000_i1036" DrawAspect="Content" ObjectID="_1568664007" r:id="rId34"/>
        </w:object>
      </w:r>
    </w:p>
    <w:p w:rsidR="0006312F" w:rsidRDefault="0006312F" w:rsidP="0006312F">
      <w:pPr>
        <w:pStyle w:val="3"/>
      </w:pPr>
      <w:r>
        <w:t>Ports</w:t>
      </w:r>
    </w:p>
    <w:p w:rsidR="0006312F" w:rsidRPr="0006312F" w:rsidRDefault="0006312F" w:rsidP="0006312F"/>
    <w:p w:rsidR="00C013A0" w:rsidRDefault="0006312F" w:rsidP="0006312F">
      <w:pPr>
        <w:pStyle w:val="2"/>
      </w:pPr>
      <w:bookmarkStart w:id="121" w:name="_Toc494730991"/>
      <w:r>
        <w:lastRenderedPageBreak/>
        <w:t>Power M</w:t>
      </w:r>
      <w:r w:rsidR="00C013A0">
        <w:t>anagement</w:t>
      </w:r>
      <w:r>
        <w:t xml:space="preserve"> (PowerM)</w:t>
      </w:r>
      <w:bookmarkEnd w:id="121"/>
    </w:p>
    <w:p w:rsidR="00E004C0" w:rsidRDefault="00E004C0" w:rsidP="00E004C0">
      <w:pPr>
        <w:pStyle w:val="3"/>
      </w:pPr>
      <w:r>
        <w:t>Introduction</w:t>
      </w:r>
    </w:p>
    <w:p w:rsidR="00E004C0" w:rsidRDefault="00E004C0" w:rsidP="00E004C0">
      <w:pPr>
        <w:pStyle w:val="3"/>
      </w:pPr>
      <w:r>
        <w:t>Architecture</w:t>
      </w:r>
    </w:p>
    <w:p w:rsidR="00E004C0" w:rsidRDefault="00E004C0" w:rsidP="00E004C0">
      <w:pPr>
        <w:pStyle w:val="3"/>
      </w:pPr>
      <w:r>
        <w:t>Ports</w:t>
      </w:r>
    </w:p>
    <w:p w:rsidR="00994775" w:rsidRPr="00994775" w:rsidRDefault="00994775" w:rsidP="00994775"/>
    <w:sectPr w:rsidR="00994775" w:rsidRPr="00994775" w:rsidSect="00E61E5A">
      <w:headerReference w:type="default" r:id="rId35"/>
      <w:footerReference w:type="default" r:id="rId36"/>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DEC" w:rsidRDefault="00522DEC">
      <w:pPr>
        <w:spacing w:before="0" w:after="0"/>
      </w:pPr>
      <w:r>
        <w:separator/>
      </w:r>
    </w:p>
  </w:endnote>
  <w:endnote w:type="continuationSeparator" w:id="0">
    <w:p w:rsidR="00522DEC" w:rsidRDefault="00522DE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Nimbus Roman No9 L">
    <w:altName w:val="Times New Roman"/>
    <w:charset w:val="00"/>
    <w:family w:val="roman"/>
    <w:pitch w:val="variable"/>
    <w:sig w:usb0="00000003" w:usb1="00000000" w:usb2="00000000" w:usb3="00000000" w:csb0="00000001" w:csb1="00000000"/>
  </w:font>
  <w:font w:name="Liberation Sans">
    <w:altName w:val="Yu Gothic"/>
    <w:charset w:val="80"/>
    <w:family w:val="swiss"/>
    <w:pitch w:val="variable"/>
  </w:font>
  <w:font w:name="DejaVu Sans">
    <w:charset w:val="80"/>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unga">
    <w:panose1 w:val="020B0502040204020203"/>
    <w:charset w:val="00"/>
    <w:family w:val="swiss"/>
    <w:pitch w:val="variable"/>
    <w:sig w:usb0="004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DEC" w:rsidRPr="00BC7A5A" w:rsidRDefault="00522DEC" w:rsidP="00525AAA">
    <w:pPr>
      <w:pStyle w:val="a6"/>
      <w:pBdr>
        <w:bottom w:val="single" w:sz="8" w:space="1" w:color="000000"/>
      </w:pBdr>
      <w:jc w:val="center"/>
      <w:rPr>
        <w:rFonts w:ascii="Verdana" w:hAnsi="Verdana" w:cs="Arial"/>
        <w:b/>
        <w:sz w:val="24"/>
        <w:szCs w:val="24"/>
      </w:rPr>
    </w:pPr>
  </w:p>
  <w:p w:rsidR="00522DEC" w:rsidRPr="00525AAA" w:rsidRDefault="00522DEC" w:rsidP="00525AAA">
    <w:pPr>
      <w:pStyle w:val="a7"/>
      <w:spacing w:before="48" w:after="72"/>
      <w:rPr>
        <w:rFonts w:cs="Arial"/>
        <w:b/>
        <w:sz w:val="24"/>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DEC" w:rsidRDefault="00522DEC">
      <w:pPr>
        <w:spacing w:before="0" w:after="0"/>
      </w:pPr>
      <w:r>
        <w:separator/>
      </w:r>
    </w:p>
  </w:footnote>
  <w:footnote w:type="continuationSeparator" w:id="0">
    <w:p w:rsidR="00522DEC" w:rsidRDefault="00522DE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22DEC" w:rsidRPr="00BC7A5A" w:rsidRDefault="00522DEC">
    <w:pPr>
      <w:pStyle w:val="a6"/>
      <w:pBdr>
        <w:bottom w:val="single" w:sz="8" w:space="1" w:color="000000"/>
      </w:pBdr>
      <w:jc w:val="center"/>
      <w:rPr>
        <w:rFonts w:ascii="Verdana" w:hAnsi="Verdana" w:cs="Arial"/>
        <w:b/>
        <w:sz w:val="24"/>
        <w:szCs w:val="24"/>
      </w:rPr>
    </w:pPr>
  </w:p>
  <w:p w:rsidR="00522DEC" w:rsidRDefault="00522DEC" w:rsidP="00FF7C03">
    <w:pPr>
      <w:pStyle w:val="a6"/>
      <w:jc w:val="distribute"/>
      <w:rPr>
        <w:lang w:eastAsia="zh-CN"/>
      </w:rPr>
    </w:pPr>
    <w:r>
      <w:t>Doc Name: Ace21064 Microprocessor A</w:t>
    </w:r>
    <w:r>
      <w:rPr>
        <w:lang w:eastAsia="zh-CN"/>
      </w:rPr>
      <w:t>rchitecture Specification</w:t>
    </w:r>
    <w:r>
      <w:rPr>
        <w:rFonts w:hint="eastAsia"/>
        <w:lang w:eastAsia="zh-CN"/>
      </w:rPr>
      <w:t xml:space="preserve">   </w:t>
    </w:r>
    <w:r>
      <w:rPr>
        <w:lang w:eastAsia="zh-CN"/>
      </w:rPr>
      <w:t xml:space="preserve">                     </w:t>
    </w:r>
    <w:r>
      <w:rPr>
        <w:rFonts w:hint="eastAsia"/>
        <w:lang w:eastAsia="zh-CN"/>
      </w:rPr>
      <w:t xml:space="preserve">       </w:t>
    </w:r>
    <w:r w:rsidRPr="00304CC8">
      <w:t xml:space="preserve"> </w:t>
    </w:r>
    <w:r>
      <w:t xml:space="preserve"> Rev. </w:t>
    </w:r>
    <w:r>
      <w:rPr>
        <w:lang w:eastAsia="zh-CN"/>
      </w:rPr>
      <w:t>1</w:t>
    </w:r>
    <w:r>
      <w:rPr>
        <w:rFonts w:hint="eastAsia"/>
        <w:lang w:eastAsia="zh-CN"/>
      </w:rPr>
      <w:t>.</w:t>
    </w:r>
    <w:r>
      <w:rPr>
        <w:lang w:eastAsia="zh-CN"/>
      </w:rPr>
      <w:t>0</w:t>
    </w:r>
  </w:p>
  <w:p w:rsidR="00522DEC" w:rsidRDefault="00522DEC" w:rsidP="009D4BC3">
    <w:pPr>
      <w:pStyle w:val="a6"/>
      <w:jc w:val="distribute"/>
      <w:rPr>
        <w:lang w:eastAsia="zh-CN"/>
      </w:rPr>
    </w:pPr>
    <w:r>
      <w:rPr>
        <w:noProof/>
        <w:lang w:eastAsia="zh-CN"/>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5537502" o:spid="_x0000_s2060" type="#_x0000_t136" style="position:absolute;left:0;text-align:left;margin-left:-15.25pt;margin-top:289.3pt;width:501.75pt;height:63.05pt;rotation:315;z-index:-251658752;mso-position-horizontal-relative:margin;mso-position-vertical-relative:margin" o:allowincell="f" fillcolor="#d7d7d7" stroked="f">
          <v:textpath style="font-family:&quot;Arial Black&quot;;font-size:1pt;v-text-align:right;v-same-letter-heights:t" string="CONFIDENTIAL"/>
          <w10:wrap anchorx="margin" anchory="margin"/>
        </v:shape>
      </w:pict>
    </w:r>
    <w:r>
      <w:t>Author: Yijun LI</w:t>
    </w:r>
    <w:r>
      <w:rPr>
        <w:rFonts w:hint="eastAsia"/>
        <w:lang w:eastAsia="zh-CN"/>
      </w:rPr>
      <w:t xml:space="preserve"> </w:t>
    </w:r>
    <w:r>
      <w:rPr>
        <w:lang w:eastAsia="zh-CN"/>
      </w:rPr>
      <w:t xml:space="preserve">                                    </w:t>
    </w:r>
    <w:r>
      <w:rPr>
        <w:rFonts w:hint="eastAsia"/>
        <w:lang w:eastAsia="zh-CN"/>
      </w:rPr>
      <w:t xml:space="preserve">  </w:t>
    </w:r>
    <w:r>
      <w:rPr>
        <w:lang w:eastAsia="zh-CN"/>
      </w:rPr>
      <w:t xml:space="preserve">                             </w:t>
    </w:r>
    <w:r>
      <w:t xml:space="preserve">Page </w:t>
    </w:r>
    <w:r>
      <w:fldChar w:fldCharType="begin"/>
    </w:r>
    <w:r>
      <w:instrText xml:space="preserve"> PAGE </w:instrText>
    </w:r>
    <w:r>
      <w:fldChar w:fldCharType="separate"/>
    </w:r>
    <w:r w:rsidR="003B5EED">
      <w:rPr>
        <w:noProof/>
      </w:rPr>
      <w:t>14</w:t>
    </w:r>
    <w:r>
      <w:rPr>
        <w:noProof/>
      </w:rPr>
      <w:fldChar w:fldCharType="end"/>
    </w:r>
    <w:r>
      <w:t xml:space="preserve"> of </w:t>
    </w:r>
    <w:fldSimple w:instr=" NUMPAGES \*Arabic ">
      <w:r w:rsidR="003B5EED">
        <w:rPr>
          <w:noProof/>
        </w:rPr>
        <w:t>47</w:t>
      </w:r>
    </w:fldSimple>
    <w:r>
      <w:rPr>
        <w:lang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nsid w:val="00000002"/>
    <w:multiLevelType w:val="singleLevel"/>
    <w:tmpl w:val="00000002"/>
    <w:name w:val="WW8Num2"/>
    <w:lvl w:ilvl="0">
      <w:start w:val="1"/>
      <w:numFmt w:val="bullet"/>
      <w:lvlText w:val=""/>
      <w:lvlJc w:val="left"/>
      <w:pPr>
        <w:tabs>
          <w:tab w:val="num" w:pos="0"/>
        </w:tabs>
        <w:ind w:left="420" w:hanging="420"/>
      </w:pPr>
      <w:rPr>
        <w:rFonts w:ascii="Wingdings" w:hAnsi="Wingdings"/>
      </w:rPr>
    </w:lvl>
  </w:abstractNum>
  <w:abstractNum w:abstractNumId="2">
    <w:nsid w:val="00000003"/>
    <w:multiLevelType w:val="singleLevel"/>
    <w:tmpl w:val="00000003"/>
    <w:name w:val="WW8Num4"/>
    <w:lvl w:ilvl="0">
      <w:start w:val="1"/>
      <w:numFmt w:val="bullet"/>
      <w:lvlText w:val=""/>
      <w:lvlJc w:val="left"/>
      <w:pPr>
        <w:tabs>
          <w:tab w:val="num" w:pos="0"/>
        </w:tabs>
        <w:ind w:left="420" w:hanging="42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360" w:hanging="360"/>
      </w:pPr>
    </w:lvl>
  </w:abstractNum>
  <w:abstractNum w:abstractNumId="4">
    <w:nsid w:val="00000005"/>
    <w:multiLevelType w:val="singleLevel"/>
    <w:tmpl w:val="00000005"/>
    <w:name w:val="WW8Num20"/>
    <w:lvl w:ilvl="0">
      <w:start w:val="1"/>
      <w:numFmt w:val="bullet"/>
      <w:lvlText w:val=""/>
      <w:lvlJc w:val="left"/>
      <w:pPr>
        <w:tabs>
          <w:tab w:val="num" w:pos="0"/>
        </w:tabs>
        <w:ind w:left="420" w:hanging="420"/>
      </w:pPr>
      <w:rPr>
        <w:rFonts w:ascii="Wingdings" w:hAnsi="Wingdings"/>
      </w:rPr>
    </w:lvl>
  </w:abstractNum>
  <w:abstractNum w:abstractNumId="5">
    <w:nsid w:val="00000006"/>
    <w:multiLevelType w:val="singleLevel"/>
    <w:tmpl w:val="00000006"/>
    <w:name w:val="WW8Num24"/>
    <w:lvl w:ilvl="0">
      <w:start w:val="1"/>
      <w:numFmt w:val="bullet"/>
      <w:lvlText w:val=""/>
      <w:lvlJc w:val="left"/>
      <w:pPr>
        <w:tabs>
          <w:tab w:val="num" w:pos="0"/>
        </w:tabs>
        <w:ind w:left="420" w:hanging="420"/>
      </w:pPr>
      <w:rPr>
        <w:rFonts w:ascii="Wingdings" w:hAnsi="Wingdings"/>
      </w:rPr>
    </w:lvl>
  </w:abstractNum>
  <w:abstractNum w:abstractNumId="6">
    <w:nsid w:val="00000007"/>
    <w:multiLevelType w:val="singleLevel"/>
    <w:tmpl w:val="00000007"/>
    <w:name w:val="WW8Num26"/>
    <w:lvl w:ilvl="0">
      <w:start w:val="1"/>
      <w:numFmt w:val="bullet"/>
      <w:pStyle w:val="10"/>
      <w:lvlText w:val=""/>
      <w:lvlJc w:val="left"/>
      <w:pPr>
        <w:tabs>
          <w:tab w:val="num" w:pos="420"/>
        </w:tabs>
        <w:ind w:left="420" w:hanging="420"/>
      </w:pPr>
      <w:rPr>
        <w:rFonts w:ascii="Wingdings" w:hAnsi="Wingdings"/>
      </w:rPr>
    </w:lvl>
  </w:abstractNum>
  <w:abstractNum w:abstractNumId="7">
    <w:nsid w:val="00000008"/>
    <w:multiLevelType w:val="singleLevel"/>
    <w:tmpl w:val="00000008"/>
    <w:name w:val="WW8Num32"/>
    <w:lvl w:ilvl="0">
      <w:start w:val="1"/>
      <w:numFmt w:val="bullet"/>
      <w:lvlText w:val=""/>
      <w:lvlJc w:val="left"/>
      <w:pPr>
        <w:tabs>
          <w:tab w:val="num" w:pos="0"/>
        </w:tabs>
        <w:ind w:left="420" w:hanging="420"/>
      </w:pPr>
      <w:rPr>
        <w:rFonts w:ascii="Wingdings" w:hAnsi="Wingdings"/>
      </w:rPr>
    </w:lvl>
  </w:abstractNum>
  <w:abstractNum w:abstractNumId="8">
    <w:nsid w:val="00000009"/>
    <w:multiLevelType w:val="singleLevel"/>
    <w:tmpl w:val="00000009"/>
    <w:name w:val="WW8Num38"/>
    <w:lvl w:ilvl="0">
      <w:start w:val="1"/>
      <w:numFmt w:val="bullet"/>
      <w:lvlText w:val=""/>
      <w:lvlJc w:val="left"/>
      <w:pPr>
        <w:tabs>
          <w:tab w:val="num" w:pos="0"/>
        </w:tabs>
        <w:ind w:left="420" w:hanging="420"/>
      </w:pPr>
      <w:rPr>
        <w:rFonts w:ascii="Wingdings" w:hAnsi="Wingdings"/>
      </w:rPr>
    </w:lvl>
  </w:abstractNum>
  <w:abstractNum w:abstractNumId="9">
    <w:nsid w:val="0E82495A"/>
    <w:multiLevelType w:val="hybridMultilevel"/>
    <w:tmpl w:val="88B2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87338"/>
    <w:multiLevelType w:val="hybridMultilevel"/>
    <w:tmpl w:val="D6901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AC2499"/>
    <w:multiLevelType w:val="hybridMultilevel"/>
    <w:tmpl w:val="71D43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744A2"/>
    <w:multiLevelType w:val="hybridMultilevel"/>
    <w:tmpl w:val="9C18B87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CC94806"/>
    <w:multiLevelType w:val="hybridMultilevel"/>
    <w:tmpl w:val="9552D56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nsid w:val="2DC22EE6"/>
    <w:multiLevelType w:val="hybridMultilevel"/>
    <w:tmpl w:val="74963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035E2C"/>
    <w:multiLevelType w:val="hybridMultilevel"/>
    <w:tmpl w:val="299226BA"/>
    <w:lvl w:ilvl="0" w:tplc="5532E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857D64"/>
    <w:multiLevelType w:val="multilevel"/>
    <w:tmpl w:val="B128DEA4"/>
    <w:styleLink w:val="111111"/>
    <w:lvl w:ilvl="0">
      <w:start w:val="1"/>
      <w:numFmt w:val="decimal"/>
      <w:isLgl/>
      <w:lvlText w:val="%1"/>
      <w:lvlJc w:val="left"/>
      <w:pPr>
        <w:tabs>
          <w:tab w:val="num" w:pos="425"/>
        </w:tabs>
        <w:ind w:left="425" w:hanging="425"/>
      </w:pPr>
      <w:rPr>
        <w:rFonts w:hint="eastAsia"/>
      </w:rPr>
    </w:lvl>
    <w:lvl w:ilvl="1">
      <w:start w:val="1"/>
      <w:numFmt w:val="decimal"/>
      <w:isLgl/>
      <w:lvlText w:val="%1.%2"/>
      <w:lvlJc w:val="left"/>
      <w:pPr>
        <w:tabs>
          <w:tab w:val="num" w:pos="567"/>
        </w:tabs>
        <w:ind w:left="567" w:hanging="567"/>
      </w:pPr>
      <w:rPr>
        <w:rFonts w:hint="eastAsia"/>
      </w:rPr>
    </w:lvl>
    <w:lvl w:ilvl="2">
      <w:start w:val="1"/>
      <w:numFmt w:val="decimal"/>
      <w:lvlText w:val="%1.%2.%3"/>
      <w:lvlJc w:val="left"/>
      <w:pPr>
        <w:tabs>
          <w:tab w:val="num" w:pos="1135"/>
        </w:tabs>
        <w:ind w:left="1135" w:hanging="709"/>
      </w:pPr>
      <w:rPr>
        <w:rFonts w:hint="eastAsia"/>
      </w:rPr>
    </w:lvl>
    <w:lvl w:ilvl="3">
      <w:start w:val="1"/>
      <w:numFmt w:val="decimal"/>
      <w:isLgl/>
      <w:lvlText w:val="%1.%2.%3.%4"/>
      <w:lvlJc w:val="left"/>
      <w:pPr>
        <w:tabs>
          <w:tab w:val="num" w:pos="851"/>
        </w:tabs>
        <w:ind w:left="851" w:hanging="851"/>
      </w:pPr>
      <w:rPr>
        <w:rFonts w:hint="eastAsia"/>
      </w:rPr>
    </w:lvl>
    <w:lvl w:ilvl="4">
      <w:start w:val="1"/>
      <w:numFmt w:val="decimal"/>
      <w:lvlText w:val="%1.%3.%5.%4.%2"/>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7">
    <w:nsid w:val="42587BF3"/>
    <w:multiLevelType w:val="hybridMultilevel"/>
    <w:tmpl w:val="55145CA8"/>
    <w:lvl w:ilvl="0" w:tplc="D856E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5BE5EB3"/>
    <w:multiLevelType w:val="hybridMultilevel"/>
    <w:tmpl w:val="8F08ABD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74E402B"/>
    <w:multiLevelType w:val="hybridMultilevel"/>
    <w:tmpl w:val="E1A04E1A"/>
    <w:lvl w:ilvl="0" w:tplc="4048574E">
      <w:start w:val="5"/>
      <w:numFmt w:val="decimal"/>
      <w:lvlText w:val="%1."/>
      <w:lvlJc w:val="left"/>
      <w:pPr>
        <w:ind w:left="360" w:hanging="360"/>
      </w:pPr>
      <w:rPr>
        <w:rFonts w:ascii="Times New Roman" w:eastAsiaTheme="minorEastAsia" w:hAnsi="Times New Roman"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AD45C13"/>
    <w:multiLevelType w:val="hybridMultilevel"/>
    <w:tmpl w:val="D564147A"/>
    <w:lvl w:ilvl="0" w:tplc="11904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4C1CFC"/>
    <w:multiLevelType w:val="hybridMultilevel"/>
    <w:tmpl w:val="0DD4C140"/>
    <w:lvl w:ilvl="0" w:tplc="8F1A6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7A06C0D"/>
    <w:multiLevelType w:val="hybridMultilevel"/>
    <w:tmpl w:val="E9F6343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nsid w:val="5DB06087"/>
    <w:multiLevelType w:val="hybridMultilevel"/>
    <w:tmpl w:val="078AB748"/>
    <w:lvl w:ilvl="0" w:tplc="1B06104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C10691"/>
    <w:multiLevelType w:val="hybridMultilevel"/>
    <w:tmpl w:val="13BEB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E1857B6"/>
    <w:multiLevelType w:val="hybridMultilevel"/>
    <w:tmpl w:val="650859A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C994F93"/>
    <w:multiLevelType w:val="hybridMultilevel"/>
    <w:tmpl w:val="B43E3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6"/>
  </w:num>
  <w:num w:numId="4">
    <w:abstractNumId w:val="12"/>
  </w:num>
  <w:num w:numId="5">
    <w:abstractNumId w:val="25"/>
  </w:num>
  <w:num w:numId="6">
    <w:abstractNumId w:val="18"/>
  </w:num>
  <w:num w:numId="7">
    <w:abstractNumId w:val="17"/>
  </w:num>
  <w:num w:numId="8">
    <w:abstractNumId w:val="19"/>
  </w:num>
  <w:num w:numId="9">
    <w:abstractNumId w:val="20"/>
  </w:num>
  <w:num w:numId="10">
    <w:abstractNumId w:val="21"/>
  </w:num>
  <w:num w:numId="11">
    <w:abstractNumId w:val="15"/>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23"/>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9"/>
  </w:num>
  <w:num w:numId="28">
    <w:abstractNumId w:val="0"/>
  </w:num>
  <w:num w:numId="29">
    <w:abstractNumId w:val="14"/>
  </w:num>
  <w:num w:numId="30">
    <w:abstractNumId w:val="10"/>
  </w:num>
  <w:num w:numId="31">
    <w:abstractNumId w:val="22"/>
  </w:num>
  <w:num w:numId="32">
    <w:abstractNumId w:val="0"/>
  </w:num>
  <w:num w:numId="33">
    <w:abstractNumId w:val="0"/>
  </w:num>
  <w:num w:numId="34">
    <w:abstractNumId w:val="13"/>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26"/>
  </w:num>
  <w:num w:numId="38">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displayBackgroundShape/>
  <w:embedSystemFonts/>
  <w:bordersDoNotSurroundHeader/>
  <w:bordersDoNotSurroundFooter/>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0"/>
  <w:defaultTableStyle w:val="a"/>
  <w:drawingGridHorizontalSpacing w:val="105"/>
  <w:drawingGridVerticalSpacing w:val="156"/>
  <w:displayHorizontalDrawingGridEvery w:val="0"/>
  <w:displayVerticalDrawingGridEvery w:val="0"/>
  <w:characterSpacingControl w:val="compressPunctuation"/>
  <w:hdrShapeDefaults>
    <o:shapedefaults v:ext="edit" spidmax="206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47613"/>
    <w:rsid w:val="00000534"/>
    <w:rsid w:val="00002375"/>
    <w:rsid w:val="00002F66"/>
    <w:rsid w:val="00003878"/>
    <w:rsid w:val="00004377"/>
    <w:rsid w:val="000052FD"/>
    <w:rsid w:val="00006418"/>
    <w:rsid w:val="000068F7"/>
    <w:rsid w:val="000073B4"/>
    <w:rsid w:val="00007418"/>
    <w:rsid w:val="0000745A"/>
    <w:rsid w:val="000076B2"/>
    <w:rsid w:val="000078BD"/>
    <w:rsid w:val="00007C98"/>
    <w:rsid w:val="00011173"/>
    <w:rsid w:val="000124E6"/>
    <w:rsid w:val="00012CAA"/>
    <w:rsid w:val="00013D47"/>
    <w:rsid w:val="00014C1A"/>
    <w:rsid w:val="000153C6"/>
    <w:rsid w:val="000179E9"/>
    <w:rsid w:val="00017A6A"/>
    <w:rsid w:val="000201A7"/>
    <w:rsid w:val="00021A20"/>
    <w:rsid w:val="00022041"/>
    <w:rsid w:val="000222A5"/>
    <w:rsid w:val="00022378"/>
    <w:rsid w:val="0002266F"/>
    <w:rsid w:val="00023E04"/>
    <w:rsid w:val="00024D91"/>
    <w:rsid w:val="00024E17"/>
    <w:rsid w:val="00025D8C"/>
    <w:rsid w:val="00026168"/>
    <w:rsid w:val="00026559"/>
    <w:rsid w:val="00030073"/>
    <w:rsid w:val="00032F69"/>
    <w:rsid w:val="00033DAF"/>
    <w:rsid w:val="000346BD"/>
    <w:rsid w:val="00034F35"/>
    <w:rsid w:val="0003582A"/>
    <w:rsid w:val="00035AF2"/>
    <w:rsid w:val="00035E39"/>
    <w:rsid w:val="00036C21"/>
    <w:rsid w:val="00036DC0"/>
    <w:rsid w:val="000374D9"/>
    <w:rsid w:val="00040BE8"/>
    <w:rsid w:val="00041037"/>
    <w:rsid w:val="00041633"/>
    <w:rsid w:val="0004187F"/>
    <w:rsid w:val="00041C32"/>
    <w:rsid w:val="000423E6"/>
    <w:rsid w:val="00042CFF"/>
    <w:rsid w:val="0004329B"/>
    <w:rsid w:val="00043525"/>
    <w:rsid w:val="00044024"/>
    <w:rsid w:val="000441C3"/>
    <w:rsid w:val="000446CC"/>
    <w:rsid w:val="000448C9"/>
    <w:rsid w:val="00045C3F"/>
    <w:rsid w:val="0004769B"/>
    <w:rsid w:val="000528C6"/>
    <w:rsid w:val="0005376B"/>
    <w:rsid w:val="00053F33"/>
    <w:rsid w:val="00054C13"/>
    <w:rsid w:val="0005529F"/>
    <w:rsid w:val="00055CCD"/>
    <w:rsid w:val="000563B4"/>
    <w:rsid w:val="00062E23"/>
    <w:rsid w:val="0006312F"/>
    <w:rsid w:val="00063AE5"/>
    <w:rsid w:val="00064BA2"/>
    <w:rsid w:val="00064EA4"/>
    <w:rsid w:val="00065102"/>
    <w:rsid w:val="00065A87"/>
    <w:rsid w:val="00066241"/>
    <w:rsid w:val="000723A9"/>
    <w:rsid w:val="000724E0"/>
    <w:rsid w:val="00072C6B"/>
    <w:rsid w:val="00072F8D"/>
    <w:rsid w:val="00073B73"/>
    <w:rsid w:val="000741DD"/>
    <w:rsid w:val="000758B3"/>
    <w:rsid w:val="00075D74"/>
    <w:rsid w:val="0007686B"/>
    <w:rsid w:val="00076912"/>
    <w:rsid w:val="000769AF"/>
    <w:rsid w:val="00076CB5"/>
    <w:rsid w:val="00080033"/>
    <w:rsid w:val="00080F1D"/>
    <w:rsid w:val="000819FD"/>
    <w:rsid w:val="00083209"/>
    <w:rsid w:val="000846BA"/>
    <w:rsid w:val="00084B68"/>
    <w:rsid w:val="00084BF7"/>
    <w:rsid w:val="00085012"/>
    <w:rsid w:val="00085DED"/>
    <w:rsid w:val="000872F3"/>
    <w:rsid w:val="0009061F"/>
    <w:rsid w:val="00090FC5"/>
    <w:rsid w:val="0009174A"/>
    <w:rsid w:val="000921BC"/>
    <w:rsid w:val="000937A9"/>
    <w:rsid w:val="000944DD"/>
    <w:rsid w:val="00094759"/>
    <w:rsid w:val="00094C2A"/>
    <w:rsid w:val="00095409"/>
    <w:rsid w:val="00096213"/>
    <w:rsid w:val="0009633C"/>
    <w:rsid w:val="00097020"/>
    <w:rsid w:val="0009772C"/>
    <w:rsid w:val="00097DAC"/>
    <w:rsid w:val="000A0151"/>
    <w:rsid w:val="000A02DC"/>
    <w:rsid w:val="000A0788"/>
    <w:rsid w:val="000A0C11"/>
    <w:rsid w:val="000A0ED0"/>
    <w:rsid w:val="000A2487"/>
    <w:rsid w:val="000A273C"/>
    <w:rsid w:val="000A3200"/>
    <w:rsid w:val="000A4ACC"/>
    <w:rsid w:val="000A4CE0"/>
    <w:rsid w:val="000A5CF8"/>
    <w:rsid w:val="000A5E1A"/>
    <w:rsid w:val="000A64AC"/>
    <w:rsid w:val="000A75E2"/>
    <w:rsid w:val="000A76EE"/>
    <w:rsid w:val="000B1848"/>
    <w:rsid w:val="000B31BB"/>
    <w:rsid w:val="000B35D5"/>
    <w:rsid w:val="000B3B1B"/>
    <w:rsid w:val="000B43FC"/>
    <w:rsid w:val="000B482B"/>
    <w:rsid w:val="000B4914"/>
    <w:rsid w:val="000B4D69"/>
    <w:rsid w:val="000B503F"/>
    <w:rsid w:val="000B5BEE"/>
    <w:rsid w:val="000B6ED6"/>
    <w:rsid w:val="000B7864"/>
    <w:rsid w:val="000B7C28"/>
    <w:rsid w:val="000C1317"/>
    <w:rsid w:val="000C169B"/>
    <w:rsid w:val="000C3750"/>
    <w:rsid w:val="000C49DC"/>
    <w:rsid w:val="000C4B7A"/>
    <w:rsid w:val="000C5E00"/>
    <w:rsid w:val="000C5E9B"/>
    <w:rsid w:val="000C69B9"/>
    <w:rsid w:val="000C69BA"/>
    <w:rsid w:val="000C6AA4"/>
    <w:rsid w:val="000C790B"/>
    <w:rsid w:val="000C7D2A"/>
    <w:rsid w:val="000D0F3C"/>
    <w:rsid w:val="000D173D"/>
    <w:rsid w:val="000D2F92"/>
    <w:rsid w:val="000D3208"/>
    <w:rsid w:val="000D3963"/>
    <w:rsid w:val="000D575F"/>
    <w:rsid w:val="000D66F8"/>
    <w:rsid w:val="000D717A"/>
    <w:rsid w:val="000D7299"/>
    <w:rsid w:val="000D789D"/>
    <w:rsid w:val="000D7C42"/>
    <w:rsid w:val="000E0558"/>
    <w:rsid w:val="000E2CC4"/>
    <w:rsid w:val="000E2D6D"/>
    <w:rsid w:val="000E2F2A"/>
    <w:rsid w:val="000E39FD"/>
    <w:rsid w:val="000E57B8"/>
    <w:rsid w:val="000E7ED8"/>
    <w:rsid w:val="000F2B31"/>
    <w:rsid w:val="000F2EE0"/>
    <w:rsid w:val="000F3360"/>
    <w:rsid w:val="000F3E28"/>
    <w:rsid w:val="000F63A4"/>
    <w:rsid w:val="000F6D8B"/>
    <w:rsid w:val="000F6F57"/>
    <w:rsid w:val="0010071C"/>
    <w:rsid w:val="00100C06"/>
    <w:rsid w:val="00102488"/>
    <w:rsid w:val="00102CCD"/>
    <w:rsid w:val="0010315A"/>
    <w:rsid w:val="001044CD"/>
    <w:rsid w:val="001049FA"/>
    <w:rsid w:val="00105161"/>
    <w:rsid w:val="00105504"/>
    <w:rsid w:val="00105729"/>
    <w:rsid w:val="00105D57"/>
    <w:rsid w:val="001067C8"/>
    <w:rsid w:val="00107B49"/>
    <w:rsid w:val="001100D8"/>
    <w:rsid w:val="00110322"/>
    <w:rsid w:val="001103F9"/>
    <w:rsid w:val="00111151"/>
    <w:rsid w:val="001131C7"/>
    <w:rsid w:val="00113655"/>
    <w:rsid w:val="0011465D"/>
    <w:rsid w:val="00116750"/>
    <w:rsid w:val="00116905"/>
    <w:rsid w:val="001171F2"/>
    <w:rsid w:val="001175D2"/>
    <w:rsid w:val="00117A22"/>
    <w:rsid w:val="00120505"/>
    <w:rsid w:val="00121E25"/>
    <w:rsid w:val="00122B39"/>
    <w:rsid w:val="00122B70"/>
    <w:rsid w:val="00126438"/>
    <w:rsid w:val="0013043E"/>
    <w:rsid w:val="00130A60"/>
    <w:rsid w:val="0013269D"/>
    <w:rsid w:val="00133711"/>
    <w:rsid w:val="0013376A"/>
    <w:rsid w:val="001363A5"/>
    <w:rsid w:val="00136A29"/>
    <w:rsid w:val="0013789D"/>
    <w:rsid w:val="00137964"/>
    <w:rsid w:val="0014051F"/>
    <w:rsid w:val="00141442"/>
    <w:rsid w:val="00141BD6"/>
    <w:rsid w:val="00142AAA"/>
    <w:rsid w:val="001443DA"/>
    <w:rsid w:val="0014574C"/>
    <w:rsid w:val="00145B8F"/>
    <w:rsid w:val="0014677D"/>
    <w:rsid w:val="001504AC"/>
    <w:rsid w:val="00150DDE"/>
    <w:rsid w:val="00151141"/>
    <w:rsid w:val="00151BC5"/>
    <w:rsid w:val="00152438"/>
    <w:rsid w:val="001540C4"/>
    <w:rsid w:val="00154245"/>
    <w:rsid w:val="00154289"/>
    <w:rsid w:val="00154B77"/>
    <w:rsid w:val="00155703"/>
    <w:rsid w:val="00155A3C"/>
    <w:rsid w:val="00156432"/>
    <w:rsid w:val="0015704A"/>
    <w:rsid w:val="00160F79"/>
    <w:rsid w:val="0016330C"/>
    <w:rsid w:val="00163644"/>
    <w:rsid w:val="001636EC"/>
    <w:rsid w:val="0016426A"/>
    <w:rsid w:val="001642CB"/>
    <w:rsid w:val="0016464E"/>
    <w:rsid w:val="0016534E"/>
    <w:rsid w:val="001655D3"/>
    <w:rsid w:val="001657D2"/>
    <w:rsid w:val="00165C52"/>
    <w:rsid w:val="00165E31"/>
    <w:rsid w:val="001678B1"/>
    <w:rsid w:val="001708D9"/>
    <w:rsid w:val="00170A74"/>
    <w:rsid w:val="00170B9C"/>
    <w:rsid w:val="00171507"/>
    <w:rsid w:val="00172924"/>
    <w:rsid w:val="00172B67"/>
    <w:rsid w:val="001731BF"/>
    <w:rsid w:val="001735A0"/>
    <w:rsid w:val="00173892"/>
    <w:rsid w:val="00174444"/>
    <w:rsid w:val="00175725"/>
    <w:rsid w:val="00175D6F"/>
    <w:rsid w:val="00175D9B"/>
    <w:rsid w:val="001768F8"/>
    <w:rsid w:val="00177EC7"/>
    <w:rsid w:val="001801B8"/>
    <w:rsid w:val="001804B2"/>
    <w:rsid w:val="001806ED"/>
    <w:rsid w:val="001809FA"/>
    <w:rsid w:val="0018182D"/>
    <w:rsid w:val="0018542A"/>
    <w:rsid w:val="001854A4"/>
    <w:rsid w:val="0018597D"/>
    <w:rsid w:val="00185E97"/>
    <w:rsid w:val="00185E9F"/>
    <w:rsid w:val="00186A1A"/>
    <w:rsid w:val="001874C5"/>
    <w:rsid w:val="00187589"/>
    <w:rsid w:val="001878F6"/>
    <w:rsid w:val="00190976"/>
    <w:rsid w:val="001913DB"/>
    <w:rsid w:val="00191868"/>
    <w:rsid w:val="00192367"/>
    <w:rsid w:val="0019339F"/>
    <w:rsid w:val="00193C1B"/>
    <w:rsid w:val="00193C59"/>
    <w:rsid w:val="00193C77"/>
    <w:rsid w:val="001940A4"/>
    <w:rsid w:val="00197012"/>
    <w:rsid w:val="0019723C"/>
    <w:rsid w:val="0019724E"/>
    <w:rsid w:val="00197673"/>
    <w:rsid w:val="001A04C2"/>
    <w:rsid w:val="001A08D4"/>
    <w:rsid w:val="001A0995"/>
    <w:rsid w:val="001A31B8"/>
    <w:rsid w:val="001A3405"/>
    <w:rsid w:val="001A41A1"/>
    <w:rsid w:val="001A7564"/>
    <w:rsid w:val="001A7983"/>
    <w:rsid w:val="001B00F5"/>
    <w:rsid w:val="001B073F"/>
    <w:rsid w:val="001B0843"/>
    <w:rsid w:val="001B0D05"/>
    <w:rsid w:val="001B0D2D"/>
    <w:rsid w:val="001B1884"/>
    <w:rsid w:val="001B2D28"/>
    <w:rsid w:val="001B2D66"/>
    <w:rsid w:val="001B4070"/>
    <w:rsid w:val="001B48B1"/>
    <w:rsid w:val="001B4A16"/>
    <w:rsid w:val="001B76C1"/>
    <w:rsid w:val="001C0E2F"/>
    <w:rsid w:val="001C1687"/>
    <w:rsid w:val="001C1970"/>
    <w:rsid w:val="001C472B"/>
    <w:rsid w:val="001C5743"/>
    <w:rsid w:val="001C5B85"/>
    <w:rsid w:val="001C6347"/>
    <w:rsid w:val="001C759E"/>
    <w:rsid w:val="001D0723"/>
    <w:rsid w:val="001D08C1"/>
    <w:rsid w:val="001D0F8A"/>
    <w:rsid w:val="001D1032"/>
    <w:rsid w:val="001D127A"/>
    <w:rsid w:val="001D2366"/>
    <w:rsid w:val="001D40B5"/>
    <w:rsid w:val="001D541D"/>
    <w:rsid w:val="001D61FF"/>
    <w:rsid w:val="001D6B69"/>
    <w:rsid w:val="001D7429"/>
    <w:rsid w:val="001E1021"/>
    <w:rsid w:val="001E149F"/>
    <w:rsid w:val="001E14B2"/>
    <w:rsid w:val="001E4814"/>
    <w:rsid w:val="001E547A"/>
    <w:rsid w:val="001E6FEA"/>
    <w:rsid w:val="001E7CC0"/>
    <w:rsid w:val="001F1724"/>
    <w:rsid w:val="001F22E7"/>
    <w:rsid w:val="001F42AB"/>
    <w:rsid w:val="001F529E"/>
    <w:rsid w:val="001F6DDF"/>
    <w:rsid w:val="001F77DB"/>
    <w:rsid w:val="002017E9"/>
    <w:rsid w:val="00201B8F"/>
    <w:rsid w:val="002028F4"/>
    <w:rsid w:val="0020292F"/>
    <w:rsid w:val="00202BFE"/>
    <w:rsid w:val="00203096"/>
    <w:rsid w:val="002050CD"/>
    <w:rsid w:val="00206971"/>
    <w:rsid w:val="0020704C"/>
    <w:rsid w:val="00207B3E"/>
    <w:rsid w:val="00210585"/>
    <w:rsid w:val="002105A2"/>
    <w:rsid w:val="00211B8E"/>
    <w:rsid w:val="002136E7"/>
    <w:rsid w:val="002139DE"/>
    <w:rsid w:val="00214975"/>
    <w:rsid w:val="00216658"/>
    <w:rsid w:val="00217F7A"/>
    <w:rsid w:val="002205D5"/>
    <w:rsid w:val="0022066B"/>
    <w:rsid w:val="002236F7"/>
    <w:rsid w:val="00225878"/>
    <w:rsid w:val="0022657F"/>
    <w:rsid w:val="0022679A"/>
    <w:rsid w:val="0022683A"/>
    <w:rsid w:val="0022712B"/>
    <w:rsid w:val="00227615"/>
    <w:rsid w:val="00227D43"/>
    <w:rsid w:val="0023058D"/>
    <w:rsid w:val="00232F7E"/>
    <w:rsid w:val="0023359E"/>
    <w:rsid w:val="0023441C"/>
    <w:rsid w:val="00234874"/>
    <w:rsid w:val="002348B0"/>
    <w:rsid w:val="00234C27"/>
    <w:rsid w:val="00236DB4"/>
    <w:rsid w:val="002402E7"/>
    <w:rsid w:val="00242414"/>
    <w:rsid w:val="00243495"/>
    <w:rsid w:val="00244FF6"/>
    <w:rsid w:val="002464A7"/>
    <w:rsid w:val="00250EB2"/>
    <w:rsid w:val="00250F11"/>
    <w:rsid w:val="00251A62"/>
    <w:rsid w:val="00253191"/>
    <w:rsid w:val="002557BD"/>
    <w:rsid w:val="00256B25"/>
    <w:rsid w:val="00257214"/>
    <w:rsid w:val="002572D1"/>
    <w:rsid w:val="00261762"/>
    <w:rsid w:val="002621C7"/>
    <w:rsid w:val="00263E82"/>
    <w:rsid w:val="00264689"/>
    <w:rsid w:val="00265283"/>
    <w:rsid w:val="002656BC"/>
    <w:rsid w:val="00265CC5"/>
    <w:rsid w:val="00266828"/>
    <w:rsid w:val="002668B3"/>
    <w:rsid w:val="00267260"/>
    <w:rsid w:val="002678DB"/>
    <w:rsid w:val="00271A03"/>
    <w:rsid w:val="00271ED1"/>
    <w:rsid w:val="002721EF"/>
    <w:rsid w:val="002738B7"/>
    <w:rsid w:val="00273A3C"/>
    <w:rsid w:val="002748D2"/>
    <w:rsid w:val="00275CE1"/>
    <w:rsid w:val="00275DC0"/>
    <w:rsid w:val="0027658D"/>
    <w:rsid w:val="002772DC"/>
    <w:rsid w:val="0027753F"/>
    <w:rsid w:val="00277B97"/>
    <w:rsid w:val="00277EA1"/>
    <w:rsid w:val="002804E0"/>
    <w:rsid w:val="00280F21"/>
    <w:rsid w:val="0028135C"/>
    <w:rsid w:val="002816AB"/>
    <w:rsid w:val="0028228A"/>
    <w:rsid w:val="00282D3B"/>
    <w:rsid w:val="002843D2"/>
    <w:rsid w:val="00284467"/>
    <w:rsid w:val="00284F44"/>
    <w:rsid w:val="00285479"/>
    <w:rsid w:val="00285987"/>
    <w:rsid w:val="00285C69"/>
    <w:rsid w:val="002869A9"/>
    <w:rsid w:val="00286ED7"/>
    <w:rsid w:val="00287B68"/>
    <w:rsid w:val="00287DB1"/>
    <w:rsid w:val="0029003D"/>
    <w:rsid w:val="00291988"/>
    <w:rsid w:val="00291A8C"/>
    <w:rsid w:val="00292D30"/>
    <w:rsid w:val="00293686"/>
    <w:rsid w:val="00293F64"/>
    <w:rsid w:val="00293FC4"/>
    <w:rsid w:val="00295A8E"/>
    <w:rsid w:val="00295A9E"/>
    <w:rsid w:val="00297AC3"/>
    <w:rsid w:val="002A12BB"/>
    <w:rsid w:val="002A2438"/>
    <w:rsid w:val="002A2FDA"/>
    <w:rsid w:val="002A3689"/>
    <w:rsid w:val="002A3A94"/>
    <w:rsid w:val="002A3B75"/>
    <w:rsid w:val="002A454F"/>
    <w:rsid w:val="002A4571"/>
    <w:rsid w:val="002A6165"/>
    <w:rsid w:val="002A624C"/>
    <w:rsid w:val="002A6ED9"/>
    <w:rsid w:val="002A75EA"/>
    <w:rsid w:val="002B1453"/>
    <w:rsid w:val="002B1647"/>
    <w:rsid w:val="002B2339"/>
    <w:rsid w:val="002B2D99"/>
    <w:rsid w:val="002B46EB"/>
    <w:rsid w:val="002B475E"/>
    <w:rsid w:val="002B4B5D"/>
    <w:rsid w:val="002B5941"/>
    <w:rsid w:val="002B6278"/>
    <w:rsid w:val="002B64D2"/>
    <w:rsid w:val="002B6AF1"/>
    <w:rsid w:val="002C1405"/>
    <w:rsid w:val="002C2AF4"/>
    <w:rsid w:val="002C2CBA"/>
    <w:rsid w:val="002C3A2E"/>
    <w:rsid w:val="002C4560"/>
    <w:rsid w:val="002C473A"/>
    <w:rsid w:val="002C4CE0"/>
    <w:rsid w:val="002C52B6"/>
    <w:rsid w:val="002C5604"/>
    <w:rsid w:val="002C5E5B"/>
    <w:rsid w:val="002C6B99"/>
    <w:rsid w:val="002C6CAE"/>
    <w:rsid w:val="002C7703"/>
    <w:rsid w:val="002D013A"/>
    <w:rsid w:val="002D2279"/>
    <w:rsid w:val="002D3F58"/>
    <w:rsid w:val="002D4113"/>
    <w:rsid w:val="002D49EF"/>
    <w:rsid w:val="002D52D5"/>
    <w:rsid w:val="002D535C"/>
    <w:rsid w:val="002D562A"/>
    <w:rsid w:val="002D5A14"/>
    <w:rsid w:val="002D6227"/>
    <w:rsid w:val="002D6407"/>
    <w:rsid w:val="002D6843"/>
    <w:rsid w:val="002D6CF0"/>
    <w:rsid w:val="002D6DB1"/>
    <w:rsid w:val="002D7064"/>
    <w:rsid w:val="002E03A2"/>
    <w:rsid w:val="002E0C4E"/>
    <w:rsid w:val="002E0C67"/>
    <w:rsid w:val="002E2469"/>
    <w:rsid w:val="002E2908"/>
    <w:rsid w:val="002E2916"/>
    <w:rsid w:val="002E3456"/>
    <w:rsid w:val="002E4A33"/>
    <w:rsid w:val="002E4FC0"/>
    <w:rsid w:val="002E5572"/>
    <w:rsid w:val="002E5D10"/>
    <w:rsid w:val="002E686A"/>
    <w:rsid w:val="002E72B3"/>
    <w:rsid w:val="002F177C"/>
    <w:rsid w:val="002F2237"/>
    <w:rsid w:val="002F2848"/>
    <w:rsid w:val="002F378B"/>
    <w:rsid w:val="002F45EE"/>
    <w:rsid w:val="002F49AE"/>
    <w:rsid w:val="002F66A0"/>
    <w:rsid w:val="002F68A1"/>
    <w:rsid w:val="002F6D05"/>
    <w:rsid w:val="002F6E7B"/>
    <w:rsid w:val="002F71DB"/>
    <w:rsid w:val="002F787A"/>
    <w:rsid w:val="0030043C"/>
    <w:rsid w:val="00300698"/>
    <w:rsid w:val="0030106F"/>
    <w:rsid w:val="00301583"/>
    <w:rsid w:val="0030187F"/>
    <w:rsid w:val="00301DED"/>
    <w:rsid w:val="0030218C"/>
    <w:rsid w:val="0030298E"/>
    <w:rsid w:val="00302CD8"/>
    <w:rsid w:val="00303B1C"/>
    <w:rsid w:val="003042AC"/>
    <w:rsid w:val="003048B7"/>
    <w:rsid w:val="00304CC8"/>
    <w:rsid w:val="0030637A"/>
    <w:rsid w:val="00306A6A"/>
    <w:rsid w:val="00306F9D"/>
    <w:rsid w:val="00311547"/>
    <w:rsid w:val="003130C1"/>
    <w:rsid w:val="0031361A"/>
    <w:rsid w:val="00314057"/>
    <w:rsid w:val="003142C6"/>
    <w:rsid w:val="00315311"/>
    <w:rsid w:val="00315EA4"/>
    <w:rsid w:val="0031607B"/>
    <w:rsid w:val="003166AB"/>
    <w:rsid w:val="00316F94"/>
    <w:rsid w:val="00317037"/>
    <w:rsid w:val="0031770A"/>
    <w:rsid w:val="00317FF9"/>
    <w:rsid w:val="00320C33"/>
    <w:rsid w:val="0032145E"/>
    <w:rsid w:val="0032191E"/>
    <w:rsid w:val="00321F03"/>
    <w:rsid w:val="0032308A"/>
    <w:rsid w:val="00323341"/>
    <w:rsid w:val="00323EC7"/>
    <w:rsid w:val="00324478"/>
    <w:rsid w:val="00324E66"/>
    <w:rsid w:val="0032577E"/>
    <w:rsid w:val="003266B1"/>
    <w:rsid w:val="00326A5C"/>
    <w:rsid w:val="0032758F"/>
    <w:rsid w:val="00327813"/>
    <w:rsid w:val="0033002C"/>
    <w:rsid w:val="0033040D"/>
    <w:rsid w:val="00330D91"/>
    <w:rsid w:val="0033118C"/>
    <w:rsid w:val="00331706"/>
    <w:rsid w:val="00331C78"/>
    <w:rsid w:val="0033233C"/>
    <w:rsid w:val="00333530"/>
    <w:rsid w:val="0033372B"/>
    <w:rsid w:val="00333885"/>
    <w:rsid w:val="00333897"/>
    <w:rsid w:val="00333E28"/>
    <w:rsid w:val="00334666"/>
    <w:rsid w:val="003350E1"/>
    <w:rsid w:val="0033596E"/>
    <w:rsid w:val="0034005F"/>
    <w:rsid w:val="00340356"/>
    <w:rsid w:val="00340E49"/>
    <w:rsid w:val="00341D66"/>
    <w:rsid w:val="00342652"/>
    <w:rsid w:val="0034539A"/>
    <w:rsid w:val="003458A9"/>
    <w:rsid w:val="00346448"/>
    <w:rsid w:val="00347FB7"/>
    <w:rsid w:val="00352217"/>
    <w:rsid w:val="0035241A"/>
    <w:rsid w:val="00352C9B"/>
    <w:rsid w:val="00352DC0"/>
    <w:rsid w:val="00352FCE"/>
    <w:rsid w:val="00353361"/>
    <w:rsid w:val="00353CA3"/>
    <w:rsid w:val="00354147"/>
    <w:rsid w:val="003543A9"/>
    <w:rsid w:val="003567AB"/>
    <w:rsid w:val="003567E2"/>
    <w:rsid w:val="00356CF9"/>
    <w:rsid w:val="00356DBB"/>
    <w:rsid w:val="0035702C"/>
    <w:rsid w:val="003574E3"/>
    <w:rsid w:val="00361960"/>
    <w:rsid w:val="00362691"/>
    <w:rsid w:val="003656A4"/>
    <w:rsid w:val="00366405"/>
    <w:rsid w:val="00366FAC"/>
    <w:rsid w:val="0037023F"/>
    <w:rsid w:val="00370F64"/>
    <w:rsid w:val="00371075"/>
    <w:rsid w:val="00371A82"/>
    <w:rsid w:val="00372295"/>
    <w:rsid w:val="003738ED"/>
    <w:rsid w:val="00374297"/>
    <w:rsid w:val="003742A1"/>
    <w:rsid w:val="00374459"/>
    <w:rsid w:val="003750EE"/>
    <w:rsid w:val="00377A19"/>
    <w:rsid w:val="00377FA7"/>
    <w:rsid w:val="00380370"/>
    <w:rsid w:val="00380502"/>
    <w:rsid w:val="003826D9"/>
    <w:rsid w:val="00382F99"/>
    <w:rsid w:val="00383865"/>
    <w:rsid w:val="00383A21"/>
    <w:rsid w:val="00384122"/>
    <w:rsid w:val="003850F2"/>
    <w:rsid w:val="00386BB2"/>
    <w:rsid w:val="00386E91"/>
    <w:rsid w:val="00387D1B"/>
    <w:rsid w:val="0039067E"/>
    <w:rsid w:val="00391EF5"/>
    <w:rsid w:val="00392581"/>
    <w:rsid w:val="0039276A"/>
    <w:rsid w:val="00392B29"/>
    <w:rsid w:val="00392E5C"/>
    <w:rsid w:val="00393D24"/>
    <w:rsid w:val="00393E85"/>
    <w:rsid w:val="00394E2A"/>
    <w:rsid w:val="00397813"/>
    <w:rsid w:val="00397BC6"/>
    <w:rsid w:val="00397D69"/>
    <w:rsid w:val="003A0128"/>
    <w:rsid w:val="003A2ADC"/>
    <w:rsid w:val="003A2CBC"/>
    <w:rsid w:val="003A2CBD"/>
    <w:rsid w:val="003A3BCC"/>
    <w:rsid w:val="003A3E83"/>
    <w:rsid w:val="003A53AA"/>
    <w:rsid w:val="003A53CB"/>
    <w:rsid w:val="003A578F"/>
    <w:rsid w:val="003A5C5F"/>
    <w:rsid w:val="003A7130"/>
    <w:rsid w:val="003B01D8"/>
    <w:rsid w:val="003B1435"/>
    <w:rsid w:val="003B144B"/>
    <w:rsid w:val="003B192B"/>
    <w:rsid w:val="003B5964"/>
    <w:rsid w:val="003B5BA4"/>
    <w:rsid w:val="003B5BDA"/>
    <w:rsid w:val="003B5EED"/>
    <w:rsid w:val="003B60FC"/>
    <w:rsid w:val="003C3323"/>
    <w:rsid w:val="003C4349"/>
    <w:rsid w:val="003C473E"/>
    <w:rsid w:val="003C559E"/>
    <w:rsid w:val="003C58EF"/>
    <w:rsid w:val="003C5903"/>
    <w:rsid w:val="003C708A"/>
    <w:rsid w:val="003C7DBC"/>
    <w:rsid w:val="003D09D1"/>
    <w:rsid w:val="003D0CAB"/>
    <w:rsid w:val="003D11D9"/>
    <w:rsid w:val="003D18AE"/>
    <w:rsid w:val="003D24D3"/>
    <w:rsid w:val="003D2FC3"/>
    <w:rsid w:val="003D4D9A"/>
    <w:rsid w:val="003D5EED"/>
    <w:rsid w:val="003D6981"/>
    <w:rsid w:val="003D6A79"/>
    <w:rsid w:val="003E2F65"/>
    <w:rsid w:val="003E3882"/>
    <w:rsid w:val="003E4042"/>
    <w:rsid w:val="003E50C2"/>
    <w:rsid w:val="003E74F1"/>
    <w:rsid w:val="003E775A"/>
    <w:rsid w:val="003E7781"/>
    <w:rsid w:val="003E7C94"/>
    <w:rsid w:val="003F005C"/>
    <w:rsid w:val="003F0E74"/>
    <w:rsid w:val="003F303F"/>
    <w:rsid w:val="003F372B"/>
    <w:rsid w:val="003F4A2C"/>
    <w:rsid w:val="003F4BC6"/>
    <w:rsid w:val="003F6992"/>
    <w:rsid w:val="003F6B35"/>
    <w:rsid w:val="003F7267"/>
    <w:rsid w:val="00400867"/>
    <w:rsid w:val="00400DC0"/>
    <w:rsid w:val="00400F79"/>
    <w:rsid w:val="004015A5"/>
    <w:rsid w:val="0040176B"/>
    <w:rsid w:val="00401F9E"/>
    <w:rsid w:val="0040456B"/>
    <w:rsid w:val="004067B1"/>
    <w:rsid w:val="00406976"/>
    <w:rsid w:val="00406B65"/>
    <w:rsid w:val="00407382"/>
    <w:rsid w:val="004079DA"/>
    <w:rsid w:val="00410062"/>
    <w:rsid w:val="00410709"/>
    <w:rsid w:val="004107EE"/>
    <w:rsid w:val="00411410"/>
    <w:rsid w:val="00411861"/>
    <w:rsid w:val="00411C27"/>
    <w:rsid w:val="00411E8B"/>
    <w:rsid w:val="00412BB9"/>
    <w:rsid w:val="0041378C"/>
    <w:rsid w:val="004168A6"/>
    <w:rsid w:val="00417660"/>
    <w:rsid w:val="0042006A"/>
    <w:rsid w:val="0042075D"/>
    <w:rsid w:val="00420980"/>
    <w:rsid w:val="00421A9D"/>
    <w:rsid w:val="004229FD"/>
    <w:rsid w:val="0042358D"/>
    <w:rsid w:val="0042455A"/>
    <w:rsid w:val="00424C22"/>
    <w:rsid w:val="00425489"/>
    <w:rsid w:val="0042686C"/>
    <w:rsid w:val="00427745"/>
    <w:rsid w:val="0043038A"/>
    <w:rsid w:val="00430AF3"/>
    <w:rsid w:val="00430D1B"/>
    <w:rsid w:val="004312A8"/>
    <w:rsid w:val="00432657"/>
    <w:rsid w:val="00434102"/>
    <w:rsid w:val="00434A15"/>
    <w:rsid w:val="00436378"/>
    <w:rsid w:val="00436519"/>
    <w:rsid w:val="004365E5"/>
    <w:rsid w:val="00437053"/>
    <w:rsid w:val="00440AF1"/>
    <w:rsid w:val="00441268"/>
    <w:rsid w:val="00441C49"/>
    <w:rsid w:val="00444BBB"/>
    <w:rsid w:val="004455F7"/>
    <w:rsid w:val="00446C99"/>
    <w:rsid w:val="00447D32"/>
    <w:rsid w:val="00451B4E"/>
    <w:rsid w:val="00452235"/>
    <w:rsid w:val="00452607"/>
    <w:rsid w:val="0045316A"/>
    <w:rsid w:val="0045501C"/>
    <w:rsid w:val="0045606D"/>
    <w:rsid w:val="00457C2D"/>
    <w:rsid w:val="00460B58"/>
    <w:rsid w:val="0046210A"/>
    <w:rsid w:val="0046303D"/>
    <w:rsid w:val="00463309"/>
    <w:rsid w:val="00463A39"/>
    <w:rsid w:val="00464DEB"/>
    <w:rsid w:val="0046563E"/>
    <w:rsid w:val="00465841"/>
    <w:rsid w:val="00465E48"/>
    <w:rsid w:val="00470F1E"/>
    <w:rsid w:val="0047131E"/>
    <w:rsid w:val="004714D8"/>
    <w:rsid w:val="0047177D"/>
    <w:rsid w:val="00473AE5"/>
    <w:rsid w:val="00474775"/>
    <w:rsid w:val="00474CEE"/>
    <w:rsid w:val="004769B1"/>
    <w:rsid w:val="00477C93"/>
    <w:rsid w:val="00481B68"/>
    <w:rsid w:val="004820B2"/>
    <w:rsid w:val="0048242A"/>
    <w:rsid w:val="00482B31"/>
    <w:rsid w:val="00482FC1"/>
    <w:rsid w:val="004831F0"/>
    <w:rsid w:val="004835C3"/>
    <w:rsid w:val="00484718"/>
    <w:rsid w:val="00484AB9"/>
    <w:rsid w:val="00485689"/>
    <w:rsid w:val="004861A7"/>
    <w:rsid w:val="004861F7"/>
    <w:rsid w:val="00486BA5"/>
    <w:rsid w:val="00486BB1"/>
    <w:rsid w:val="00486FD4"/>
    <w:rsid w:val="0048738F"/>
    <w:rsid w:val="0048783A"/>
    <w:rsid w:val="0049029B"/>
    <w:rsid w:val="004902AE"/>
    <w:rsid w:val="00490815"/>
    <w:rsid w:val="00490AB5"/>
    <w:rsid w:val="00492159"/>
    <w:rsid w:val="0049247D"/>
    <w:rsid w:val="00492F61"/>
    <w:rsid w:val="00492FCE"/>
    <w:rsid w:val="00493349"/>
    <w:rsid w:val="00493F1D"/>
    <w:rsid w:val="00495CAE"/>
    <w:rsid w:val="00496727"/>
    <w:rsid w:val="004A0347"/>
    <w:rsid w:val="004A0998"/>
    <w:rsid w:val="004A0F3F"/>
    <w:rsid w:val="004A112B"/>
    <w:rsid w:val="004A1434"/>
    <w:rsid w:val="004A24B6"/>
    <w:rsid w:val="004A2901"/>
    <w:rsid w:val="004A34DD"/>
    <w:rsid w:val="004A41A8"/>
    <w:rsid w:val="004A5758"/>
    <w:rsid w:val="004A5BA5"/>
    <w:rsid w:val="004A648B"/>
    <w:rsid w:val="004A7810"/>
    <w:rsid w:val="004A7C07"/>
    <w:rsid w:val="004A7C82"/>
    <w:rsid w:val="004B141F"/>
    <w:rsid w:val="004B3271"/>
    <w:rsid w:val="004B3DA4"/>
    <w:rsid w:val="004B3EF5"/>
    <w:rsid w:val="004B3F8D"/>
    <w:rsid w:val="004B4370"/>
    <w:rsid w:val="004B46BE"/>
    <w:rsid w:val="004B47EF"/>
    <w:rsid w:val="004B4AE7"/>
    <w:rsid w:val="004B6270"/>
    <w:rsid w:val="004B6619"/>
    <w:rsid w:val="004B7A82"/>
    <w:rsid w:val="004C0473"/>
    <w:rsid w:val="004C0C11"/>
    <w:rsid w:val="004C16FD"/>
    <w:rsid w:val="004C293B"/>
    <w:rsid w:val="004C294B"/>
    <w:rsid w:val="004C37DC"/>
    <w:rsid w:val="004C4F82"/>
    <w:rsid w:val="004C57F9"/>
    <w:rsid w:val="004C592E"/>
    <w:rsid w:val="004C59CF"/>
    <w:rsid w:val="004C5D60"/>
    <w:rsid w:val="004C6581"/>
    <w:rsid w:val="004C71D9"/>
    <w:rsid w:val="004C731B"/>
    <w:rsid w:val="004C75F9"/>
    <w:rsid w:val="004C7C97"/>
    <w:rsid w:val="004C7ECB"/>
    <w:rsid w:val="004D03F3"/>
    <w:rsid w:val="004D0C15"/>
    <w:rsid w:val="004D1073"/>
    <w:rsid w:val="004D1229"/>
    <w:rsid w:val="004D29BD"/>
    <w:rsid w:val="004D2D5C"/>
    <w:rsid w:val="004D4188"/>
    <w:rsid w:val="004D4BD3"/>
    <w:rsid w:val="004D4E24"/>
    <w:rsid w:val="004D4EE2"/>
    <w:rsid w:val="004D510E"/>
    <w:rsid w:val="004D5BBE"/>
    <w:rsid w:val="004D7EA4"/>
    <w:rsid w:val="004E097A"/>
    <w:rsid w:val="004E0EED"/>
    <w:rsid w:val="004E1377"/>
    <w:rsid w:val="004E1BA3"/>
    <w:rsid w:val="004E1C98"/>
    <w:rsid w:val="004E51AC"/>
    <w:rsid w:val="004E5589"/>
    <w:rsid w:val="004E772D"/>
    <w:rsid w:val="004E7E45"/>
    <w:rsid w:val="004F03DE"/>
    <w:rsid w:val="004F1EE7"/>
    <w:rsid w:val="004F22E2"/>
    <w:rsid w:val="004F35A7"/>
    <w:rsid w:val="004F4763"/>
    <w:rsid w:val="004F5E7F"/>
    <w:rsid w:val="004F6238"/>
    <w:rsid w:val="004F626F"/>
    <w:rsid w:val="004F7AF0"/>
    <w:rsid w:val="00500AE1"/>
    <w:rsid w:val="00500F37"/>
    <w:rsid w:val="0050251C"/>
    <w:rsid w:val="00502D00"/>
    <w:rsid w:val="0050474E"/>
    <w:rsid w:val="0050500C"/>
    <w:rsid w:val="005050DA"/>
    <w:rsid w:val="005053A0"/>
    <w:rsid w:val="00505DF5"/>
    <w:rsid w:val="0050646F"/>
    <w:rsid w:val="00506FD0"/>
    <w:rsid w:val="00511766"/>
    <w:rsid w:val="0051185B"/>
    <w:rsid w:val="00512D93"/>
    <w:rsid w:val="00513981"/>
    <w:rsid w:val="00514BB2"/>
    <w:rsid w:val="00514EEC"/>
    <w:rsid w:val="00514F5A"/>
    <w:rsid w:val="005152B9"/>
    <w:rsid w:val="005153F2"/>
    <w:rsid w:val="005159EB"/>
    <w:rsid w:val="005160CF"/>
    <w:rsid w:val="005164E8"/>
    <w:rsid w:val="00516A7D"/>
    <w:rsid w:val="005177E4"/>
    <w:rsid w:val="00517AB2"/>
    <w:rsid w:val="00517D49"/>
    <w:rsid w:val="00522DEC"/>
    <w:rsid w:val="00523117"/>
    <w:rsid w:val="005240F4"/>
    <w:rsid w:val="00525AAA"/>
    <w:rsid w:val="00525BB3"/>
    <w:rsid w:val="0052659D"/>
    <w:rsid w:val="00526A71"/>
    <w:rsid w:val="00526AC7"/>
    <w:rsid w:val="00526EED"/>
    <w:rsid w:val="00527054"/>
    <w:rsid w:val="0052731F"/>
    <w:rsid w:val="00527FC9"/>
    <w:rsid w:val="00530211"/>
    <w:rsid w:val="00530328"/>
    <w:rsid w:val="0053186C"/>
    <w:rsid w:val="00531DAC"/>
    <w:rsid w:val="005325D5"/>
    <w:rsid w:val="00535977"/>
    <w:rsid w:val="00535CE6"/>
    <w:rsid w:val="00537253"/>
    <w:rsid w:val="005376D1"/>
    <w:rsid w:val="0053776F"/>
    <w:rsid w:val="00541099"/>
    <w:rsid w:val="00542133"/>
    <w:rsid w:val="005421D2"/>
    <w:rsid w:val="00543639"/>
    <w:rsid w:val="005439EC"/>
    <w:rsid w:val="00543C5E"/>
    <w:rsid w:val="0054503F"/>
    <w:rsid w:val="0054526C"/>
    <w:rsid w:val="0054544F"/>
    <w:rsid w:val="0054610C"/>
    <w:rsid w:val="00546E96"/>
    <w:rsid w:val="005476C1"/>
    <w:rsid w:val="0054797A"/>
    <w:rsid w:val="005501E1"/>
    <w:rsid w:val="00550FC8"/>
    <w:rsid w:val="005512D6"/>
    <w:rsid w:val="0055174F"/>
    <w:rsid w:val="00551D6F"/>
    <w:rsid w:val="0055271A"/>
    <w:rsid w:val="0055274B"/>
    <w:rsid w:val="00552911"/>
    <w:rsid w:val="00552A85"/>
    <w:rsid w:val="00552A8C"/>
    <w:rsid w:val="0055433A"/>
    <w:rsid w:val="005544B9"/>
    <w:rsid w:val="00554D04"/>
    <w:rsid w:val="0055674B"/>
    <w:rsid w:val="00556839"/>
    <w:rsid w:val="00556E14"/>
    <w:rsid w:val="005570CD"/>
    <w:rsid w:val="00557C77"/>
    <w:rsid w:val="00560057"/>
    <w:rsid w:val="005613AC"/>
    <w:rsid w:val="005621E1"/>
    <w:rsid w:val="00563540"/>
    <w:rsid w:val="00565BA0"/>
    <w:rsid w:val="00565FE4"/>
    <w:rsid w:val="00567044"/>
    <w:rsid w:val="0056798B"/>
    <w:rsid w:val="005708D1"/>
    <w:rsid w:val="0057101E"/>
    <w:rsid w:val="00571A72"/>
    <w:rsid w:val="00571EA5"/>
    <w:rsid w:val="00572522"/>
    <w:rsid w:val="00572986"/>
    <w:rsid w:val="005735E0"/>
    <w:rsid w:val="005740C6"/>
    <w:rsid w:val="00574263"/>
    <w:rsid w:val="005744EF"/>
    <w:rsid w:val="00574926"/>
    <w:rsid w:val="005752A5"/>
    <w:rsid w:val="00575DBA"/>
    <w:rsid w:val="005770E4"/>
    <w:rsid w:val="005773B1"/>
    <w:rsid w:val="00577DBD"/>
    <w:rsid w:val="00581844"/>
    <w:rsid w:val="00582E11"/>
    <w:rsid w:val="005833D4"/>
    <w:rsid w:val="005849E5"/>
    <w:rsid w:val="00584D8E"/>
    <w:rsid w:val="0058730B"/>
    <w:rsid w:val="00587397"/>
    <w:rsid w:val="005877A1"/>
    <w:rsid w:val="0059036D"/>
    <w:rsid w:val="0059048F"/>
    <w:rsid w:val="005910E6"/>
    <w:rsid w:val="005918A0"/>
    <w:rsid w:val="005940E6"/>
    <w:rsid w:val="005949EE"/>
    <w:rsid w:val="00594BF9"/>
    <w:rsid w:val="00594D3E"/>
    <w:rsid w:val="0059515E"/>
    <w:rsid w:val="00595F4E"/>
    <w:rsid w:val="0059645D"/>
    <w:rsid w:val="00596F9F"/>
    <w:rsid w:val="005A0637"/>
    <w:rsid w:val="005A0E4F"/>
    <w:rsid w:val="005A31DF"/>
    <w:rsid w:val="005A47C8"/>
    <w:rsid w:val="005A4903"/>
    <w:rsid w:val="005A6674"/>
    <w:rsid w:val="005A6AF2"/>
    <w:rsid w:val="005A71D3"/>
    <w:rsid w:val="005A739E"/>
    <w:rsid w:val="005A774E"/>
    <w:rsid w:val="005B0452"/>
    <w:rsid w:val="005B11E6"/>
    <w:rsid w:val="005B12D2"/>
    <w:rsid w:val="005B1769"/>
    <w:rsid w:val="005B23AD"/>
    <w:rsid w:val="005B34BE"/>
    <w:rsid w:val="005B36DA"/>
    <w:rsid w:val="005B42D6"/>
    <w:rsid w:val="005B52DF"/>
    <w:rsid w:val="005B67F7"/>
    <w:rsid w:val="005B6A20"/>
    <w:rsid w:val="005B6B29"/>
    <w:rsid w:val="005B6F48"/>
    <w:rsid w:val="005B7121"/>
    <w:rsid w:val="005B741B"/>
    <w:rsid w:val="005B7850"/>
    <w:rsid w:val="005B7E1D"/>
    <w:rsid w:val="005C0ED7"/>
    <w:rsid w:val="005C13E2"/>
    <w:rsid w:val="005C148D"/>
    <w:rsid w:val="005C14C4"/>
    <w:rsid w:val="005C1BEA"/>
    <w:rsid w:val="005C1E3C"/>
    <w:rsid w:val="005C2675"/>
    <w:rsid w:val="005C33F6"/>
    <w:rsid w:val="005C4A3B"/>
    <w:rsid w:val="005C505A"/>
    <w:rsid w:val="005C681A"/>
    <w:rsid w:val="005C7464"/>
    <w:rsid w:val="005D0038"/>
    <w:rsid w:val="005D09E5"/>
    <w:rsid w:val="005D0C4E"/>
    <w:rsid w:val="005D0EB8"/>
    <w:rsid w:val="005D1E65"/>
    <w:rsid w:val="005D3988"/>
    <w:rsid w:val="005D48DA"/>
    <w:rsid w:val="005D4935"/>
    <w:rsid w:val="005D553F"/>
    <w:rsid w:val="005D647A"/>
    <w:rsid w:val="005D6B41"/>
    <w:rsid w:val="005D6CC7"/>
    <w:rsid w:val="005E0280"/>
    <w:rsid w:val="005E04FE"/>
    <w:rsid w:val="005E2AF5"/>
    <w:rsid w:val="005E38AA"/>
    <w:rsid w:val="005E498C"/>
    <w:rsid w:val="005E4AFC"/>
    <w:rsid w:val="005E4FAA"/>
    <w:rsid w:val="005E5D9D"/>
    <w:rsid w:val="005E6035"/>
    <w:rsid w:val="005E61E6"/>
    <w:rsid w:val="005E623E"/>
    <w:rsid w:val="005E6536"/>
    <w:rsid w:val="005E73C4"/>
    <w:rsid w:val="005E7BAB"/>
    <w:rsid w:val="005F0F8F"/>
    <w:rsid w:val="005F1175"/>
    <w:rsid w:val="005F13A1"/>
    <w:rsid w:val="005F1E90"/>
    <w:rsid w:val="005F3FBA"/>
    <w:rsid w:val="005F5C9F"/>
    <w:rsid w:val="005F6865"/>
    <w:rsid w:val="005F7497"/>
    <w:rsid w:val="00600FED"/>
    <w:rsid w:val="00601BF7"/>
    <w:rsid w:val="00603C6A"/>
    <w:rsid w:val="00603ECE"/>
    <w:rsid w:val="006041FC"/>
    <w:rsid w:val="00604F13"/>
    <w:rsid w:val="0060511F"/>
    <w:rsid w:val="00605AD3"/>
    <w:rsid w:val="0061038F"/>
    <w:rsid w:val="0061052F"/>
    <w:rsid w:val="006148E4"/>
    <w:rsid w:val="006167BF"/>
    <w:rsid w:val="00620744"/>
    <w:rsid w:val="006207D0"/>
    <w:rsid w:val="0062100A"/>
    <w:rsid w:val="00622D5B"/>
    <w:rsid w:val="00622DD4"/>
    <w:rsid w:val="00623112"/>
    <w:rsid w:val="00623209"/>
    <w:rsid w:val="006234CD"/>
    <w:rsid w:val="00623D41"/>
    <w:rsid w:val="0062610E"/>
    <w:rsid w:val="0062611B"/>
    <w:rsid w:val="006263F7"/>
    <w:rsid w:val="006270CC"/>
    <w:rsid w:val="00627716"/>
    <w:rsid w:val="00630E29"/>
    <w:rsid w:val="00630F32"/>
    <w:rsid w:val="006324ED"/>
    <w:rsid w:val="00632F02"/>
    <w:rsid w:val="00632FB6"/>
    <w:rsid w:val="00633017"/>
    <w:rsid w:val="00634158"/>
    <w:rsid w:val="00635682"/>
    <w:rsid w:val="0063576A"/>
    <w:rsid w:val="00636595"/>
    <w:rsid w:val="00636C8A"/>
    <w:rsid w:val="00640CBD"/>
    <w:rsid w:val="00641513"/>
    <w:rsid w:val="00641E05"/>
    <w:rsid w:val="0064287D"/>
    <w:rsid w:val="00642EFB"/>
    <w:rsid w:val="00643853"/>
    <w:rsid w:val="00643BE0"/>
    <w:rsid w:val="00643EEB"/>
    <w:rsid w:val="006441E8"/>
    <w:rsid w:val="006452E2"/>
    <w:rsid w:val="00645E1E"/>
    <w:rsid w:val="00650B31"/>
    <w:rsid w:val="00651EDC"/>
    <w:rsid w:val="006521A3"/>
    <w:rsid w:val="006530C4"/>
    <w:rsid w:val="0065340C"/>
    <w:rsid w:val="006546AA"/>
    <w:rsid w:val="0065498B"/>
    <w:rsid w:val="00654AA0"/>
    <w:rsid w:val="00655A7D"/>
    <w:rsid w:val="00655B54"/>
    <w:rsid w:val="00656556"/>
    <w:rsid w:val="0065757B"/>
    <w:rsid w:val="006575DB"/>
    <w:rsid w:val="00660383"/>
    <w:rsid w:val="006617D9"/>
    <w:rsid w:val="00661A9B"/>
    <w:rsid w:val="0066408E"/>
    <w:rsid w:val="006652E7"/>
    <w:rsid w:val="006658BD"/>
    <w:rsid w:val="00666CAF"/>
    <w:rsid w:val="00667322"/>
    <w:rsid w:val="00667A21"/>
    <w:rsid w:val="006705AE"/>
    <w:rsid w:val="00672214"/>
    <w:rsid w:val="006725F5"/>
    <w:rsid w:val="00672B21"/>
    <w:rsid w:val="00673630"/>
    <w:rsid w:val="006736CD"/>
    <w:rsid w:val="00673903"/>
    <w:rsid w:val="00673C09"/>
    <w:rsid w:val="00674426"/>
    <w:rsid w:val="006745D9"/>
    <w:rsid w:val="00675AB6"/>
    <w:rsid w:val="00675C34"/>
    <w:rsid w:val="006763EF"/>
    <w:rsid w:val="00676E11"/>
    <w:rsid w:val="00680B0E"/>
    <w:rsid w:val="00680E3D"/>
    <w:rsid w:val="00681CC6"/>
    <w:rsid w:val="0068309C"/>
    <w:rsid w:val="00683EB8"/>
    <w:rsid w:val="006849DD"/>
    <w:rsid w:val="00684A56"/>
    <w:rsid w:val="00686738"/>
    <w:rsid w:val="0068697D"/>
    <w:rsid w:val="006869B7"/>
    <w:rsid w:val="00686B45"/>
    <w:rsid w:val="00691252"/>
    <w:rsid w:val="0069136B"/>
    <w:rsid w:val="006914B4"/>
    <w:rsid w:val="006916E1"/>
    <w:rsid w:val="00693291"/>
    <w:rsid w:val="0069380A"/>
    <w:rsid w:val="00693852"/>
    <w:rsid w:val="00693AA5"/>
    <w:rsid w:val="00693BA9"/>
    <w:rsid w:val="00694025"/>
    <w:rsid w:val="006951C8"/>
    <w:rsid w:val="00695FEA"/>
    <w:rsid w:val="00696403"/>
    <w:rsid w:val="006964DE"/>
    <w:rsid w:val="0069653C"/>
    <w:rsid w:val="0069677B"/>
    <w:rsid w:val="00696F56"/>
    <w:rsid w:val="00696F8E"/>
    <w:rsid w:val="00697621"/>
    <w:rsid w:val="00697704"/>
    <w:rsid w:val="006978FD"/>
    <w:rsid w:val="00697F69"/>
    <w:rsid w:val="006A0399"/>
    <w:rsid w:val="006A1909"/>
    <w:rsid w:val="006A537D"/>
    <w:rsid w:val="006A5763"/>
    <w:rsid w:val="006A58B4"/>
    <w:rsid w:val="006A6361"/>
    <w:rsid w:val="006A748F"/>
    <w:rsid w:val="006B0062"/>
    <w:rsid w:val="006B112B"/>
    <w:rsid w:val="006B22DD"/>
    <w:rsid w:val="006B2AEB"/>
    <w:rsid w:val="006B2EF7"/>
    <w:rsid w:val="006B3B71"/>
    <w:rsid w:val="006B5066"/>
    <w:rsid w:val="006B73DE"/>
    <w:rsid w:val="006B7D20"/>
    <w:rsid w:val="006C0F7E"/>
    <w:rsid w:val="006C1440"/>
    <w:rsid w:val="006C1EC5"/>
    <w:rsid w:val="006C2236"/>
    <w:rsid w:val="006C3A57"/>
    <w:rsid w:val="006C4065"/>
    <w:rsid w:val="006C54B2"/>
    <w:rsid w:val="006C564A"/>
    <w:rsid w:val="006D0566"/>
    <w:rsid w:val="006D06C1"/>
    <w:rsid w:val="006D3889"/>
    <w:rsid w:val="006D43E7"/>
    <w:rsid w:val="006D68D9"/>
    <w:rsid w:val="006D74DB"/>
    <w:rsid w:val="006E166E"/>
    <w:rsid w:val="006E245F"/>
    <w:rsid w:val="006E26B1"/>
    <w:rsid w:val="006E2896"/>
    <w:rsid w:val="006E41FA"/>
    <w:rsid w:val="006E4654"/>
    <w:rsid w:val="006E4B8D"/>
    <w:rsid w:val="006E533F"/>
    <w:rsid w:val="006E541F"/>
    <w:rsid w:val="006E756C"/>
    <w:rsid w:val="006F1693"/>
    <w:rsid w:val="006F2366"/>
    <w:rsid w:val="006F36DC"/>
    <w:rsid w:val="006F37D4"/>
    <w:rsid w:val="006F39E2"/>
    <w:rsid w:val="006F4792"/>
    <w:rsid w:val="006F52DA"/>
    <w:rsid w:val="006F753B"/>
    <w:rsid w:val="00702F5F"/>
    <w:rsid w:val="00704045"/>
    <w:rsid w:val="00704AC7"/>
    <w:rsid w:val="00705EE6"/>
    <w:rsid w:val="0070642A"/>
    <w:rsid w:val="0070752C"/>
    <w:rsid w:val="007076D7"/>
    <w:rsid w:val="00707FAB"/>
    <w:rsid w:val="00710C04"/>
    <w:rsid w:val="0071130B"/>
    <w:rsid w:val="00713897"/>
    <w:rsid w:val="00713DA2"/>
    <w:rsid w:val="00714763"/>
    <w:rsid w:val="00714BA1"/>
    <w:rsid w:val="00714EE2"/>
    <w:rsid w:val="0071568C"/>
    <w:rsid w:val="00716955"/>
    <w:rsid w:val="00716CC5"/>
    <w:rsid w:val="00716FC9"/>
    <w:rsid w:val="00717A33"/>
    <w:rsid w:val="007213E3"/>
    <w:rsid w:val="00721457"/>
    <w:rsid w:val="00721E15"/>
    <w:rsid w:val="00721EB2"/>
    <w:rsid w:val="00722149"/>
    <w:rsid w:val="007234FF"/>
    <w:rsid w:val="0072360D"/>
    <w:rsid w:val="00723646"/>
    <w:rsid w:val="007244F1"/>
    <w:rsid w:val="007248FD"/>
    <w:rsid w:val="00724A55"/>
    <w:rsid w:val="007254D2"/>
    <w:rsid w:val="00725A0B"/>
    <w:rsid w:val="00726E94"/>
    <w:rsid w:val="007322BA"/>
    <w:rsid w:val="00732998"/>
    <w:rsid w:val="007334E0"/>
    <w:rsid w:val="00733A1A"/>
    <w:rsid w:val="00733FE5"/>
    <w:rsid w:val="00736132"/>
    <w:rsid w:val="0073620F"/>
    <w:rsid w:val="007371A4"/>
    <w:rsid w:val="00737EA3"/>
    <w:rsid w:val="00740212"/>
    <w:rsid w:val="00740475"/>
    <w:rsid w:val="00740930"/>
    <w:rsid w:val="00741E82"/>
    <w:rsid w:val="00742759"/>
    <w:rsid w:val="007449FF"/>
    <w:rsid w:val="00744A4B"/>
    <w:rsid w:val="00745DD2"/>
    <w:rsid w:val="00746899"/>
    <w:rsid w:val="00746900"/>
    <w:rsid w:val="0074759C"/>
    <w:rsid w:val="00747613"/>
    <w:rsid w:val="00747BBA"/>
    <w:rsid w:val="00750B04"/>
    <w:rsid w:val="007510F0"/>
    <w:rsid w:val="00751376"/>
    <w:rsid w:val="007516B8"/>
    <w:rsid w:val="00751AAF"/>
    <w:rsid w:val="00753BD1"/>
    <w:rsid w:val="00753CA2"/>
    <w:rsid w:val="00754693"/>
    <w:rsid w:val="00754A08"/>
    <w:rsid w:val="00755322"/>
    <w:rsid w:val="00756427"/>
    <w:rsid w:val="00760827"/>
    <w:rsid w:val="0076111F"/>
    <w:rsid w:val="00761506"/>
    <w:rsid w:val="00762228"/>
    <w:rsid w:val="00763220"/>
    <w:rsid w:val="0076363A"/>
    <w:rsid w:val="007637AD"/>
    <w:rsid w:val="00763839"/>
    <w:rsid w:val="00763C99"/>
    <w:rsid w:val="00765207"/>
    <w:rsid w:val="00765AF8"/>
    <w:rsid w:val="00766F6B"/>
    <w:rsid w:val="00767B93"/>
    <w:rsid w:val="00767E25"/>
    <w:rsid w:val="00770F29"/>
    <w:rsid w:val="007715C8"/>
    <w:rsid w:val="00771AF0"/>
    <w:rsid w:val="00772F94"/>
    <w:rsid w:val="00774BA9"/>
    <w:rsid w:val="00775036"/>
    <w:rsid w:val="00776650"/>
    <w:rsid w:val="00776713"/>
    <w:rsid w:val="007774F6"/>
    <w:rsid w:val="007800C4"/>
    <w:rsid w:val="00782048"/>
    <w:rsid w:val="007824B0"/>
    <w:rsid w:val="007826C0"/>
    <w:rsid w:val="007833ED"/>
    <w:rsid w:val="0078345E"/>
    <w:rsid w:val="00783910"/>
    <w:rsid w:val="00783B11"/>
    <w:rsid w:val="007854FB"/>
    <w:rsid w:val="00786C87"/>
    <w:rsid w:val="00787163"/>
    <w:rsid w:val="0079168C"/>
    <w:rsid w:val="007916C5"/>
    <w:rsid w:val="00791DC2"/>
    <w:rsid w:val="00791DD2"/>
    <w:rsid w:val="00791DF5"/>
    <w:rsid w:val="007928AE"/>
    <w:rsid w:val="00792FAD"/>
    <w:rsid w:val="0079345B"/>
    <w:rsid w:val="007938D8"/>
    <w:rsid w:val="00793A93"/>
    <w:rsid w:val="00793FCE"/>
    <w:rsid w:val="00795794"/>
    <w:rsid w:val="007963E5"/>
    <w:rsid w:val="00797E6D"/>
    <w:rsid w:val="00797EE6"/>
    <w:rsid w:val="007A1114"/>
    <w:rsid w:val="007A1300"/>
    <w:rsid w:val="007A153B"/>
    <w:rsid w:val="007A1787"/>
    <w:rsid w:val="007A17E3"/>
    <w:rsid w:val="007A2E94"/>
    <w:rsid w:val="007A3AB2"/>
    <w:rsid w:val="007A410B"/>
    <w:rsid w:val="007A4D3F"/>
    <w:rsid w:val="007A5C64"/>
    <w:rsid w:val="007A6010"/>
    <w:rsid w:val="007A7A3A"/>
    <w:rsid w:val="007B055E"/>
    <w:rsid w:val="007B1C3E"/>
    <w:rsid w:val="007B1C42"/>
    <w:rsid w:val="007B1D43"/>
    <w:rsid w:val="007B24BD"/>
    <w:rsid w:val="007B266E"/>
    <w:rsid w:val="007B3432"/>
    <w:rsid w:val="007B36D6"/>
    <w:rsid w:val="007B41C7"/>
    <w:rsid w:val="007B4213"/>
    <w:rsid w:val="007B4B71"/>
    <w:rsid w:val="007B5A0E"/>
    <w:rsid w:val="007B5DEB"/>
    <w:rsid w:val="007B6239"/>
    <w:rsid w:val="007B6CC7"/>
    <w:rsid w:val="007B7105"/>
    <w:rsid w:val="007B7813"/>
    <w:rsid w:val="007B7D4C"/>
    <w:rsid w:val="007C0D64"/>
    <w:rsid w:val="007C1E42"/>
    <w:rsid w:val="007C2C9D"/>
    <w:rsid w:val="007C315F"/>
    <w:rsid w:val="007C4193"/>
    <w:rsid w:val="007C4FE3"/>
    <w:rsid w:val="007C5791"/>
    <w:rsid w:val="007C6116"/>
    <w:rsid w:val="007C6605"/>
    <w:rsid w:val="007C6C53"/>
    <w:rsid w:val="007C7912"/>
    <w:rsid w:val="007D03A5"/>
    <w:rsid w:val="007D0766"/>
    <w:rsid w:val="007D0F8D"/>
    <w:rsid w:val="007D1424"/>
    <w:rsid w:val="007D1880"/>
    <w:rsid w:val="007D2BDA"/>
    <w:rsid w:val="007D35A4"/>
    <w:rsid w:val="007D3971"/>
    <w:rsid w:val="007D3B9C"/>
    <w:rsid w:val="007D3C8A"/>
    <w:rsid w:val="007D4767"/>
    <w:rsid w:val="007D53A5"/>
    <w:rsid w:val="007D5429"/>
    <w:rsid w:val="007D5DD9"/>
    <w:rsid w:val="007E01D4"/>
    <w:rsid w:val="007E1794"/>
    <w:rsid w:val="007E1E0E"/>
    <w:rsid w:val="007E29F3"/>
    <w:rsid w:val="007E2A8A"/>
    <w:rsid w:val="007E2AED"/>
    <w:rsid w:val="007E30FD"/>
    <w:rsid w:val="007E3426"/>
    <w:rsid w:val="007E4107"/>
    <w:rsid w:val="007E6367"/>
    <w:rsid w:val="007E6DAF"/>
    <w:rsid w:val="007E702A"/>
    <w:rsid w:val="007F0306"/>
    <w:rsid w:val="007F05B5"/>
    <w:rsid w:val="007F335B"/>
    <w:rsid w:val="007F561B"/>
    <w:rsid w:val="007F565F"/>
    <w:rsid w:val="007F568D"/>
    <w:rsid w:val="007F70CF"/>
    <w:rsid w:val="007F7A3A"/>
    <w:rsid w:val="007F7A78"/>
    <w:rsid w:val="008011B2"/>
    <w:rsid w:val="008015A4"/>
    <w:rsid w:val="008016CA"/>
    <w:rsid w:val="00801EBD"/>
    <w:rsid w:val="00803C5B"/>
    <w:rsid w:val="0080436D"/>
    <w:rsid w:val="00804700"/>
    <w:rsid w:val="00804B51"/>
    <w:rsid w:val="00805606"/>
    <w:rsid w:val="008059B3"/>
    <w:rsid w:val="00805ABB"/>
    <w:rsid w:val="00806EE2"/>
    <w:rsid w:val="00807343"/>
    <w:rsid w:val="00807737"/>
    <w:rsid w:val="0081052C"/>
    <w:rsid w:val="008107AD"/>
    <w:rsid w:val="00811805"/>
    <w:rsid w:val="00811F99"/>
    <w:rsid w:val="00812A07"/>
    <w:rsid w:val="00813CCF"/>
    <w:rsid w:val="00813D5B"/>
    <w:rsid w:val="00815142"/>
    <w:rsid w:val="00816F43"/>
    <w:rsid w:val="00820CE8"/>
    <w:rsid w:val="008218A9"/>
    <w:rsid w:val="00821969"/>
    <w:rsid w:val="00822357"/>
    <w:rsid w:val="00823AA4"/>
    <w:rsid w:val="00824BF9"/>
    <w:rsid w:val="008265D6"/>
    <w:rsid w:val="0082688F"/>
    <w:rsid w:val="00830127"/>
    <w:rsid w:val="00831114"/>
    <w:rsid w:val="008314E8"/>
    <w:rsid w:val="008318CB"/>
    <w:rsid w:val="008324C7"/>
    <w:rsid w:val="008331B0"/>
    <w:rsid w:val="008332D1"/>
    <w:rsid w:val="0083415E"/>
    <w:rsid w:val="00836104"/>
    <w:rsid w:val="00836622"/>
    <w:rsid w:val="008368DE"/>
    <w:rsid w:val="008370A4"/>
    <w:rsid w:val="0084002B"/>
    <w:rsid w:val="0084165D"/>
    <w:rsid w:val="00842E39"/>
    <w:rsid w:val="008431F5"/>
    <w:rsid w:val="008431F7"/>
    <w:rsid w:val="008437C7"/>
    <w:rsid w:val="00843E5E"/>
    <w:rsid w:val="00844544"/>
    <w:rsid w:val="0084687D"/>
    <w:rsid w:val="00846FD8"/>
    <w:rsid w:val="008476D7"/>
    <w:rsid w:val="00847B30"/>
    <w:rsid w:val="00847EB0"/>
    <w:rsid w:val="00850320"/>
    <w:rsid w:val="00850CD0"/>
    <w:rsid w:val="00851A55"/>
    <w:rsid w:val="008531B3"/>
    <w:rsid w:val="00853612"/>
    <w:rsid w:val="0085402E"/>
    <w:rsid w:val="00854768"/>
    <w:rsid w:val="008561B0"/>
    <w:rsid w:val="0085636B"/>
    <w:rsid w:val="008567BF"/>
    <w:rsid w:val="0085682D"/>
    <w:rsid w:val="00856CCD"/>
    <w:rsid w:val="008573DC"/>
    <w:rsid w:val="00860E4A"/>
    <w:rsid w:val="00861726"/>
    <w:rsid w:val="00861C40"/>
    <w:rsid w:val="00861E60"/>
    <w:rsid w:val="00862BBA"/>
    <w:rsid w:val="00863A59"/>
    <w:rsid w:val="00863FC7"/>
    <w:rsid w:val="0086546D"/>
    <w:rsid w:val="00866C9F"/>
    <w:rsid w:val="00867361"/>
    <w:rsid w:val="00867E43"/>
    <w:rsid w:val="00870FB7"/>
    <w:rsid w:val="0087125E"/>
    <w:rsid w:val="00871439"/>
    <w:rsid w:val="00872435"/>
    <w:rsid w:val="008732AB"/>
    <w:rsid w:val="008732F6"/>
    <w:rsid w:val="00873443"/>
    <w:rsid w:val="008735BD"/>
    <w:rsid w:val="00873BB9"/>
    <w:rsid w:val="00874011"/>
    <w:rsid w:val="0087420D"/>
    <w:rsid w:val="008756F8"/>
    <w:rsid w:val="0087600E"/>
    <w:rsid w:val="00877F60"/>
    <w:rsid w:val="00877F9A"/>
    <w:rsid w:val="00880698"/>
    <w:rsid w:val="00880951"/>
    <w:rsid w:val="00880B45"/>
    <w:rsid w:val="00882430"/>
    <w:rsid w:val="008824E8"/>
    <w:rsid w:val="008837B9"/>
    <w:rsid w:val="008843F2"/>
    <w:rsid w:val="0088489A"/>
    <w:rsid w:val="00885054"/>
    <w:rsid w:val="008851F4"/>
    <w:rsid w:val="0088544C"/>
    <w:rsid w:val="008861BF"/>
    <w:rsid w:val="008870ED"/>
    <w:rsid w:val="008873DD"/>
    <w:rsid w:val="00890094"/>
    <w:rsid w:val="008911B9"/>
    <w:rsid w:val="0089123C"/>
    <w:rsid w:val="00892298"/>
    <w:rsid w:val="008922C9"/>
    <w:rsid w:val="008932EF"/>
    <w:rsid w:val="00893995"/>
    <w:rsid w:val="00894149"/>
    <w:rsid w:val="0089476A"/>
    <w:rsid w:val="00895245"/>
    <w:rsid w:val="008955AE"/>
    <w:rsid w:val="00895A3B"/>
    <w:rsid w:val="008963A8"/>
    <w:rsid w:val="008965C9"/>
    <w:rsid w:val="00897993"/>
    <w:rsid w:val="008A0E3A"/>
    <w:rsid w:val="008A18BC"/>
    <w:rsid w:val="008A24DD"/>
    <w:rsid w:val="008A2E47"/>
    <w:rsid w:val="008A484A"/>
    <w:rsid w:val="008A4C86"/>
    <w:rsid w:val="008A6202"/>
    <w:rsid w:val="008A6B78"/>
    <w:rsid w:val="008B0775"/>
    <w:rsid w:val="008B0D6B"/>
    <w:rsid w:val="008B1F68"/>
    <w:rsid w:val="008B30B4"/>
    <w:rsid w:val="008B3B34"/>
    <w:rsid w:val="008B51C8"/>
    <w:rsid w:val="008B647C"/>
    <w:rsid w:val="008B6BA3"/>
    <w:rsid w:val="008B71F2"/>
    <w:rsid w:val="008B7905"/>
    <w:rsid w:val="008C0C0F"/>
    <w:rsid w:val="008C28CD"/>
    <w:rsid w:val="008C2989"/>
    <w:rsid w:val="008C2A1C"/>
    <w:rsid w:val="008C2A2D"/>
    <w:rsid w:val="008C2F9C"/>
    <w:rsid w:val="008C3189"/>
    <w:rsid w:val="008C5378"/>
    <w:rsid w:val="008C5BD0"/>
    <w:rsid w:val="008C7A9B"/>
    <w:rsid w:val="008D0FF9"/>
    <w:rsid w:val="008D1FFD"/>
    <w:rsid w:val="008D21C5"/>
    <w:rsid w:val="008D301B"/>
    <w:rsid w:val="008D3F2B"/>
    <w:rsid w:val="008D4A14"/>
    <w:rsid w:val="008D4AEC"/>
    <w:rsid w:val="008D6C0E"/>
    <w:rsid w:val="008D734E"/>
    <w:rsid w:val="008D7394"/>
    <w:rsid w:val="008D7F84"/>
    <w:rsid w:val="008E03CC"/>
    <w:rsid w:val="008E15CC"/>
    <w:rsid w:val="008E258D"/>
    <w:rsid w:val="008E2EBD"/>
    <w:rsid w:val="008E3C74"/>
    <w:rsid w:val="008E417B"/>
    <w:rsid w:val="008E481D"/>
    <w:rsid w:val="008E6778"/>
    <w:rsid w:val="008E6F13"/>
    <w:rsid w:val="008E7223"/>
    <w:rsid w:val="008E7227"/>
    <w:rsid w:val="008F12AC"/>
    <w:rsid w:val="008F1527"/>
    <w:rsid w:val="008F19BF"/>
    <w:rsid w:val="008F1D59"/>
    <w:rsid w:val="008F5094"/>
    <w:rsid w:val="008F6413"/>
    <w:rsid w:val="008F6A41"/>
    <w:rsid w:val="008F6C81"/>
    <w:rsid w:val="008F701B"/>
    <w:rsid w:val="008F7931"/>
    <w:rsid w:val="00900444"/>
    <w:rsid w:val="00900E19"/>
    <w:rsid w:val="00901848"/>
    <w:rsid w:val="00903165"/>
    <w:rsid w:val="0090363B"/>
    <w:rsid w:val="00903F94"/>
    <w:rsid w:val="00905417"/>
    <w:rsid w:val="00906D10"/>
    <w:rsid w:val="0090779B"/>
    <w:rsid w:val="00910D7F"/>
    <w:rsid w:val="00911693"/>
    <w:rsid w:val="009117D3"/>
    <w:rsid w:val="00911AD0"/>
    <w:rsid w:val="009120F5"/>
    <w:rsid w:val="009127C2"/>
    <w:rsid w:val="00913A68"/>
    <w:rsid w:val="009169B4"/>
    <w:rsid w:val="00916BF5"/>
    <w:rsid w:val="009170A7"/>
    <w:rsid w:val="009172F8"/>
    <w:rsid w:val="00917324"/>
    <w:rsid w:val="00920865"/>
    <w:rsid w:val="009208ED"/>
    <w:rsid w:val="0092108D"/>
    <w:rsid w:val="00922371"/>
    <w:rsid w:val="00923014"/>
    <w:rsid w:val="0092352C"/>
    <w:rsid w:val="009239EC"/>
    <w:rsid w:val="009245E4"/>
    <w:rsid w:val="009265DF"/>
    <w:rsid w:val="00926ACE"/>
    <w:rsid w:val="009275AA"/>
    <w:rsid w:val="0093079F"/>
    <w:rsid w:val="00931051"/>
    <w:rsid w:val="00932298"/>
    <w:rsid w:val="00932906"/>
    <w:rsid w:val="00934085"/>
    <w:rsid w:val="009351FA"/>
    <w:rsid w:val="00935352"/>
    <w:rsid w:val="00935D6E"/>
    <w:rsid w:val="00936105"/>
    <w:rsid w:val="009361BB"/>
    <w:rsid w:val="009378BB"/>
    <w:rsid w:val="009379B4"/>
    <w:rsid w:val="009402D2"/>
    <w:rsid w:val="00940A5B"/>
    <w:rsid w:val="00940D22"/>
    <w:rsid w:val="00941339"/>
    <w:rsid w:val="00942999"/>
    <w:rsid w:val="00943C54"/>
    <w:rsid w:val="00943FA1"/>
    <w:rsid w:val="00944281"/>
    <w:rsid w:val="009465EC"/>
    <w:rsid w:val="00946C41"/>
    <w:rsid w:val="0095119F"/>
    <w:rsid w:val="00952117"/>
    <w:rsid w:val="009522A2"/>
    <w:rsid w:val="009523EB"/>
    <w:rsid w:val="0095268F"/>
    <w:rsid w:val="00952D03"/>
    <w:rsid w:val="009531A3"/>
    <w:rsid w:val="00953288"/>
    <w:rsid w:val="0095404F"/>
    <w:rsid w:val="00955404"/>
    <w:rsid w:val="00955A34"/>
    <w:rsid w:val="009573E6"/>
    <w:rsid w:val="00957D8D"/>
    <w:rsid w:val="00957DDF"/>
    <w:rsid w:val="0096019A"/>
    <w:rsid w:val="00961D2E"/>
    <w:rsid w:val="009625F9"/>
    <w:rsid w:val="0096440A"/>
    <w:rsid w:val="0096540C"/>
    <w:rsid w:val="00965B4A"/>
    <w:rsid w:val="009670C2"/>
    <w:rsid w:val="0096713C"/>
    <w:rsid w:val="0096790B"/>
    <w:rsid w:val="00970525"/>
    <w:rsid w:val="00971724"/>
    <w:rsid w:val="009717CB"/>
    <w:rsid w:val="00972364"/>
    <w:rsid w:val="00973E15"/>
    <w:rsid w:val="009749A2"/>
    <w:rsid w:val="00977B86"/>
    <w:rsid w:val="00980E0F"/>
    <w:rsid w:val="009818B7"/>
    <w:rsid w:val="0098300B"/>
    <w:rsid w:val="0098312A"/>
    <w:rsid w:val="009833D0"/>
    <w:rsid w:val="009843AA"/>
    <w:rsid w:val="00984F2E"/>
    <w:rsid w:val="00985C6E"/>
    <w:rsid w:val="009862DD"/>
    <w:rsid w:val="009863C8"/>
    <w:rsid w:val="00987CBB"/>
    <w:rsid w:val="00987D8D"/>
    <w:rsid w:val="0099194A"/>
    <w:rsid w:val="00992184"/>
    <w:rsid w:val="0099249E"/>
    <w:rsid w:val="00992B19"/>
    <w:rsid w:val="00993ACC"/>
    <w:rsid w:val="00994775"/>
    <w:rsid w:val="00994D1E"/>
    <w:rsid w:val="009954A9"/>
    <w:rsid w:val="00996B1F"/>
    <w:rsid w:val="00996EE7"/>
    <w:rsid w:val="0099730C"/>
    <w:rsid w:val="009A01D4"/>
    <w:rsid w:val="009A0CA8"/>
    <w:rsid w:val="009A2F60"/>
    <w:rsid w:val="009A31F7"/>
    <w:rsid w:val="009A58F7"/>
    <w:rsid w:val="009A5A2F"/>
    <w:rsid w:val="009A6723"/>
    <w:rsid w:val="009A738E"/>
    <w:rsid w:val="009A7959"/>
    <w:rsid w:val="009B0CF8"/>
    <w:rsid w:val="009B11AA"/>
    <w:rsid w:val="009B250C"/>
    <w:rsid w:val="009B4421"/>
    <w:rsid w:val="009B46D3"/>
    <w:rsid w:val="009B72B9"/>
    <w:rsid w:val="009B7B41"/>
    <w:rsid w:val="009C087D"/>
    <w:rsid w:val="009C0A1C"/>
    <w:rsid w:val="009C0A63"/>
    <w:rsid w:val="009C0CBF"/>
    <w:rsid w:val="009C1198"/>
    <w:rsid w:val="009C17F2"/>
    <w:rsid w:val="009C19F8"/>
    <w:rsid w:val="009C2C3A"/>
    <w:rsid w:val="009C2C4F"/>
    <w:rsid w:val="009C5503"/>
    <w:rsid w:val="009C589A"/>
    <w:rsid w:val="009C5D41"/>
    <w:rsid w:val="009C6421"/>
    <w:rsid w:val="009C673D"/>
    <w:rsid w:val="009C6B74"/>
    <w:rsid w:val="009D0746"/>
    <w:rsid w:val="009D0CD9"/>
    <w:rsid w:val="009D0E45"/>
    <w:rsid w:val="009D2814"/>
    <w:rsid w:val="009D3041"/>
    <w:rsid w:val="009D35EE"/>
    <w:rsid w:val="009D3DE5"/>
    <w:rsid w:val="009D444A"/>
    <w:rsid w:val="009D4983"/>
    <w:rsid w:val="009D4BC3"/>
    <w:rsid w:val="009D59B9"/>
    <w:rsid w:val="009D612C"/>
    <w:rsid w:val="009D67AB"/>
    <w:rsid w:val="009D71FE"/>
    <w:rsid w:val="009D7539"/>
    <w:rsid w:val="009E024B"/>
    <w:rsid w:val="009E038C"/>
    <w:rsid w:val="009E09CC"/>
    <w:rsid w:val="009E0FDC"/>
    <w:rsid w:val="009E1258"/>
    <w:rsid w:val="009E1E7E"/>
    <w:rsid w:val="009E27F6"/>
    <w:rsid w:val="009E42D2"/>
    <w:rsid w:val="009E6FE3"/>
    <w:rsid w:val="009E7B13"/>
    <w:rsid w:val="009E7BB6"/>
    <w:rsid w:val="009F07B7"/>
    <w:rsid w:val="009F08B0"/>
    <w:rsid w:val="009F091D"/>
    <w:rsid w:val="009F0950"/>
    <w:rsid w:val="009F115D"/>
    <w:rsid w:val="009F1A90"/>
    <w:rsid w:val="009F1DD6"/>
    <w:rsid w:val="009F409A"/>
    <w:rsid w:val="009F48A0"/>
    <w:rsid w:val="009F491A"/>
    <w:rsid w:val="009F67DC"/>
    <w:rsid w:val="00A007F8"/>
    <w:rsid w:val="00A014E1"/>
    <w:rsid w:val="00A01D77"/>
    <w:rsid w:val="00A02819"/>
    <w:rsid w:val="00A029C2"/>
    <w:rsid w:val="00A0379E"/>
    <w:rsid w:val="00A03DCB"/>
    <w:rsid w:val="00A06EA9"/>
    <w:rsid w:val="00A07448"/>
    <w:rsid w:val="00A07781"/>
    <w:rsid w:val="00A109A7"/>
    <w:rsid w:val="00A11099"/>
    <w:rsid w:val="00A1157F"/>
    <w:rsid w:val="00A11B46"/>
    <w:rsid w:val="00A122A7"/>
    <w:rsid w:val="00A12434"/>
    <w:rsid w:val="00A14A3A"/>
    <w:rsid w:val="00A14F01"/>
    <w:rsid w:val="00A15611"/>
    <w:rsid w:val="00A1761F"/>
    <w:rsid w:val="00A17934"/>
    <w:rsid w:val="00A17C48"/>
    <w:rsid w:val="00A21769"/>
    <w:rsid w:val="00A224A5"/>
    <w:rsid w:val="00A22534"/>
    <w:rsid w:val="00A2352B"/>
    <w:rsid w:val="00A24E2A"/>
    <w:rsid w:val="00A252E6"/>
    <w:rsid w:val="00A2619B"/>
    <w:rsid w:val="00A26C4F"/>
    <w:rsid w:val="00A307AC"/>
    <w:rsid w:val="00A31315"/>
    <w:rsid w:val="00A314AD"/>
    <w:rsid w:val="00A342D1"/>
    <w:rsid w:val="00A3485A"/>
    <w:rsid w:val="00A348A6"/>
    <w:rsid w:val="00A3625E"/>
    <w:rsid w:val="00A3680C"/>
    <w:rsid w:val="00A36EEF"/>
    <w:rsid w:val="00A37BE3"/>
    <w:rsid w:val="00A40020"/>
    <w:rsid w:val="00A40A28"/>
    <w:rsid w:val="00A40A37"/>
    <w:rsid w:val="00A40B8E"/>
    <w:rsid w:val="00A426A4"/>
    <w:rsid w:val="00A42E01"/>
    <w:rsid w:val="00A43223"/>
    <w:rsid w:val="00A443CA"/>
    <w:rsid w:val="00A444E8"/>
    <w:rsid w:val="00A44639"/>
    <w:rsid w:val="00A45C95"/>
    <w:rsid w:val="00A45EBE"/>
    <w:rsid w:val="00A471E7"/>
    <w:rsid w:val="00A47260"/>
    <w:rsid w:val="00A474FD"/>
    <w:rsid w:val="00A47555"/>
    <w:rsid w:val="00A47EA8"/>
    <w:rsid w:val="00A47F1A"/>
    <w:rsid w:val="00A513D2"/>
    <w:rsid w:val="00A51581"/>
    <w:rsid w:val="00A5176C"/>
    <w:rsid w:val="00A5189B"/>
    <w:rsid w:val="00A52A83"/>
    <w:rsid w:val="00A52B11"/>
    <w:rsid w:val="00A544BF"/>
    <w:rsid w:val="00A5535A"/>
    <w:rsid w:val="00A56773"/>
    <w:rsid w:val="00A567DC"/>
    <w:rsid w:val="00A5749D"/>
    <w:rsid w:val="00A61157"/>
    <w:rsid w:val="00A614C9"/>
    <w:rsid w:val="00A62A0C"/>
    <w:rsid w:val="00A63AB6"/>
    <w:rsid w:val="00A64B5B"/>
    <w:rsid w:val="00A64C68"/>
    <w:rsid w:val="00A6502D"/>
    <w:rsid w:val="00A65731"/>
    <w:rsid w:val="00A66141"/>
    <w:rsid w:val="00A67B9A"/>
    <w:rsid w:val="00A67C2C"/>
    <w:rsid w:val="00A704DD"/>
    <w:rsid w:val="00A71999"/>
    <w:rsid w:val="00A72474"/>
    <w:rsid w:val="00A72DE6"/>
    <w:rsid w:val="00A748EE"/>
    <w:rsid w:val="00A74FEB"/>
    <w:rsid w:val="00A76632"/>
    <w:rsid w:val="00A770D2"/>
    <w:rsid w:val="00A7796F"/>
    <w:rsid w:val="00A80F56"/>
    <w:rsid w:val="00A8124D"/>
    <w:rsid w:val="00A816D9"/>
    <w:rsid w:val="00A816FD"/>
    <w:rsid w:val="00A81AF2"/>
    <w:rsid w:val="00A82510"/>
    <w:rsid w:val="00A83BA9"/>
    <w:rsid w:val="00A843FB"/>
    <w:rsid w:val="00A85902"/>
    <w:rsid w:val="00A8792F"/>
    <w:rsid w:val="00A87C1E"/>
    <w:rsid w:val="00A87D0A"/>
    <w:rsid w:val="00A92339"/>
    <w:rsid w:val="00A935DC"/>
    <w:rsid w:val="00A93634"/>
    <w:rsid w:val="00A93895"/>
    <w:rsid w:val="00A93ADB"/>
    <w:rsid w:val="00A93EEE"/>
    <w:rsid w:val="00A947B2"/>
    <w:rsid w:val="00A94874"/>
    <w:rsid w:val="00A94BF2"/>
    <w:rsid w:val="00A95245"/>
    <w:rsid w:val="00A9541A"/>
    <w:rsid w:val="00A96697"/>
    <w:rsid w:val="00A96F7E"/>
    <w:rsid w:val="00A970E8"/>
    <w:rsid w:val="00A97480"/>
    <w:rsid w:val="00A9790E"/>
    <w:rsid w:val="00AA0A87"/>
    <w:rsid w:val="00AA2C57"/>
    <w:rsid w:val="00AA2D63"/>
    <w:rsid w:val="00AA48A2"/>
    <w:rsid w:val="00AA4A83"/>
    <w:rsid w:val="00AA4BB3"/>
    <w:rsid w:val="00AA54D5"/>
    <w:rsid w:val="00AA5569"/>
    <w:rsid w:val="00AA6E4F"/>
    <w:rsid w:val="00AB01AD"/>
    <w:rsid w:val="00AB01CE"/>
    <w:rsid w:val="00AB1C50"/>
    <w:rsid w:val="00AB4431"/>
    <w:rsid w:val="00AB4C45"/>
    <w:rsid w:val="00AB59D0"/>
    <w:rsid w:val="00AB6EA5"/>
    <w:rsid w:val="00AB7172"/>
    <w:rsid w:val="00AB774C"/>
    <w:rsid w:val="00AB7A0E"/>
    <w:rsid w:val="00AB7B3E"/>
    <w:rsid w:val="00AB7CB3"/>
    <w:rsid w:val="00AC021D"/>
    <w:rsid w:val="00AC022C"/>
    <w:rsid w:val="00AC153B"/>
    <w:rsid w:val="00AC1919"/>
    <w:rsid w:val="00AC1BE1"/>
    <w:rsid w:val="00AC27EB"/>
    <w:rsid w:val="00AC442D"/>
    <w:rsid w:val="00AC5DFA"/>
    <w:rsid w:val="00AC68AB"/>
    <w:rsid w:val="00AC69A1"/>
    <w:rsid w:val="00AD021C"/>
    <w:rsid w:val="00AD0B2C"/>
    <w:rsid w:val="00AD14BE"/>
    <w:rsid w:val="00AD20FB"/>
    <w:rsid w:val="00AD32FA"/>
    <w:rsid w:val="00AD338B"/>
    <w:rsid w:val="00AD3B70"/>
    <w:rsid w:val="00AD56E5"/>
    <w:rsid w:val="00AD67E1"/>
    <w:rsid w:val="00AD6BE5"/>
    <w:rsid w:val="00AD7D98"/>
    <w:rsid w:val="00AE0006"/>
    <w:rsid w:val="00AE0742"/>
    <w:rsid w:val="00AE0C16"/>
    <w:rsid w:val="00AE219F"/>
    <w:rsid w:val="00AE28C1"/>
    <w:rsid w:val="00AE2913"/>
    <w:rsid w:val="00AE2AE9"/>
    <w:rsid w:val="00AE4535"/>
    <w:rsid w:val="00AE5FED"/>
    <w:rsid w:val="00AE605B"/>
    <w:rsid w:val="00AE6E05"/>
    <w:rsid w:val="00AE7402"/>
    <w:rsid w:val="00AE7564"/>
    <w:rsid w:val="00AE792C"/>
    <w:rsid w:val="00AF0647"/>
    <w:rsid w:val="00AF110F"/>
    <w:rsid w:val="00AF214B"/>
    <w:rsid w:val="00AF2AAE"/>
    <w:rsid w:val="00AF3286"/>
    <w:rsid w:val="00AF7531"/>
    <w:rsid w:val="00B01BEA"/>
    <w:rsid w:val="00B0235B"/>
    <w:rsid w:val="00B025B4"/>
    <w:rsid w:val="00B02CAE"/>
    <w:rsid w:val="00B03421"/>
    <w:rsid w:val="00B03F8D"/>
    <w:rsid w:val="00B04F1C"/>
    <w:rsid w:val="00B05469"/>
    <w:rsid w:val="00B05B04"/>
    <w:rsid w:val="00B10D5A"/>
    <w:rsid w:val="00B117FC"/>
    <w:rsid w:val="00B119D1"/>
    <w:rsid w:val="00B12291"/>
    <w:rsid w:val="00B13443"/>
    <w:rsid w:val="00B1384E"/>
    <w:rsid w:val="00B14039"/>
    <w:rsid w:val="00B14DE5"/>
    <w:rsid w:val="00B15400"/>
    <w:rsid w:val="00B157DC"/>
    <w:rsid w:val="00B17376"/>
    <w:rsid w:val="00B173B2"/>
    <w:rsid w:val="00B20B34"/>
    <w:rsid w:val="00B229A2"/>
    <w:rsid w:val="00B23C9B"/>
    <w:rsid w:val="00B24D0E"/>
    <w:rsid w:val="00B26011"/>
    <w:rsid w:val="00B26261"/>
    <w:rsid w:val="00B266D0"/>
    <w:rsid w:val="00B267C9"/>
    <w:rsid w:val="00B26B25"/>
    <w:rsid w:val="00B26F87"/>
    <w:rsid w:val="00B302F0"/>
    <w:rsid w:val="00B311F2"/>
    <w:rsid w:val="00B32580"/>
    <w:rsid w:val="00B32A51"/>
    <w:rsid w:val="00B33DF3"/>
    <w:rsid w:val="00B342E9"/>
    <w:rsid w:val="00B362A0"/>
    <w:rsid w:val="00B3688A"/>
    <w:rsid w:val="00B36C10"/>
    <w:rsid w:val="00B36EC1"/>
    <w:rsid w:val="00B37F76"/>
    <w:rsid w:val="00B40341"/>
    <w:rsid w:val="00B40841"/>
    <w:rsid w:val="00B41145"/>
    <w:rsid w:val="00B41826"/>
    <w:rsid w:val="00B4279C"/>
    <w:rsid w:val="00B42BCA"/>
    <w:rsid w:val="00B42E35"/>
    <w:rsid w:val="00B44226"/>
    <w:rsid w:val="00B44510"/>
    <w:rsid w:val="00B446C6"/>
    <w:rsid w:val="00B462B5"/>
    <w:rsid w:val="00B46891"/>
    <w:rsid w:val="00B47149"/>
    <w:rsid w:val="00B4743F"/>
    <w:rsid w:val="00B47637"/>
    <w:rsid w:val="00B47C3E"/>
    <w:rsid w:val="00B47EE8"/>
    <w:rsid w:val="00B47EEA"/>
    <w:rsid w:val="00B51842"/>
    <w:rsid w:val="00B51F08"/>
    <w:rsid w:val="00B53089"/>
    <w:rsid w:val="00B53136"/>
    <w:rsid w:val="00B54664"/>
    <w:rsid w:val="00B54815"/>
    <w:rsid w:val="00B54FFD"/>
    <w:rsid w:val="00B55704"/>
    <w:rsid w:val="00B5577B"/>
    <w:rsid w:val="00B558FA"/>
    <w:rsid w:val="00B5615B"/>
    <w:rsid w:val="00B561F4"/>
    <w:rsid w:val="00B5685E"/>
    <w:rsid w:val="00B56E1C"/>
    <w:rsid w:val="00B5702F"/>
    <w:rsid w:val="00B574AD"/>
    <w:rsid w:val="00B61E77"/>
    <w:rsid w:val="00B6250F"/>
    <w:rsid w:val="00B65461"/>
    <w:rsid w:val="00B654DD"/>
    <w:rsid w:val="00B657F5"/>
    <w:rsid w:val="00B65B5E"/>
    <w:rsid w:val="00B663E3"/>
    <w:rsid w:val="00B66C52"/>
    <w:rsid w:val="00B67128"/>
    <w:rsid w:val="00B67882"/>
    <w:rsid w:val="00B704C3"/>
    <w:rsid w:val="00B70C8F"/>
    <w:rsid w:val="00B724D8"/>
    <w:rsid w:val="00B7268A"/>
    <w:rsid w:val="00B727D8"/>
    <w:rsid w:val="00B72825"/>
    <w:rsid w:val="00B73068"/>
    <w:rsid w:val="00B733EC"/>
    <w:rsid w:val="00B73DA0"/>
    <w:rsid w:val="00B74252"/>
    <w:rsid w:val="00B744B6"/>
    <w:rsid w:val="00B7463E"/>
    <w:rsid w:val="00B74E30"/>
    <w:rsid w:val="00B77A39"/>
    <w:rsid w:val="00B8045D"/>
    <w:rsid w:val="00B811C7"/>
    <w:rsid w:val="00B82344"/>
    <w:rsid w:val="00B825E1"/>
    <w:rsid w:val="00B84889"/>
    <w:rsid w:val="00B84C59"/>
    <w:rsid w:val="00B8662F"/>
    <w:rsid w:val="00B904CE"/>
    <w:rsid w:val="00B9059F"/>
    <w:rsid w:val="00B90801"/>
    <w:rsid w:val="00B90C19"/>
    <w:rsid w:val="00B916EC"/>
    <w:rsid w:val="00B9289D"/>
    <w:rsid w:val="00B928CB"/>
    <w:rsid w:val="00B929A4"/>
    <w:rsid w:val="00B93FA4"/>
    <w:rsid w:val="00B940DA"/>
    <w:rsid w:val="00B954C0"/>
    <w:rsid w:val="00B95B67"/>
    <w:rsid w:val="00B9683D"/>
    <w:rsid w:val="00BA01B6"/>
    <w:rsid w:val="00BA09E5"/>
    <w:rsid w:val="00BA0A77"/>
    <w:rsid w:val="00BA1AFD"/>
    <w:rsid w:val="00BA1CDE"/>
    <w:rsid w:val="00BA2E1E"/>
    <w:rsid w:val="00BA3157"/>
    <w:rsid w:val="00BA35F0"/>
    <w:rsid w:val="00BA3C56"/>
    <w:rsid w:val="00BA41BD"/>
    <w:rsid w:val="00BA448A"/>
    <w:rsid w:val="00BA454D"/>
    <w:rsid w:val="00BA594E"/>
    <w:rsid w:val="00BA609D"/>
    <w:rsid w:val="00BA7E80"/>
    <w:rsid w:val="00BB0077"/>
    <w:rsid w:val="00BB09B0"/>
    <w:rsid w:val="00BB1962"/>
    <w:rsid w:val="00BB1E35"/>
    <w:rsid w:val="00BB251E"/>
    <w:rsid w:val="00BB268E"/>
    <w:rsid w:val="00BB2F7E"/>
    <w:rsid w:val="00BB4C90"/>
    <w:rsid w:val="00BB56E1"/>
    <w:rsid w:val="00BB5C9C"/>
    <w:rsid w:val="00BB61FB"/>
    <w:rsid w:val="00BB6583"/>
    <w:rsid w:val="00BB77C7"/>
    <w:rsid w:val="00BB7D7A"/>
    <w:rsid w:val="00BC0B4D"/>
    <w:rsid w:val="00BC15C7"/>
    <w:rsid w:val="00BC1881"/>
    <w:rsid w:val="00BC26A0"/>
    <w:rsid w:val="00BC28E5"/>
    <w:rsid w:val="00BC30DB"/>
    <w:rsid w:val="00BC3992"/>
    <w:rsid w:val="00BC3FAD"/>
    <w:rsid w:val="00BC6A42"/>
    <w:rsid w:val="00BC6CEE"/>
    <w:rsid w:val="00BC7A5A"/>
    <w:rsid w:val="00BD2174"/>
    <w:rsid w:val="00BD3D18"/>
    <w:rsid w:val="00BD4506"/>
    <w:rsid w:val="00BD4D18"/>
    <w:rsid w:val="00BD67FB"/>
    <w:rsid w:val="00BD6CEA"/>
    <w:rsid w:val="00BE0360"/>
    <w:rsid w:val="00BE08C8"/>
    <w:rsid w:val="00BE100D"/>
    <w:rsid w:val="00BE1782"/>
    <w:rsid w:val="00BE32EC"/>
    <w:rsid w:val="00BE3A0E"/>
    <w:rsid w:val="00BE3A38"/>
    <w:rsid w:val="00BE3AAC"/>
    <w:rsid w:val="00BE414F"/>
    <w:rsid w:val="00BE4D35"/>
    <w:rsid w:val="00BE5DF2"/>
    <w:rsid w:val="00BE6708"/>
    <w:rsid w:val="00BE6866"/>
    <w:rsid w:val="00BE6B7C"/>
    <w:rsid w:val="00BF0372"/>
    <w:rsid w:val="00BF25E0"/>
    <w:rsid w:val="00BF30C5"/>
    <w:rsid w:val="00BF4DBC"/>
    <w:rsid w:val="00BF4E4E"/>
    <w:rsid w:val="00BF5226"/>
    <w:rsid w:val="00BF561B"/>
    <w:rsid w:val="00BF579B"/>
    <w:rsid w:val="00BF70F9"/>
    <w:rsid w:val="00BF7F54"/>
    <w:rsid w:val="00C00841"/>
    <w:rsid w:val="00C00BDD"/>
    <w:rsid w:val="00C013A0"/>
    <w:rsid w:val="00C02C2D"/>
    <w:rsid w:val="00C0325F"/>
    <w:rsid w:val="00C04D2D"/>
    <w:rsid w:val="00C05F4C"/>
    <w:rsid w:val="00C068D2"/>
    <w:rsid w:val="00C06C6C"/>
    <w:rsid w:val="00C07D17"/>
    <w:rsid w:val="00C07E45"/>
    <w:rsid w:val="00C07FAA"/>
    <w:rsid w:val="00C10A5A"/>
    <w:rsid w:val="00C10B6D"/>
    <w:rsid w:val="00C1136E"/>
    <w:rsid w:val="00C113A8"/>
    <w:rsid w:val="00C11A88"/>
    <w:rsid w:val="00C12BF5"/>
    <w:rsid w:val="00C13725"/>
    <w:rsid w:val="00C14396"/>
    <w:rsid w:val="00C14962"/>
    <w:rsid w:val="00C14B8B"/>
    <w:rsid w:val="00C157D4"/>
    <w:rsid w:val="00C15847"/>
    <w:rsid w:val="00C16D68"/>
    <w:rsid w:val="00C17AEE"/>
    <w:rsid w:val="00C2054F"/>
    <w:rsid w:val="00C21329"/>
    <w:rsid w:val="00C22385"/>
    <w:rsid w:val="00C242FC"/>
    <w:rsid w:val="00C2455B"/>
    <w:rsid w:val="00C24E84"/>
    <w:rsid w:val="00C2534E"/>
    <w:rsid w:val="00C25822"/>
    <w:rsid w:val="00C2756B"/>
    <w:rsid w:val="00C30119"/>
    <w:rsid w:val="00C30A0E"/>
    <w:rsid w:val="00C31DEA"/>
    <w:rsid w:val="00C32164"/>
    <w:rsid w:val="00C32762"/>
    <w:rsid w:val="00C33BD5"/>
    <w:rsid w:val="00C349F9"/>
    <w:rsid w:val="00C36949"/>
    <w:rsid w:val="00C369B9"/>
    <w:rsid w:val="00C37F81"/>
    <w:rsid w:val="00C41FFD"/>
    <w:rsid w:val="00C43785"/>
    <w:rsid w:val="00C44B0C"/>
    <w:rsid w:val="00C4511F"/>
    <w:rsid w:val="00C47985"/>
    <w:rsid w:val="00C47BC1"/>
    <w:rsid w:val="00C52CB6"/>
    <w:rsid w:val="00C5330D"/>
    <w:rsid w:val="00C54831"/>
    <w:rsid w:val="00C5538A"/>
    <w:rsid w:val="00C55A18"/>
    <w:rsid w:val="00C55BD2"/>
    <w:rsid w:val="00C57271"/>
    <w:rsid w:val="00C601D1"/>
    <w:rsid w:val="00C612B4"/>
    <w:rsid w:val="00C61F77"/>
    <w:rsid w:val="00C63DEE"/>
    <w:rsid w:val="00C63F8E"/>
    <w:rsid w:val="00C64297"/>
    <w:rsid w:val="00C64E29"/>
    <w:rsid w:val="00C653D8"/>
    <w:rsid w:val="00C6588B"/>
    <w:rsid w:val="00C65C89"/>
    <w:rsid w:val="00C66458"/>
    <w:rsid w:val="00C666C7"/>
    <w:rsid w:val="00C66F70"/>
    <w:rsid w:val="00C72388"/>
    <w:rsid w:val="00C7276C"/>
    <w:rsid w:val="00C7356D"/>
    <w:rsid w:val="00C753C7"/>
    <w:rsid w:val="00C755AD"/>
    <w:rsid w:val="00C75805"/>
    <w:rsid w:val="00C76452"/>
    <w:rsid w:val="00C7649A"/>
    <w:rsid w:val="00C765A1"/>
    <w:rsid w:val="00C7757D"/>
    <w:rsid w:val="00C815A4"/>
    <w:rsid w:val="00C816EC"/>
    <w:rsid w:val="00C8183F"/>
    <w:rsid w:val="00C81B34"/>
    <w:rsid w:val="00C81F44"/>
    <w:rsid w:val="00C826C7"/>
    <w:rsid w:val="00C83B82"/>
    <w:rsid w:val="00C846E4"/>
    <w:rsid w:val="00C847CA"/>
    <w:rsid w:val="00C85EC8"/>
    <w:rsid w:val="00C86895"/>
    <w:rsid w:val="00C875FE"/>
    <w:rsid w:val="00C87BA6"/>
    <w:rsid w:val="00C90F36"/>
    <w:rsid w:val="00C937D0"/>
    <w:rsid w:val="00C94BDF"/>
    <w:rsid w:val="00C95543"/>
    <w:rsid w:val="00C96C10"/>
    <w:rsid w:val="00C97125"/>
    <w:rsid w:val="00CA021F"/>
    <w:rsid w:val="00CA426C"/>
    <w:rsid w:val="00CA5624"/>
    <w:rsid w:val="00CA663A"/>
    <w:rsid w:val="00CA6A1A"/>
    <w:rsid w:val="00CA792A"/>
    <w:rsid w:val="00CB123C"/>
    <w:rsid w:val="00CB14CD"/>
    <w:rsid w:val="00CB1FF7"/>
    <w:rsid w:val="00CB281C"/>
    <w:rsid w:val="00CB3563"/>
    <w:rsid w:val="00CB3ECA"/>
    <w:rsid w:val="00CB4D5C"/>
    <w:rsid w:val="00CB4F15"/>
    <w:rsid w:val="00CB59D0"/>
    <w:rsid w:val="00CB5E0D"/>
    <w:rsid w:val="00CB6EC5"/>
    <w:rsid w:val="00CB7054"/>
    <w:rsid w:val="00CB7511"/>
    <w:rsid w:val="00CB7B5D"/>
    <w:rsid w:val="00CB7B9C"/>
    <w:rsid w:val="00CB7F27"/>
    <w:rsid w:val="00CC0774"/>
    <w:rsid w:val="00CC1742"/>
    <w:rsid w:val="00CC1EA1"/>
    <w:rsid w:val="00CC2902"/>
    <w:rsid w:val="00CC3A36"/>
    <w:rsid w:val="00CC51AF"/>
    <w:rsid w:val="00CC69C9"/>
    <w:rsid w:val="00CD0C9C"/>
    <w:rsid w:val="00CD239A"/>
    <w:rsid w:val="00CD2E3B"/>
    <w:rsid w:val="00CD34A7"/>
    <w:rsid w:val="00CD3659"/>
    <w:rsid w:val="00CD3D9D"/>
    <w:rsid w:val="00CD3DC4"/>
    <w:rsid w:val="00CD48F3"/>
    <w:rsid w:val="00CD537B"/>
    <w:rsid w:val="00CD5FFD"/>
    <w:rsid w:val="00CD7CA1"/>
    <w:rsid w:val="00CE08F3"/>
    <w:rsid w:val="00CE1BFE"/>
    <w:rsid w:val="00CE245C"/>
    <w:rsid w:val="00CE4A41"/>
    <w:rsid w:val="00CE5E14"/>
    <w:rsid w:val="00CE6B12"/>
    <w:rsid w:val="00CE6C56"/>
    <w:rsid w:val="00CF03F3"/>
    <w:rsid w:val="00CF05C3"/>
    <w:rsid w:val="00CF18A7"/>
    <w:rsid w:val="00CF1A6C"/>
    <w:rsid w:val="00CF2144"/>
    <w:rsid w:val="00CF2370"/>
    <w:rsid w:val="00CF27C2"/>
    <w:rsid w:val="00CF2E57"/>
    <w:rsid w:val="00CF3D34"/>
    <w:rsid w:val="00CF5A31"/>
    <w:rsid w:val="00CF5A43"/>
    <w:rsid w:val="00CF658B"/>
    <w:rsid w:val="00D009F9"/>
    <w:rsid w:val="00D01216"/>
    <w:rsid w:val="00D01385"/>
    <w:rsid w:val="00D01E7E"/>
    <w:rsid w:val="00D03748"/>
    <w:rsid w:val="00D03AE5"/>
    <w:rsid w:val="00D03C92"/>
    <w:rsid w:val="00D03D20"/>
    <w:rsid w:val="00D04559"/>
    <w:rsid w:val="00D04B51"/>
    <w:rsid w:val="00D04CB2"/>
    <w:rsid w:val="00D053A1"/>
    <w:rsid w:val="00D053EA"/>
    <w:rsid w:val="00D0583E"/>
    <w:rsid w:val="00D06FDF"/>
    <w:rsid w:val="00D07F62"/>
    <w:rsid w:val="00D109D6"/>
    <w:rsid w:val="00D132C7"/>
    <w:rsid w:val="00D14559"/>
    <w:rsid w:val="00D15A1D"/>
    <w:rsid w:val="00D15CC3"/>
    <w:rsid w:val="00D15CF6"/>
    <w:rsid w:val="00D17622"/>
    <w:rsid w:val="00D20107"/>
    <w:rsid w:val="00D20CE9"/>
    <w:rsid w:val="00D24447"/>
    <w:rsid w:val="00D24898"/>
    <w:rsid w:val="00D24A9E"/>
    <w:rsid w:val="00D24E43"/>
    <w:rsid w:val="00D25996"/>
    <w:rsid w:val="00D26247"/>
    <w:rsid w:val="00D27316"/>
    <w:rsid w:val="00D2777A"/>
    <w:rsid w:val="00D27805"/>
    <w:rsid w:val="00D27FC8"/>
    <w:rsid w:val="00D309C4"/>
    <w:rsid w:val="00D30A63"/>
    <w:rsid w:val="00D30E2A"/>
    <w:rsid w:val="00D319E1"/>
    <w:rsid w:val="00D32440"/>
    <w:rsid w:val="00D3308E"/>
    <w:rsid w:val="00D361C8"/>
    <w:rsid w:val="00D3624F"/>
    <w:rsid w:val="00D36BB5"/>
    <w:rsid w:val="00D36C2C"/>
    <w:rsid w:val="00D376F6"/>
    <w:rsid w:val="00D37700"/>
    <w:rsid w:val="00D403FD"/>
    <w:rsid w:val="00D40B60"/>
    <w:rsid w:val="00D41F88"/>
    <w:rsid w:val="00D4279A"/>
    <w:rsid w:val="00D42EEF"/>
    <w:rsid w:val="00D42F4F"/>
    <w:rsid w:val="00D4307C"/>
    <w:rsid w:val="00D43365"/>
    <w:rsid w:val="00D43718"/>
    <w:rsid w:val="00D439DA"/>
    <w:rsid w:val="00D43BB7"/>
    <w:rsid w:val="00D44786"/>
    <w:rsid w:val="00D44A6A"/>
    <w:rsid w:val="00D469B6"/>
    <w:rsid w:val="00D46AEE"/>
    <w:rsid w:val="00D46EBC"/>
    <w:rsid w:val="00D478D7"/>
    <w:rsid w:val="00D47A53"/>
    <w:rsid w:val="00D47AF4"/>
    <w:rsid w:val="00D47CD0"/>
    <w:rsid w:val="00D505FB"/>
    <w:rsid w:val="00D51C72"/>
    <w:rsid w:val="00D53266"/>
    <w:rsid w:val="00D538F1"/>
    <w:rsid w:val="00D559AA"/>
    <w:rsid w:val="00D57DF3"/>
    <w:rsid w:val="00D60697"/>
    <w:rsid w:val="00D618F1"/>
    <w:rsid w:val="00D62409"/>
    <w:rsid w:val="00D62BC5"/>
    <w:rsid w:val="00D65105"/>
    <w:rsid w:val="00D654D6"/>
    <w:rsid w:val="00D65DDB"/>
    <w:rsid w:val="00D661ED"/>
    <w:rsid w:val="00D662B1"/>
    <w:rsid w:val="00D70167"/>
    <w:rsid w:val="00D702B7"/>
    <w:rsid w:val="00D707EA"/>
    <w:rsid w:val="00D7405F"/>
    <w:rsid w:val="00D7427D"/>
    <w:rsid w:val="00D74BC3"/>
    <w:rsid w:val="00D752A7"/>
    <w:rsid w:val="00D756C2"/>
    <w:rsid w:val="00D75ACD"/>
    <w:rsid w:val="00D76D8E"/>
    <w:rsid w:val="00D771B5"/>
    <w:rsid w:val="00D805DA"/>
    <w:rsid w:val="00D837CD"/>
    <w:rsid w:val="00D83FE2"/>
    <w:rsid w:val="00D85877"/>
    <w:rsid w:val="00D8779D"/>
    <w:rsid w:val="00D87D7D"/>
    <w:rsid w:val="00D9093A"/>
    <w:rsid w:val="00D911D8"/>
    <w:rsid w:val="00D911E6"/>
    <w:rsid w:val="00D91358"/>
    <w:rsid w:val="00D91E39"/>
    <w:rsid w:val="00D926DD"/>
    <w:rsid w:val="00D92EFC"/>
    <w:rsid w:val="00D93F45"/>
    <w:rsid w:val="00D95A78"/>
    <w:rsid w:val="00D95CB2"/>
    <w:rsid w:val="00D962D8"/>
    <w:rsid w:val="00D962FB"/>
    <w:rsid w:val="00D968C2"/>
    <w:rsid w:val="00D96D0B"/>
    <w:rsid w:val="00D976C8"/>
    <w:rsid w:val="00DA1286"/>
    <w:rsid w:val="00DA2A8C"/>
    <w:rsid w:val="00DA2EE0"/>
    <w:rsid w:val="00DA3652"/>
    <w:rsid w:val="00DA39B2"/>
    <w:rsid w:val="00DA40B4"/>
    <w:rsid w:val="00DA49E8"/>
    <w:rsid w:val="00DA64A9"/>
    <w:rsid w:val="00DA689B"/>
    <w:rsid w:val="00DA6F6B"/>
    <w:rsid w:val="00DA721D"/>
    <w:rsid w:val="00DB0294"/>
    <w:rsid w:val="00DB0A19"/>
    <w:rsid w:val="00DB0C7A"/>
    <w:rsid w:val="00DB0E91"/>
    <w:rsid w:val="00DB0F12"/>
    <w:rsid w:val="00DB208C"/>
    <w:rsid w:val="00DB387C"/>
    <w:rsid w:val="00DB3A1C"/>
    <w:rsid w:val="00DB3BF5"/>
    <w:rsid w:val="00DB3EE8"/>
    <w:rsid w:val="00DB4370"/>
    <w:rsid w:val="00DB4E38"/>
    <w:rsid w:val="00DB6FFA"/>
    <w:rsid w:val="00DC0DE4"/>
    <w:rsid w:val="00DC15DA"/>
    <w:rsid w:val="00DC18CD"/>
    <w:rsid w:val="00DC1C86"/>
    <w:rsid w:val="00DC1E6D"/>
    <w:rsid w:val="00DC20EC"/>
    <w:rsid w:val="00DC224F"/>
    <w:rsid w:val="00DC239C"/>
    <w:rsid w:val="00DC2418"/>
    <w:rsid w:val="00DC2FD7"/>
    <w:rsid w:val="00DC3E2F"/>
    <w:rsid w:val="00DC4365"/>
    <w:rsid w:val="00DC504B"/>
    <w:rsid w:val="00DC51F0"/>
    <w:rsid w:val="00DC619B"/>
    <w:rsid w:val="00DC6370"/>
    <w:rsid w:val="00DC6741"/>
    <w:rsid w:val="00DC7826"/>
    <w:rsid w:val="00DC7A71"/>
    <w:rsid w:val="00DD2395"/>
    <w:rsid w:val="00DD2A8F"/>
    <w:rsid w:val="00DD2EF4"/>
    <w:rsid w:val="00DD2F50"/>
    <w:rsid w:val="00DD34C8"/>
    <w:rsid w:val="00DD3696"/>
    <w:rsid w:val="00DD681F"/>
    <w:rsid w:val="00DD6F04"/>
    <w:rsid w:val="00DD776D"/>
    <w:rsid w:val="00DD7FEE"/>
    <w:rsid w:val="00DE17B5"/>
    <w:rsid w:val="00DE252E"/>
    <w:rsid w:val="00DE33F6"/>
    <w:rsid w:val="00DE37C2"/>
    <w:rsid w:val="00DE4452"/>
    <w:rsid w:val="00DE54E3"/>
    <w:rsid w:val="00DE5A4E"/>
    <w:rsid w:val="00DE5D80"/>
    <w:rsid w:val="00DE7ABC"/>
    <w:rsid w:val="00DE7EF5"/>
    <w:rsid w:val="00DE7F7C"/>
    <w:rsid w:val="00DF11BC"/>
    <w:rsid w:val="00DF1DD4"/>
    <w:rsid w:val="00DF3437"/>
    <w:rsid w:val="00DF3880"/>
    <w:rsid w:val="00DF4C68"/>
    <w:rsid w:val="00DF53EA"/>
    <w:rsid w:val="00DF5498"/>
    <w:rsid w:val="00DF5912"/>
    <w:rsid w:val="00DF74DF"/>
    <w:rsid w:val="00E004C0"/>
    <w:rsid w:val="00E004C1"/>
    <w:rsid w:val="00E0105B"/>
    <w:rsid w:val="00E011F3"/>
    <w:rsid w:val="00E0261F"/>
    <w:rsid w:val="00E03F06"/>
    <w:rsid w:val="00E06544"/>
    <w:rsid w:val="00E079B3"/>
    <w:rsid w:val="00E1039E"/>
    <w:rsid w:val="00E10FA7"/>
    <w:rsid w:val="00E11F28"/>
    <w:rsid w:val="00E122BD"/>
    <w:rsid w:val="00E12A2B"/>
    <w:rsid w:val="00E151BB"/>
    <w:rsid w:val="00E15AC7"/>
    <w:rsid w:val="00E15F2D"/>
    <w:rsid w:val="00E163BD"/>
    <w:rsid w:val="00E1657B"/>
    <w:rsid w:val="00E167B9"/>
    <w:rsid w:val="00E16DCA"/>
    <w:rsid w:val="00E17707"/>
    <w:rsid w:val="00E20AEE"/>
    <w:rsid w:val="00E214F4"/>
    <w:rsid w:val="00E21796"/>
    <w:rsid w:val="00E21947"/>
    <w:rsid w:val="00E220E8"/>
    <w:rsid w:val="00E23533"/>
    <w:rsid w:val="00E23901"/>
    <w:rsid w:val="00E23D71"/>
    <w:rsid w:val="00E24CD5"/>
    <w:rsid w:val="00E250F3"/>
    <w:rsid w:val="00E2543F"/>
    <w:rsid w:val="00E25537"/>
    <w:rsid w:val="00E25558"/>
    <w:rsid w:val="00E25900"/>
    <w:rsid w:val="00E303DA"/>
    <w:rsid w:val="00E30812"/>
    <w:rsid w:val="00E30FB7"/>
    <w:rsid w:val="00E321AA"/>
    <w:rsid w:val="00E3292A"/>
    <w:rsid w:val="00E33B34"/>
    <w:rsid w:val="00E34195"/>
    <w:rsid w:val="00E368C9"/>
    <w:rsid w:val="00E36D8F"/>
    <w:rsid w:val="00E40ED5"/>
    <w:rsid w:val="00E4129D"/>
    <w:rsid w:val="00E41BA2"/>
    <w:rsid w:val="00E4237C"/>
    <w:rsid w:val="00E425F3"/>
    <w:rsid w:val="00E43554"/>
    <w:rsid w:val="00E43916"/>
    <w:rsid w:val="00E441A5"/>
    <w:rsid w:val="00E44BF5"/>
    <w:rsid w:val="00E45919"/>
    <w:rsid w:val="00E4683E"/>
    <w:rsid w:val="00E46ED6"/>
    <w:rsid w:val="00E46F26"/>
    <w:rsid w:val="00E504BB"/>
    <w:rsid w:val="00E50628"/>
    <w:rsid w:val="00E51037"/>
    <w:rsid w:val="00E5167D"/>
    <w:rsid w:val="00E532AA"/>
    <w:rsid w:val="00E54C8E"/>
    <w:rsid w:val="00E54D9D"/>
    <w:rsid w:val="00E55BCC"/>
    <w:rsid w:val="00E56778"/>
    <w:rsid w:val="00E56AD0"/>
    <w:rsid w:val="00E5730D"/>
    <w:rsid w:val="00E57F30"/>
    <w:rsid w:val="00E60252"/>
    <w:rsid w:val="00E60728"/>
    <w:rsid w:val="00E60B78"/>
    <w:rsid w:val="00E613A6"/>
    <w:rsid w:val="00E61B49"/>
    <w:rsid w:val="00E61E5A"/>
    <w:rsid w:val="00E62154"/>
    <w:rsid w:val="00E63BEB"/>
    <w:rsid w:val="00E63DFB"/>
    <w:rsid w:val="00E647C9"/>
    <w:rsid w:val="00E6494D"/>
    <w:rsid w:val="00E64AF3"/>
    <w:rsid w:val="00E64E22"/>
    <w:rsid w:val="00E65E57"/>
    <w:rsid w:val="00E6746D"/>
    <w:rsid w:val="00E71341"/>
    <w:rsid w:val="00E71431"/>
    <w:rsid w:val="00E72D46"/>
    <w:rsid w:val="00E73820"/>
    <w:rsid w:val="00E738B0"/>
    <w:rsid w:val="00E73A06"/>
    <w:rsid w:val="00E7436A"/>
    <w:rsid w:val="00E74968"/>
    <w:rsid w:val="00E74DF3"/>
    <w:rsid w:val="00E7605C"/>
    <w:rsid w:val="00E77B18"/>
    <w:rsid w:val="00E77DC9"/>
    <w:rsid w:val="00E80903"/>
    <w:rsid w:val="00E82B8C"/>
    <w:rsid w:val="00E82F06"/>
    <w:rsid w:val="00E83C74"/>
    <w:rsid w:val="00E844C6"/>
    <w:rsid w:val="00E8462B"/>
    <w:rsid w:val="00E847EC"/>
    <w:rsid w:val="00E85611"/>
    <w:rsid w:val="00E873E0"/>
    <w:rsid w:val="00E9062F"/>
    <w:rsid w:val="00E91134"/>
    <w:rsid w:val="00E91E80"/>
    <w:rsid w:val="00E93C91"/>
    <w:rsid w:val="00E940F6"/>
    <w:rsid w:val="00E942C8"/>
    <w:rsid w:val="00E946D7"/>
    <w:rsid w:val="00E95859"/>
    <w:rsid w:val="00E958AA"/>
    <w:rsid w:val="00E96619"/>
    <w:rsid w:val="00E9758F"/>
    <w:rsid w:val="00E9759B"/>
    <w:rsid w:val="00EA07E6"/>
    <w:rsid w:val="00EA19BB"/>
    <w:rsid w:val="00EA1DEE"/>
    <w:rsid w:val="00EA3DB4"/>
    <w:rsid w:val="00EA3DF6"/>
    <w:rsid w:val="00EA41DC"/>
    <w:rsid w:val="00EA44ED"/>
    <w:rsid w:val="00EA6D60"/>
    <w:rsid w:val="00EA6F48"/>
    <w:rsid w:val="00EA769D"/>
    <w:rsid w:val="00EA7AFB"/>
    <w:rsid w:val="00EB0CFE"/>
    <w:rsid w:val="00EB13F2"/>
    <w:rsid w:val="00EB1D96"/>
    <w:rsid w:val="00EB2167"/>
    <w:rsid w:val="00EB2D78"/>
    <w:rsid w:val="00EB32BA"/>
    <w:rsid w:val="00EB33D1"/>
    <w:rsid w:val="00EB35CC"/>
    <w:rsid w:val="00EB3902"/>
    <w:rsid w:val="00EB3B9A"/>
    <w:rsid w:val="00EB521F"/>
    <w:rsid w:val="00EB7B06"/>
    <w:rsid w:val="00EB7B08"/>
    <w:rsid w:val="00EB7EEA"/>
    <w:rsid w:val="00EC030F"/>
    <w:rsid w:val="00EC0722"/>
    <w:rsid w:val="00EC1323"/>
    <w:rsid w:val="00EC15DE"/>
    <w:rsid w:val="00EC1DD1"/>
    <w:rsid w:val="00EC2C6B"/>
    <w:rsid w:val="00EC2F0F"/>
    <w:rsid w:val="00EC650B"/>
    <w:rsid w:val="00EC7946"/>
    <w:rsid w:val="00ED3FAD"/>
    <w:rsid w:val="00ED4205"/>
    <w:rsid w:val="00ED438C"/>
    <w:rsid w:val="00EE02C7"/>
    <w:rsid w:val="00EE28E3"/>
    <w:rsid w:val="00EE32BB"/>
    <w:rsid w:val="00EE3486"/>
    <w:rsid w:val="00EE416B"/>
    <w:rsid w:val="00EE48CD"/>
    <w:rsid w:val="00EE48D9"/>
    <w:rsid w:val="00EE5297"/>
    <w:rsid w:val="00EE5458"/>
    <w:rsid w:val="00EE553F"/>
    <w:rsid w:val="00EE7FAA"/>
    <w:rsid w:val="00EF04FB"/>
    <w:rsid w:val="00EF1197"/>
    <w:rsid w:val="00EF168F"/>
    <w:rsid w:val="00EF16A5"/>
    <w:rsid w:val="00EF19CF"/>
    <w:rsid w:val="00EF29D2"/>
    <w:rsid w:val="00EF2BC4"/>
    <w:rsid w:val="00EF3CC1"/>
    <w:rsid w:val="00EF4DE0"/>
    <w:rsid w:val="00EF4E32"/>
    <w:rsid w:val="00EF4F2C"/>
    <w:rsid w:val="00EF4F91"/>
    <w:rsid w:val="00EF513A"/>
    <w:rsid w:val="00EF521B"/>
    <w:rsid w:val="00EF5BD1"/>
    <w:rsid w:val="00EF61A7"/>
    <w:rsid w:val="00EF703B"/>
    <w:rsid w:val="00EF7A78"/>
    <w:rsid w:val="00F008B1"/>
    <w:rsid w:val="00F02207"/>
    <w:rsid w:val="00F027EF"/>
    <w:rsid w:val="00F0302D"/>
    <w:rsid w:val="00F041A4"/>
    <w:rsid w:val="00F044EC"/>
    <w:rsid w:val="00F04C73"/>
    <w:rsid w:val="00F05462"/>
    <w:rsid w:val="00F05E6E"/>
    <w:rsid w:val="00F079B0"/>
    <w:rsid w:val="00F10953"/>
    <w:rsid w:val="00F10C38"/>
    <w:rsid w:val="00F12EDA"/>
    <w:rsid w:val="00F14145"/>
    <w:rsid w:val="00F15626"/>
    <w:rsid w:val="00F15E25"/>
    <w:rsid w:val="00F15E26"/>
    <w:rsid w:val="00F15E71"/>
    <w:rsid w:val="00F15F76"/>
    <w:rsid w:val="00F15FC9"/>
    <w:rsid w:val="00F165F5"/>
    <w:rsid w:val="00F1678C"/>
    <w:rsid w:val="00F17B42"/>
    <w:rsid w:val="00F2025D"/>
    <w:rsid w:val="00F2040B"/>
    <w:rsid w:val="00F229D4"/>
    <w:rsid w:val="00F2378C"/>
    <w:rsid w:val="00F23A05"/>
    <w:rsid w:val="00F23D60"/>
    <w:rsid w:val="00F24548"/>
    <w:rsid w:val="00F252DC"/>
    <w:rsid w:val="00F253D1"/>
    <w:rsid w:val="00F25E28"/>
    <w:rsid w:val="00F263D7"/>
    <w:rsid w:val="00F27029"/>
    <w:rsid w:val="00F30BC4"/>
    <w:rsid w:val="00F3145C"/>
    <w:rsid w:val="00F3171A"/>
    <w:rsid w:val="00F32A53"/>
    <w:rsid w:val="00F32E89"/>
    <w:rsid w:val="00F333FE"/>
    <w:rsid w:val="00F33585"/>
    <w:rsid w:val="00F3456D"/>
    <w:rsid w:val="00F34BA5"/>
    <w:rsid w:val="00F3597C"/>
    <w:rsid w:val="00F35BC6"/>
    <w:rsid w:val="00F36843"/>
    <w:rsid w:val="00F36ED6"/>
    <w:rsid w:val="00F36EEA"/>
    <w:rsid w:val="00F37869"/>
    <w:rsid w:val="00F378B3"/>
    <w:rsid w:val="00F40486"/>
    <w:rsid w:val="00F40938"/>
    <w:rsid w:val="00F40F10"/>
    <w:rsid w:val="00F410EE"/>
    <w:rsid w:val="00F41E4B"/>
    <w:rsid w:val="00F4205A"/>
    <w:rsid w:val="00F420C6"/>
    <w:rsid w:val="00F421FF"/>
    <w:rsid w:val="00F43F84"/>
    <w:rsid w:val="00F457DB"/>
    <w:rsid w:val="00F45968"/>
    <w:rsid w:val="00F460C1"/>
    <w:rsid w:val="00F46164"/>
    <w:rsid w:val="00F52E2B"/>
    <w:rsid w:val="00F5323D"/>
    <w:rsid w:val="00F53292"/>
    <w:rsid w:val="00F54430"/>
    <w:rsid w:val="00F54FE9"/>
    <w:rsid w:val="00F55317"/>
    <w:rsid w:val="00F55682"/>
    <w:rsid w:val="00F561C6"/>
    <w:rsid w:val="00F56320"/>
    <w:rsid w:val="00F6033F"/>
    <w:rsid w:val="00F605A1"/>
    <w:rsid w:val="00F6083B"/>
    <w:rsid w:val="00F61DDC"/>
    <w:rsid w:val="00F62A73"/>
    <w:rsid w:val="00F62DE8"/>
    <w:rsid w:val="00F64DAF"/>
    <w:rsid w:val="00F64F37"/>
    <w:rsid w:val="00F65D95"/>
    <w:rsid w:val="00F67CA5"/>
    <w:rsid w:val="00F7025A"/>
    <w:rsid w:val="00F70A18"/>
    <w:rsid w:val="00F70D34"/>
    <w:rsid w:val="00F71540"/>
    <w:rsid w:val="00F715C5"/>
    <w:rsid w:val="00F72170"/>
    <w:rsid w:val="00F724B7"/>
    <w:rsid w:val="00F72627"/>
    <w:rsid w:val="00F734A9"/>
    <w:rsid w:val="00F73638"/>
    <w:rsid w:val="00F73B47"/>
    <w:rsid w:val="00F73D48"/>
    <w:rsid w:val="00F758A4"/>
    <w:rsid w:val="00F75EFB"/>
    <w:rsid w:val="00F760BD"/>
    <w:rsid w:val="00F76316"/>
    <w:rsid w:val="00F766B1"/>
    <w:rsid w:val="00F77006"/>
    <w:rsid w:val="00F770E8"/>
    <w:rsid w:val="00F80133"/>
    <w:rsid w:val="00F808FC"/>
    <w:rsid w:val="00F80CF8"/>
    <w:rsid w:val="00F81010"/>
    <w:rsid w:val="00F8125D"/>
    <w:rsid w:val="00F81551"/>
    <w:rsid w:val="00F82267"/>
    <w:rsid w:val="00F83638"/>
    <w:rsid w:val="00F838D2"/>
    <w:rsid w:val="00F83F35"/>
    <w:rsid w:val="00F8446F"/>
    <w:rsid w:val="00F84AC7"/>
    <w:rsid w:val="00F84B93"/>
    <w:rsid w:val="00F84F54"/>
    <w:rsid w:val="00F85C5A"/>
    <w:rsid w:val="00F863EC"/>
    <w:rsid w:val="00F86F5A"/>
    <w:rsid w:val="00F8775D"/>
    <w:rsid w:val="00F901C1"/>
    <w:rsid w:val="00F9093D"/>
    <w:rsid w:val="00F911F7"/>
    <w:rsid w:val="00F917C1"/>
    <w:rsid w:val="00F91998"/>
    <w:rsid w:val="00F9274C"/>
    <w:rsid w:val="00F93C37"/>
    <w:rsid w:val="00F941D7"/>
    <w:rsid w:val="00F94349"/>
    <w:rsid w:val="00F94DF2"/>
    <w:rsid w:val="00F96192"/>
    <w:rsid w:val="00F96316"/>
    <w:rsid w:val="00F96E3B"/>
    <w:rsid w:val="00F97164"/>
    <w:rsid w:val="00F971AA"/>
    <w:rsid w:val="00F97862"/>
    <w:rsid w:val="00FA1722"/>
    <w:rsid w:val="00FA2B24"/>
    <w:rsid w:val="00FA3ED6"/>
    <w:rsid w:val="00FA406A"/>
    <w:rsid w:val="00FA424A"/>
    <w:rsid w:val="00FA468E"/>
    <w:rsid w:val="00FA5CC7"/>
    <w:rsid w:val="00FA6465"/>
    <w:rsid w:val="00FA685B"/>
    <w:rsid w:val="00FA6F6D"/>
    <w:rsid w:val="00FA7047"/>
    <w:rsid w:val="00FA786E"/>
    <w:rsid w:val="00FA79A5"/>
    <w:rsid w:val="00FB0B98"/>
    <w:rsid w:val="00FB1185"/>
    <w:rsid w:val="00FB16F3"/>
    <w:rsid w:val="00FB1830"/>
    <w:rsid w:val="00FB1995"/>
    <w:rsid w:val="00FB1E71"/>
    <w:rsid w:val="00FB224F"/>
    <w:rsid w:val="00FB2301"/>
    <w:rsid w:val="00FB35C8"/>
    <w:rsid w:val="00FB4B9B"/>
    <w:rsid w:val="00FB4C7E"/>
    <w:rsid w:val="00FB5321"/>
    <w:rsid w:val="00FB542B"/>
    <w:rsid w:val="00FB7223"/>
    <w:rsid w:val="00FC0A6F"/>
    <w:rsid w:val="00FC1530"/>
    <w:rsid w:val="00FC16E3"/>
    <w:rsid w:val="00FC295E"/>
    <w:rsid w:val="00FC2BB2"/>
    <w:rsid w:val="00FC3426"/>
    <w:rsid w:val="00FC3EB7"/>
    <w:rsid w:val="00FC45B1"/>
    <w:rsid w:val="00FC55F3"/>
    <w:rsid w:val="00FC75AE"/>
    <w:rsid w:val="00FC7668"/>
    <w:rsid w:val="00FC7699"/>
    <w:rsid w:val="00FD0E30"/>
    <w:rsid w:val="00FD0E50"/>
    <w:rsid w:val="00FD15A8"/>
    <w:rsid w:val="00FD170C"/>
    <w:rsid w:val="00FD1D0C"/>
    <w:rsid w:val="00FD1F28"/>
    <w:rsid w:val="00FD2E5D"/>
    <w:rsid w:val="00FD35F7"/>
    <w:rsid w:val="00FD3B44"/>
    <w:rsid w:val="00FD3F2E"/>
    <w:rsid w:val="00FD477E"/>
    <w:rsid w:val="00FD497A"/>
    <w:rsid w:val="00FD4E59"/>
    <w:rsid w:val="00FD51B7"/>
    <w:rsid w:val="00FD592B"/>
    <w:rsid w:val="00FD60BB"/>
    <w:rsid w:val="00FE0887"/>
    <w:rsid w:val="00FE0E31"/>
    <w:rsid w:val="00FE0F60"/>
    <w:rsid w:val="00FE167B"/>
    <w:rsid w:val="00FE1839"/>
    <w:rsid w:val="00FE37C2"/>
    <w:rsid w:val="00FE3DFB"/>
    <w:rsid w:val="00FE56E7"/>
    <w:rsid w:val="00FE5D0D"/>
    <w:rsid w:val="00FE68EA"/>
    <w:rsid w:val="00FE7387"/>
    <w:rsid w:val="00FE7CE3"/>
    <w:rsid w:val="00FE7D19"/>
    <w:rsid w:val="00FF0202"/>
    <w:rsid w:val="00FF161C"/>
    <w:rsid w:val="00FF1922"/>
    <w:rsid w:val="00FF2EC3"/>
    <w:rsid w:val="00FF73A3"/>
    <w:rsid w:val="00FF74D5"/>
    <w:rsid w:val="00FF7826"/>
    <w:rsid w:val="00FF7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oNotEmbedSmartTags/>
  <w:decimalSymbol w:val="."/>
  <w:listSeparator w:val=","/>
  <w15:docId w15:val="{06FD127C-6452-45A3-9F2F-5DCA404C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2691"/>
    <w:pPr>
      <w:widowControl w:val="0"/>
      <w:suppressAutoHyphens/>
      <w:spacing w:before="20" w:after="30"/>
      <w:jc w:val="both"/>
    </w:pPr>
    <w:rPr>
      <w:kern w:val="1"/>
      <w:sz w:val="21"/>
      <w:szCs w:val="21"/>
      <w:lang w:eastAsia="ar-SA"/>
    </w:rPr>
  </w:style>
  <w:style w:type="paragraph" w:styleId="1">
    <w:name w:val="heading 1"/>
    <w:basedOn w:val="a"/>
    <w:next w:val="a"/>
    <w:uiPriority w:val="9"/>
    <w:qFormat/>
    <w:rsid w:val="00AB01CE"/>
    <w:pPr>
      <w:keepNext/>
      <w:keepLines/>
      <w:pageBreakBefore/>
      <w:numPr>
        <w:numId w:val="1"/>
      </w:numPr>
      <w:spacing w:before="120" w:after="120" w:line="360" w:lineRule="auto"/>
      <w:outlineLvl w:val="0"/>
    </w:pPr>
    <w:rPr>
      <w:rFonts w:ascii="Verdana" w:hAnsi="Verdana"/>
      <w:b/>
      <w:bCs/>
      <w:sz w:val="44"/>
      <w:szCs w:val="44"/>
    </w:rPr>
  </w:style>
  <w:style w:type="paragraph" w:styleId="2">
    <w:name w:val="heading 2"/>
    <w:basedOn w:val="a"/>
    <w:next w:val="a"/>
    <w:link w:val="2Char"/>
    <w:uiPriority w:val="9"/>
    <w:qFormat/>
    <w:rsid w:val="00AB01CE"/>
    <w:pPr>
      <w:keepNext/>
      <w:keepLines/>
      <w:numPr>
        <w:ilvl w:val="1"/>
        <w:numId w:val="1"/>
      </w:numPr>
      <w:tabs>
        <w:tab w:val="left" w:pos="630"/>
      </w:tabs>
      <w:spacing w:before="120" w:after="120" w:line="360" w:lineRule="auto"/>
      <w:outlineLvl w:val="1"/>
    </w:pPr>
    <w:rPr>
      <w:rFonts w:ascii="Verdana" w:eastAsia="黑体" w:hAnsi="Verdana"/>
      <w:b/>
      <w:bCs/>
      <w:sz w:val="32"/>
      <w:szCs w:val="32"/>
    </w:rPr>
  </w:style>
  <w:style w:type="paragraph" w:styleId="3">
    <w:name w:val="heading 3"/>
    <w:aliases w:val="标题3,1.1.1 标题 3"/>
    <w:basedOn w:val="a"/>
    <w:next w:val="a"/>
    <w:link w:val="3Char"/>
    <w:qFormat/>
    <w:rsid w:val="00AB01CE"/>
    <w:pPr>
      <w:keepNext/>
      <w:keepLines/>
      <w:numPr>
        <w:ilvl w:val="2"/>
        <w:numId w:val="1"/>
      </w:numPr>
      <w:tabs>
        <w:tab w:val="left" w:pos="840"/>
      </w:tabs>
      <w:spacing w:before="120" w:after="120" w:line="360" w:lineRule="auto"/>
      <w:outlineLvl w:val="2"/>
    </w:pPr>
    <w:rPr>
      <w:rFonts w:ascii="Verdana" w:hAnsi="Verdana"/>
      <w:b/>
      <w:bCs/>
      <w:kern w:val="32"/>
      <w:sz w:val="30"/>
      <w:szCs w:val="32"/>
    </w:rPr>
  </w:style>
  <w:style w:type="paragraph" w:styleId="4">
    <w:name w:val="heading 4"/>
    <w:basedOn w:val="a"/>
    <w:next w:val="a"/>
    <w:qFormat/>
    <w:rsid w:val="00C44B0C"/>
    <w:pPr>
      <w:keepNext/>
      <w:keepLines/>
      <w:numPr>
        <w:ilvl w:val="3"/>
        <w:numId w:val="1"/>
      </w:numPr>
      <w:tabs>
        <w:tab w:val="left" w:pos="1050"/>
      </w:tabs>
      <w:spacing w:before="120" w:after="120" w:line="360" w:lineRule="auto"/>
      <w:outlineLvl w:val="3"/>
    </w:pPr>
    <w:rPr>
      <w:rFonts w:ascii="Verdana" w:eastAsia="黑体" w:hAnsi="Verdana"/>
      <w:b/>
      <w:bCs/>
      <w:sz w:val="28"/>
      <w:szCs w:val="28"/>
    </w:rPr>
  </w:style>
  <w:style w:type="paragraph" w:styleId="5">
    <w:name w:val="heading 5"/>
    <w:basedOn w:val="a"/>
    <w:next w:val="a"/>
    <w:qFormat/>
    <w:rsid w:val="00D8779D"/>
    <w:pPr>
      <w:keepNext/>
      <w:keepLines/>
      <w:numPr>
        <w:ilvl w:val="4"/>
        <w:numId w:val="1"/>
      </w:numPr>
      <w:tabs>
        <w:tab w:val="left" w:pos="1050"/>
      </w:tabs>
      <w:spacing w:before="120" w:after="120" w:line="360" w:lineRule="auto"/>
      <w:outlineLvl w:val="4"/>
    </w:pPr>
    <w:rPr>
      <w:rFonts w:ascii="Arial" w:hAnsi="Arial"/>
      <w:b/>
      <w:bCs/>
      <w:kern w:val="28"/>
      <w:sz w:val="24"/>
      <w:szCs w:val="28"/>
    </w:rPr>
  </w:style>
  <w:style w:type="paragraph" w:styleId="6">
    <w:name w:val="heading 6"/>
    <w:basedOn w:val="a"/>
    <w:next w:val="a"/>
    <w:qFormat/>
    <w:rsid w:val="007234FF"/>
    <w:pPr>
      <w:keepNext/>
      <w:tabs>
        <w:tab w:val="left" w:pos="990"/>
      </w:tabs>
      <w:overflowPunct w:val="0"/>
      <w:autoSpaceDE w:val="0"/>
      <w:spacing w:before="120" w:after="0"/>
      <w:ind w:left="990" w:hanging="360"/>
      <w:jc w:val="left"/>
      <w:textAlignment w:val="baseline"/>
      <w:outlineLvl w:val="5"/>
    </w:pPr>
    <w:rPr>
      <w:rFonts w:ascii="Nimbus Roman No9 L" w:hAnsi="Nimbus Roman No9 L"/>
      <w:i/>
      <w:color w:val="000000"/>
      <w:sz w:val="22"/>
      <w:szCs w:val="20"/>
    </w:rPr>
  </w:style>
  <w:style w:type="paragraph" w:styleId="7">
    <w:name w:val="heading 7"/>
    <w:basedOn w:val="a"/>
    <w:next w:val="a"/>
    <w:qFormat/>
    <w:rsid w:val="007234FF"/>
    <w:pPr>
      <w:tabs>
        <w:tab w:val="left" w:pos="990"/>
      </w:tabs>
      <w:overflowPunct w:val="0"/>
      <w:autoSpaceDE w:val="0"/>
      <w:spacing w:before="240" w:after="60"/>
      <w:ind w:left="990" w:hanging="360"/>
      <w:jc w:val="left"/>
      <w:textAlignment w:val="baseline"/>
      <w:outlineLvl w:val="6"/>
    </w:pPr>
    <w:rPr>
      <w:rFonts w:ascii="Arial" w:hAnsi="Arial"/>
      <w:color w:val="000000"/>
      <w:sz w:val="24"/>
      <w:szCs w:val="20"/>
    </w:rPr>
  </w:style>
  <w:style w:type="paragraph" w:styleId="8">
    <w:name w:val="heading 8"/>
    <w:basedOn w:val="a"/>
    <w:next w:val="a"/>
    <w:qFormat/>
    <w:rsid w:val="007234FF"/>
    <w:pPr>
      <w:tabs>
        <w:tab w:val="left" w:pos="990"/>
      </w:tabs>
      <w:overflowPunct w:val="0"/>
      <w:autoSpaceDE w:val="0"/>
      <w:spacing w:before="240" w:after="60"/>
      <w:ind w:left="990" w:hanging="360"/>
      <w:jc w:val="left"/>
      <w:textAlignment w:val="baseline"/>
      <w:outlineLvl w:val="7"/>
    </w:pPr>
    <w:rPr>
      <w:rFonts w:ascii="Arial" w:hAnsi="Arial"/>
      <w:i/>
      <w:color w:val="000000"/>
      <w:sz w:val="24"/>
      <w:szCs w:val="20"/>
    </w:rPr>
  </w:style>
  <w:style w:type="paragraph" w:styleId="9">
    <w:name w:val="heading 9"/>
    <w:basedOn w:val="a"/>
    <w:next w:val="a"/>
    <w:qFormat/>
    <w:rsid w:val="007234FF"/>
    <w:pPr>
      <w:tabs>
        <w:tab w:val="left" w:pos="990"/>
      </w:tabs>
      <w:overflowPunct w:val="0"/>
      <w:autoSpaceDE w:val="0"/>
      <w:spacing w:before="240" w:after="60"/>
      <w:ind w:left="990" w:hanging="360"/>
      <w:jc w:val="left"/>
      <w:textAlignment w:val="baseline"/>
      <w:outlineLvl w:val="8"/>
    </w:pPr>
    <w:rPr>
      <w:rFonts w:ascii="Arial" w:hAnsi="Arial"/>
      <w:b/>
      <w:i/>
      <w:color w:val="000000"/>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sid w:val="007234FF"/>
    <w:rPr>
      <w:rFonts w:ascii="Wingdings" w:hAnsi="Wingdings"/>
    </w:rPr>
  </w:style>
  <w:style w:type="character" w:customStyle="1" w:styleId="WW8Num2z0">
    <w:name w:val="WW8Num2z0"/>
    <w:rsid w:val="007234FF"/>
    <w:rPr>
      <w:rFonts w:ascii="Wingdings" w:hAnsi="Wingdings"/>
    </w:rPr>
  </w:style>
  <w:style w:type="character" w:customStyle="1" w:styleId="WW8Num3z0">
    <w:name w:val="WW8Num3z0"/>
    <w:rsid w:val="007234FF"/>
    <w:rPr>
      <w:rFonts w:ascii="Wingdings" w:hAnsi="Wingdings"/>
    </w:rPr>
  </w:style>
  <w:style w:type="character" w:customStyle="1" w:styleId="WW8Num4z0">
    <w:name w:val="WW8Num4z0"/>
    <w:rsid w:val="007234FF"/>
    <w:rPr>
      <w:rFonts w:ascii="Wingdings" w:hAnsi="Wingdings"/>
    </w:rPr>
  </w:style>
  <w:style w:type="character" w:customStyle="1" w:styleId="WW8Num7z0">
    <w:name w:val="WW8Num7z0"/>
    <w:rsid w:val="007234FF"/>
    <w:rPr>
      <w:rFonts w:ascii="Wingdings" w:hAnsi="Wingdings"/>
    </w:rPr>
  </w:style>
  <w:style w:type="character" w:customStyle="1" w:styleId="WW8Num9z0">
    <w:name w:val="WW8Num9z0"/>
    <w:rsid w:val="007234FF"/>
    <w:rPr>
      <w:rFonts w:ascii="宋体" w:eastAsia="宋体" w:hAnsi="宋体" w:cs="Times New Roman"/>
    </w:rPr>
  </w:style>
  <w:style w:type="character" w:customStyle="1" w:styleId="WW8Num9z1">
    <w:name w:val="WW8Num9z1"/>
    <w:rsid w:val="007234FF"/>
    <w:rPr>
      <w:rFonts w:ascii="Wingdings" w:hAnsi="Wingdings"/>
    </w:rPr>
  </w:style>
  <w:style w:type="character" w:customStyle="1" w:styleId="WW8Num11z0">
    <w:name w:val="WW8Num11z0"/>
    <w:rsid w:val="007234FF"/>
    <w:rPr>
      <w:rFonts w:ascii="Wingdings" w:hAnsi="Wingdings"/>
    </w:rPr>
  </w:style>
  <w:style w:type="character" w:customStyle="1" w:styleId="WW8Num12z0">
    <w:name w:val="WW8Num12z0"/>
    <w:rsid w:val="007234FF"/>
    <w:rPr>
      <w:rFonts w:ascii="Wingdings" w:hAnsi="Wingdings"/>
    </w:rPr>
  </w:style>
  <w:style w:type="character" w:customStyle="1" w:styleId="WW8Num13z0">
    <w:name w:val="WW8Num13z0"/>
    <w:rsid w:val="007234FF"/>
    <w:rPr>
      <w:rFonts w:ascii="Wingdings" w:hAnsi="Wingdings"/>
    </w:rPr>
  </w:style>
  <w:style w:type="character" w:customStyle="1" w:styleId="WW8Num17z0">
    <w:name w:val="WW8Num17z0"/>
    <w:rsid w:val="007234FF"/>
    <w:rPr>
      <w:rFonts w:ascii="Wingdings" w:hAnsi="Wingdings"/>
    </w:rPr>
  </w:style>
  <w:style w:type="character" w:customStyle="1" w:styleId="WW8Num18z0">
    <w:name w:val="WW8Num18z0"/>
    <w:rsid w:val="007234FF"/>
    <w:rPr>
      <w:rFonts w:ascii="宋体" w:eastAsia="宋体" w:hAnsi="宋体" w:cs="Times New Roman"/>
    </w:rPr>
  </w:style>
  <w:style w:type="character" w:customStyle="1" w:styleId="WW8Num18z1">
    <w:name w:val="WW8Num18z1"/>
    <w:rsid w:val="007234FF"/>
    <w:rPr>
      <w:rFonts w:ascii="Wingdings" w:hAnsi="Wingdings"/>
    </w:rPr>
  </w:style>
  <w:style w:type="character" w:customStyle="1" w:styleId="WW8Num19z0">
    <w:name w:val="WW8Num19z0"/>
    <w:rsid w:val="007234FF"/>
    <w:rPr>
      <w:rFonts w:ascii="Wingdings" w:hAnsi="Wingdings"/>
    </w:rPr>
  </w:style>
  <w:style w:type="character" w:customStyle="1" w:styleId="WW8Num20z0">
    <w:name w:val="WW8Num20z0"/>
    <w:rsid w:val="007234FF"/>
    <w:rPr>
      <w:rFonts w:ascii="Wingdings" w:hAnsi="Wingdings"/>
    </w:rPr>
  </w:style>
  <w:style w:type="character" w:customStyle="1" w:styleId="WW8Num22z0">
    <w:name w:val="WW8Num22z0"/>
    <w:rsid w:val="007234FF"/>
    <w:rPr>
      <w:rFonts w:ascii="Wingdings" w:hAnsi="Wingdings"/>
    </w:rPr>
  </w:style>
  <w:style w:type="character" w:customStyle="1" w:styleId="WW8Num23z0">
    <w:name w:val="WW8Num23z0"/>
    <w:rsid w:val="007234FF"/>
    <w:rPr>
      <w:rFonts w:ascii="Wingdings" w:hAnsi="Wingdings"/>
    </w:rPr>
  </w:style>
  <w:style w:type="character" w:customStyle="1" w:styleId="WW8Num24z0">
    <w:name w:val="WW8Num24z0"/>
    <w:rsid w:val="007234FF"/>
    <w:rPr>
      <w:rFonts w:ascii="Wingdings" w:hAnsi="Wingdings"/>
    </w:rPr>
  </w:style>
  <w:style w:type="character" w:customStyle="1" w:styleId="WW8Num25z0">
    <w:name w:val="WW8Num25z0"/>
    <w:rsid w:val="007234FF"/>
    <w:rPr>
      <w:rFonts w:ascii="Wingdings" w:hAnsi="Wingdings"/>
    </w:rPr>
  </w:style>
  <w:style w:type="character" w:customStyle="1" w:styleId="WW8Num26z0">
    <w:name w:val="WW8Num26z0"/>
    <w:rsid w:val="007234FF"/>
    <w:rPr>
      <w:rFonts w:ascii="Wingdings" w:hAnsi="Wingdings"/>
    </w:rPr>
  </w:style>
  <w:style w:type="character" w:customStyle="1" w:styleId="WW8Num27z0">
    <w:name w:val="WW8Num27z0"/>
    <w:rsid w:val="007234FF"/>
    <w:rPr>
      <w:rFonts w:ascii="Wingdings" w:hAnsi="Wingdings"/>
    </w:rPr>
  </w:style>
  <w:style w:type="character" w:customStyle="1" w:styleId="WW8Num28z0">
    <w:name w:val="WW8Num28z0"/>
    <w:rsid w:val="007234FF"/>
    <w:rPr>
      <w:rFonts w:ascii="宋体" w:eastAsia="宋体" w:hAnsi="宋体" w:cs="Times New Roman"/>
    </w:rPr>
  </w:style>
  <w:style w:type="character" w:customStyle="1" w:styleId="WW8Num28z1">
    <w:name w:val="WW8Num28z1"/>
    <w:rsid w:val="007234FF"/>
    <w:rPr>
      <w:rFonts w:ascii="Wingdings" w:hAnsi="Wingdings"/>
    </w:rPr>
  </w:style>
  <w:style w:type="character" w:customStyle="1" w:styleId="WW8Num30z0">
    <w:name w:val="WW8Num30z0"/>
    <w:rsid w:val="007234FF"/>
    <w:rPr>
      <w:rFonts w:ascii="Wingdings" w:hAnsi="Wingdings"/>
    </w:rPr>
  </w:style>
  <w:style w:type="character" w:customStyle="1" w:styleId="WW8Num31z0">
    <w:name w:val="WW8Num31z0"/>
    <w:rsid w:val="007234FF"/>
    <w:rPr>
      <w:rFonts w:ascii="Wingdings" w:hAnsi="Wingdings"/>
    </w:rPr>
  </w:style>
  <w:style w:type="character" w:customStyle="1" w:styleId="WW8Num32z0">
    <w:name w:val="WW8Num32z0"/>
    <w:rsid w:val="007234FF"/>
    <w:rPr>
      <w:rFonts w:ascii="Wingdings" w:hAnsi="Wingdings"/>
    </w:rPr>
  </w:style>
  <w:style w:type="character" w:customStyle="1" w:styleId="WW8Num33z0">
    <w:name w:val="WW8Num33z0"/>
    <w:rsid w:val="007234FF"/>
    <w:rPr>
      <w:rFonts w:ascii="宋体" w:eastAsia="宋体" w:hAnsi="宋体" w:cs="Times New Roman"/>
      <w:b w:val="0"/>
    </w:rPr>
  </w:style>
  <w:style w:type="character" w:customStyle="1" w:styleId="WW8Num33z1">
    <w:name w:val="WW8Num33z1"/>
    <w:rsid w:val="007234FF"/>
    <w:rPr>
      <w:rFonts w:ascii="Wingdings" w:hAnsi="Wingdings"/>
    </w:rPr>
  </w:style>
  <w:style w:type="character" w:customStyle="1" w:styleId="WW8Num34z0">
    <w:name w:val="WW8Num34z0"/>
    <w:rsid w:val="007234FF"/>
    <w:rPr>
      <w:rFonts w:ascii="Wingdings" w:hAnsi="Wingdings"/>
    </w:rPr>
  </w:style>
  <w:style w:type="character" w:customStyle="1" w:styleId="WW8Num35z0">
    <w:name w:val="WW8Num35z0"/>
    <w:rsid w:val="007234FF"/>
    <w:rPr>
      <w:rFonts w:ascii="Wingdings" w:hAnsi="Wingdings"/>
    </w:rPr>
  </w:style>
  <w:style w:type="character" w:customStyle="1" w:styleId="WW8Num38z0">
    <w:name w:val="WW8Num38z0"/>
    <w:rsid w:val="007234FF"/>
    <w:rPr>
      <w:rFonts w:ascii="Wingdings" w:hAnsi="Wingdings"/>
    </w:rPr>
  </w:style>
  <w:style w:type="character" w:customStyle="1" w:styleId="WW8Num39z0">
    <w:name w:val="WW8Num39z0"/>
    <w:rsid w:val="007234FF"/>
    <w:rPr>
      <w:rFonts w:ascii="Wingdings" w:hAnsi="Wingdings"/>
    </w:rPr>
  </w:style>
  <w:style w:type="character" w:customStyle="1" w:styleId="WW8Num39z1">
    <w:name w:val="WW8Num39z1"/>
    <w:rsid w:val="007234FF"/>
    <w:rPr>
      <w:rFonts w:ascii="Wingdings" w:hAnsi="Wingdings" w:cs="Times New Roman"/>
      <w:lang w:val="nb-NO"/>
    </w:rPr>
  </w:style>
  <w:style w:type="character" w:customStyle="1" w:styleId="11">
    <w:name w:val="默认段落字体1"/>
    <w:rsid w:val="007234FF"/>
  </w:style>
  <w:style w:type="character" w:styleId="a3">
    <w:name w:val="Hyperlink"/>
    <w:uiPriority w:val="99"/>
    <w:rsid w:val="007234FF"/>
    <w:rPr>
      <w:color w:val="0000FF"/>
      <w:u w:val="single"/>
    </w:rPr>
  </w:style>
  <w:style w:type="character" w:customStyle="1" w:styleId="12">
    <w:name w:val="批注引用1"/>
    <w:rsid w:val="007234FF"/>
    <w:rPr>
      <w:sz w:val="21"/>
      <w:szCs w:val="21"/>
    </w:rPr>
  </w:style>
  <w:style w:type="character" w:customStyle="1" w:styleId="Char">
    <w:name w:val="文档结构图 Char"/>
    <w:rsid w:val="007234FF"/>
    <w:rPr>
      <w:rFonts w:ascii="宋体" w:hAnsi="宋体"/>
      <w:kern w:val="1"/>
      <w:sz w:val="18"/>
      <w:szCs w:val="18"/>
    </w:rPr>
  </w:style>
  <w:style w:type="character" w:customStyle="1" w:styleId="TimesNewRoman">
    <w:name w:val="样式 (西文) Times New Roman"/>
    <w:rsid w:val="007234FF"/>
    <w:rPr>
      <w:rFonts w:ascii="Times New Roman" w:hAnsi="Times New Roman"/>
      <w:sz w:val="21"/>
    </w:rPr>
  </w:style>
  <w:style w:type="character" w:customStyle="1" w:styleId="DefaultChar">
    <w:name w:val="Default Char"/>
    <w:rsid w:val="007234FF"/>
    <w:rPr>
      <w:color w:val="000000"/>
      <w:sz w:val="24"/>
      <w:szCs w:val="24"/>
      <w:lang w:val="en-US" w:eastAsia="ar-SA" w:bidi="ar-SA"/>
    </w:rPr>
  </w:style>
  <w:style w:type="character" w:customStyle="1" w:styleId="Char0">
    <w:name w:val="脚注文本 Char"/>
    <w:rsid w:val="007234FF"/>
    <w:rPr>
      <w:kern w:val="1"/>
      <w:sz w:val="18"/>
      <w:szCs w:val="18"/>
    </w:rPr>
  </w:style>
  <w:style w:type="character" w:customStyle="1" w:styleId="FootnoteCharacters">
    <w:name w:val="Footnote Characters"/>
    <w:rsid w:val="007234FF"/>
    <w:rPr>
      <w:vertAlign w:val="superscript"/>
    </w:rPr>
  </w:style>
  <w:style w:type="character" w:customStyle="1" w:styleId="6Char">
    <w:name w:val="标题 6 Char"/>
    <w:rsid w:val="007234FF"/>
    <w:rPr>
      <w:rFonts w:ascii="Nimbus Roman No9 L" w:hAnsi="Nimbus Roman No9 L"/>
      <w:i/>
      <w:color w:val="000000"/>
      <w:sz w:val="22"/>
    </w:rPr>
  </w:style>
  <w:style w:type="character" w:customStyle="1" w:styleId="7Char">
    <w:name w:val="标题 7 Char"/>
    <w:rsid w:val="007234FF"/>
    <w:rPr>
      <w:rFonts w:ascii="Arial" w:hAnsi="Arial"/>
      <w:color w:val="000000"/>
      <w:sz w:val="24"/>
    </w:rPr>
  </w:style>
  <w:style w:type="character" w:customStyle="1" w:styleId="8Char">
    <w:name w:val="标题 8 Char"/>
    <w:rsid w:val="007234FF"/>
    <w:rPr>
      <w:rFonts w:ascii="Arial" w:hAnsi="Arial"/>
      <w:i/>
      <w:color w:val="000000"/>
      <w:sz w:val="24"/>
    </w:rPr>
  </w:style>
  <w:style w:type="character" w:customStyle="1" w:styleId="9Char">
    <w:name w:val="标题 9 Char"/>
    <w:rsid w:val="007234FF"/>
    <w:rPr>
      <w:rFonts w:ascii="Arial" w:hAnsi="Arial"/>
      <w:b/>
      <w:i/>
      <w:color w:val="000000"/>
      <w:sz w:val="18"/>
    </w:rPr>
  </w:style>
  <w:style w:type="paragraph" w:customStyle="1" w:styleId="Heading">
    <w:name w:val="Heading"/>
    <w:basedOn w:val="a"/>
    <w:next w:val="a4"/>
    <w:rsid w:val="007234FF"/>
    <w:pPr>
      <w:keepNext/>
      <w:spacing w:before="240" w:after="120"/>
    </w:pPr>
    <w:rPr>
      <w:rFonts w:ascii="Liberation Sans" w:eastAsia="DejaVu Sans" w:hAnsi="Liberation Sans" w:cs="DejaVu Sans"/>
      <w:sz w:val="28"/>
      <w:szCs w:val="28"/>
    </w:rPr>
  </w:style>
  <w:style w:type="paragraph" w:styleId="a4">
    <w:name w:val="Body Text"/>
    <w:basedOn w:val="a"/>
    <w:rsid w:val="007234FF"/>
    <w:pPr>
      <w:spacing w:before="0" w:after="120"/>
    </w:pPr>
  </w:style>
  <w:style w:type="paragraph" w:styleId="a5">
    <w:name w:val="List"/>
    <w:basedOn w:val="a4"/>
    <w:rsid w:val="007234FF"/>
  </w:style>
  <w:style w:type="paragraph" w:customStyle="1" w:styleId="Caption1">
    <w:name w:val="Caption1"/>
    <w:basedOn w:val="a"/>
    <w:rsid w:val="007234FF"/>
    <w:pPr>
      <w:suppressLineNumbers/>
      <w:spacing w:before="120" w:after="120"/>
    </w:pPr>
    <w:rPr>
      <w:i/>
      <w:iCs/>
      <w:sz w:val="24"/>
      <w:szCs w:val="24"/>
    </w:rPr>
  </w:style>
  <w:style w:type="paragraph" w:customStyle="1" w:styleId="Index">
    <w:name w:val="Index"/>
    <w:basedOn w:val="a"/>
    <w:rsid w:val="007234FF"/>
    <w:pPr>
      <w:suppressLineNumbers/>
    </w:pPr>
  </w:style>
  <w:style w:type="paragraph" w:styleId="a6">
    <w:name w:val="header"/>
    <w:basedOn w:val="a"/>
    <w:link w:val="Char1"/>
    <w:rsid w:val="007234FF"/>
    <w:pPr>
      <w:tabs>
        <w:tab w:val="center" w:pos="4153"/>
        <w:tab w:val="right" w:pos="8306"/>
      </w:tabs>
      <w:snapToGrid w:val="0"/>
      <w:spacing w:before="0" w:after="0"/>
    </w:pPr>
  </w:style>
  <w:style w:type="paragraph" w:styleId="a7">
    <w:name w:val="footer"/>
    <w:basedOn w:val="a"/>
    <w:rsid w:val="007234FF"/>
    <w:pPr>
      <w:tabs>
        <w:tab w:val="center" w:pos="4153"/>
        <w:tab w:val="right" w:pos="8306"/>
      </w:tabs>
      <w:snapToGrid w:val="0"/>
      <w:jc w:val="center"/>
    </w:pPr>
    <w:rPr>
      <w:rFonts w:ascii="Arial" w:hAnsi="Arial"/>
      <w:sz w:val="18"/>
      <w:szCs w:val="18"/>
    </w:rPr>
  </w:style>
  <w:style w:type="paragraph" w:styleId="13">
    <w:name w:val="toc 1"/>
    <w:basedOn w:val="a"/>
    <w:next w:val="a"/>
    <w:uiPriority w:val="39"/>
    <w:rsid w:val="007234FF"/>
    <w:pPr>
      <w:spacing w:before="120" w:after="120"/>
      <w:jc w:val="left"/>
    </w:pPr>
    <w:rPr>
      <w:rFonts w:ascii="Calibri" w:hAnsi="Calibri"/>
      <w:b/>
      <w:bCs/>
      <w:caps/>
      <w:sz w:val="20"/>
      <w:szCs w:val="20"/>
    </w:rPr>
  </w:style>
  <w:style w:type="paragraph" w:styleId="20">
    <w:name w:val="toc 2"/>
    <w:basedOn w:val="a"/>
    <w:next w:val="a"/>
    <w:uiPriority w:val="39"/>
    <w:rsid w:val="007234FF"/>
    <w:pPr>
      <w:spacing w:before="0" w:after="0"/>
      <w:ind w:left="210"/>
      <w:jc w:val="left"/>
    </w:pPr>
    <w:rPr>
      <w:rFonts w:ascii="Calibri" w:hAnsi="Calibri"/>
      <w:smallCaps/>
      <w:sz w:val="20"/>
      <w:szCs w:val="20"/>
    </w:rPr>
  </w:style>
  <w:style w:type="paragraph" w:styleId="30">
    <w:name w:val="toc 3"/>
    <w:basedOn w:val="a"/>
    <w:next w:val="a"/>
    <w:uiPriority w:val="39"/>
    <w:rsid w:val="007234FF"/>
    <w:pPr>
      <w:spacing w:before="0" w:after="0"/>
      <w:ind w:left="420"/>
      <w:jc w:val="left"/>
    </w:pPr>
    <w:rPr>
      <w:rFonts w:ascii="Calibri" w:hAnsi="Calibri"/>
      <w:i/>
      <w:iCs/>
      <w:sz w:val="20"/>
      <w:szCs w:val="20"/>
    </w:rPr>
  </w:style>
  <w:style w:type="paragraph" w:customStyle="1" w:styleId="WW-Default">
    <w:name w:val="WW-Default"/>
    <w:rsid w:val="007234FF"/>
    <w:pPr>
      <w:widowControl w:val="0"/>
      <w:suppressAutoHyphens/>
      <w:autoSpaceDE w:val="0"/>
    </w:pPr>
    <w:rPr>
      <w:color w:val="000000"/>
      <w:sz w:val="24"/>
      <w:szCs w:val="24"/>
      <w:lang w:eastAsia="ar-SA"/>
    </w:rPr>
  </w:style>
  <w:style w:type="paragraph" w:customStyle="1" w:styleId="10">
    <w:name w:val="样式1"/>
    <w:basedOn w:val="a"/>
    <w:next w:val="a"/>
    <w:rsid w:val="007234FF"/>
    <w:pPr>
      <w:numPr>
        <w:numId w:val="2"/>
      </w:numPr>
      <w:autoSpaceDE w:val="0"/>
      <w:spacing w:before="140" w:after="0"/>
    </w:pPr>
    <w:rPr>
      <w:color w:val="000000"/>
      <w:sz w:val="20"/>
      <w:szCs w:val="20"/>
    </w:rPr>
  </w:style>
  <w:style w:type="paragraph" w:customStyle="1" w:styleId="14">
    <w:name w:val="题注1"/>
    <w:basedOn w:val="a"/>
    <w:next w:val="a"/>
    <w:rsid w:val="007234FF"/>
    <w:rPr>
      <w:rFonts w:ascii="Arial" w:eastAsia="黑体" w:hAnsi="Arial" w:cs="Arial"/>
      <w:sz w:val="20"/>
      <w:szCs w:val="20"/>
    </w:rPr>
  </w:style>
  <w:style w:type="paragraph" w:customStyle="1" w:styleId="15">
    <w:name w:val="图表目录1"/>
    <w:basedOn w:val="a"/>
    <w:next w:val="a"/>
    <w:rsid w:val="007234FF"/>
    <w:pPr>
      <w:ind w:hanging="200"/>
    </w:pPr>
  </w:style>
  <w:style w:type="paragraph" w:customStyle="1" w:styleId="16">
    <w:name w:val="批注文字1"/>
    <w:basedOn w:val="a"/>
    <w:rsid w:val="007234FF"/>
    <w:pPr>
      <w:jc w:val="left"/>
    </w:pPr>
  </w:style>
  <w:style w:type="paragraph" w:styleId="a8">
    <w:name w:val="annotation subject"/>
    <w:basedOn w:val="16"/>
    <w:next w:val="16"/>
    <w:rsid w:val="007234FF"/>
    <w:rPr>
      <w:b/>
      <w:bCs/>
    </w:rPr>
  </w:style>
  <w:style w:type="paragraph" w:styleId="a9">
    <w:name w:val="Balloon Text"/>
    <w:basedOn w:val="a"/>
    <w:rsid w:val="007234FF"/>
    <w:rPr>
      <w:sz w:val="18"/>
      <w:szCs w:val="18"/>
    </w:rPr>
  </w:style>
  <w:style w:type="paragraph" w:customStyle="1" w:styleId="17">
    <w:name w:val="文档结构图1"/>
    <w:basedOn w:val="a"/>
    <w:rsid w:val="007234FF"/>
    <w:rPr>
      <w:rFonts w:ascii="宋体" w:hAnsi="宋体"/>
      <w:sz w:val="18"/>
      <w:szCs w:val="18"/>
    </w:rPr>
  </w:style>
  <w:style w:type="paragraph" w:styleId="40">
    <w:name w:val="toc 4"/>
    <w:basedOn w:val="a"/>
    <w:next w:val="a"/>
    <w:uiPriority w:val="39"/>
    <w:rsid w:val="007234FF"/>
    <w:pPr>
      <w:spacing w:before="0" w:after="0"/>
      <w:ind w:left="630"/>
      <w:jc w:val="left"/>
    </w:pPr>
    <w:rPr>
      <w:rFonts w:ascii="Calibri" w:hAnsi="Calibri"/>
      <w:sz w:val="18"/>
      <w:szCs w:val="18"/>
    </w:rPr>
  </w:style>
  <w:style w:type="paragraph" w:styleId="50">
    <w:name w:val="toc 5"/>
    <w:basedOn w:val="a"/>
    <w:next w:val="a"/>
    <w:uiPriority w:val="39"/>
    <w:rsid w:val="007234FF"/>
    <w:pPr>
      <w:spacing w:before="0" w:after="0"/>
      <w:ind w:left="840"/>
      <w:jc w:val="left"/>
    </w:pPr>
    <w:rPr>
      <w:rFonts w:ascii="Calibri" w:hAnsi="Calibri"/>
      <w:sz w:val="18"/>
      <w:szCs w:val="18"/>
    </w:rPr>
  </w:style>
  <w:style w:type="paragraph" w:styleId="60">
    <w:name w:val="toc 6"/>
    <w:basedOn w:val="a"/>
    <w:next w:val="a"/>
    <w:uiPriority w:val="39"/>
    <w:rsid w:val="007234FF"/>
    <w:pPr>
      <w:spacing w:before="0" w:after="0"/>
      <w:ind w:left="1050"/>
      <w:jc w:val="left"/>
    </w:pPr>
    <w:rPr>
      <w:rFonts w:ascii="Calibri" w:hAnsi="Calibri"/>
      <w:sz w:val="18"/>
      <w:szCs w:val="18"/>
    </w:rPr>
  </w:style>
  <w:style w:type="paragraph" w:styleId="70">
    <w:name w:val="toc 7"/>
    <w:basedOn w:val="a"/>
    <w:next w:val="a"/>
    <w:uiPriority w:val="39"/>
    <w:rsid w:val="007234FF"/>
    <w:pPr>
      <w:spacing w:before="0" w:after="0"/>
      <w:ind w:left="1260"/>
      <w:jc w:val="left"/>
    </w:pPr>
    <w:rPr>
      <w:rFonts w:ascii="Calibri" w:hAnsi="Calibri"/>
      <w:sz w:val="18"/>
      <w:szCs w:val="18"/>
    </w:rPr>
  </w:style>
  <w:style w:type="paragraph" w:styleId="80">
    <w:name w:val="toc 8"/>
    <w:basedOn w:val="a"/>
    <w:next w:val="a"/>
    <w:uiPriority w:val="39"/>
    <w:rsid w:val="007234FF"/>
    <w:pPr>
      <w:spacing w:before="0" w:after="0"/>
      <w:ind w:left="1470"/>
      <w:jc w:val="left"/>
    </w:pPr>
    <w:rPr>
      <w:rFonts w:ascii="Calibri" w:hAnsi="Calibri"/>
      <w:sz w:val="18"/>
      <w:szCs w:val="18"/>
    </w:rPr>
  </w:style>
  <w:style w:type="paragraph" w:styleId="90">
    <w:name w:val="toc 9"/>
    <w:basedOn w:val="a"/>
    <w:next w:val="a"/>
    <w:uiPriority w:val="39"/>
    <w:rsid w:val="007234FF"/>
    <w:pPr>
      <w:spacing w:before="0" w:after="0"/>
      <w:ind w:left="1680"/>
      <w:jc w:val="left"/>
    </w:pPr>
    <w:rPr>
      <w:rFonts w:ascii="Calibri" w:hAnsi="Calibri"/>
      <w:sz w:val="18"/>
      <w:szCs w:val="18"/>
    </w:rPr>
  </w:style>
  <w:style w:type="paragraph" w:styleId="aa">
    <w:name w:val="footnote text"/>
    <w:basedOn w:val="a"/>
    <w:rsid w:val="007234FF"/>
    <w:pPr>
      <w:snapToGrid w:val="0"/>
      <w:jc w:val="left"/>
    </w:pPr>
    <w:rPr>
      <w:sz w:val="18"/>
      <w:szCs w:val="18"/>
    </w:rPr>
  </w:style>
  <w:style w:type="paragraph" w:customStyle="1" w:styleId="TableContents">
    <w:name w:val="Table Contents"/>
    <w:basedOn w:val="a"/>
    <w:rsid w:val="007234FF"/>
    <w:pPr>
      <w:suppressLineNumbers/>
    </w:pPr>
  </w:style>
  <w:style w:type="paragraph" w:customStyle="1" w:styleId="TableHeading">
    <w:name w:val="Table Heading"/>
    <w:basedOn w:val="TableContents"/>
    <w:rsid w:val="007234FF"/>
    <w:pPr>
      <w:jc w:val="center"/>
    </w:pPr>
    <w:rPr>
      <w:b/>
      <w:bCs/>
    </w:rPr>
  </w:style>
  <w:style w:type="paragraph" w:customStyle="1" w:styleId="Framecontents">
    <w:name w:val="Frame contents"/>
    <w:basedOn w:val="a4"/>
    <w:rsid w:val="007234FF"/>
  </w:style>
  <w:style w:type="table" w:styleId="ab">
    <w:name w:val="Table Grid"/>
    <w:aliases w:val="Avilsi表样式,IS表样式"/>
    <w:basedOn w:val="a1"/>
    <w:rsid w:val="001067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Document Map"/>
    <w:basedOn w:val="a"/>
    <w:link w:val="Char10"/>
    <w:uiPriority w:val="99"/>
    <w:semiHidden/>
    <w:unhideWhenUsed/>
    <w:rsid w:val="000A4CE0"/>
    <w:rPr>
      <w:rFonts w:ascii="宋体"/>
      <w:sz w:val="18"/>
      <w:szCs w:val="18"/>
    </w:rPr>
  </w:style>
  <w:style w:type="character" w:customStyle="1" w:styleId="Char10">
    <w:name w:val="文档结构图 Char1"/>
    <w:link w:val="ac"/>
    <w:uiPriority w:val="99"/>
    <w:semiHidden/>
    <w:rsid w:val="000A4CE0"/>
    <w:rPr>
      <w:rFonts w:ascii="宋体"/>
      <w:kern w:val="1"/>
      <w:sz w:val="18"/>
      <w:szCs w:val="18"/>
      <w:lang w:eastAsia="ar-SA"/>
    </w:rPr>
  </w:style>
  <w:style w:type="paragraph" w:styleId="ad">
    <w:name w:val="List Paragraph"/>
    <w:basedOn w:val="a"/>
    <w:uiPriority w:val="34"/>
    <w:qFormat/>
    <w:rsid w:val="00836622"/>
    <w:pPr>
      <w:ind w:firstLineChars="200" w:firstLine="420"/>
    </w:pPr>
  </w:style>
  <w:style w:type="paragraph" w:styleId="ae">
    <w:name w:val="caption"/>
    <w:basedOn w:val="a"/>
    <w:next w:val="a"/>
    <w:link w:val="Char2"/>
    <w:unhideWhenUsed/>
    <w:qFormat/>
    <w:rsid w:val="003B01D8"/>
    <w:rPr>
      <w:rFonts w:eastAsia="黑体"/>
      <w:sz w:val="20"/>
      <w:szCs w:val="20"/>
    </w:rPr>
  </w:style>
  <w:style w:type="paragraph" w:styleId="TOC">
    <w:name w:val="TOC Heading"/>
    <w:basedOn w:val="1"/>
    <w:next w:val="a"/>
    <w:uiPriority w:val="39"/>
    <w:unhideWhenUsed/>
    <w:qFormat/>
    <w:rsid w:val="00D32440"/>
    <w:pPr>
      <w:widowControl/>
      <w:numPr>
        <w:numId w:val="0"/>
      </w:numPr>
      <w:tabs>
        <w:tab w:val="left" w:pos="420"/>
      </w:tabs>
      <w:suppressAutoHyphens w:val="0"/>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zh-CN"/>
    </w:rPr>
  </w:style>
  <w:style w:type="paragraph" w:styleId="af">
    <w:name w:val="table of figures"/>
    <w:basedOn w:val="a"/>
    <w:next w:val="a"/>
    <w:uiPriority w:val="99"/>
    <w:unhideWhenUsed/>
    <w:rsid w:val="00DC224F"/>
    <w:pPr>
      <w:ind w:leftChars="200" w:left="200" w:hangingChars="200" w:hanging="200"/>
    </w:pPr>
  </w:style>
  <w:style w:type="character" w:customStyle="1" w:styleId="Char2">
    <w:name w:val="题注 Char"/>
    <w:link w:val="ae"/>
    <w:rsid w:val="00B47EE8"/>
    <w:rPr>
      <w:rFonts w:eastAsia="黑体"/>
      <w:kern w:val="1"/>
      <w:lang w:eastAsia="ar-SA"/>
    </w:rPr>
  </w:style>
  <w:style w:type="numbering" w:styleId="111111">
    <w:name w:val="Outline List 2"/>
    <w:basedOn w:val="a2"/>
    <w:rsid w:val="00163644"/>
    <w:pPr>
      <w:numPr>
        <w:numId w:val="3"/>
      </w:numPr>
    </w:pPr>
  </w:style>
  <w:style w:type="table" w:customStyle="1" w:styleId="41">
    <w:name w:val="无格式表格 41"/>
    <w:basedOn w:val="a1"/>
    <w:uiPriority w:val="44"/>
    <w:rsid w:val="001B00F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无格式表格 21"/>
    <w:basedOn w:val="a1"/>
    <w:uiPriority w:val="42"/>
    <w:rsid w:val="001B00F5"/>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51">
    <w:name w:val="无格式表格 51"/>
    <w:basedOn w:val="a1"/>
    <w:uiPriority w:val="45"/>
    <w:rsid w:val="0045316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fault">
    <w:name w:val="Default"/>
    <w:rsid w:val="00C242FC"/>
    <w:pPr>
      <w:widowControl w:val="0"/>
      <w:autoSpaceDE w:val="0"/>
      <w:autoSpaceDN w:val="0"/>
      <w:adjustRightInd w:val="0"/>
    </w:pPr>
    <w:rPr>
      <w:rFonts w:ascii="Arial" w:hAnsi="Arial" w:cs="Arial"/>
      <w:color w:val="000000"/>
      <w:sz w:val="24"/>
      <w:szCs w:val="24"/>
    </w:rPr>
  </w:style>
  <w:style w:type="paragraph" w:customStyle="1" w:styleId="af0">
    <w:name w:val="缩进正文"/>
    <w:basedOn w:val="a"/>
    <w:autoRedefine/>
    <w:rsid w:val="007B4213"/>
    <w:pPr>
      <w:widowControl/>
      <w:suppressAutoHyphens w:val="0"/>
      <w:adjustRightInd w:val="0"/>
      <w:spacing w:before="0" w:after="0" w:line="269" w:lineRule="auto"/>
    </w:pPr>
    <w:rPr>
      <w:kern w:val="0"/>
      <w:sz w:val="22"/>
      <w:szCs w:val="22"/>
      <w:lang w:eastAsia="zh-CN"/>
    </w:rPr>
  </w:style>
  <w:style w:type="character" w:styleId="af1">
    <w:name w:val="annotation reference"/>
    <w:basedOn w:val="a0"/>
    <w:uiPriority w:val="99"/>
    <w:semiHidden/>
    <w:unhideWhenUsed/>
    <w:rsid w:val="00261762"/>
    <w:rPr>
      <w:sz w:val="16"/>
      <w:szCs w:val="16"/>
    </w:rPr>
  </w:style>
  <w:style w:type="paragraph" w:styleId="af2">
    <w:name w:val="annotation text"/>
    <w:basedOn w:val="a"/>
    <w:link w:val="Char3"/>
    <w:uiPriority w:val="99"/>
    <w:semiHidden/>
    <w:unhideWhenUsed/>
    <w:rsid w:val="00261762"/>
    <w:rPr>
      <w:sz w:val="20"/>
      <w:szCs w:val="20"/>
    </w:rPr>
  </w:style>
  <w:style w:type="character" w:customStyle="1" w:styleId="Char3">
    <w:name w:val="批注文字 Char"/>
    <w:basedOn w:val="a0"/>
    <w:link w:val="af2"/>
    <w:uiPriority w:val="99"/>
    <w:semiHidden/>
    <w:rsid w:val="00261762"/>
    <w:rPr>
      <w:kern w:val="1"/>
      <w:lang w:eastAsia="ar-SA"/>
    </w:rPr>
  </w:style>
  <w:style w:type="character" w:customStyle="1" w:styleId="Char1">
    <w:name w:val="页眉 Char"/>
    <w:basedOn w:val="a0"/>
    <w:link w:val="a6"/>
    <w:rsid w:val="00525AAA"/>
    <w:rPr>
      <w:kern w:val="1"/>
      <w:sz w:val="21"/>
      <w:szCs w:val="21"/>
      <w:lang w:eastAsia="ar-SA"/>
    </w:rPr>
  </w:style>
  <w:style w:type="character" w:customStyle="1" w:styleId="3Char">
    <w:name w:val="标题 3 Char"/>
    <w:aliases w:val="标题3 Char,1.1.1 标题 3 Char"/>
    <w:basedOn w:val="a0"/>
    <w:link w:val="3"/>
    <w:rsid w:val="00177EC7"/>
    <w:rPr>
      <w:rFonts w:ascii="Verdana" w:hAnsi="Verdana"/>
      <w:b/>
      <w:bCs/>
      <w:kern w:val="32"/>
      <w:sz w:val="30"/>
      <w:szCs w:val="32"/>
      <w:lang w:eastAsia="ar-SA"/>
    </w:rPr>
  </w:style>
  <w:style w:type="character" w:styleId="af3">
    <w:name w:val="Placeholder Text"/>
    <w:basedOn w:val="a0"/>
    <w:uiPriority w:val="99"/>
    <w:semiHidden/>
    <w:rsid w:val="005F13A1"/>
    <w:rPr>
      <w:color w:val="808080"/>
    </w:rPr>
  </w:style>
  <w:style w:type="character" w:customStyle="1" w:styleId="2Char">
    <w:name w:val="标题 2 Char"/>
    <w:basedOn w:val="a0"/>
    <w:link w:val="2"/>
    <w:uiPriority w:val="9"/>
    <w:locked/>
    <w:rsid w:val="00A80F56"/>
    <w:rPr>
      <w:rFonts w:ascii="Verdana" w:eastAsia="黑体" w:hAnsi="Verdana"/>
      <w:b/>
      <w:bCs/>
      <w:kern w:val="1"/>
      <w:sz w:val="32"/>
      <w:szCs w:val="32"/>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782098">
      <w:bodyDiv w:val="1"/>
      <w:marLeft w:val="0"/>
      <w:marRight w:val="0"/>
      <w:marTop w:val="0"/>
      <w:marBottom w:val="0"/>
      <w:divBdr>
        <w:top w:val="none" w:sz="0" w:space="0" w:color="auto"/>
        <w:left w:val="none" w:sz="0" w:space="0" w:color="auto"/>
        <w:bottom w:val="none" w:sz="0" w:space="0" w:color="auto"/>
        <w:right w:val="none" w:sz="0" w:space="0" w:color="auto"/>
      </w:divBdr>
    </w:div>
    <w:div w:id="150262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3.vsdx"/><Relationship Id="rId18" Type="http://schemas.openxmlformats.org/officeDocument/2006/relationships/image" Target="media/image6.emf"/><Relationship Id="rId26" Type="http://schemas.openxmlformats.org/officeDocument/2006/relationships/image" Target="media/image10.emf"/><Relationship Id="rId21" Type="http://schemas.openxmlformats.org/officeDocument/2006/relationships/package" Target="embeddings/Microsoft_Visio___7.vsdx"/><Relationship Id="rId34" Type="http://schemas.openxmlformats.org/officeDocument/2006/relationships/package" Target="embeddings/Microsoft_Visio___13.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__11.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package" Target="embeddings/Microsoft_Visio___6.vsdx"/><Relationship Id="rId31" Type="http://schemas.openxmlformats.org/officeDocument/2006/relationships/package" Target="embeddings/Microsoft_Visio___12.vsdx"/><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project\CK600\verification_fil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F3313-8021-455A-9BF4-1DE632480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verification_file.dot</Template>
  <TotalTime>61837</TotalTime>
  <Pages>47</Pages>
  <Words>8742</Words>
  <Characters>49831</Characters>
  <Application>Microsoft Office Word</Application>
  <DocSecurity>0</DocSecurity>
  <Lines>415</Lines>
  <Paragraphs>116</Paragraphs>
  <ScaleCrop>false</ScaleCrop>
  <Company/>
  <LinksUpToDate>false</LinksUpToDate>
  <CharactersWithSpaces>58457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Name</dc:title>
  <dc:subject/>
  <dc:creator>ejune lee</dc:creator>
  <cp:keywords/>
  <dc:description/>
  <cp:lastModifiedBy>ejune</cp:lastModifiedBy>
  <cp:revision>467</cp:revision>
  <cp:lastPrinted>2017-06-11T17:30:00Z</cp:lastPrinted>
  <dcterms:created xsi:type="dcterms:W3CDTF">2015-07-06T08:02:00Z</dcterms:created>
  <dcterms:modified xsi:type="dcterms:W3CDTF">2017-10-04T15:13:00Z</dcterms:modified>
</cp:coreProperties>
</file>