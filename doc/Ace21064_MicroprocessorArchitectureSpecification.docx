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C16FD" w:rsidRPr="0063576A" w:rsidRDefault="00175725">
      <w:pPr>
        <w:spacing w:before="62" w:after="93"/>
        <w:rPr>
          <w:lang w:eastAsia="zh-CN"/>
        </w:rPr>
      </w:pPr>
      <w:r>
        <w:rPr>
          <w:rFonts w:hint="eastAsia"/>
          <w:lang w:eastAsia="zh-CN"/>
        </w:rPr>
        <w:t xml:space="preserve"> </w:t>
      </w: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spacing w:before="62" w:after="93"/>
      </w:pPr>
    </w:p>
    <w:p w:rsidR="003A578F" w:rsidRPr="003A578F" w:rsidRDefault="003A578F" w:rsidP="005D1E65">
      <w:pPr>
        <w:wordWrap w:val="0"/>
        <w:spacing w:before="62" w:after="93"/>
        <w:ind w:right="-58"/>
        <w:jc w:val="right"/>
        <w:rPr>
          <w:rFonts w:ascii="Verdana" w:eastAsia="Arial Unicode MS" w:hAnsi="Verdana" w:cs="Tunga"/>
          <w:b/>
          <w:sz w:val="48"/>
          <w:szCs w:val="48"/>
          <w:lang w:eastAsia="zh-CN"/>
        </w:rPr>
      </w:pPr>
      <w:r w:rsidRPr="003A578F">
        <w:rPr>
          <w:rFonts w:ascii="Verdana" w:eastAsia="Arial Unicode MS" w:hAnsi="Verdana" w:cs="Tunga"/>
          <w:b/>
          <w:sz w:val="48"/>
          <w:szCs w:val="48"/>
          <w:lang w:eastAsia="zh-CN"/>
        </w:rPr>
        <w:t>Ace</w:t>
      </w:r>
      <w:r w:rsidR="007F565F">
        <w:rPr>
          <w:rFonts w:ascii="Verdana" w:eastAsia="Arial Unicode MS" w:hAnsi="Verdana" w:cs="Tunga"/>
          <w:b/>
          <w:sz w:val="48"/>
          <w:szCs w:val="48"/>
          <w:lang w:eastAsia="zh-CN"/>
        </w:rPr>
        <w:t>21064</w:t>
      </w:r>
      <w:r w:rsidRPr="003A578F">
        <w:rPr>
          <w:rFonts w:ascii="Verdana" w:eastAsia="Arial Unicode MS" w:hAnsi="Verdana" w:cs="Tunga"/>
          <w:b/>
          <w:sz w:val="48"/>
          <w:szCs w:val="48"/>
          <w:lang w:eastAsia="zh-CN"/>
        </w:rPr>
        <w:t xml:space="preserve"> Microprocessor</w:t>
      </w:r>
    </w:p>
    <w:p w:rsidR="00C65C89" w:rsidRPr="0071130B" w:rsidRDefault="003A578F" w:rsidP="003A578F">
      <w:pPr>
        <w:wordWrap w:val="0"/>
        <w:spacing w:before="62" w:after="93"/>
        <w:ind w:right="-58"/>
        <w:jc w:val="right"/>
        <w:rPr>
          <w:rFonts w:ascii="Verdana" w:eastAsia="Arial Unicode MS" w:hAnsi="Verdana" w:cs="Tunga"/>
          <w:sz w:val="48"/>
          <w:szCs w:val="48"/>
          <w:lang w:eastAsia="zh-CN"/>
        </w:rPr>
      </w:pPr>
      <w:r>
        <w:rPr>
          <w:rFonts w:ascii="Verdana" w:eastAsia="Arial Unicode MS" w:hAnsi="Verdana" w:cs="Tunga"/>
          <w:sz w:val="48"/>
          <w:szCs w:val="48"/>
          <w:lang w:eastAsia="zh-CN"/>
        </w:rPr>
        <w:t>A</w:t>
      </w:r>
      <w:r w:rsidR="002C2AF4">
        <w:rPr>
          <w:rFonts w:ascii="Verdana" w:eastAsia="Arial Unicode MS" w:hAnsi="Verdana" w:cs="Tunga"/>
          <w:sz w:val="48"/>
          <w:szCs w:val="48"/>
          <w:lang w:eastAsia="zh-CN"/>
        </w:rPr>
        <w:t>rchitecture</w:t>
      </w:r>
      <w:r>
        <w:rPr>
          <w:rFonts w:ascii="Verdana" w:eastAsia="Arial Unicode MS" w:hAnsi="Verdana" w:cs="Tunga"/>
          <w:sz w:val="48"/>
          <w:szCs w:val="48"/>
          <w:lang w:eastAsia="zh-CN"/>
        </w:rPr>
        <w:t xml:space="preserve"> </w:t>
      </w:r>
      <w:r w:rsidR="00FE1839">
        <w:rPr>
          <w:rFonts w:ascii="Verdana" w:eastAsia="Arial Unicode MS" w:hAnsi="Verdana" w:cs="Tunga" w:hint="eastAsia"/>
          <w:sz w:val="48"/>
          <w:szCs w:val="48"/>
          <w:lang w:eastAsia="zh-CN"/>
        </w:rPr>
        <w:t>Specification</w:t>
      </w:r>
    </w:p>
    <w:p w:rsidR="0063576A" w:rsidRPr="0071130B" w:rsidRDefault="0061052F" w:rsidP="0053186C">
      <w:pPr>
        <w:wordWrap w:val="0"/>
        <w:spacing w:before="62" w:after="93" w:line="360" w:lineRule="auto"/>
        <w:ind w:right="-57"/>
        <w:jc w:val="right"/>
        <w:rPr>
          <w:rFonts w:ascii="Verdana" w:eastAsia="Arial Unicode MS" w:hAnsi="Verdana" w:cs="Tunga"/>
          <w:b/>
          <w:sz w:val="28"/>
          <w:szCs w:val="48"/>
          <w:lang w:eastAsia="zh-CN"/>
        </w:rPr>
      </w:pPr>
      <w:r>
        <w:rPr>
          <w:rFonts w:ascii="Verdana" w:eastAsia="Arial Unicode MS" w:hAnsi="Verdana" w:cs="Tunga"/>
          <w:b/>
          <w:sz w:val="28"/>
          <w:szCs w:val="48"/>
          <w:lang w:eastAsia="zh-CN"/>
        </w:rPr>
        <w:t>r</w:t>
      </w:r>
      <w:r w:rsidR="0054610C">
        <w:rPr>
          <w:rFonts w:ascii="Verdana" w:eastAsia="Arial Unicode MS" w:hAnsi="Verdana" w:cs="Tunga"/>
          <w:b/>
          <w:sz w:val="28"/>
          <w:szCs w:val="48"/>
          <w:lang w:eastAsia="zh-CN"/>
        </w:rPr>
        <w:t>0p1</w:t>
      </w: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tabs>
          <w:tab w:val="left" w:pos="3506"/>
        </w:tabs>
        <w:spacing w:before="62" w:after="93"/>
      </w:pPr>
      <w:r>
        <w:tab/>
      </w:r>
    </w:p>
    <w:p w:rsidR="004C16FD" w:rsidRDefault="004C16FD">
      <w:pPr>
        <w:pageBreakBefore/>
        <w:spacing w:before="62" w:after="93"/>
        <w:jc w:val="center"/>
        <w:rPr>
          <w:b/>
          <w:sz w:val="28"/>
          <w:szCs w:val="28"/>
        </w:rPr>
      </w:pPr>
      <w:r>
        <w:rPr>
          <w:b/>
          <w:sz w:val="28"/>
          <w:szCs w:val="28"/>
        </w:rPr>
        <w:lastRenderedPageBreak/>
        <w:t>Revision History</w:t>
      </w:r>
    </w:p>
    <w:tbl>
      <w:tblPr>
        <w:tblW w:w="8348" w:type="dxa"/>
        <w:jc w:val="center"/>
        <w:tblLayout w:type="fixed"/>
        <w:tblLook w:val="0000" w:firstRow="0" w:lastRow="0" w:firstColumn="0" w:lastColumn="0" w:noHBand="0" w:noVBand="0"/>
      </w:tblPr>
      <w:tblGrid>
        <w:gridCol w:w="1167"/>
        <w:gridCol w:w="1264"/>
        <w:gridCol w:w="4265"/>
        <w:gridCol w:w="1652"/>
      </w:tblGrid>
      <w:tr w:rsidR="004C16FD" w:rsidRPr="008A484A" w:rsidTr="00DE33F6">
        <w:trPr>
          <w:trHeight w:val="349"/>
          <w:jc w:val="center"/>
        </w:trPr>
        <w:tc>
          <w:tcPr>
            <w:tcW w:w="1167" w:type="dxa"/>
            <w:tcBorders>
              <w:top w:val="single" w:sz="4" w:space="0" w:color="000000"/>
              <w:left w:val="single" w:sz="4" w:space="0" w:color="000000"/>
              <w:bottom w:val="single" w:sz="4" w:space="0" w:color="000000"/>
            </w:tcBorders>
            <w:shd w:val="clear" w:color="auto" w:fill="C0C0C0"/>
            <w:vAlign w:val="center"/>
          </w:tcPr>
          <w:p w:rsidR="004C16FD" w:rsidRPr="008A484A" w:rsidRDefault="004C16FD">
            <w:pPr>
              <w:snapToGrid w:val="0"/>
              <w:spacing w:before="62" w:after="93"/>
              <w:jc w:val="center"/>
              <w:rPr>
                <w:b/>
              </w:rPr>
            </w:pPr>
            <w:r w:rsidRPr="008A484A">
              <w:rPr>
                <w:b/>
              </w:rPr>
              <w:t>Revision</w:t>
            </w:r>
          </w:p>
        </w:tc>
        <w:tc>
          <w:tcPr>
            <w:tcW w:w="1264" w:type="dxa"/>
            <w:tcBorders>
              <w:top w:val="single" w:sz="4" w:space="0" w:color="000000"/>
              <w:left w:val="single" w:sz="4" w:space="0" w:color="000000"/>
              <w:bottom w:val="single" w:sz="4" w:space="0" w:color="000000"/>
            </w:tcBorders>
            <w:shd w:val="clear" w:color="auto" w:fill="C0C0C0"/>
            <w:vAlign w:val="center"/>
          </w:tcPr>
          <w:p w:rsidR="004C16FD" w:rsidRPr="008A484A" w:rsidRDefault="004C16FD">
            <w:pPr>
              <w:snapToGrid w:val="0"/>
              <w:spacing w:before="62" w:after="93"/>
              <w:jc w:val="center"/>
              <w:rPr>
                <w:b/>
              </w:rPr>
            </w:pPr>
            <w:r w:rsidRPr="008A484A">
              <w:rPr>
                <w:b/>
              </w:rPr>
              <w:t>Date</w:t>
            </w:r>
          </w:p>
        </w:tc>
        <w:tc>
          <w:tcPr>
            <w:tcW w:w="4265" w:type="dxa"/>
            <w:tcBorders>
              <w:top w:val="single" w:sz="4" w:space="0" w:color="000000"/>
              <w:left w:val="single" w:sz="4" w:space="0" w:color="000000"/>
              <w:bottom w:val="single" w:sz="4" w:space="0" w:color="000000"/>
            </w:tcBorders>
            <w:shd w:val="clear" w:color="auto" w:fill="C0C0C0"/>
            <w:vAlign w:val="center"/>
          </w:tcPr>
          <w:p w:rsidR="004C16FD" w:rsidRPr="008A484A" w:rsidRDefault="004C16FD">
            <w:pPr>
              <w:snapToGrid w:val="0"/>
              <w:spacing w:before="62" w:after="93"/>
              <w:jc w:val="center"/>
              <w:rPr>
                <w:b/>
              </w:rPr>
            </w:pPr>
            <w:r w:rsidRPr="008A484A">
              <w:rPr>
                <w:b/>
              </w:rPr>
              <w:t>Description</w:t>
            </w:r>
          </w:p>
        </w:tc>
        <w:tc>
          <w:tcPr>
            <w:tcW w:w="165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C16FD" w:rsidRPr="008A484A" w:rsidRDefault="004C16FD">
            <w:pPr>
              <w:snapToGrid w:val="0"/>
              <w:spacing w:before="62" w:after="93"/>
              <w:jc w:val="center"/>
              <w:rPr>
                <w:b/>
              </w:rPr>
            </w:pPr>
            <w:r w:rsidRPr="008A484A">
              <w:rPr>
                <w:b/>
              </w:rPr>
              <w:t>Author</w:t>
            </w:r>
          </w:p>
        </w:tc>
      </w:tr>
      <w:tr w:rsidR="007E2AED" w:rsidRPr="008A484A" w:rsidTr="00DE33F6">
        <w:trPr>
          <w:trHeight w:val="350"/>
          <w:jc w:val="center"/>
        </w:trPr>
        <w:tc>
          <w:tcPr>
            <w:tcW w:w="1167" w:type="dxa"/>
            <w:tcBorders>
              <w:top w:val="single" w:sz="4" w:space="0" w:color="000000"/>
              <w:left w:val="single" w:sz="4" w:space="0" w:color="000000"/>
              <w:bottom w:val="single" w:sz="4" w:space="0" w:color="000000"/>
            </w:tcBorders>
            <w:shd w:val="clear" w:color="auto" w:fill="auto"/>
            <w:vAlign w:val="center"/>
          </w:tcPr>
          <w:p w:rsidR="007E2AED" w:rsidRDefault="007E2AED" w:rsidP="002D6227">
            <w:pPr>
              <w:snapToGrid w:val="0"/>
              <w:spacing w:before="62" w:after="93"/>
              <w:jc w:val="center"/>
              <w:rPr>
                <w:lang w:eastAsia="zh-CN"/>
              </w:rPr>
            </w:pPr>
            <w:r>
              <w:rPr>
                <w:rFonts w:hint="eastAsia"/>
                <w:lang w:eastAsia="zh-CN"/>
              </w:rPr>
              <w:t>0</w:t>
            </w:r>
            <w:r w:rsidR="0054610C">
              <w:rPr>
                <w:lang w:eastAsia="zh-CN"/>
              </w:rPr>
              <w:t>.1</w:t>
            </w:r>
          </w:p>
        </w:tc>
        <w:tc>
          <w:tcPr>
            <w:tcW w:w="1264" w:type="dxa"/>
            <w:tcBorders>
              <w:top w:val="single" w:sz="4" w:space="0" w:color="000000"/>
              <w:left w:val="single" w:sz="4" w:space="0" w:color="000000"/>
              <w:bottom w:val="single" w:sz="4" w:space="0" w:color="000000"/>
            </w:tcBorders>
            <w:shd w:val="clear" w:color="auto" w:fill="auto"/>
            <w:vAlign w:val="center"/>
          </w:tcPr>
          <w:p w:rsidR="007E2AED" w:rsidRDefault="003A578F" w:rsidP="00485689">
            <w:pPr>
              <w:snapToGrid w:val="0"/>
              <w:spacing w:before="62" w:after="93"/>
              <w:jc w:val="center"/>
              <w:rPr>
                <w:lang w:eastAsia="zh-CN"/>
              </w:rPr>
            </w:pPr>
            <w:r>
              <w:rPr>
                <w:lang w:eastAsia="zh-CN"/>
              </w:rPr>
              <w:t>10/13/2016</w:t>
            </w:r>
          </w:p>
        </w:tc>
        <w:tc>
          <w:tcPr>
            <w:tcW w:w="4265" w:type="dxa"/>
            <w:tcBorders>
              <w:top w:val="single" w:sz="4" w:space="0" w:color="000000"/>
              <w:left w:val="single" w:sz="4" w:space="0" w:color="000000"/>
              <w:bottom w:val="single" w:sz="4" w:space="0" w:color="000000"/>
            </w:tcBorders>
            <w:shd w:val="clear" w:color="auto" w:fill="auto"/>
            <w:vAlign w:val="center"/>
          </w:tcPr>
          <w:p w:rsidR="004A34DD" w:rsidRDefault="005D1E65" w:rsidP="00E17707">
            <w:pPr>
              <w:snapToGrid w:val="0"/>
              <w:spacing w:before="62" w:after="93"/>
              <w:jc w:val="left"/>
              <w:rPr>
                <w:lang w:eastAsia="zh-CN"/>
              </w:rPr>
            </w:pPr>
            <w:r>
              <w:rPr>
                <w:lang w:eastAsia="zh-CN"/>
              </w:rPr>
              <w:t>Initial version</w:t>
            </w:r>
          </w:p>
        </w:tc>
        <w:tc>
          <w:tcPr>
            <w:tcW w:w="165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E2AED" w:rsidRDefault="003A578F" w:rsidP="00572522">
            <w:pPr>
              <w:snapToGrid w:val="0"/>
              <w:spacing w:before="62" w:after="93"/>
              <w:jc w:val="center"/>
              <w:rPr>
                <w:lang w:eastAsia="zh-CN"/>
              </w:rPr>
            </w:pPr>
            <w:r>
              <w:rPr>
                <w:lang w:eastAsia="zh-CN"/>
              </w:rPr>
              <w:t>Yijun LI</w:t>
            </w:r>
          </w:p>
        </w:tc>
      </w:tr>
      <w:tr w:rsidR="00295A9E" w:rsidRPr="008A484A" w:rsidTr="00DE33F6">
        <w:trPr>
          <w:trHeight w:val="350"/>
          <w:jc w:val="center"/>
        </w:trPr>
        <w:tc>
          <w:tcPr>
            <w:tcW w:w="1167" w:type="dxa"/>
            <w:tcBorders>
              <w:top w:val="single" w:sz="4" w:space="0" w:color="000000"/>
              <w:left w:val="single" w:sz="4" w:space="0" w:color="000000"/>
              <w:bottom w:val="single" w:sz="4" w:space="0" w:color="000000"/>
            </w:tcBorders>
            <w:shd w:val="clear" w:color="auto" w:fill="auto"/>
            <w:vAlign w:val="center"/>
          </w:tcPr>
          <w:p w:rsidR="00295A9E" w:rsidRDefault="00295A9E" w:rsidP="00295A9E">
            <w:pPr>
              <w:snapToGrid w:val="0"/>
              <w:spacing w:before="62" w:after="93"/>
              <w:jc w:val="center"/>
              <w:rPr>
                <w:lang w:eastAsia="zh-CN"/>
              </w:rPr>
            </w:pPr>
          </w:p>
        </w:tc>
        <w:tc>
          <w:tcPr>
            <w:tcW w:w="1264" w:type="dxa"/>
            <w:tcBorders>
              <w:top w:val="single" w:sz="4" w:space="0" w:color="000000"/>
              <w:left w:val="single" w:sz="4" w:space="0" w:color="000000"/>
              <w:bottom w:val="single" w:sz="4" w:space="0" w:color="000000"/>
            </w:tcBorders>
            <w:shd w:val="clear" w:color="auto" w:fill="auto"/>
            <w:vAlign w:val="center"/>
          </w:tcPr>
          <w:p w:rsidR="00295A9E" w:rsidRDefault="00295A9E" w:rsidP="00295A9E">
            <w:pPr>
              <w:snapToGrid w:val="0"/>
              <w:spacing w:before="62" w:after="93"/>
              <w:jc w:val="center"/>
              <w:rPr>
                <w:lang w:eastAsia="zh-CN"/>
              </w:rPr>
            </w:pPr>
          </w:p>
        </w:tc>
        <w:tc>
          <w:tcPr>
            <w:tcW w:w="4265" w:type="dxa"/>
            <w:tcBorders>
              <w:top w:val="single" w:sz="4" w:space="0" w:color="000000"/>
              <w:left w:val="single" w:sz="4" w:space="0" w:color="000000"/>
              <w:bottom w:val="single" w:sz="4" w:space="0" w:color="000000"/>
            </w:tcBorders>
            <w:shd w:val="clear" w:color="auto" w:fill="auto"/>
            <w:vAlign w:val="center"/>
          </w:tcPr>
          <w:p w:rsidR="00295A9E" w:rsidRDefault="00295A9E" w:rsidP="00E17707">
            <w:pPr>
              <w:snapToGrid w:val="0"/>
              <w:spacing w:before="62" w:after="93"/>
              <w:jc w:val="left"/>
              <w:rPr>
                <w:lang w:eastAsia="zh-CN"/>
              </w:rPr>
            </w:pPr>
          </w:p>
        </w:tc>
        <w:tc>
          <w:tcPr>
            <w:tcW w:w="165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95A9E" w:rsidRDefault="00295A9E" w:rsidP="00295A9E">
            <w:pPr>
              <w:snapToGrid w:val="0"/>
              <w:spacing w:before="62" w:after="93"/>
              <w:jc w:val="center"/>
              <w:rPr>
                <w:lang w:eastAsia="zh-CN"/>
              </w:rPr>
            </w:pPr>
          </w:p>
        </w:tc>
      </w:tr>
    </w:tbl>
    <w:p w:rsidR="004C16FD" w:rsidRDefault="004C16FD">
      <w:pPr>
        <w:spacing w:before="62" w:after="93"/>
      </w:pPr>
    </w:p>
    <w:p w:rsidR="00B266D0" w:rsidRDefault="00B266D0">
      <w:pPr>
        <w:widowControl/>
        <w:suppressAutoHyphens w:val="0"/>
        <w:spacing w:before="0" w:after="0"/>
        <w:jc w:val="left"/>
        <w:rPr>
          <w:b/>
          <w:sz w:val="32"/>
          <w:szCs w:val="32"/>
          <w:lang w:eastAsia="zh-CN"/>
        </w:rPr>
      </w:pPr>
      <w:r>
        <w:rPr>
          <w:b/>
          <w:sz w:val="32"/>
          <w:szCs w:val="32"/>
          <w:lang w:eastAsia="zh-CN"/>
        </w:rPr>
        <w:br w:type="page"/>
      </w:r>
    </w:p>
    <w:sdt>
      <w:sdtPr>
        <w:rPr>
          <w:rFonts w:ascii="Times New Roman" w:eastAsia="宋体" w:hAnsi="Times New Roman" w:cs="Times New Roman"/>
          <w:color w:val="auto"/>
          <w:kern w:val="1"/>
          <w:sz w:val="21"/>
          <w:szCs w:val="21"/>
          <w:lang w:val="zh-CN" w:eastAsia="ar-SA"/>
        </w:rPr>
        <w:id w:val="887228696"/>
        <w:docPartObj>
          <w:docPartGallery w:val="Table of Contents"/>
          <w:docPartUnique/>
        </w:docPartObj>
      </w:sdtPr>
      <w:sdtEndPr>
        <w:rPr>
          <w:rFonts w:eastAsiaTheme="minorEastAsia"/>
          <w:b/>
          <w:bCs/>
        </w:rPr>
      </w:sdtEndPr>
      <w:sdtContent>
        <w:p w:rsidR="00D32440" w:rsidRPr="00B266D0" w:rsidRDefault="00B266D0" w:rsidP="00B266D0">
          <w:pPr>
            <w:pStyle w:val="TOC"/>
            <w:jc w:val="center"/>
            <w:rPr>
              <w:rFonts w:ascii="Times New Roman" w:hAnsi="Times New Roman" w:cs="Times New Roman"/>
              <w:b/>
              <w:color w:val="auto"/>
            </w:rPr>
          </w:pPr>
          <w:r w:rsidRPr="00B266D0">
            <w:rPr>
              <w:rFonts w:ascii="Times New Roman" w:hAnsi="Times New Roman" w:cs="Times New Roman"/>
              <w:b/>
              <w:color w:val="auto"/>
            </w:rPr>
            <w:t>Content</w:t>
          </w:r>
          <w:r w:rsidR="000A0C11">
            <w:rPr>
              <w:rFonts w:ascii="Times New Roman" w:hAnsi="Times New Roman" w:cs="Times New Roman"/>
              <w:b/>
              <w:color w:val="auto"/>
            </w:rPr>
            <w:t xml:space="preserve"> </w:t>
          </w:r>
        </w:p>
        <w:p w:rsidR="005177B9" w:rsidRDefault="002B1453">
          <w:pPr>
            <w:pStyle w:val="13"/>
            <w:tabs>
              <w:tab w:val="left" w:pos="420"/>
              <w:tab w:val="right" w:leader="dot" w:pos="9736"/>
            </w:tabs>
            <w:rPr>
              <w:rFonts w:asciiTheme="minorHAnsi" w:hAnsiTheme="minorHAnsi" w:cstheme="minorBidi"/>
              <w:b w:val="0"/>
              <w:bCs w:val="0"/>
              <w:caps w:val="0"/>
              <w:noProof/>
              <w:kern w:val="0"/>
              <w:sz w:val="22"/>
              <w:szCs w:val="22"/>
              <w:lang w:eastAsia="zh-CN"/>
            </w:rPr>
          </w:pPr>
          <w:r>
            <w:rPr>
              <w:b w:val="0"/>
              <w:bCs w:val="0"/>
              <w:caps w:val="0"/>
            </w:rPr>
            <w:fldChar w:fldCharType="begin"/>
          </w:r>
          <w:r w:rsidR="000E2D6D">
            <w:rPr>
              <w:b w:val="0"/>
              <w:bCs w:val="0"/>
              <w:caps w:val="0"/>
            </w:rPr>
            <w:instrText xml:space="preserve"> TOC \o "1-4" \h \z \u </w:instrText>
          </w:r>
          <w:r>
            <w:rPr>
              <w:b w:val="0"/>
              <w:bCs w:val="0"/>
              <w:caps w:val="0"/>
            </w:rPr>
            <w:fldChar w:fldCharType="separate"/>
          </w:r>
          <w:hyperlink w:anchor="_Toc495076383" w:history="1">
            <w:r w:rsidR="005177B9" w:rsidRPr="0002330D">
              <w:rPr>
                <w:rStyle w:val="a3"/>
                <w:noProof/>
                <w:lang w:eastAsia="zh-CN"/>
              </w:rPr>
              <w:t>1</w:t>
            </w:r>
            <w:r w:rsidR="005177B9">
              <w:rPr>
                <w:rFonts w:asciiTheme="minorHAnsi" w:hAnsiTheme="minorHAnsi" w:cstheme="minorBidi"/>
                <w:b w:val="0"/>
                <w:bCs w:val="0"/>
                <w:caps w:val="0"/>
                <w:noProof/>
                <w:kern w:val="0"/>
                <w:sz w:val="22"/>
                <w:szCs w:val="22"/>
                <w:lang w:eastAsia="zh-CN"/>
              </w:rPr>
              <w:tab/>
            </w:r>
            <w:r w:rsidR="005177B9" w:rsidRPr="0002330D">
              <w:rPr>
                <w:rStyle w:val="a3"/>
                <w:noProof/>
                <w:lang w:eastAsia="zh-CN"/>
              </w:rPr>
              <w:t>Ace21064 Core Basics</w:t>
            </w:r>
            <w:r w:rsidR="005177B9">
              <w:rPr>
                <w:noProof/>
                <w:webHidden/>
              </w:rPr>
              <w:tab/>
            </w:r>
            <w:r w:rsidR="005177B9">
              <w:rPr>
                <w:noProof/>
                <w:webHidden/>
              </w:rPr>
              <w:fldChar w:fldCharType="begin"/>
            </w:r>
            <w:r w:rsidR="005177B9">
              <w:rPr>
                <w:noProof/>
                <w:webHidden/>
              </w:rPr>
              <w:instrText xml:space="preserve"> PAGEREF _Toc495076383 \h </w:instrText>
            </w:r>
            <w:r w:rsidR="005177B9">
              <w:rPr>
                <w:noProof/>
                <w:webHidden/>
              </w:rPr>
            </w:r>
            <w:r w:rsidR="005177B9">
              <w:rPr>
                <w:noProof/>
                <w:webHidden/>
              </w:rPr>
              <w:fldChar w:fldCharType="separate"/>
            </w:r>
            <w:r w:rsidR="005177B9">
              <w:rPr>
                <w:noProof/>
                <w:webHidden/>
              </w:rPr>
              <w:t>7</w:t>
            </w:r>
            <w:r w:rsidR="005177B9">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384" w:history="1">
            <w:r w:rsidRPr="0002330D">
              <w:rPr>
                <w:rStyle w:val="a3"/>
                <w:noProof/>
                <w:lang w:eastAsia="zh-CN"/>
              </w:rPr>
              <w:t>1.1</w:t>
            </w:r>
            <w:r>
              <w:rPr>
                <w:rFonts w:asciiTheme="minorHAnsi" w:hAnsiTheme="minorHAnsi" w:cstheme="minorBidi"/>
                <w:smallCaps w:val="0"/>
                <w:noProof/>
                <w:kern w:val="0"/>
                <w:sz w:val="22"/>
                <w:szCs w:val="22"/>
                <w:lang w:eastAsia="zh-CN"/>
              </w:rPr>
              <w:tab/>
            </w:r>
            <w:r w:rsidRPr="0002330D">
              <w:rPr>
                <w:rStyle w:val="a3"/>
                <w:noProof/>
                <w:lang w:eastAsia="zh-CN"/>
              </w:rPr>
              <w:t>Overview</w:t>
            </w:r>
            <w:r>
              <w:rPr>
                <w:noProof/>
                <w:webHidden/>
              </w:rPr>
              <w:tab/>
            </w:r>
            <w:r>
              <w:rPr>
                <w:noProof/>
                <w:webHidden/>
              </w:rPr>
              <w:fldChar w:fldCharType="begin"/>
            </w:r>
            <w:r>
              <w:rPr>
                <w:noProof/>
                <w:webHidden/>
              </w:rPr>
              <w:instrText xml:space="preserve"> PAGEREF _Toc495076384 \h </w:instrText>
            </w:r>
            <w:r>
              <w:rPr>
                <w:noProof/>
                <w:webHidden/>
              </w:rPr>
            </w:r>
            <w:r>
              <w:rPr>
                <w:noProof/>
                <w:webHidden/>
              </w:rPr>
              <w:fldChar w:fldCharType="separate"/>
            </w:r>
            <w:r>
              <w:rPr>
                <w:noProof/>
                <w:webHidden/>
              </w:rPr>
              <w:t>7</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385" w:history="1">
            <w:r w:rsidRPr="0002330D">
              <w:rPr>
                <w:rStyle w:val="a3"/>
                <w:noProof/>
                <w:lang w:eastAsia="zh-CN"/>
              </w:rPr>
              <w:t>1.2</w:t>
            </w:r>
            <w:r>
              <w:rPr>
                <w:rFonts w:asciiTheme="minorHAnsi" w:hAnsiTheme="minorHAnsi" w:cstheme="minorBidi"/>
                <w:smallCaps w:val="0"/>
                <w:noProof/>
                <w:kern w:val="0"/>
                <w:sz w:val="22"/>
                <w:szCs w:val="22"/>
                <w:lang w:eastAsia="zh-CN"/>
              </w:rPr>
              <w:tab/>
            </w:r>
            <w:r w:rsidRPr="0002330D">
              <w:rPr>
                <w:rStyle w:val="a3"/>
                <w:noProof/>
                <w:lang w:eastAsia="zh-CN"/>
              </w:rPr>
              <w:t>Features</w:t>
            </w:r>
            <w:r>
              <w:rPr>
                <w:noProof/>
                <w:webHidden/>
              </w:rPr>
              <w:tab/>
            </w:r>
            <w:r>
              <w:rPr>
                <w:noProof/>
                <w:webHidden/>
              </w:rPr>
              <w:fldChar w:fldCharType="begin"/>
            </w:r>
            <w:r>
              <w:rPr>
                <w:noProof/>
                <w:webHidden/>
              </w:rPr>
              <w:instrText xml:space="preserve"> PAGEREF _Toc495076385 \h </w:instrText>
            </w:r>
            <w:r>
              <w:rPr>
                <w:noProof/>
                <w:webHidden/>
              </w:rPr>
            </w:r>
            <w:r>
              <w:rPr>
                <w:noProof/>
                <w:webHidden/>
              </w:rPr>
              <w:fldChar w:fldCharType="separate"/>
            </w:r>
            <w:r>
              <w:rPr>
                <w:noProof/>
                <w:webHidden/>
              </w:rPr>
              <w:t>7</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386" w:history="1">
            <w:r w:rsidRPr="0002330D">
              <w:rPr>
                <w:rStyle w:val="a3"/>
                <w:noProof/>
              </w:rPr>
              <w:t>1.3</w:t>
            </w:r>
            <w:r>
              <w:rPr>
                <w:rFonts w:asciiTheme="minorHAnsi" w:hAnsiTheme="minorHAnsi" w:cstheme="minorBidi"/>
                <w:smallCaps w:val="0"/>
                <w:noProof/>
                <w:kern w:val="0"/>
                <w:sz w:val="22"/>
                <w:szCs w:val="22"/>
                <w:lang w:eastAsia="zh-CN"/>
              </w:rPr>
              <w:tab/>
            </w:r>
            <w:r w:rsidRPr="0002330D">
              <w:rPr>
                <w:rStyle w:val="a3"/>
                <w:noProof/>
              </w:rPr>
              <w:t>Pipeline architecture of Ace21064</w:t>
            </w:r>
            <w:r>
              <w:rPr>
                <w:noProof/>
                <w:webHidden/>
              </w:rPr>
              <w:tab/>
            </w:r>
            <w:r>
              <w:rPr>
                <w:noProof/>
                <w:webHidden/>
              </w:rPr>
              <w:fldChar w:fldCharType="begin"/>
            </w:r>
            <w:r>
              <w:rPr>
                <w:noProof/>
                <w:webHidden/>
              </w:rPr>
              <w:instrText xml:space="preserve"> PAGEREF _Toc495076386 \h </w:instrText>
            </w:r>
            <w:r>
              <w:rPr>
                <w:noProof/>
                <w:webHidden/>
              </w:rPr>
            </w:r>
            <w:r>
              <w:rPr>
                <w:noProof/>
                <w:webHidden/>
              </w:rPr>
              <w:fldChar w:fldCharType="separate"/>
            </w:r>
            <w:r>
              <w:rPr>
                <w:noProof/>
                <w:webHidden/>
              </w:rPr>
              <w:t>9</w:t>
            </w:r>
            <w:r>
              <w:rPr>
                <w:noProof/>
                <w:webHidden/>
              </w:rPr>
              <w:fldChar w:fldCharType="end"/>
            </w:r>
          </w:hyperlink>
        </w:p>
        <w:p w:rsidR="005177B9" w:rsidRDefault="005177B9">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5076387" w:history="1">
            <w:r w:rsidRPr="0002330D">
              <w:rPr>
                <w:rStyle w:val="a3"/>
                <w:noProof/>
              </w:rPr>
              <w:t>2</w:t>
            </w:r>
            <w:r>
              <w:rPr>
                <w:rFonts w:asciiTheme="minorHAnsi" w:hAnsiTheme="minorHAnsi" w:cstheme="minorBidi"/>
                <w:b w:val="0"/>
                <w:bCs w:val="0"/>
                <w:caps w:val="0"/>
                <w:noProof/>
                <w:kern w:val="0"/>
                <w:sz w:val="22"/>
                <w:szCs w:val="22"/>
                <w:lang w:eastAsia="zh-CN"/>
              </w:rPr>
              <w:tab/>
            </w:r>
            <w:r w:rsidRPr="0002330D">
              <w:rPr>
                <w:rStyle w:val="a3"/>
                <w:noProof/>
              </w:rPr>
              <w:t>Level 1 Instruction Cache (iCache)</w:t>
            </w:r>
            <w:r>
              <w:rPr>
                <w:noProof/>
                <w:webHidden/>
              </w:rPr>
              <w:tab/>
            </w:r>
            <w:r>
              <w:rPr>
                <w:noProof/>
                <w:webHidden/>
              </w:rPr>
              <w:fldChar w:fldCharType="begin"/>
            </w:r>
            <w:r>
              <w:rPr>
                <w:noProof/>
                <w:webHidden/>
              </w:rPr>
              <w:instrText xml:space="preserve"> PAGEREF _Toc495076387 \h </w:instrText>
            </w:r>
            <w:r>
              <w:rPr>
                <w:noProof/>
                <w:webHidden/>
              </w:rPr>
            </w:r>
            <w:r>
              <w:rPr>
                <w:noProof/>
                <w:webHidden/>
              </w:rPr>
              <w:fldChar w:fldCharType="separate"/>
            </w:r>
            <w:r>
              <w:rPr>
                <w:noProof/>
                <w:webHidden/>
              </w:rPr>
              <w:t>10</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388" w:history="1">
            <w:r w:rsidRPr="0002330D">
              <w:rPr>
                <w:rStyle w:val="a3"/>
                <w:noProof/>
              </w:rPr>
              <w:t>2.1</w:t>
            </w:r>
            <w:r>
              <w:rPr>
                <w:rFonts w:asciiTheme="minorHAnsi" w:hAnsiTheme="minorHAnsi" w:cstheme="minorBidi"/>
                <w:smallCaps w:val="0"/>
                <w:noProof/>
                <w:kern w:val="0"/>
                <w:sz w:val="22"/>
                <w:szCs w:val="22"/>
                <w:lang w:eastAsia="zh-CN"/>
              </w:rPr>
              <w:tab/>
            </w:r>
            <w:r w:rsidRPr="0002330D">
              <w:rPr>
                <w:rStyle w:val="a3"/>
                <w:noProof/>
              </w:rPr>
              <w:t>Overview</w:t>
            </w:r>
            <w:r>
              <w:rPr>
                <w:noProof/>
                <w:webHidden/>
              </w:rPr>
              <w:tab/>
            </w:r>
            <w:r>
              <w:rPr>
                <w:noProof/>
                <w:webHidden/>
              </w:rPr>
              <w:fldChar w:fldCharType="begin"/>
            </w:r>
            <w:r>
              <w:rPr>
                <w:noProof/>
                <w:webHidden/>
              </w:rPr>
              <w:instrText xml:space="preserve"> PAGEREF _Toc495076388 \h </w:instrText>
            </w:r>
            <w:r>
              <w:rPr>
                <w:noProof/>
                <w:webHidden/>
              </w:rPr>
            </w:r>
            <w:r>
              <w:rPr>
                <w:noProof/>
                <w:webHidden/>
              </w:rPr>
              <w:fldChar w:fldCharType="separate"/>
            </w:r>
            <w:r>
              <w:rPr>
                <w:noProof/>
                <w:webHidden/>
              </w:rPr>
              <w:t>10</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89" w:history="1">
            <w:r w:rsidRPr="0002330D">
              <w:rPr>
                <w:rStyle w:val="a3"/>
                <w:noProof/>
              </w:rPr>
              <w:t>2.1.1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_Toc495076389 \h </w:instrText>
            </w:r>
            <w:r>
              <w:rPr>
                <w:noProof/>
                <w:webHidden/>
              </w:rPr>
            </w:r>
            <w:r>
              <w:rPr>
                <w:noProof/>
                <w:webHidden/>
              </w:rPr>
              <w:fldChar w:fldCharType="separate"/>
            </w:r>
            <w:r>
              <w:rPr>
                <w:noProof/>
                <w:webHidden/>
              </w:rPr>
              <w:t>10</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0" w:history="1">
            <w:r w:rsidRPr="0002330D">
              <w:rPr>
                <w:rStyle w:val="a3"/>
                <w:noProof/>
              </w:rPr>
              <w:t>2.1.2</w:t>
            </w:r>
            <w:r>
              <w:rPr>
                <w:rFonts w:asciiTheme="minorHAnsi" w:hAnsiTheme="minorHAnsi" w:cstheme="minorBidi"/>
                <w:i w:val="0"/>
                <w:iCs w:val="0"/>
                <w:noProof/>
                <w:kern w:val="0"/>
                <w:sz w:val="22"/>
                <w:szCs w:val="22"/>
                <w:lang w:eastAsia="zh-CN"/>
              </w:rPr>
              <w:tab/>
            </w:r>
            <w:r w:rsidRPr="0002330D">
              <w:rPr>
                <w:rStyle w:val="a3"/>
                <w:noProof/>
              </w:rPr>
              <w:t>Architecture</w:t>
            </w:r>
            <w:r>
              <w:rPr>
                <w:noProof/>
                <w:webHidden/>
              </w:rPr>
              <w:tab/>
            </w:r>
            <w:r>
              <w:rPr>
                <w:noProof/>
                <w:webHidden/>
              </w:rPr>
              <w:fldChar w:fldCharType="begin"/>
            </w:r>
            <w:r>
              <w:rPr>
                <w:noProof/>
                <w:webHidden/>
              </w:rPr>
              <w:instrText xml:space="preserve"> PAGEREF _Toc495076390 \h </w:instrText>
            </w:r>
            <w:r>
              <w:rPr>
                <w:noProof/>
                <w:webHidden/>
              </w:rPr>
            </w:r>
            <w:r>
              <w:rPr>
                <w:noProof/>
                <w:webHidden/>
              </w:rPr>
              <w:fldChar w:fldCharType="separate"/>
            </w:r>
            <w:r>
              <w:rPr>
                <w:noProof/>
                <w:webHidden/>
              </w:rPr>
              <w:t>11</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1" w:history="1">
            <w:r w:rsidRPr="0002330D">
              <w:rPr>
                <w:rStyle w:val="a3"/>
                <w:noProof/>
              </w:rPr>
              <w:t>2.1.3</w:t>
            </w:r>
            <w:r>
              <w:rPr>
                <w:rFonts w:asciiTheme="minorHAnsi" w:hAnsiTheme="minorHAnsi" w:cstheme="minorBidi"/>
                <w:i w:val="0"/>
                <w:iCs w:val="0"/>
                <w:noProof/>
                <w:kern w:val="0"/>
                <w:sz w:val="22"/>
                <w:szCs w:val="22"/>
                <w:lang w:eastAsia="zh-CN"/>
              </w:rPr>
              <w:tab/>
            </w:r>
            <w:r w:rsidRPr="0002330D">
              <w:rPr>
                <w:rStyle w:val="a3"/>
                <w:noProof/>
              </w:rPr>
              <w:t>Signals</w:t>
            </w:r>
            <w:r>
              <w:rPr>
                <w:noProof/>
                <w:webHidden/>
              </w:rPr>
              <w:tab/>
            </w:r>
            <w:r>
              <w:rPr>
                <w:noProof/>
                <w:webHidden/>
              </w:rPr>
              <w:fldChar w:fldCharType="begin"/>
            </w:r>
            <w:r>
              <w:rPr>
                <w:noProof/>
                <w:webHidden/>
              </w:rPr>
              <w:instrText xml:space="preserve"> PAGEREF _Toc495076391 \h </w:instrText>
            </w:r>
            <w:r>
              <w:rPr>
                <w:noProof/>
                <w:webHidden/>
              </w:rPr>
            </w:r>
            <w:r>
              <w:rPr>
                <w:noProof/>
                <w:webHidden/>
              </w:rPr>
              <w:fldChar w:fldCharType="separate"/>
            </w:r>
            <w:r>
              <w:rPr>
                <w:noProof/>
                <w:webHidden/>
              </w:rPr>
              <w:t>11</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2" w:history="1">
            <w:r w:rsidRPr="0002330D">
              <w:rPr>
                <w:rStyle w:val="a3"/>
                <w:noProof/>
              </w:rPr>
              <w:t>2.1.4</w:t>
            </w:r>
            <w:r>
              <w:rPr>
                <w:rFonts w:asciiTheme="minorHAnsi" w:hAnsiTheme="minorHAnsi" w:cstheme="minorBidi"/>
                <w:i w:val="0"/>
                <w:iCs w:val="0"/>
                <w:noProof/>
                <w:kern w:val="0"/>
                <w:sz w:val="22"/>
                <w:szCs w:val="22"/>
                <w:lang w:eastAsia="zh-CN"/>
              </w:rPr>
              <w:tab/>
            </w:r>
            <w:r w:rsidRPr="0002330D">
              <w:rPr>
                <w:rStyle w:val="a3"/>
                <w:noProof/>
              </w:rPr>
              <w:t>Submodules</w:t>
            </w:r>
            <w:r>
              <w:rPr>
                <w:noProof/>
                <w:webHidden/>
              </w:rPr>
              <w:tab/>
            </w:r>
            <w:r>
              <w:rPr>
                <w:noProof/>
                <w:webHidden/>
              </w:rPr>
              <w:fldChar w:fldCharType="begin"/>
            </w:r>
            <w:r>
              <w:rPr>
                <w:noProof/>
                <w:webHidden/>
              </w:rPr>
              <w:instrText xml:space="preserve"> PAGEREF _Toc495076392 \h </w:instrText>
            </w:r>
            <w:r>
              <w:rPr>
                <w:noProof/>
                <w:webHidden/>
              </w:rPr>
            </w:r>
            <w:r>
              <w:rPr>
                <w:noProof/>
                <w:webHidden/>
              </w:rPr>
              <w:fldChar w:fldCharType="separate"/>
            </w:r>
            <w:r>
              <w:rPr>
                <w:noProof/>
                <w:webHidden/>
              </w:rPr>
              <w:t>12</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3" w:history="1">
            <w:r w:rsidRPr="0002330D">
              <w:rPr>
                <w:rStyle w:val="a3"/>
                <w:noProof/>
              </w:rPr>
              <w:t>2.1.5</w:t>
            </w:r>
            <w:r>
              <w:rPr>
                <w:rFonts w:asciiTheme="minorHAnsi" w:hAnsiTheme="minorHAnsi" w:cstheme="minorBidi"/>
                <w:i w:val="0"/>
                <w:iCs w:val="0"/>
                <w:noProof/>
                <w:kern w:val="0"/>
                <w:sz w:val="22"/>
                <w:szCs w:val="22"/>
                <w:lang w:eastAsia="zh-CN"/>
              </w:rPr>
              <w:tab/>
            </w:r>
            <w:r w:rsidRPr="0002330D">
              <w:rPr>
                <w:rStyle w:val="a3"/>
                <w:noProof/>
              </w:rPr>
              <w:t>Timing</w:t>
            </w:r>
            <w:r>
              <w:rPr>
                <w:noProof/>
                <w:webHidden/>
              </w:rPr>
              <w:tab/>
            </w:r>
            <w:r>
              <w:rPr>
                <w:noProof/>
                <w:webHidden/>
              </w:rPr>
              <w:fldChar w:fldCharType="begin"/>
            </w:r>
            <w:r>
              <w:rPr>
                <w:noProof/>
                <w:webHidden/>
              </w:rPr>
              <w:instrText xml:space="preserve"> PAGEREF _Toc495076393 \h </w:instrText>
            </w:r>
            <w:r>
              <w:rPr>
                <w:noProof/>
                <w:webHidden/>
              </w:rPr>
            </w:r>
            <w:r>
              <w:rPr>
                <w:noProof/>
                <w:webHidden/>
              </w:rPr>
              <w:fldChar w:fldCharType="separate"/>
            </w:r>
            <w:r>
              <w:rPr>
                <w:noProof/>
                <w:webHidden/>
              </w:rPr>
              <w:t>12</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394" w:history="1">
            <w:r w:rsidRPr="0002330D">
              <w:rPr>
                <w:rStyle w:val="a3"/>
                <w:noProof/>
              </w:rPr>
              <w:t>2.2</w:t>
            </w:r>
            <w:r>
              <w:rPr>
                <w:rFonts w:asciiTheme="minorHAnsi" w:hAnsiTheme="minorHAnsi" w:cstheme="minorBidi"/>
                <w:smallCaps w:val="0"/>
                <w:noProof/>
                <w:kern w:val="0"/>
                <w:sz w:val="22"/>
                <w:szCs w:val="22"/>
                <w:lang w:eastAsia="zh-CN"/>
              </w:rPr>
              <w:tab/>
            </w:r>
            <w:r w:rsidRPr="0002330D">
              <w:rPr>
                <w:rStyle w:val="a3"/>
                <w:noProof/>
              </w:rPr>
              <w:t>Instruction Alignment Unit</w:t>
            </w:r>
            <w:r>
              <w:rPr>
                <w:noProof/>
                <w:webHidden/>
              </w:rPr>
              <w:tab/>
            </w:r>
            <w:r>
              <w:rPr>
                <w:noProof/>
                <w:webHidden/>
              </w:rPr>
              <w:fldChar w:fldCharType="begin"/>
            </w:r>
            <w:r>
              <w:rPr>
                <w:noProof/>
                <w:webHidden/>
              </w:rPr>
              <w:instrText xml:space="preserve"> PAGEREF _Toc495076394 \h </w:instrText>
            </w:r>
            <w:r>
              <w:rPr>
                <w:noProof/>
                <w:webHidden/>
              </w:rPr>
            </w:r>
            <w:r>
              <w:rPr>
                <w:noProof/>
                <w:webHidden/>
              </w:rPr>
              <w:fldChar w:fldCharType="separate"/>
            </w:r>
            <w:r>
              <w:rPr>
                <w:noProof/>
                <w:webHidden/>
              </w:rPr>
              <w:t>12</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5" w:history="1">
            <w:r w:rsidRPr="0002330D">
              <w:rPr>
                <w:rStyle w:val="a3"/>
                <w:noProof/>
              </w:rPr>
              <w:t>2.2.1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_Toc495076395 \h </w:instrText>
            </w:r>
            <w:r>
              <w:rPr>
                <w:noProof/>
                <w:webHidden/>
              </w:rPr>
            </w:r>
            <w:r>
              <w:rPr>
                <w:noProof/>
                <w:webHidden/>
              </w:rPr>
              <w:fldChar w:fldCharType="separate"/>
            </w:r>
            <w:r>
              <w:rPr>
                <w:noProof/>
                <w:webHidden/>
              </w:rPr>
              <w:t>12</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6" w:history="1">
            <w:r w:rsidRPr="0002330D">
              <w:rPr>
                <w:rStyle w:val="a3"/>
                <w:noProof/>
              </w:rPr>
              <w:t>2.2.2</w:t>
            </w:r>
            <w:r>
              <w:rPr>
                <w:rFonts w:asciiTheme="minorHAnsi" w:hAnsiTheme="minorHAnsi" w:cstheme="minorBidi"/>
                <w:i w:val="0"/>
                <w:iCs w:val="0"/>
                <w:noProof/>
                <w:kern w:val="0"/>
                <w:sz w:val="22"/>
                <w:szCs w:val="22"/>
                <w:lang w:eastAsia="zh-CN"/>
              </w:rPr>
              <w:tab/>
            </w:r>
            <w:r w:rsidRPr="0002330D">
              <w:rPr>
                <w:rStyle w:val="a3"/>
                <w:noProof/>
              </w:rPr>
              <w:t>Architecture</w:t>
            </w:r>
            <w:r>
              <w:rPr>
                <w:noProof/>
                <w:webHidden/>
              </w:rPr>
              <w:tab/>
            </w:r>
            <w:r>
              <w:rPr>
                <w:noProof/>
                <w:webHidden/>
              </w:rPr>
              <w:fldChar w:fldCharType="begin"/>
            </w:r>
            <w:r>
              <w:rPr>
                <w:noProof/>
                <w:webHidden/>
              </w:rPr>
              <w:instrText xml:space="preserve"> PAGEREF _Toc495076396 \h </w:instrText>
            </w:r>
            <w:r>
              <w:rPr>
                <w:noProof/>
                <w:webHidden/>
              </w:rPr>
            </w:r>
            <w:r>
              <w:rPr>
                <w:noProof/>
                <w:webHidden/>
              </w:rPr>
              <w:fldChar w:fldCharType="separate"/>
            </w:r>
            <w:r>
              <w:rPr>
                <w:noProof/>
                <w:webHidden/>
              </w:rPr>
              <w:t>12</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7" w:history="1">
            <w:r w:rsidRPr="0002330D">
              <w:rPr>
                <w:rStyle w:val="a3"/>
                <w:noProof/>
              </w:rPr>
              <w:t>2.2.3</w:t>
            </w:r>
            <w:r>
              <w:rPr>
                <w:rFonts w:asciiTheme="minorHAnsi" w:hAnsiTheme="minorHAnsi" w:cstheme="minorBidi"/>
                <w:i w:val="0"/>
                <w:iCs w:val="0"/>
                <w:noProof/>
                <w:kern w:val="0"/>
                <w:sz w:val="22"/>
                <w:szCs w:val="22"/>
                <w:lang w:eastAsia="zh-CN"/>
              </w:rPr>
              <w:tab/>
            </w:r>
            <w:r w:rsidRPr="0002330D">
              <w:rPr>
                <w:rStyle w:val="a3"/>
                <w:noProof/>
              </w:rPr>
              <w:t>Signals</w:t>
            </w:r>
            <w:r>
              <w:rPr>
                <w:noProof/>
                <w:webHidden/>
              </w:rPr>
              <w:tab/>
            </w:r>
            <w:r>
              <w:rPr>
                <w:noProof/>
                <w:webHidden/>
              </w:rPr>
              <w:fldChar w:fldCharType="begin"/>
            </w:r>
            <w:r>
              <w:rPr>
                <w:noProof/>
                <w:webHidden/>
              </w:rPr>
              <w:instrText xml:space="preserve"> PAGEREF _Toc495076397 \h </w:instrText>
            </w:r>
            <w:r>
              <w:rPr>
                <w:noProof/>
                <w:webHidden/>
              </w:rPr>
            </w:r>
            <w:r>
              <w:rPr>
                <w:noProof/>
                <w:webHidden/>
              </w:rPr>
              <w:fldChar w:fldCharType="separate"/>
            </w:r>
            <w:r>
              <w:rPr>
                <w:noProof/>
                <w:webHidden/>
              </w:rPr>
              <w:t>12</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8" w:history="1">
            <w:r w:rsidRPr="0002330D">
              <w:rPr>
                <w:rStyle w:val="a3"/>
                <w:noProof/>
              </w:rPr>
              <w:t>2.2.4</w:t>
            </w:r>
            <w:r>
              <w:rPr>
                <w:rFonts w:asciiTheme="minorHAnsi" w:hAnsiTheme="minorHAnsi" w:cstheme="minorBidi"/>
                <w:i w:val="0"/>
                <w:iCs w:val="0"/>
                <w:noProof/>
                <w:kern w:val="0"/>
                <w:sz w:val="22"/>
                <w:szCs w:val="22"/>
                <w:lang w:eastAsia="zh-CN"/>
              </w:rPr>
              <w:tab/>
            </w:r>
            <w:r w:rsidRPr="0002330D">
              <w:rPr>
                <w:rStyle w:val="a3"/>
                <w:noProof/>
              </w:rPr>
              <w:t>Submodules</w:t>
            </w:r>
            <w:r>
              <w:rPr>
                <w:noProof/>
                <w:webHidden/>
              </w:rPr>
              <w:tab/>
            </w:r>
            <w:r>
              <w:rPr>
                <w:noProof/>
                <w:webHidden/>
              </w:rPr>
              <w:fldChar w:fldCharType="begin"/>
            </w:r>
            <w:r>
              <w:rPr>
                <w:noProof/>
                <w:webHidden/>
              </w:rPr>
              <w:instrText xml:space="preserve"> PAGEREF _Toc495076398 \h </w:instrText>
            </w:r>
            <w:r>
              <w:rPr>
                <w:noProof/>
                <w:webHidden/>
              </w:rPr>
            </w:r>
            <w:r>
              <w:rPr>
                <w:noProof/>
                <w:webHidden/>
              </w:rPr>
              <w:fldChar w:fldCharType="separate"/>
            </w:r>
            <w:r>
              <w:rPr>
                <w:noProof/>
                <w:webHidden/>
              </w:rPr>
              <w:t>12</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399" w:history="1">
            <w:r w:rsidRPr="0002330D">
              <w:rPr>
                <w:rStyle w:val="a3"/>
                <w:noProof/>
              </w:rPr>
              <w:t>2.2.5</w:t>
            </w:r>
            <w:r>
              <w:rPr>
                <w:rFonts w:asciiTheme="minorHAnsi" w:hAnsiTheme="minorHAnsi" w:cstheme="minorBidi"/>
                <w:i w:val="0"/>
                <w:iCs w:val="0"/>
                <w:noProof/>
                <w:kern w:val="0"/>
                <w:sz w:val="22"/>
                <w:szCs w:val="22"/>
                <w:lang w:eastAsia="zh-CN"/>
              </w:rPr>
              <w:tab/>
            </w:r>
            <w:r w:rsidRPr="0002330D">
              <w:rPr>
                <w:rStyle w:val="a3"/>
                <w:noProof/>
              </w:rPr>
              <w:t>Timing</w:t>
            </w:r>
            <w:r>
              <w:rPr>
                <w:noProof/>
                <w:webHidden/>
              </w:rPr>
              <w:tab/>
            </w:r>
            <w:r>
              <w:rPr>
                <w:noProof/>
                <w:webHidden/>
              </w:rPr>
              <w:fldChar w:fldCharType="begin"/>
            </w:r>
            <w:r>
              <w:rPr>
                <w:noProof/>
                <w:webHidden/>
              </w:rPr>
              <w:instrText xml:space="preserve"> PAGEREF _Toc495076399 \h </w:instrText>
            </w:r>
            <w:r>
              <w:rPr>
                <w:noProof/>
                <w:webHidden/>
              </w:rPr>
            </w:r>
            <w:r>
              <w:rPr>
                <w:noProof/>
                <w:webHidden/>
              </w:rPr>
              <w:fldChar w:fldCharType="separate"/>
            </w:r>
            <w:r>
              <w:rPr>
                <w:noProof/>
                <w:webHidden/>
              </w:rPr>
              <w:t>12</w:t>
            </w:r>
            <w:r>
              <w:rPr>
                <w:noProof/>
                <w:webHidden/>
              </w:rPr>
              <w:fldChar w:fldCharType="end"/>
            </w:r>
          </w:hyperlink>
        </w:p>
        <w:p w:rsidR="005177B9" w:rsidRDefault="005177B9">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5076400" w:history="1">
            <w:r w:rsidRPr="0002330D">
              <w:rPr>
                <w:rStyle w:val="a3"/>
                <w:noProof/>
              </w:rPr>
              <w:t>3</w:t>
            </w:r>
            <w:r>
              <w:rPr>
                <w:rFonts w:asciiTheme="minorHAnsi" w:hAnsiTheme="minorHAnsi" w:cstheme="minorBidi"/>
                <w:b w:val="0"/>
                <w:bCs w:val="0"/>
                <w:caps w:val="0"/>
                <w:noProof/>
                <w:kern w:val="0"/>
                <w:sz w:val="22"/>
                <w:szCs w:val="22"/>
                <w:lang w:eastAsia="zh-CN"/>
              </w:rPr>
              <w:tab/>
            </w:r>
            <w:r w:rsidRPr="0002330D">
              <w:rPr>
                <w:rStyle w:val="a3"/>
                <w:noProof/>
              </w:rPr>
              <w:t>Instruction Fetch Unit (IFU)</w:t>
            </w:r>
            <w:r>
              <w:rPr>
                <w:noProof/>
                <w:webHidden/>
              </w:rPr>
              <w:tab/>
            </w:r>
            <w:r>
              <w:rPr>
                <w:noProof/>
                <w:webHidden/>
              </w:rPr>
              <w:fldChar w:fldCharType="begin"/>
            </w:r>
            <w:r>
              <w:rPr>
                <w:noProof/>
                <w:webHidden/>
              </w:rPr>
              <w:instrText xml:space="preserve"> PAGEREF _Toc495076400 \h </w:instrText>
            </w:r>
            <w:r>
              <w:rPr>
                <w:noProof/>
                <w:webHidden/>
              </w:rPr>
            </w:r>
            <w:r>
              <w:rPr>
                <w:noProof/>
                <w:webHidden/>
              </w:rPr>
              <w:fldChar w:fldCharType="separate"/>
            </w:r>
            <w:r>
              <w:rPr>
                <w:noProof/>
                <w:webHidden/>
              </w:rPr>
              <w:t>13</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01" w:history="1">
            <w:r w:rsidRPr="0002330D">
              <w:rPr>
                <w:rStyle w:val="a3"/>
                <w:noProof/>
              </w:rPr>
              <w:t>3.1</w:t>
            </w:r>
            <w:r>
              <w:rPr>
                <w:rFonts w:asciiTheme="minorHAnsi" w:hAnsiTheme="minorHAnsi" w:cstheme="minorBidi"/>
                <w:smallCaps w:val="0"/>
                <w:noProof/>
                <w:kern w:val="0"/>
                <w:sz w:val="22"/>
                <w:szCs w:val="22"/>
                <w:lang w:eastAsia="zh-CN"/>
              </w:rPr>
              <w:tab/>
            </w:r>
            <w:r w:rsidRPr="0002330D">
              <w:rPr>
                <w:rStyle w:val="a3"/>
                <w:noProof/>
              </w:rPr>
              <w:t>Overview</w:t>
            </w:r>
            <w:r>
              <w:rPr>
                <w:noProof/>
                <w:webHidden/>
              </w:rPr>
              <w:tab/>
            </w:r>
            <w:r>
              <w:rPr>
                <w:noProof/>
                <w:webHidden/>
              </w:rPr>
              <w:fldChar w:fldCharType="begin"/>
            </w:r>
            <w:r>
              <w:rPr>
                <w:noProof/>
                <w:webHidden/>
              </w:rPr>
              <w:instrText xml:space="preserve"> PAGEREF _Toc495076401 \h </w:instrText>
            </w:r>
            <w:r>
              <w:rPr>
                <w:noProof/>
                <w:webHidden/>
              </w:rPr>
            </w:r>
            <w:r>
              <w:rPr>
                <w:noProof/>
                <w:webHidden/>
              </w:rPr>
              <w:fldChar w:fldCharType="separate"/>
            </w:r>
            <w:r>
              <w:rPr>
                <w:noProof/>
                <w:webHidden/>
              </w:rPr>
              <w:t>13</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02" w:history="1">
            <w:r w:rsidRPr="0002330D">
              <w:rPr>
                <w:rStyle w:val="a3"/>
                <w:noProof/>
              </w:rPr>
              <w:t>3.1.1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_Toc495076402 \h </w:instrText>
            </w:r>
            <w:r>
              <w:rPr>
                <w:noProof/>
                <w:webHidden/>
              </w:rPr>
            </w:r>
            <w:r>
              <w:rPr>
                <w:noProof/>
                <w:webHidden/>
              </w:rPr>
              <w:fldChar w:fldCharType="separate"/>
            </w:r>
            <w:r>
              <w:rPr>
                <w:noProof/>
                <w:webHidden/>
              </w:rPr>
              <w:t>13</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03" w:history="1">
            <w:r w:rsidRPr="0002330D">
              <w:rPr>
                <w:rStyle w:val="a3"/>
                <w:noProof/>
              </w:rPr>
              <w:t>3.1.2</w:t>
            </w:r>
            <w:r>
              <w:rPr>
                <w:rFonts w:asciiTheme="minorHAnsi" w:hAnsiTheme="minorHAnsi" w:cstheme="minorBidi"/>
                <w:i w:val="0"/>
                <w:iCs w:val="0"/>
                <w:noProof/>
                <w:kern w:val="0"/>
                <w:sz w:val="22"/>
                <w:szCs w:val="22"/>
                <w:lang w:eastAsia="zh-CN"/>
              </w:rPr>
              <w:tab/>
            </w:r>
            <w:r w:rsidRPr="0002330D">
              <w:rPr>
                <w:rStyle w:val="a3"/>
                <w:noProof/>
              </w:rPr>
              <w:t>Architecture</w:t>
            </w:r>
            <w:r>
              <w:rPr>
                <w:noProof/>
                <w:webHidden/>
              </w:rPr>
              <w:tab/>
            </w:r>
            <w:r>
              <w:rPr>
                <w:noProof/>
                <w:webHidden/>
              </w:rPr>
              <w:fldChar w:fldCharType="begin"/>
            </w:r>
            <w:r>
              <w:rPr>
                <w:noProof/>
                <w:webHidden/>
              </w:rPr>
              <w:instrText xml:space="preserve"> PAGEREF _Toc495076403 \h </w:instrText>
            </w:r>
            <w:r>
              <w:rPr>
                <w:noProof/>
                <w:webHidden/>
              </w:rPr>
            </w:r>
            <w:r>
              <w:rPr>
                <w:noProof/>
                <w:webHidden/>
              </w:rPr>
              <w:fldChar w:fldCharType="separate"/>
            </w:r>
            <w:r>
              <w:rPr>
                <w:noProof/>
                <w:webHidden/>
              </w:rPr>
              <w:t>13</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04" w:history="1">
            <w:r w:rsidRPr="0002330D">
              <w:rPr>
                <w:rStyle w:val="a3"/>
                <w:noProof/>
              </w:rPr>
              <w:t>3.1.3</w:t>
            </w:r>
            <w:r>
              <w:rPr>
                <w:rFonts w:asciiTheme="minorHAnsi" w:hAnsiTheme="minorHAnsi" w:cstheme="minorBidi"/>
                <w:i w:val="0"/>
                <w:iCs w:val="0"/>
                <w:noProof/>
                <w:kern w:val="0"/>
                <w:sz w:val="22"/>
                <w:szCs w:val="22"/>
                <w:lang w:eastAsia="zh-CN"/>
              </w:rPr>
              <w:tab/>
            </w:r>
            <w:r w:rsidRPr="0002330D">
              <w:rPr>
                <w:rStyle w:val="a3"/>
                <w:noProof/>
              </w:rPr>
              <w:t>Ports</w:t>
            </w:r>
            <w:r>
              <w:rPr>
                <w:noProof/>
                <w:webHidden/>
              </w:rPr>
              <w:tab/>
            </w:r>
            <w:r>
              <w:rPr>
                <w:noProof/>
                <w:webHidden/>
              </w:rPr>
              <w:fldChar w:fldCharType="begin"/>
            </w:r>
            <w:r>
              <w:rPr>
                <w:noProof/>
                <w:webHidden/>
              </w:rPr>
              <w:instrText xml:space="preserve"> PAGEREF _Toc495076404 \h </w:instrText>
            </w:r>
            <w:r>
              <w:rPr>
                <w:noProof/>
                <w:webHidden/>
              </w:rPr>
            </w:r>
            <w:r>
              <w:rPr>
                <w:noProof/>
                <w:webHidden/>
              </w:rPr>
              <w:fldChar w:fldCharType="separate"/>
            </w:r>
            <w:r>
              <w:rPr>
                <w:noProof/>
                <w:webHidden/>
              </w:rPr>
              <w:t>15</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05" w:history="1">
            <w:r w:rsidRPr="0002330D">
              <w:rPr>
                <w:rStyle w:val="a3"/>
                <w:noProof/>
              </w:rPr>
              <w:t>3.1.4</w:t>
            </w:r>
            <w:r>
              <w:rPr>
                <w:rFonts w:asciiTheme="minorHAnsi" w:hAnsiTheme="minorHAnsi" w:cstheme="minorBidi"/>
                <w:i w:val="0"/>
                <w:iCs w:val="0"/>
                <w:noProof/>
                <w:kern w:val="0"/>
                <w:sz w:val="22"/>
                <w:szCs w:val="22"/>
                <w:lang w:eastAsia="zh-CN"/>
              </w:rPr>
              <w:tab/>
            </w:r>
            <w:r w:rsidRPr="0002330D">
              <w:rPr>
                <w:rStyle w:val="a3"/>
                <w:noProof/>
              </w:rPr>
              <w:t>Submodules</w:t>
            </w:r>
            <w:r>
              <w:rPr>
                <w:noProof/>
                <w:webHidden/>
              </w:rPr>
              <w:tab/>
            </w:r>
            <w:r>
              <w:rPr>
                <w:noProof/>
                <w:webHidden/>
              </w:rPr>
              <w:fldChar w:fldCharType="begin"/>
            </w:r>
            <w:r>
              <w:rPr>
                <w:noProof/>
                <w:webHidden/>
              </w:rPr>
              <w:instrText xml:space="preserve"> PAGEREF _Toc495076405 \h </w:instrText>
            </w:r>
            <w:r>
              <w:rPr>
                <w:noProof/>
                <w:webHidden/>
              </w:rPr>
            </w:r>
            <w:r>
              <w:rPr>
                <w:noProof/>
                <w:webHidden/>
              </w:rPr>
              <w:fldChar w:fldCharType="separate"/>
            </w:r>
            <w:r>
              <w:rPr>
                <w:noProof/>
                <w:webHidden/>
              </w:rPr>
              <w:t>16</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06" w:history="1">
            <w:r w:rsidRPr="0002330D">
              <w:rPr>
                <w:rStyle w:val="a3"/>
                <w:noProof/>
              </w:rPr>
              <w:t>3.2</w:t>
            </w:r>
            <w:r>
              <w:rPr>
                <w:rFonts w:asciiTheme="minorHAnsi" w:hAnsiTheme="minorHAnsi" w:cstheme="minorBidi"/>
                <w:smallCaps w:val="0"/>
                <w:noProof/>
                <w:kern w:val="0"/>
                <w:sz w:val="22"/>
                <w:szCs w:val="22"/>
                <w:lang w:eastAsia="zh-CN"/>
              </w:rPr>
              <w:tab/>
            </w:r>
            <w:r w:rsidRPr="0002330D">
              <w:rPr>
                <w:rStyle w:val="a3"/>
                <w:noProof/>
              </w:rPr>
              <w:t>Branch decode Unit (BrDEC)</w:t>
            </w:r>
            <w:r>
              <w:rPr>
                <w:noProof/>
                <w:webHidden/>
              </w:rPr>
              <w:tab/>
            </w:r>
            <w:r>
              <w:rPr>
                <w:noProof/>
                <w:webHidden/>
              </w:rPr>
              <w:fldChar w:fldCharType="begin"/>
            </w:r>
            <w:r>
              <w:rPr>
                <w:noProof/>
                <w:webHidden/>
              </w:rPr>
              <w:instrText xml:space="preserve"> PAGEREF _Toc495076406 \h </w:instrText>
            </w:r>
            <w:r>
              <w:rPr>
                <w:noProof/>
                <w:webHidden/>
              </w:rPr>
            </w:r>
            <w:r>
              <w:rPr>
                <w:noProof/>
                <w:webHidden/>
              </w:rPr>
              <w:fldChar w:fldCharType="separate"/>
            </w:r>
            <w:r>
              <w:rPr>
                <w:noProof/>
                <w:webHidden/>
              </w:rPr>
              <w:t>18</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07" w:history="1">
            <w:r w:rsidRPr="0002330D">
              <w:rPr>
                <w:rStyle w:val="a3"/>
                <w:noProof/>
              </w:rPr>
              <w:t>3.2.1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_Toc495076407 \h </w:instrText>
            </w:r>
            <w:r>
              <w:rPr>
                <w:noProof/>
                <w:webHidden/>
              </w:rPr>
            </w:r>
            <w:r>
              <w:rPr>
                <w:noProof/>
                <w:webHidden/>
              </w:rPr>
              <w:fldChar w:fldCharType="separate"/>
            </w:r>
            <w:r>
              <w:rPr>
                <w:noProof/>
                <w:webHidden/>
              </w:rPr>
              <w:t>18</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08" w:history="1">
            <w:r w:rsidRPr="0002330D">
              <w:rPr>
                <w:rStyle w:val="a3"/>
                <w:noProof/>
              </w:rPr>
              <w:t>3.2.2</w:t>
            </w:r>
            <w:r>
              <w:rPr>
                <w:rFonts w:asciiTheme="minorHAnsi" w:hAnsiTheme="minorHAnsi" w:cstheme="minorBidi"/>
                <w:i w:val="0"/>
                <w:iCs w:val="0"/>
                <w:noProof/>
                <w:kern w:val="0"/>
                <w:sz w:val="22"/>
                <w:szCs w:val="22"/>
                <w:lang w:eastAsia="zh-CN"/>
              </w:rPr>
              <w:tab/>
            </w:r>
            <w:r w:rsidRPr="0002330D">
              <w:rPr>
                <w:rStyle w:val="a3"/>
                <w:noProof/>
              </w:rPr>
              <w:t>Architecture</w:t>
            </w:r>
            <w:r>
              <w:rPr>
                <w:noProof/>
                <w:webHidden/>
              </w:rPr>
              <w:tab/>
            </w:r>
            <w:r>
              <w:rPr>
                <w:noProof/>
                <w:webHidden/>
              </w:rPr>
              <w:fldChar w:fldCharType="begin"/>
            </w:r>
            <w:r>
              <w:rPr>
                <w:noProof/>
                <w:webHidden/>
              </w:rPr>
              <w:instrText xml:space="preserve"> PAGEREF _Toc495076408 \h </w:instrText>
            </w:r>
            <w:r>
              <w:rPr>
                <w:noProof/>
                <w:webHidden/>
              </w:rPr>
            </w:r>
            <w:r>
              <w:rPr>
                <w:noProof/>
                <w:webHidden/>
              </w:rPr>
              <w:fldChar w:fldCharType="separate"/>
            </w:r>
            <w:r>
              <w:rPr>
                <w:noProof/>
                <w:webHidden/>
              </w:rPr>
              <w:t>18</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09" w:history="1">
            <w:r w:rsidRPr="0002330D">
              <w:rPr>
                <w:rStyle w:val="a3"/>
                <w:noProof/>
              </w:rPr>
              <w:t>3.2.3</w:t>
            </w:r>
            <w:r>
              <w:rPr>
                <w:rFonts w:asciiTheme="minorHAnsi" w:hAnsiTheme="minorHAnsi" w:cstheme="minorBidi"/>
                <w:i w:val="0"/>
                <w:iCs w:val="0"/>
                <w:noProof/>
                <w:kern w:val="0"/>
                <w:sz w:val="22"/>
                <w:szCs w:val="22"/>
                <w:lang w:eastAsia="zh-CN"/>
              </w:rPr>
              <w:tab/>
            </w:r>
            <w:r w:rsidRPr="0002330D">
              <w:rPr>
                <w:rStyle w:val="a3"/>
                <w:noProof/>
              </w:rPr>
              <w:t>Ports</w:t>
            </w:r>
            <w:r>
              <w:rPr>
                <w:noProof/>
                <w:webHidden/>
              </w:rPr>
              <w:tab/>
            </w:r>
            <w:r>
              <w:rPr>
                <w:noProof/>
                <w:webHidden/>
              </w:rPr>
              <w:fldChar w:fldCharType="begin"/>
            </w:r>
            <w:r>
              <w:rPr>
                <w:noProof/>
                <w:webHidden/>
              </w:rPr>
              <w:instrText xml:space="preserve"> PAGEREF _Toc495076409 \h </w:instrText>
            </w:r>
            <w:r>
              <w:rPr>
                <w:noProof/>
                <w:webHidden/>
              </w:rPr>
            </w:r>
            <w:r>
              <w:rPr>
                <w:noProof/>
                <w:webHidden/>
              </w:rPr>
              <w:fldChar w:fldCharType="separate"/>
            </w:r>
            <w:r>
              <w:rPr>
                <w:noProof/>
                <w:webHidden/>
              </w:rPr>
              <w:t>18</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10" w:history="1">
            <w:r w:rsidRPr="0002330D">
              <w:rPr>
                <w:rStyle w:val="a3"/>
                <w:noProof/>
              </w:rPr>
              <w:t>3.2.4</w:t>
            </w:r>
            <w:r>
              <w:rPr>
                <w:rFonts w:asciiTheme="minorHAnsi" w:hAnsiTheme="minorHAnsi" w:cstheme="minorBidi"/>
                <w:i w:val="0"/>
                <w:iCs w:val="0"/>
                <w:noProof/>
                <w:kern w:val="0"/>
                <w:sz w:val="22"/>
                <w:szCs w:val="22"/>
                <w:lang w:eastAsia="zh-CN"/>
              </w:rPr>
              <w:tab/>
            </w:r>
            <w:r w:rsidRPr="0002330D">
              <w:rPr>
                <w:rStyle w:val="a3"/>
                <w:noProof/>
              </w:rPr>
              <w:t>Branch Decoder Ways(brdec_way)</w:t>
            </w:r>
            <w:r>
              <w:rPr>
                <w:noProof/>
                <w:webHidden/>
              </w:rPr>
              <w:tab/>
            </w:r>
            <w:r>
              <w:rPr>
                <w:noProof/>
                <w:webHidden/>
              </w:rPr>
              <w:fldChar w:fldCharType="begin"/>
            </w:r>
            <w:r>
              <w:rPr>
                <w:noProof/>
                <w:webHidden/>
              </w:rPr>
              <w:instrText xml:space="preserve"> PAGEREF _Toc495076410 \h </w:instrText>
            </w:r>
            <w:r>
              <w:rPr>
                <w:noProof/>
                <w:webHidden/>
              </w:rPr>
            </w:r>
            <w:r>
              <w:rPr>
                <w:noProof/>
                <w:webHidden/>
              </w:rPr>
              <w:fldChar w:fldCharType="separate"/>
            </w:r>
            <w:r>
              <w:rPr>
                <w:noProof/>
                <w:webHidden/>
              </w:rPr>
              <w:t>19</w:t>
            </w:r>
            <w:r>
              <w:rPr>
                <w:noProof/>
                <w:webHidden/>
              </w:rPr>
              <w:fldChar w:fldCharType="end"/>
            </w:r>
          </w:hyperlink>
        </w:p>
        <w:p w:rsidR="005177B9" w:rsidRDefault="005177B9">
          <w:pPr>
            <w:pStyle w:val="40"/>
            <w:tabs>
              <w:tab w:val="left" w:pos="1470"/>
              <w:tab w:val="right" w:leader="dot" w:pos="9736"/>
            </w:tabs>
            <w:rPr>
              <w:rFonts w:asciiTheme="minorHAnsi" w:hAnsiTheme="minorHAnsi" w:cstheme="minorBidi"/>
              <w:noProof/>
              <w:kern w:val="0"/>
              <w:sz w:val="22"/>
              <w:szCs w:val="22"/>
              <w:lang w:eastAsia="zh-CN"/>
            </w:rPr>
          </w:pPr>
          <w:hyperlink w:anchor="_Toc495076411" w:history="1">
            <w:r w:rsidRPr="0002330D">
              <w:rPr>
                <w:rStyle w:val="a3"/>
                <w:noProof/>
              </w:rPr>
              <w:t>3.2.4.1</w:t>
            </w:r>
            <w:r>
              <w:rPr>
                <w:rFonts w:asciiTheme="minorHAnsi" w:hAnsiTheme="minorHAnsi" w:cstheme="minorBidi"/>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_Toc495076411 \h </w:instrText>
            </w:r>
            <w:r>
              <w:rPr>
                <w:noProof/>
                <w:webHidden/>
              </w:rPr>
            </w:r>
            <w:r>
              <w:rPr>
                <w:noProof/>
                <w:webHidden/>
              </w:rPr>
              <w:fldChar w:fldCharType="separate"/>
            </w:r>
            <w:r>
              <w:rPr>
                <w:noProof/>
                <w:webHidden/>
              </w:rPr>
              <w:t>19</w:t>
            </w:r>
            <w:r>
              <w:rPr>
                <w:noProof/>
                <w:webHidden/>
              </w:rPr>
              <w:fldChar w:fldCharType="end"/>
            </w:r>
          </w:hyperlink>
        </w:p>
        <w:p w:rsidR="005177B9" w:rsidRDefault="005177B9">
          <w:pPr>
            <w:pStyle w:val="40"/>
            <w:tabs>
              <w:tab w:val="left" w:pos="1470"/>
              <w:tab w:val="right" w:leader="dot" w:pos="9736"/>
            </w:tabs>
            <w:rPr>
              <w:rFonts w:asciiTheme="minorHAnsi" w:hAnsiTheme="minorHAnsi" w:cstheme="minorBidi"/>
              <w:noProof/>
              <w:kern w:val="0"/>
              <w:sz w:val="22"/>
              <w:szCs w:val="22"/>
              <w:lang w:eastAsia="zh-CN"/>
            </w:rPr>
          </w:pPr>
          <w:hyperlink w:anchor="_Toc495076412" w:history="1">
            <w:r w:rsidRPr="0002330D">
              <w:rPr>
                <w:rStyle w:val="a3"/>
                <w:noProof/>
              </w:rPr>
              <w:t>3.2.4.2</w:t>
            </w:r>
            <w:r>
              <w:rPr>
                <w:rFonts w:asciiTheme="minorHAnsi" w:hAnsiTheme="minorHAnsi" w:cstheme="minorBidi"/>
                <w:noProof/>
                <w:kern w:val="0"/>
                <w:sz w:val="22"/>
                <w:szCs w:val="22"/>
                <w:lang w:eastAsia="zh-CN"/>
              </w:rPr>
              <w:tab/>
            </w:r>
            <w:r w:rsidRPr="0002330D">
              <w:rPr>
                <w:rStyle w:val="a3"/>
                <w:noProof/>
              </w:rPr>
              <w:t>Ports</w:t>
            </w:r>
            <w:r>
              <w:rPr>
                <w:noProof/>
                <w:webHidden/>
              </w:rPr>
              <w:tab/>
            </w:r>
            <w:r>
              <w:rPr>
                <w:noProof/>
                <w:webHidden/>
              </w:rPr>
              <w:fldChar w:fldCharType="begin"/>
            </w:r>
            <w:r>
              <w:rPr>
                <w:noProof/>
                <w:webHidden/>
              </w:rPr>
              <w:instrText xml:space="preserve"> PAGEREF _Toc495076412 \h </w:instrText>
            </w:r>
            <w:r>
              <w:rPr>
                <w:noProof/>
                <w:webHidden/>
              </w:rPr>
            </w:r>
            <w:r>
              <w:rPr>
                <w:noProof/>
                <w:webHidden/>
              </w:rPr>
              <w:fldChar w:fldCharType="separate"/>
            </w:r>
            <w:r>
              <w:rPr>
                <w:noProof/>
                <w:webHidden/>
              </w:rPr>
              <w:t>19</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13" w:history="1">
            <w:r w:rsidRPr="0002330D">
              <w:rPr>
                <w:rStyle w:val="a3"/>
                <w:noProof/>
              </w:rPr>
              <w:t>3.3</w:t>
            </w:r>
            <w:r>
              <w:rPr>
                <w:rFonts w:asciiTheme="minorHAnsi" w:hAnsiTheme="minorHAnsi" w:cstheme="minorBidi"/>
                <w:smallCaps w:val="0"/>
                <w:noProof/>
                <w:kern w:val="0"/>
                <w:sz w:val="22"/>
                <w:szCs w:val="22"/>
                <w:lang w:eastAsia="zh-CN"/>
              </w:rPr>
              <w:tab/>
            </w:r>
            <w:r w:rsidRPr="0002330D">
              <w:rPr>
                <w:rStyle w:val="a3"/>
                <w:noProof/>
              </w:rPr>
              <w:t>Branch Prediction Unit (BPD)</w:t>
            </w:r>
            <w:r>
              <w:rPr>
                <w:noProof/>
                <w:webHidden/>
              </w:rPr>
              <w:tab/>
            </w:r>
            <w:r>
              <w:rPr>
                <w:noProof/>
                <w:webHidden/>
              </w:rPr>
              <w:fldChar w:fldCharType="begin"/>
            </w:r>
            <w:r>
              <w:rPr>
                <w:noProof/>
                <w:webHidden/>
              </w:rPr>
              <w:instrText xml:space="preserve"> PAGEREF _Toc495076413 \h </w:instrText>
            </w:r>
            <w:r>
              <w:rPr>
                <w:noProof/>
                <w:webHidden/>
              </w:rPr>
            </w:r>
            <w:r>
              <w:rPr>
                <w:noProof/>
                <w:webHidden/>
              </w:rPr>
              <w:fldChar w:fldCharType="separate"/>
            </w:r>
            <w:r>
              <w:rPr>
                <w:noProof/>
                <w:webHidden/>
              </w:rPr>
              <w:t>21</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14" w:history="1">
            <w:r w:rsidRPr="0002330D">
              <w:rPr>
                <w:rStyle w:val="a3"/>
                <w:noProof/>
              </w:rPr>
              <w:t>3.3.1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_Toc495076414 \h </w:instrText>
            </w:r>
            <w:r>
              <w:rPr>
                <w:noProof/>
                <w:webHidden/>
              </w:rPr>
            </w:r>
            <w:r>
              <w:rPr>
                <w:noProof/>
                <w:webHidden/>
              </w:rPr>
              <w:fldChar w:fldCharType="separate"/>
            </w:r>
            <w:r>
              <w:rPr>
                <w:noProof/>
                <w:webHidden/>
              </w:rPr>
              <w:t>21</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15" w:history="1">
            <w:r w:rsidRPr="0002330D">
              <w:rPr>
                <w:rStyle w:val="a3"/>
                <w:noProof/>
              </w:rPr>
              <w:t>3.3.2</w:t>
            </w:r>
            <w:r>
              <w:rPr>
                <w:rFonts w:asciiTheme="minorHAnsi" w:hAnsiTheme="minorHAnsi" w:cstheme="minorBidi"/>
                <w:i w:val="0"/>
                <w:iCs w:val="0"/>
                <w:noProof/>
                <w:kern w:val="0"/>
                <w:sz w:val="22"/>
                <w:szCs w:val="22"/>
                <w:lang w:eastAsia="zh-CN"/>
              </w:rPr>
              <w:tab/>
            </w:r>
            <w:r w:rsidRPr="0002330D">
              <w:rPr>
                <w:rStyle w:val="a3"/>
                <w:noProof/>
              </w:rPr>
              <w:t>Architecture</w:t>
            </w:r>
            <w:r>
              <w:rPr>
                <w:noProof/>
                <w:webHidden/>
              </w:rPr>
              <w:tab/>
            </w:r>
            <w:r>
              <w:rPr>
                <w:noProof/>
                <w:webHidden/>
              </w:rPr>
              <w:fldChar w:fldCharType="begin"/>
            </w:r>
            <w:r>
              <w:rPr>
                <w:noProof/>
                <w:webHidden/>
              </w:rPr>
              <w:instrText xml:space="preserve"> PAGEREF _Toc495076415 \h </w:instrText>
            </w:r>
            <w:r>
              <w:rPr>
                <w:noProof/>
                <w:webHidden/>
              </w:rPr>
            </w:r>
            <w:r>
              <w:rPr>
                <w:noProof/>
                <w:webHidden/>
              </w:rPr>
              <w:fldChar w:fldCharType="separate"/>
            </w:r>
            <w:r>
              <w:rPr>
                <w:noProof/>
                <w:webHidden/>
              </w:rPr>
              <w:t>21</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16" w:history="1">
            <w:r w:rsidRPr="0002330D">
              <w:rPr>
                <w:rStyle w:val="a3"/>
                <w:noProof/>
              </w:rPr>
              <w:t>3.3.3</w:t>
            </w:r>
            <w:r>
              <w:rPr>
                <w:rFonts w:asciiTheme="minorHAnsi" w:hAnsiTheme="minorHAnsi" w:cstheme="minorBidi"/>
                <w:i w:val="0"/>
                <w:iCs w:val="0"/>
                <w:noProof/>
                <w:kern w:val="0"/>
                <w:sz w:val="22"/>
                <w:szCs w:val="22"/>
                <w:lang w:eastAsia="zh-CN"/>
              </w:rPr>
              <w:tab/>
            </w:r>
            <w:r w:rsidRPr="0002330D">
              <w:rPr>
                <w:rStyle w:val="a3"/>
                <w:noProof/>
              </w:rPr>
              <w:t>Ports</w:t>
            </w:r>
            <w:r>
              <w:rPr>
                <w:noProof/>
                <w:webHidden/>
              </w:rPr>
              <w:tab/>
            </w:r>
            <w:r>
              <w:rPr>
                <w:noProof/>
                <w:webHidden/>
              </w:rPr>
              <w:fldChar w:fldCharType="begin"/>
            </w:r>
            <w:r>
              <w:rPr>
                <w:noProof/>
                <w:webHidden/>
              </w:rPr>
              <w:instrText xml:space="preserve"> PAGEREF _Toc495076416 \h </w:instrText>
            </w:r>
            <w:r>
              <w:rPr>
                <w:noProof/>
                <w:webHidden/>
              </w:rPr>
            </w:r>
            <w:r>
              <w:rPr>
                <w:noProof/>
                <w:webHidden/>
              </w:rPr>
              <w:fldChar w:fldCharType="separate"/>
            </w:r>
            <w:r>
              <w:rPr>
                <w:noProof/>
                <w:webHidden/>
              </w:rPr>
              <w:t>22</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17" w:history="1">
            <w:r w:rsidRPr="0002330D">
              <w:rPr>
                <w:rStyle w:val="a3"/>
                <w:noProof/>
              </w:rPr>
              <w:t>3.3.4</w:t>
            </w:r>
            <w:r>
              <w:rPr>
                <w:rFonts w:asciiTheme="minorHAnsi" w:hAnsiTheme="minorHAnsi" w:cstheme="minorBidi"/>
                <w:i w:val="0"/>
                <w:iCs w:val="0"/>
                <w:noProof/>
                <w:kern w:val="0"/>
                <w:sz w:val="22"/>
                <w:szCs w:val="22"/>
                <w:lang w:eastAsia="zh-CN"/>
              </w:rPr>
              <w:tab/>
            </w:r>
            <w:r w:rsidRPr="0002330D">
              <w:rPr>
                <w:rStyle w:val="a3"/>
                <w:noProof/>
              </w:rPr>
              <w:t>Submodules</w:t>
            </w:r>
            <w:r>
              <w:rPr>
                <w:noProof/>
                <w:webHidden/>
              </w:rPr>
              <w:tab/>
            </w:r>
            <w:r>
              <w:rPr>
                <w:noProof/>
                <w:webHidden/>
              </w:rPr>
              <w:fldChar w:fldCharType="begin"/>
            </w:r>
            <w:r>
              <w:rPr>
                <w:noProof/>
                <w:webHidden/>
              </w:rPr>
              <w:instrText xml:space="preserve"> PAGEREF _Toc495076417 \h </w:instrText>
            </w:r>
            <w:r>
              <w:rPr>
                <w:noProof/>
                <w:webHidden/>
              </w:rPr>
            </w:r>
            <w:r>
              <w:rPr>
                <w:noProof/>
                <w:webHidden/>
              </w:rPr>
              <w:fldChar w:fldCharType="separate"/>
            </w:r>
            <w:r>
              <w:rPr>
                <w:noProof/>
                <w:webHidden/>
              </w:rPr>
              <w:t>23</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18" w:history="1">
            <w:r w:rsidRPr="0002330D">
              <w:rPr>
                <w:rStyle w:val="a3"/>
                <w:noProof/>
              </w:rPr>
              <w:t>3.3.5</w:t>
            </w:r>
            <w:r>
              <w:rPr>
                <w:rFonts w:asciiTheme="minorHAnsi" w:hAnsiTheme="minorHAnsi" w:cstheme="minorBidi"/>
                <w:i w:val="0"/>
                <w:iCs w:val="0"/>
                <w:noProof/>
                <w:kern w:val="0"/>
                <w:sz w:val="22"/>
                <w:szCs w:val="22"/>
                <w:lang w:eastAsia="zh-CN"/>
              </w:rPr>
              <w:tab/>
            </w:r>
            <w:r w:rsidRPr="0002330D">
              <w:rPr>
                <w:rStyle w:val="a3"/>
                <w:noProof/>
              </w:rPr>
              <w:t>Branch History Table (BHT)</w:t>
            </w:r>
            <w:r>
              <w:rPr>
                <w:noProof/>
                <w:webHidden/>
              </w:rPr>
              <w:tab/>
            </w:r>
            <w:r>
              <w:rPr>
                <w:noProof/>
                <w:webHidden/>
              </w:rPr>
              <w:fldChar w:fldCharType="begin"/>
            </w:r>
            <w:r>
              <w:rPr>
                <w:noProof/>
                <w:webHidden/>
              </w:rPr>
              <w:instrText xml:space="preserve"> PAGEREF _Toc495076418 \h </w:instrText>
            </w:r>
            <w:r>
              <w:rPr>
                <w:noProof/>
                <w:webHidden/>
              </w:rPr>
            </w:r>
            <w:r>
              <w:rPr>
                <w:noProof/>
                <w:webHidden/>
              </w:rPr>
              <w:fldChar w:fldCharType="separate"/>
            </w:r>
            <w:r>
              <w:rPr>
                <w:noProof/>
                <w:webHidden/>
              </w:rPr>
              <w:t>24</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19" w:history="1">
            <w:r w:rsidRPr="0002330D">
              <w:rPr>
                <w:rStyle w:val="a3"/>
                <w:noProof/>
              </w:rPr>
              <w:t>3.3.6</w:t>
            </w:r>
            <w:r>
              <w:rPr>
                <w:rFonts w:asciiTheme="minorHAnsi" w:hAnsiTheme="minorHAnsi" w:cstheme="minorBidi"/>
                <w:i w:val="0"/>
                <w:iCs w:val="0"/>
                <w:noProof/>
                <w:kern w:val="0"/>
                <w:sz w:val="22"/>
                <w:szCs w:val="22"/>
                <w:lang w:eastAsia="zh-CN"/>
              </w:rPr>
              <w:tab/>
            </w:r>
            <w:r w:rsidRPr="0002330D">
              <w:rPr>
                <w:rStyle w:val="a3"/>
                <w:noProof/>
              </w:rPr>
              <w:t>Pattern History Table (PHT)</w:t>
            </w:r>
            <w:r>
              <w:rPr>
                <w:noProof/>
                <w:webHidden/>
              </w:rPr>
              <w:tab/>
            </w:r>
            <w:r>
              <w:rPr>
                <w:noProof/>
                <w:webHidden/>
              </w:rPr>
              <w:fldChar w:fldCharType="begin"/>
            </w:r>
            <w:r>
              <w:rPr>
                <w:noProof/>
                <w:webHidden/>
              </w:rPr>
              <w:instrText xml:space="preserve"> PAGEREF _Toc495076419 \h </w:instrText>
            </w:r>
            <w:r>
              <w:rPr>
                <w:noProof/>
                <w:webHidden/>
              </w:rPr>
            </w:r>
            <w:r>
              <w:rPr>
                <w:noProof/>
                <w:webHidden/>
              </w:rPr>
              <w:fldChar w:fldCharType="separate"/>
            </w:r>
            <w:r>
              <w:rPr>
                <w:noProof/>
                <w:webHidden/>
              </w:rPr>
              <w:t>25</w:t>
            </w:r>
            <w:r>
              <w:rPr>
                <w:noProof/>
                <w:webHidden/>
              </w:rPr>
              <w:fldChar w:fldCharType="end"/>
            </w:r>
          </w:hyperlink>
        </w:p>
        <w:p w:rsidR="005177B9" w:rsidRDefault="005177B9">
          <w:pPr>
            <w:pStyle w:val="30"/>
            <w:tabs>
              <w:tab w:val="right" w:leader="dot" w:pos="9736"/>
            </w:tabs>
            <w:rPr>
              <w:rFonts w:asciiTheme="minorHAnsi" w:hAnsiTheme="minorHAnsi" w:cstheme="minorBidi"/>
              <w:i w:val="0"/>
              <w:iCs w:val="0"/>
              <w:noProof/>
              <w:kern w:val="0"/>
              <w:sz w:val="22"/>
              <w:szCs w:val="22"/>
              <w:lang w:eastAsia="zh-CN"/>
            </w:rPr>
          </w:pPr>
          <w:hyperlink w:anchor="_Toc495076420" w:history="1">
            <w:r w:rsidRPr="0002330D">
              <w:rPr>
                <w:rStyle w:val="a3"/>
                <w:noProof/>
              </w:rPr>
              <w:t>3.3.7</w:t>
            </w:r>
            <w:r>
              <w:rPr>
                <w:noProof/>
                <w:webHidden/>
              </w:rPr>
              <w:tab/>
            </w:r>
            <w:r>
              <w:rPr>
                <w:noProof/>
                <w:webHidden/>
              </w:rPr>
              <w:fldChar w:fldCharType="begin"/>
            </w:r>
            <w:r>
              <w:rPr>
                <w:noProof/>
                <w:webHidden/>
              </w:rPr>
              <w:instrText xml:space="preserve"> PAGEREF _Toc495076420 \h </w:instrText>
            </w:r>
            <w:r>
              <w:rPr>
                <w:noProof/>
                <w:webHidden/>
              </w:rPr>
            </w:r>
            <w:r>
              <w:rPr>
                <w:noProof/>
                <w:webHidden/>
              </w:rPr>
              <w:fldChar w:fldCharType="separate"/>
            </w:r>
            <w:r>
              <w:rPr>
                <w:noProof/>
                <w:webHidden/>
              </w:rPr>
              <w:t>26</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21" w:history="1">
            <w:r w:rsidRPr="0002330D">
              <w:rPr>
                <w:rStyle w:val="a3"/>
                <w:noProof/>
              </w:rPr>
              <w:t>3.4</w:t>
            </w:r>
            <w:r>
              <w:rPr>
                <w:rFonts w:asciiTheme="minorHAnsi" w:hAnsiTheme="minorHAnsi" w:cstheme="minorBidi"/>
                <w:smallCaps w:val="0"/>
                <w:noProof/>
                <w:kern w:val="0"/>
                <w:sz w:val="22"/>
                <w:szCs w:val="22"/>
                <w:lang w:eastAsia="zh-CN"/>
              </w:rPr>
              <w:tab/>
            </w:r>
            <w:r w:rsidRPr="0002330D">
              <w:rPr>
                <w:rStyle w:val="a3"/>
                <w:noProof/>
              </w:rPr>
              <w:t>Return Address Stack (RAS)</w:t>
            </w:r>
            <w:r>
              <w:rPr>
                <w:noProof/>
                <w:webHidden/>
              </w:rPr>
              <w:tab/>
            </w:r>
            <w:r>
              <w:rPr>
                <w:noProof/>
                <w:webHidden/>
              </w:rPr>
              <w:fldChar w:fldCharType="begin"/>
            </w:r>
            <w:r>
              <w:rPr>
                <w:noProof/>
                <w:webHidden/>
              </w:rPr>
              <w:instrText xml:space="preserve"> PAGEREF _Toc495076421 \h </w:instrText>
            </w:r>
            <w:r>
              <w:rPr>
                <w:noProof/>
                <w:webHidden/>
              </w:rPr>
            </w:r>
            <w:r>
              <w:rPr>
                <w:noProof/>
                <w:webHidden/>
              </w:rPr>
              <w:fldChar w:fldCharType="separate"/>
            </w:r>
            <w:r>
              <w:rPr>
                <w:noProof/>
                <w:webHidden/>
              </w:rPr>
              <w:t>26</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22" w:history="1">
            <w:r w:rsidRPr="0002330D">
              <w:rPr>
                <w:rStyle w:val="a3"/>
                <w:noProof/>
              </w:rPr>
              <w:t>3.4.1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_Toc495076422 \h </w:instrText>
            </w:r>
            <w:r>
              <w:rPr>
                <w:noProof/>
                <w:webHidden/>
              </w:rPr>
            </w:r>
            <w:r>
              <w:rPr>
                <w:noProof/>
                <w:webHidden/>
              </w:rPr>
              <w:fldChar w:fldCharType="separate"/>
            </w:r>
            <w:r>
              <w:rPr>
                <w:noProof/>
                <w:webHidden/>
              </w:rPr>
              <w:t>26</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23" w:history="1">
            <w:r w:rsidRPr="0002330D">
              <w:rPr>
                <w:rStyle w:val="a3"/>
                <w:noProof/>
              </w:rPr>
              <w:t>3.4.2</w:t>
            </w:r>
            <w:r>
              <w:rPr>
                <w:rFonts w:asciiTheme="minorHAnsi" w:hAnsiTheme="minorHAnsi" w:cstheme="minorBidi"/>
                <w:i w:val="0"/>
                <w:iCs w:val="0"/>
                <w:noProof/>
                <w:kern w:val="0"/>
                <w:sz w:val="22"/>
                <w:szCs w:val="22"/>
                <w:lang w:eastAsia="zh-CN"/>
              </w:rPr>
              <w:tab/>
            </w:r>
            <w:r w:rsidRPr="0002330D">
              <w:rPr>
                <w:rStyle w:val="a3"/>
                <w:noProof/>
              </w:rPr>
              <w:t>Ports</w:t>
            </w:r>
            <w:r>
              <w:rPr>
                <w:noProof/>
                <w:webHidden/>
              </w:rPr>
              <w:tab/>
            </w:r>
            <w:r>
              <w:rPr>
                <w:noProof/>
                <w:webHidden/>
              </w:rPr>
              <w:fldChar w:fldCharType="begin"/>
            </w:r>
            <w:r>
              <w:rPr>
                <w:noProof/>
                <w:webHidden/>
              </w:rPr>
              <w:instrText xml:space="preserve"> PAGEREF _Toc495076423 \h </w:instrText>
            </w:r>
            <w:r>
              <w:rPr>
                <w:noProof/>
                <w:webHidden/>
              </w:rPr>
            </w:r>
            <w:r>
              <w:rPr>
                <w:noProof/>
                <w:webHidden/>
              </w:rPr>
              <w:fldChar w:fldCharType="separate"/>
            </w:r>
            <w:r>
              <w:rPr>
                <w:noProof/>
                <w:webHidden/>
              </w:rPr>
              <w:t>26</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24" w:history="1">
            <w:r w:rsidRPr="0002330D">
              <w:rPr>
                <w:rStyle w:val="a3"/>
                <w:noProof/>
              </w:rPr>
              <w:t>3.4.3</w:t>
            </w:r>
            <w:r>
              <w:rPr>
                <w:rFonts w:asciiTheme="minorHAnsi" w:hAnsiTheme="minorHAnsi" w:cstheme="minorBidi"/>
                <w:i w:val="0"/>
                <w:iCs w:val="0"/>
                <w:noProof/>
                <w:kern w:val="0"/>
                <w:sz w:val="22"/>
                <w:szCs w:val="22"/>
                <w:lang w:eastAsia="zh-CN"/>
              </w:rPr>
              <w:tab/>
            </w:r>
            <w:r w:rsidRPr="0002330D">
              <w:rPr>
                <w:rStyle w:val="a3"/>
                <w:noProof/>
              </w:rPr>
              <w:t>Architecture</w:t>
            </w:r>
            <w:r>
              <w:rPr>
                <w:noProof/>
                <w:webHidden/>
              </w:rPr>
              <w:tab/>
            </w:r>
            <w:r>
              <w:rPr>
                <w:noProof/>
                <w:webHidden/>
              </w:rPr>
              <w:fldChar w:fldCharType="begin"/>
            </w:r>
            <w:r>
              <w:rPr>
                <w:noProof/>
                <w:webHidden/>
              </w:rPr>
              <w:instrText xml:space="preserve"> PAGEREF _Toc495076424 \h </w:instrText>
            </w:r>
            <w:r>
              <w:rPr>
                <w:noProof/>
                <w:webHidden/>
              </w:rPr>
            </w:r>
            <w:r>
              <w:rPr>
                <w:noProof/>
                <w:webHidden/>
              </w:rPr>
              <w:fldChar w:fldCharType="separate"/>
            </w:r>
            <w:r>
              <w:rPr>
                <w:noProof/>
                <w:webHidden/>
              </w:rPr>
              <w:t>26</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25" w:history="1">
            <w:r w:rsidRPr="0002330D">
              <w:rPr>
                <w:rStyle w:val="a3"/>
                <w:noProof/>
              </w:rPr>
              <w:t>3.5</w:t>
            </w:r>
            <w:r>
              <w:rPr>
                <w:rFonts w:asciiTheme="minorHAnsi" w:hAnsiTheme="minorHAnsi" w:cstheme="minorBidi"/>
                <w:smallCaps w:val="0"/>
                <w:noProof/>
                <w:kern w:val="0"/>
                <w:sz w:val="22"/>
                <w:szCs w:val="22"/>
                <w:lang w:eastAsia="zh-CN"/>
              </w:rPr>
              <w:tab/>
            </w:r>
            <w:r w:rsidRPr="0002330D">
              <w:rPr>
                <w:rStyle w:val="a3"/>
                <w:noProof/>
              </w:rPr>
              <w:t>Branch Target Buffer (BTB)</w:t>
            </w:r>
            <w:r>
              <w:rPr>
                <w:noProof/>
                <w:webHidden/>
              </w:rPr>
              <w:tab/>
            </w:r>
            <w:r>
              <w:rPr>
                <w:noProof/>
                <w:webHidden/>
              </w:rPr>
              <w:fldChar w:fldCharType="begin"/>
            </w:r>
            <w:r>
              <w:rPr>
                <w:noProof/>
                <w:webHidden/>
              </w:rPr>
              <w:instrText xml:space="preserve"> PAGEREF _Toc495076425 \h </w:instrText>
            </w:r>
            <w:r>
              <w:rPr>
                <w:noProof/>
                <w:webHidden/>
              </w:rPr>
            </w:r>
            <w:r>
              <w:rPr>
                <w:noProof/>
                <w:webHidden/>
              </w:rPr>
              <w:fldChar w:fldCharType="separate"/>
            </w:r>
            <w:r>
              <w:rPr>
                <w:noProof/>
                <w:webHidden/>
              </w:rPr>
              <w:t>26</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26" w:history="1">
            <w:r w:rsidRPr="0002330D">
              <w:rPr>
                <w:rStyle w:val="a3"/>
                <w:noProof/>
              </w:rPr>
              <w:t>3.5.1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_Toc495076426 \h </w:instrText>
            </w:r>
            <w:r>
              <w:rPr>
                <w:noProof/>
                <w:webHidden/>
              </w:rPr>
            </w:r>
            <w:r>
              <w:rPr>
                <w:noProof/>
                <w:webHidden/>
              </w:rPr>
              <w:fldChar w:fldCharType="separate"/>
            </w:r>
            <w:r>
              <w:rPr>
                <w:noProof/>
                <w:webHidden/>
              </w:rPr>
              <w:t>26</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27" w:history="1">
            <w:r w:rsidRPr="0002330D">
              <w:rPr>
                <w:rStyle w:val="a3"/>
                <w:noProof/>
              </w:rPr>
              <w:t>3.5.1</w:t>
            </w:r>
            <w:r>
              <w:rPr>
                <w:rFonts w:asciiTheme="minorHAnsi" w:hAnsiTheme="minorHAnsi" w:cstheme="minorBidi"/>
                <w:i w:val="0"/>
                <w:iCs w:val="0"/>
                <w:noProof/>
                <w:kern w:val="0"/>
                <w:sz w:val="22"/>
                <w:szCs w:val="22"/>
                <w:lang w:eastAsia="zh-CN"/>
              </w:rPr>
              <w:tab/>
            </w:r>
            <w:r w:rsidRPr="0002330D">
              <w:rPr>
                <w:rStyle w:val="a3"/>
                <w:noProof/>
              </w:rPr>
              <w:t>Ports</w:t>
            </w:r>
            <w:r>
              <w:rPr>
                <w:noProof/>
                <w:webHidden/>
              </w:rPr>
              <w:tab/>
            </w:r>
            <w:r>
              <w:rPr>
                <w:noProof/>
                <w:webHidden/>
              </w:rPr>
              <w:fldChar w:fldCharType="begin"/>
            </w:r>
            <w:r>
              <w:rPr>
                <w:noProof/>
                <w:webHidden/>
              </w:rPr>
              <w:instrText xml:space="preserve"> PAGEREF _Toc495076427 \h </w:instrText>
            </w:r>
            <w:r>
              <w:rPr>
                <w:noProof/>
                <w:webHidden/>
              </w:rPr>
            </w:r>
            <w:r>
              <w:rPr>
                <w:noProof/>
                <w:webHidden/>
              </w:rPr>
              <w:fldChar w:fldCharType="separate"/>
            </w:r>
            <w:r>
              <w:rPr>
                <w:noProof/>
                <w:webHidden/>
              </w:rPr>
              <w:t>27</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28" w:history="1">
            <w:r w:rsidRPr="0002330D">
              <w:rPr>
                <w:rStyle w:val="a3"/>
                <w:noProof/>
              </w:rPr>
              <w:t>3.5.2</w:t>
            </w:r>
            <w:r>
              <w:rPr>
                <w:rFonts w:asciiTheme="minorHAnsi" w:hAnsiTheme="minorHAnsi" w:cstheme="minorBidi"/>
                <w:i w:val="0"/>
                <w:iCs w:val="0"/>
                <w:noProof/>
                <w:kern w:val="0"/>
                <w:sz w:val="22"/>
                <w:szCs w:val="22"/>
                <w:lang w:eastAsia="zh-CN"/>
              </w:rPr>
              <w:tab/>
            </w:r>
            <w:r w:rsidRPr="0002330D">
              <w:rPr>
                <w:rStyle w:val="a3"/>
                <w:noProof/>
              </w:rPr>
              <w:t>BTB Way</w:t>
            </w:r>
            <w:r>
              <w:rPr>
                <w:noProof/>
                <w:webHidden/>
              </w:rPr>
              <w:tab/>
            </w:r>
            <w:r>
              <w:rPr>
                <w:noProof/>
                <w:webHidden/>
              </w:rPr>
              <w:fldChar w:fldCharType="begin"/>
            </w:r>
            <w:r>
              <w:rPr>
                <w:noProof/>
                <w:webHidden/>
              </w:rPr>
              <w:instrText xml:space="preserve"> PAGEREF _Toc495076428 \h </w:instrText>
            </w:r>
            <w:r>
              <w:rPr>
                <w:noProof/>
                <w:webHidden/>
              </w:rPr>
            </w:r>
            <w:r>
              <w:rPr>
                <w:noProof/>
                <w:webHidden/>
              </w:rPr>
              <w:fldChar w:fldCharType="separate"/>
            </w:r>
            <w:r>
              <w:rPr>
                <w:noProof/>
                <w:webHidden/>
              </w:rPr>
              <w:t>28</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29" w:history="1">
            <w:r w:rsidRPr="0002330D">
              <w:rPr>
                <w:rStyle w:val="a3"/>
                <w:noProof/>
              </w:rPr>
              <w:t>3.5.3</w:t>
            </w:r>
            <w:r>
              <w:rPr>
                <w:rFonts w:asciiTheme="minorHAnsi" w:hAnsiTheme="minorHAnsi" w:cstheme="minorBidi"/>
                <w:i w:val="0"/>
                <w:iCs w:val="0"/>
                <w:noProof/>
                <w:kern w:val="0"/>
                <w:sz w:val="22"/>
                <w:szCs w:val="22"/>
                <w:lang w:eastAsia="zh-CN"/>
              </w:rPr>
              <w:tab/>
            </w:r>
            <w:r w:rsidRPr="0002330D">
              <w:rPr>
                <w:rStyle w:val="a3"/>
                <w:noProof/>
              </w:rPr>
              <w:t>Ports</w:t>
            </w:r>
            <w:r>
              <w:rPr>
                <w:noProof/>
                <w:webHidden/>
              </w:rPr>
              <w:tab/>
            </w:r>
            <w:r>
              <w:rPr>
                <w:noProof/>
                <w:webHidden/>
              </w:rPr>
              <w:fldChar w:fldCharType="begin"/>
            </w:r>
            <w:r>
              <w:rPr>
                <w:noProof/>
                <w:webHidden/>
              </w:rPr>
              <w:instrText xml:space="preserve"> PAGEREF _Toc495076429 \h </w:instrText>
            </w:r>
            <w:r>
              <w:rPr>
                <w:noProof/>
                <w:webHidden/>
              </w:rPr>
            </w:r>
            <w:r>
              <w:rPr>
                <w:noProof/>
                <w:webHidden/>
              </w:rPr>
              <w:fldChar w:fldCharType="separate"/>
            </w:r>
            <w:r>
              <w:rPr>
                <w:noProof/>
                <w:webHidden/>
              </w:rPr>
              <w:t>29</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30" w:history="1">
            <w:r w:rsidRPr="0002330D">
              <w:rPr>
                <w:rStyle w:val="a3"/>
                <w:noProof/>
              </w:rPr>
              <w:t>3.6</w:t>
            </w:r>
            <w:r>
              <w:rPr>
                <w:rFonts w:asciiTheme="minorHAnsi" w:hAnsiTheme="minorHAnsi" w:cstheme="minorBidi"/>
                <w:smallCaps w:val="0"/>
                <w:noProof/>
                <w:kern w:val="0"/>
                <w:sz w:val="22"/>
                <w:szCs w:val="22"/>
                <w:lang w:eastAsia="zh-CN"/>
              </w:rPr>
              <w:tab/>
            </w:r>
            <w:r w:rsidRPr="0002330D">
              <w:rPr>
                <w:rStyle w:val="a3"/>
                <w:noProof/>
              </w:rPr>
              <w:t>Branch Ordering Buffer (BOB)</w:t>
            </w:r>
            <w:r>
              <w:rPr>
                <w:noProof/>
                <w:webHidden/>
              </w:rPr>
              <w:tab/>
            </w:r>
            <w:r>
              <w:rPr>
                <w:noProof/>
                <w:webHidden/>
              </w:rPr>
              <w:fldChar w:fldCharType="begin"/>
            </w:r>
            <w:r>
              <w:rPr>
                <w:noProof/>
                <w:webHidden/>
              </w:rPr>
              <w:instrText xml:space="preserve"> PAGEREF _Toc495076430 \h </w:instrText>
            </w:r>
            <w:r>
              <w:rPr>
                <w:noProof/>
                <w:webHidden/>
              </w:rPr>
            </w:r>
            <w:r>
              <w:rPr>
                <w:noProof/>
                <w:webHidden/>
              </w:rPr>
              <w:fldChar w:fldCharType="separate"/>
            </w:r>
            <w:r>
              <w:rPr>
                <w:noProof/>
                <w:webHidden/>
              </w:rPr>
              <w:t>29</w:t>
            </w:r>
            <w:r>
              <w:rPr>
                <w:noProof/>
                <w:webHidden/>
              </w:rPr>
              <w:fldChar w:fldCharType="end"/>
            </w:r>
          </w:hyperlink>
        </w:p>
        <w:p w:rsidR="005177B9" w:rsidRDefault="005177B9">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5076431" w:history="1">
            <w:r w:rsidRPr="0002330D">
              <w:rPr>
                <w:rStyle w:val="a3"/>
                <w:noProof/>
              </w:rPr>
              <w:t>4</w:t>
            </w:r>
            <w:r>
              <w:rPr>
                <w:rFonts w:asciiTheme="minorHAnsi" w:hAnsiTheme="minorHAnsi" w:cstheme="minorBidi"/>
                <w:b w:val="0"/>
                <w:bCs w:val="0"/>
                <w:caps w:val="0"/>
                <w:noProof/>
                <w:kern w:val="0"/>
                <w:sz w:val="22"/>
                <w:szCs w:val="22"/>
                <w:lang w:eastAsia="zh-CN"/>
              </w:rPr>
              <w:tab/>
            </w:r>
            <w:r w:rsidRPr="0002330D">
              <w:rPr>
                <w:rStyle w:val="a3"/>
                <w:noProof/>
              </w:rPr>
              <w:t>Instruction Decoder Unit(IDU)</w:t>
            </w:r>
            <w:r>
              <w:rPr>
                <w:noProof/>
                <w:webHidden/>
              </w:rPr>
              <w:tab/>
            </w:r>
            <w:r>
              <w:rPr>
                <w:noProof/>
                <w:webHidden/>
              </w:rPr>
              <w:fldChar w:fldCharType="begin"/>
            </w:r>
            <w:r>
              <w:rPr>
                <w:noProof/>
                <w:webHidden/>
              </w:rPr>
              <w:instrText xml:space="preserve"> PAGEREF _Toc495076431 \h </w:instrText>
            </w:r>
            <w:r>
              <w:rPr>
                <w:noProof/>
                <w:webHidden/>
              </w:rPr>
            </w:r>
            <w:r>
              <w:rPr>
                <w:noProof/>
                <w:webHidden/>
              </w:rPr>
              <w:fldChar w:fldCharType="separate"/>
            </w:r>
            <w:r>
              <w:rPr>
                <w:noProof/>
                <w:webHidden/>
              </w:rPr>
              <w:t>30</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32" w:history="1">
            <w:r w:rsidRPr="0002330D">
              <w:rPr>
                <w:rStyle w:val="a3"/>
                <w:noProof/>
              </w:rPr>
              <w:t>4.1</w:t>
            </w:r>
            <w:r>
              <w:rPr>
                <w:rFonts w:asciiTheme="minorHAnsi" w:hAnsiTheme="minorHAnsi" w:cstheme="minorBidi"/>
                <w:smallCaps w:val="0"/>
                <w:noProof/>
                <w:kern w:val="0"/>
                <w:sz w:val="22"/>
                <w:szCs w:val="22"/>
                <w:lang w:eastAsia="zh-CN"/>
              </w:rPr>
              <w:tab/>
            </w:r>
            <w:r w:rsidRPr="0002330D">
              <w:rPr>
                <w:rStyle w:val="a3"/>
                <w:noProof/>
              </w:rPr>
              <w:t>Overview</w:t>
            </w:r>
            <w:r>
              <w:rPr>
                <w:noProof/>
                <w:webHidden/>
              </w:rPr>
              <w:tab/>
            </w:r>
            <w:r>
              <w:rPr>
                <w:noProof/>
                <w:webHidden/>
              </w:rPr>
              <w:fldChar w:fldCharType="begin"/>
            </w:r>
            <w:r>
              <w:rPr>
                <w:noProof/>
                <w:webHidden/>
              </w:rPr>
              <w:instrText xml:space="preserve"> PAGEREF _Toc495076432 \h </w:instrText>
            </w:r>
            <w:r>
              <w:rPr>
                <w:noProof/>
                <w:webHidden/>
              </w:rPr>
            </w:r>
            <w:r>
              <w:rPr>
                <w:noProof/>
                <w:webHidden/>
              </w:rPr>
              <w:fldChar w:fldCharType="separate"/>
            </w:r>
            <w:r>
              <w:rPr>
                <w:noProof/>
                <w:webHidden/>
              </w:rPr>
              <w:t>30</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33" w:history="1">
            <w:r w:rsidRPr="0002330D">
              <w:rPr>
                <w:rStyle w:val="a3"/>
                <w:noProof/>
              </w:rPr>
              <w:t>4.1.1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_Toc495076433 \h </w:instrText>
            </w:r>
            <w:r>
              <w:rPr>
                <w:noProof/>
                <w:webHidden/>
              </w:rPr>
            </w:r>
            <w:r>
              <w:rPr>
                <w:noProof/>
                <w:webHidden/>
              </w:rPr>
              <w:fldChar w:fldCharType="separate"/>
            </w:r>
            <w:r>
              <w:rPr>
                <w:noProof/>
                <w:webHidden/>
              </w:rPr>
              <w:t>30</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34" w:history="1">
            <w:r w:rsidRPr="0002330D">
              <w:rPr>
                <w:rStyle w:val="a3"/>
                <w:noProof/>
              </w:rPr>
              <w:t>4.1.2</w:t>
            </w:r>
            <w:r>
              <w:rPr>
                <w:rFonts w:asciiTheme="minorHAnsi" w:hAnsiTheme="minorHAnsi" w:cstheme="minorBidi"/>
                <w:i w:val="0"/>
                <w:iCs w:val="0"/>
                <w:noProof/>
                <w:kern w:val="0"/>
                <w:sz w:val="22"/>
                <w:szCs w:val="22"/>
                <w:lang w:eastAsia="zh-CN"/>
              </w:rPr>
              <w:tab/>
            </w:r>
            <w:r w:rsidRPr="0002330D">
              <w:rPr>
                <w:rStyle w:val="a3"/>
                <w:noProof/>
              </w:rPr>
              <w:t>Submodules</w:t>
            </w:r>
            <w:r>
              <w:rPr>
                <w:noProof/>
                <w:webHidden/>
              </w:rPr>
              <w:tab/>
            </w:r>
            <w:r>
              <w:rPr>
                <w:noProof/>
                <w:webHidden/>
              </w:rPr>
              <w:fldChar w:fldCharType="begin"/>
            </w:r>
            <w:r>
              <w:rPr>
                <w:noProof/>
                <w:webHidden/>
              </w:rPr>
              <w:instrText xml:space="preserve"> PAGEREF _Toc495076434 \h </w:instrText>
            </w:r>
            <w:r>
              <w:rPr>
                <w:noProof/>
                <w:webHidden/>
              </w:rPr>
            </w:r>
            <w:r>
              <w:rPr>
                <w:noProof/>
                <w:webHidden/>
              </w:rPr>
              <w:fldChar w:fldCharType="separate"/>
            </w:r>
            <w:r>
              <w:rPr>
                <w:noProof/>
                <w:webHidden/>
              </w:rPr>
              <w:t>30</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35" w:history="1">
            <w:r w:rsidRPr="0002330D">
              <w:rPr>
                <w:rStyle w:val="a3"/>
                <w:noProof/>
              </w:rPr>
              <w:t>4.2</w:t>
            </w:r>
            <w:r>
              <w:rPr>
                <w:rFonts w:asciiTheme="minorHAnsi" w:hAnsiTheme="minorHAnsi" w:cstheme="minorBidi"/>
                <w:smallCaps w:val="0"/>
                <w:noProof/>
                <w:kern w:val="0"/>
                <w:sz w:val="22"/>
                <w:szCs w:val="22"/>
                <w:lang w:eastAsia="zh-CN"/>
              </w:rPr>
              <w:tab/>
            </w:r>
            <w:r w:rsidRPr="0002330D">
              <w:rPr>
                <w:rStyle w:val="a3"/>
                <w:noProof/>
              </w:rPr>
              <w:t>Instruction Buffer</w:t>
            </w:r>
            <w:r>
              <w:rPr>
                <w:noProof/>
                <w:webHidden/>
              </w:rPr>
              <w:tab/>
            </w:r>
            <w:r>
              <w:rPr>
                <w:noProof/>
                <w:webHidden/>
              </w:rPr>
              <w:fldChar w:fldCharType="begin"/>
            </w:r>
            <w:r>
              <w:rPr>
                <w:noProof/>
                <w:webHidden/>
              </w:rPr>
              <w:instrText xml:space="preserve"> PAGEREF _Toc495076435 \h </w:instrText>
            </w:r>
            <w:r>
              <w:rPr>
                <w:noProof/>
                <w:webHidden/>
              </w:rPr>
            </w:r>
            <w:r>
              <w:rPr>
                <w:noProof/>
                <w:webHidden/>
              </w:rPr>
              <w:fldChar w:fldCharType="separate"/>
            </w:r>
            <w:r>
              <w:rPr>
                <w:noProof/>
                <w:webHidden/>
              </w:rPr>
              <w:t>30</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36" w:history="1">
            <w:r w:rsidRPr="0002330D">
              <w:rPr>
                <w:rStyle w:val="a3"/>
                <w:noProof/>
              </w:rPr>
              <w:t>4.2.1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_Toc495076436 \h </w:instrText>
            </w:r>
            <w:r>
              <w:rPr>
                <w:noProof/>
                <w:webHidden/>
              </w:rPr>
            </w:r>
            <w:r>
              <w:rPr>
                <w:noProof/>
                <w:webHidden/>
              </w:rPr>
              <w:fldChar w:fldCharType="separate"/>
            </w:r>
            <w:r>
              <w:rPr>
                <w:noProof/>
                <w:webHidden/>
              </w:rPr>
              <w:t>30</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37" w:history="1">
            <w:r w:rsidRPr="0002330D">
              <w:rPr>
                <w:rStyle w:val="a3"/>
                <w:noProof/>
              </w:rPr>
              <w:t>4.2.2</w:t>
            </w:r>
            <w:r>
              <w:rPr>
                <w:rFonts w:asciiTheme="minorHAnsi" w:hAnsiTheme="minorHAnsi" w:cstheme="minorBidi"/>
                <w:i w:val="0"/>
                <w:iCs w:val="0"/>
                <w:noProof/>
                <w:kern w:val="0"/>
                <w:sz w:val="22"/>
                <w:szCs w:val="22"/>
                <w:lang w:eastAsia="zh-CN"/>
              </w:rPr>
              <w:tab/>
            </w:r>
            <w:r w:rsidRPr="0002330D">
              <w:rPr>
                <w:rStyle w:val="a3"/>
                <w:noProof/>
              </w:rPr>
              <w:t>Architecture</w:t>
            </w:r>
            <w:r>
              <w:rPr>
                <w:noProof/>
                <w:webHidden/>
              </w:rPr>
              <w:tab/>
            </w:r>
            <w:r>
              <w:rPr>
                <w:noProof/>
                <w:webHidden/>
              </w:rPr>
              <w:fldChar w:fldCharType="begin"/>
            </w:r>
            <w:r>
              <w:rPr>
                <w:noProof/>
                <w:webHidden/>
              </w:rPr>
              <w:instrText xml:space="preserve"> PAGEREF _Toc495076437 \h </w:instrText>
            </w:r>
            <w:r>
              <w:rPr>
                <w:noProof/>
                <w:webHidden/>
              </w:rPr>
            </w:r>
            <w:r>
              <w:rPr>
                <w:noProof/>
                <w:webHidden/>
              </w:rPr>
              <w:fldChar w:fldCharType="separate"/>
            </w:r>
            <w:r>
              <w:rPr>
                <w:noProof/>
                <w:webHidden/>
              </w:rPr>
              <w:t>31</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38" w:history="1">
            <w:r w:rsidRPr="0002330D">
              <w:rPr>
                <w:rStyle w:val="a3"/>
                <w:noProof/>
              </w:rPr>
              <w:t>4.2.3</w:t>
            </w:r>
            <w:r>
              <w:rPr>
                <w:rFonts w:asciiTheme="minorHAnsi" w:hAnsiTheme="minorHAnsi" w:cstheme="minorBidi"/>
                <w:i w:val="0"/>
                <w:iCs w:val="0"/>
                <w:noProof/>
                <w:kern w:val="0"/>
                <w:sz w:val="22"/>
                <w:szCs w:val="22"/>
                <w:lang w:eastAsia="zh-CN"/>
              </w:rPr>
              <w:tab/>
            </w:r>
            <w:r w:rsidRPr="0002330D">
              <w:rPr>
                <w:rStyle w:val="a3"/>
                <w:noProof/>
              </w:rPr>
              <w:t>Ports</w:t>
            </w:r>
            <w:r>
              <w:rPr>
                <w:noProof/>
                <w:webHidden/>
              </w:rPr>
              <w:tab/>
            </w:r>
            <w:r>
              <w:rPr>
                <w:noProof/>
                <w:webHidden/>
              </w:rPr>
              <w:fldChar w:fldCharType="begin"/>
            </w:r>
            <w:r>
              <w:rPr>
                <w:noProof/>
                <w:webHidden/>
              </w:rPr>
              <w:instrText xml:space="preserve"> PAGEREF _Toc495076438 \h </w:instrText>
            </w:r>
            <w:r>
              <w:rPr>
                <w:noProof/>
                <w:webHidden/>
              </w:rPr>
            </w:r>
            <w:r>
              <w:rPr>
                <w:noProof/>
                <w:webHidden/>
              </w:rPr>
              <w:fldChar w:fldCharType="separate"/>
            </w:r>
            <w:r>
              <w:rPr>
                <w:noProof/>
                <w:webHidden/>
              </w:rPr>
              <w:t>31</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39" w:history="1">
            <w:r w:rsidRPr="0002330D">
              <w:rPr>
                <w:rStyle w:val="a3"/>
                <w:noProof/>
              </w:rPr>
              <w:t>4.3</w:t>
            </w:r>
            <w:r>
              <w:rPr>
                <w:rFonts w:asciiTheme="minorHAnsi" w:hAnsiTheme="minorHAnsi" w:cstheme="minorBidi"/>
                <w:smallCaps w:val="0"/>
                <w:noProof/>
                <w:kern w:val="0"/>
                <w:sz w:val="22"/>
                <w:szCs w:val="22"/>
                <w:lang w:eastAsia="zh-CN"/>
              </w:rPr>
              <w:tab/>
            </w:r>
            <w:r w:rsidRPr="0002330D">
              <w:rPr>
                <w:rStyle w:val="a3"/>
                <w:noProof/>
              </w:rPr>
              <w:t>Instruction Decoder</w:t>
            </w:r>
            <w:r>
              <w:rPr>
                <w:noProof/>
                <w:webHidden/>
              </w:rPr>
              <w:tab/>
            </w:r>
            <w:r>
              <w:rPr>
                <w:noProof/>
                <w:webHidden/>
              </w:rPr>
              <w:fldChar w:fldCharType="begin"/>
            </w:r>
            <w:r>
              <w:rPr>
                <w:noProof/>
                <w:webHidden/>
              </w:rPr>
              <w:instrText xml:space="preserve"> PAGEREF _Toc495076439 \h </w:instrText>
            </w:r>
            <w:r>
              <w:rPr>
                <w:noProof/>
                <w:webHidden/>
              </w:rPr>
            </w:r>
            <w:r>
              <w:rPr>
                <w:noProof/>
                <w:webHidden/>
              </w:rPr>
              <w:fldChar w:fldCharType="separate"/>
            </w:r>
            <w:r>
              <w:rPr>
                <w:noProof/>
                <w:webHidden/>
              </w:rPr>
              <w:t>31</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40" w:history="1">
            <w:r w:rsidRPr="0002330D">
              <w:rPr>
                <w:rStyle w:val="a3"/>
                <w:noProof/>
              </w:rPr>
              <w:t>4.3.1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_Toc495076440 \h </w:instrText>
            </w:r>
            <w:r>
              <w:rPr>
                <w:noProof/>
                <w:webHidden/>
              </w:rPr>
            </w:r>
            <w:r>
              <w:rPr>
                <w:noProof/>
                <w:webHidden/>
              </w:rPr>
              <w:fldChar w:fldCharType="separate"/>
            </w:r>
            <w:r>
              <w:rPr>
                <w:noProof/>
                <w:webHidden/>
              </w:rPr>
              <w:t>31</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41" w:history="1">
            <w:r w:rsidRPr="0002330D">
              <w:rPr>
                <w:rStyle w:val="a3"/>
                <w:noProof/>
              </w:rPr>
              <w:t>4.3.2</w:t>
            </w:r>
            <w:r>
              <w:rPr>
                <w:rFonts w:asciiTheme="minorHAnsi" w:hAnsiTheme="minorHAnsi" w:cstheme="minorBidi"/>
                <w:i w:val="0"/>
                <w:iCs w:val="0"/>
                <w:noProof/>
                <w:kern w:val="0"/>
                <w:sz w:val="22"/>
                <w:szCs w:val="22"/>
                <w:lang w:eastAsia="zh-CN"/>
              </w:rPr>
              <w:tab/>
            </w:r>
            <w:r w:rsidRPr="0002330D">
              <w:rPr>
                <w:rStyle w:val="a3"/>
                <w:noProof/>
              </w:rPr>
              <w:t>Architecture</w:t>
            </w:r>
            <w:r>
              <w:rPr>
                <w:noProof/>
                <w:webHidden/>
              </w:rPr>
              <w:tab/>
            </w:r>
            <w:r>
              <w:rPr>
                <w:noProof/>
                <w:webHidden/>
              </w:rPr>
              <w:fldChar w:fldCharType="begin"/>
            </w:r>
            <w:r>
              <w:rPr>
                <w:noProof/>
                <w:webHidden/>
              </w:rPr>
              <w:instrText xml:space="preserve"> PAGEREF _Toc495076441 \h </w:instrText>
            </w:r>
            <w:r>
              <w:rPr>
                <w:noProof/>
                <w:webHidden/>
              </w:rPr>
            </w:r>
            <w:r>
              <w:rPr>
                <w:noProof/>
                <w:webHidden/>
              </w:rPr>
              <w:fldChar w:fldCharType="separate"/>
            </w:r>
            <w:r>
              <w:rPr>
                <w:noProof/>
                <w:webHidden/>
              </w:rPr>
              <w:t>31</w:t>
            </w:r>
            <w:r>
              <w:rPr>
                <w:noProof/>
                <w:webHidden/>
              </w:rPr>
              <w:fldChar w:fldCharType="end"/>
            </w:r>
          </w:hyperlink>
        </w:p>
        <w:p w:rsidR="005177B9" w:rsidRDefault="005177B9">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5076442" w:history="1">
            <w:r w:rsidRPr="0002330D">
              <w:rPr>
                <w:rStyle w:val="a3"/>
                <w:noProof/>
              </w:rPr>
              <w:t>5</w:t>
            </w:r>
            <w:r>
              <w:rPr>
                <w:rFonts w:asciiTheme="minorHAnsi" w:hAnsiTheme="minorHAnsi" w:cstheme="minorBidi"/>
                <w:b w:val="0"/>
                <w:bCs w:val="0"/>
                <w:caps w:val="0"/>
                <w:noProof/>
                <w:kern w:val="0"/>
                <w:sz w:val="22"/>
                <w:szCs w:val="22"/>
                <w:lang w:eastAsia="zh-CN"/>
              </w:rPr>
              <w:tab/>
            </w:r>
            <w:r w:rsidRPr="0002330D">
              <w:rPr>
                <w:rStyle w:val="a3"/>
                <w:noProof/>
              </w:rPr>
              <w:t>Register Renaming Unit (RRU)</w:t>
            </w:r>
            <w:r>
              <w:rPr>
                <w:noProof/>
                <w:webHidden/>
              </w:rPr>
              <w:tab/>
            </w:r>
            <w:r>
              <w:rPr>
                <w:noProof/>
                <w:webHidden/>
              </w:rPr>
              <w:fldChar w:fldCharType="begin"/>
            </w:r>
            <w:r>
              <w:rPr>
                <w:noProof/>
                <w:webHidden/>
              </w:rPr>
              <w:instrText xml:space="preserve"> PAGEREF _Toc495076442 \h </w:instrText>
            </w:r>
            <w:r>
              <w:rPr>
                <w:noProof/>
                <w:webHidden/>
              </w:rPr>
            </w:r>
            <w:r>
              <w:rPr>
                <w:noProof/>
                <w:webHidden/>
              </w:rPr>
              <w:fldChar w:fldCharType="separate"/>
            </w:r>
            <w:r>
              <w:rPr>
                <w:noProof/>
                <w:webHidden/>
              </w:rPr>
              <w:t>32</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43" w:history="1">
            <w:r w:rsidRPr="0002330D">
              <w:rPr>
                <w:rStyle w:val="a3"/>
                <w:noProof/>
              </w:rPr>
              <w:t>5.1</w:t>
            </w:r>
            <w:r>
              <w:rPr>
                <w:rFonts w:asciiTheme="minorHAnsi" w:hAnsiTheme="minorHAnsi" w:cstheme="minorBidi"/>
                <w:smallCaps w:val="0"/>
                <w:noProof/>
                <w:kern w:val="0"/>
                <w:sz w:val="22"/>
                <w:szCs w:val="22"/>
                <w:lang w:eastAsia="zh-CN"/>
              </w:rPr>
              <w:tab/>
            </w:r>
            <w:r w:rsidRPr="0002330D">
              <w:rPr>
                <w:rStyle w:val="a3"/>
                <w:noProof/>
              </w:rPr>
              <w:t>Overview</w:t>
            </w:r>
            <w:r>
              <w:rPr>
                <w:noProof/>
                <w:webHidden/>
              </w:rPr>
              <w:tab/>
            </w:r>
            <w:r>
              <w:rPr>
                <w:noProof/>
                <w:webHidden/>
              </w:rPr>
              <w:fldChar w:fldCharType="begin"/>
            </w:r>
            <w:r>
              <w:rPr>
                <w:noProof/>
                <w:webHidden/>
              </w:rPr>
              <w:instrText xml:space="preserve"> PAGEREF _Toc495076443 \h </w:instrText>
            </w:r>
            <w:r>
              <w:rPr>
                <w:noProof/>
                <w:webHidden/>
              </w:rPr>
            </w:r>
            <w:r>
              <w:rPr>
                <w:noProof/>
                <w:webHidden/>
              </w:rPr>
              <w:fldChar w:fldCharType="separate"/>
            </w:r>
            <w:r>
              <w:rPr>
                <w:noProof/>
                <w:webHidden/>
              </w:rPr>
              <w:t>32</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44" w:history="1">
            <w:r w:rsidRPr="0002330D">
              <w:rPr>
                <w:rStyle w:val="a3"/>
                <w:noProof/>
              </w:rPr>
              <w:t>5.1.1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_Toc495076444 \h </w:instrText>
            </w:r>
            <w:r>
              <w:rPr>
                <w:noProof/>
                <w:webHidden/>
              </w:rPr>
            </w:r>
            <w:r>
              <w:rPr>
                <w:noProof/>
                <w:webHidden/>
              </w:rPr>
              <w:fldChar w:fldCharType="separate"/>
            </w:r>
            <w:r>
              <w:rPr>
                <w:noProof/>
                <w:webHidden/>
              </w:rPr>
              <w:t>32</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45" w:history="1">
            <w:r w:rsidRPr="0002330D">
              <w:rPr>
                <w:rStyle w:val="a3"/>
                <w:noProof/>
              </w:rPr>
              <w:t>5.1.2</w:t>
            </w:r>
            <w:r>
              <w:rPr>
                <w:rFonts w:asciiTheme="minorHAnsi" w:hAnsiTheme="minorHAnsi" w:cstheme="minorBidi"/>
                <w:i w:val="0"/>
                <w:iCs w:val="0"/>
                <w:noProof/>
                <w:kern w:val="0"/>
                <w:sz w:val="22"/>
                <w:szCs w:val="22"/>
                <w:lang w:eastAsia="zh-CN"/>
              </w:rPr>
              <w:tab/>
            </w:r>
            <w:r w:rsidRPr="0002330D">
              <w:rPr>
                <w:rStyle w:val="a3"/>
                <w:noProof/>
              </w:rPr>
              <w:t>Signals</w:t>
            </w:r>
            <w:r>
              <w:rPr>
                <w:noProof/>
                <w:webHidden/>
              </w:rPr>
              <w:tab/>
            </w:r>
            <w:r>
              <w:rPr>
                <w:noProof/>
                <w:webHidden/>
              </w:rPr>
              <w:fldChar w:fldCharType="begin"/>
            </w:r>
            <w:r>
              <w:rPr>
                <w:noProof/>
                <w:webHidden/>
              </w:rPr>
              <w:instrText xml:space="preserve"> PAGEREF _Toc495076445 \h </w:instrText>
            </w:r>
            <w:r>
              <w:rPr>
                <w:noProof/>
                <w:webHidden/>
              </w:rPr>
            </w:r>
            <w:r>
              <w:rPr>
                <w:noProof/>
                <w:webHidden/>
              </w:rPr>
              <w:fldChar w:fldCharType="separate"/>
            </w:r>
            <w:r>
              <w:rPr>
                <w:noProof/>
                <w:webHidden/>
              </w:rPr>
              <w:t>33</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46" w:history="1">
            <w:r w:rsidRPr="0002330D">
              <w:rPr>
                <w:rStyle w:val="a3"/>
                <w:noProof/>
              </w:rPr>
              <w:t>5.1.3</w:t>
            </w:r>
            <w:r>
              <w:rPr>
                <w:rFonts w:asciiTheme="minorHAnsi" w:hAnsiTheme="minorHAnsi" w:cstheme="minorBidi"/>
                <w:i w:val="0"/>
                <w:iCs w:val="0"/>
                <w:noProof/>
                <w:kern w:val="0"/>
                <w:sz w:val="22"/>
                <w:szCs w:val="22"/>
                <w:lang w:eastAsia="zh-CN"/>
              </w:rPr>
              <w:tab/>
            </w:r>
            <w:r w:rsidRPr="0002330D">
              <w:rPr>
                <w:rStyle w:val="a3"/>
                <w:noProof/>
              </w:rPr>
              <w:t>Submodules</w:t>
            </w:r>
            <w:r>
              <w:rPr>
                <w:noProof/>
                <w:webHidden/>
              </w:rPr>
              <w:tab/>
            </w:r>
            <w:r>
              <w:rPr>
                <w:noProof/>
                <w:webHidden/>
              </w:rPr>
              <w:fldChar w:fldCharType="begin"/>
            </w:r>
            <w:r>
              <w:rPr>
                <w:noProof/>
                <w:webHidden/>
              </w:rPr>
              <w:instrText xml:space="preserve"> PAGEREF _Toc495076446 \h </w:instrText>
            </w:r>
            <w:r>
              <w:rPr>
                <w:noProof/>
                <w:webHidden/>
              </w:rPr>
            </w:r>
            <w:r>
              <w:rPr>
                <w:noProof/>
                <w:webHidden/>
              </w:rPr>
              <w:fldChar w:fldCharType="separate"/>
            </w:r>
            <w:r>
              <w:rPr>
                <w:noProof/>
                <w:webHidden/>
              </w:rPr>
              <w:t>33</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47" w:history="1">
            <w:r w:rsidRPr="0002330D">
              <w:rPr>
                <w:rStyle w:val="a3"/>
                <w:noProof/>
              </w:rPr>
              <w:t>5.2</w:t>
            </w:r>
            <w:r>
              <w:rPr>
                <w:rFonts w:asciiTheme="minorHAnsi" w:hAnsiTheme="minorHAnsi" w:cstheme="minorBidi"/>
                <w:smallCaps w:val="0"/>
                <w:noProof/>
                <w:kern w:val="0"/>
                <w:sz w:val="22"/>
                <w:szCs w:val="22"/>
                <w:lang w:eastAsia="zh-CN"/>
              </w:rPr>
              <w:tab/>
            </w:r>
            <w:r w:rsidRPr="0002330D">
              <w:rPr>
                <w:rStyle w:val="a3"/>
                <w:noProof/>
              </w:rPr>
              <w:t>Register Alias Table (RAT)</w:t>
            </w:r>
            <w:r>
              <w:rPr>
                <w:noProof/>
                <w:webHidden/>
              </w:rPr>
              <w:tab/>
            </w:r>
            <w:r>
              <w:rPr>
                <w:noProof/>
                <w:webHidden/>
              </w:rPr>
              <w:fldChar w:fldCharType="begin"/>
            </w:r>
            <w:r>
              <w:rPr>
                <w:noProof/>
                <w:webHidden/>
              </w:rPr>
              <w:instrText xml:space="preserve"> PAGEREF _Toc495076447 \h </w:instrText>
            </w:r>
            <w:r>
              <w:rPr>
                <w:noProof/>
                <w:webHidden/>
              </w:rPr>
            </w:r>
            <w:r>
              <w:rPr>
                <w:noProof/>
                <w:webHidden/>
              </w:rPr>
              <w:fldChar w:fldCharType="separate"/>
            </w:r>
            <w:r>
              <w:rPr>
                <w:noProof/>
                <w:webHidden/>
              </w:rPr>
              <w:t>34</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48" w:history="1">
            <w:r w:rsidRPr="0002330D">
              <w:rPr>
                <w:rStyle w:val="a3"/>
                <w:noProof/>
                <w:lang w:eastAsia="zh-CN"/>
              </w:rPr>
              <w:t>5.3</w:t>
            </w:r>
            <w:r>
              <w:rPr>
                <w:rFonts w:asciiTheme="minorHAnsi" w:hAnsiTheme="minorHAnsi" w:cstheme="minorBidi"/>
                <w:smallCaps w:val="0"/>
                <w:noProof/>
                <w:kern w:val="0"/>
                <w:sz w:val="22"/>
                <w:szCs w:val="22"/>
                <w:lang w:eastAsia="zh-CN"/>
              </w:rPr>
              <w:tab/>
            </w:r>
            <w:r w:rsidRPr="0002330D">
              <w:rPr>
                <w:rStyle w:val="a3"/>
                <w:noProof/>
                <w:lang w:eastAsia="zh-CN"/>
              </w:rPr>
              <w:t>Register Free List (RFL)</w:t>
            </w:r>
            <w:r>
              <w:rPr>
                <w:noProof/>
                <w:webHidden/>
              </w:rPr>
              <w:tab/>
            </w:r>
            <w:r>
              <w:rPr>
                <w:noProof/>
                <w:webHidden/>
              </w:rPr>
              <w:fldChar w:fldCharType="begin"/>
            </w:r>
            <w:r>
              <w:rPr>
                <w:noProof/>
                <w:webHidden/>
              </w:rPr>
              <w:instrText xml:space="preserve"> PAGEREF _Toc495076448 \h </w:instrText>
            </w:r>
            <w:r>
              <w:rPr>
                <w:noProof/>
                <w:webHidden/>
              </w:rPr>
            </w:r>
            <w:r>
              <w:rPr>
                <w:noProof/>
                <w:webHidden/>
              </w:rPr>
              <w:fldChar w:fldCharType="separate"/>
            </w:r>
            <w:r>
              <w:rPr>
                <w:noProof/>
                <w:webHidden/>
              </w:rPr>
              <w:t>34</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49" w:history="1">
            <w:r w:rsidRPr="0002330D">
              <w:rPr>
                <w:rStyle w:val="a3"/>
                <w:noProof/>
              </w:rPr>
              <w:t>5.3.1</w:t>
            </w:r>
            <w:r>
              <w:rPr>
                <w:rFonts w:asciiTheme="minorHAnsi" w:hAnsiTheme="minorHAnsi" w:cstheme="minorBidi"/>
                <w:i w:val="0"/>
                <w:iCs w:val="0"/>
                <w:noProof/>
                <w:kern w:val="0"/>
                <w:sz w:val="22"/>
                <w:szCs w:val="22"/>
                <w:lang w:eastAsia="zh-CN"/>
              </w:rPr>
              <w:tab/>
            </w:r>
            <w:r w:rsidRPr="0002330D">
              <w:rPr>
                <w:rStyle w:val="a3"/>
                <w:noProof/>
              </w:rPr>
              <w:t>Ports</w:t>
            </w:r>
            <w:r>
              <w:rPr>
                <w:noProof/>
                <w:webHidden/>
              </w:rPr>
              <w:tab/>
            </w:r>
            <w:r>
              <w:rPr>
                <w:noProof/>
                <w:webHidden/>
              </w:rPr>
              <w:fldChar w:fldCharType="begin"/>
            </w:r>
            <w:r>
              <w:rPr>
                <w:noProof/>
                <w:webHidden/>
              </w:rPr>
              <w:instrText xml:space="preserve"> PAGEREF _Toc495076449 \h </w:instrText>
            </w:r>
            <w:r>
              <w:rPr>
                <w:noProof/>
                <w:webHidden/>
              </w:rPr>
            </w:r>
            <w:r>
              <w:rPr>
                <w:noProof/>
                <w:webHidden/>
              </w:rPr>
              <w:fldChar w:fldCharType="separate"/>
            </w:r>
            <w:r>
              <w:rPr>
                <w:noProof/>
                <w:webHidden/>
              </w:rPr>
              <w:t>35</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50" w:history="1">
            <w:r w:rsidRPr="0002330D">
              <w:rPr>
                <w:rStyle w:val="a3"/>
                <w:noProof/>
              </w:rPr>
              <w:t>5.4</w:t>
            </w:r>
            <w:r>
              <w:rPr>
                <w:rFonts w:asciiTheme="minorHAnsi" w:hAnsiTheme="minorHAnsi" w:cstheme="minorBidi"/>
                <w:smallCaps w:val="0"/>
                <w:noProof/>
                <w:kern w:val="0"/>
                <w:sz w:val="22"/>
                <w:szCs w:val="22"/>
                <w:lang w:eastAsia="zh-CN"/>
              </w:rPr>
              <w:tab/>
            </w:r>
            <w:r w:rsidRPr="0002330D">
              <w:rPr>
                <w:rStyle w:val="a3"/>
                <w:noProof/>
              </w:rPr>
              <w:t>Data dependency Checker</w:t>
            </w:r>
            <w:r>
              <w:rPr>
                <w:noProof/>
                <w:webHidden/>
              </w:rPr>
              <w:tab/>
            </w:r>
            <w:r>
              <w:rPr>
                <w:noProof/>
                <w:webHidden/>
              </w:rPr>
              <w:fldChar w:fldCharType="begin"/>
            </w:r>
            <w:r>
              <w:rPr>
                <w:noProof/>
                <w:webHidden/>
              </w:rPr>
              <w:instrText xml:space="preserve"> PAGEREF _Toc495076450 \h </w:instrText>
            </w:r>
            <w:r>
              <w:rPr>
                <w:noProof/>
                <w:webHidden/>
              </w:rPr>
            </w:r>
            <w:r>
              <w:rPr>
                <w:noProof/>
                <w:webHidden/>
              </w:rPr>
              <w:fldChar w:fldCharType="separate"/>
            </w:r>
            <w:r>
              <w:rPr>
                <w:noProof/>
                <w:webHidden/>
              </w:rPr>
              <w:t>36</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51" w:history="1">
            <w:r w:rsidRPr="0002330D">
              <w:rPr>
                <w:rStyle w:val="a3"/>
                <w:noProof/>
              </w:rPr>
              <w:t>5.5</w:t>
            </w:r>
            <w:r>
              <w:rPr>
                <w:rFonts w:asciiTheme="minorHAnsi" w:hAnsiTheme="minorHAnsi" w:cstheme="minorBidi"/>
                <w:smallCaps w:val="0"/>
                <w:noProof/>
                <w:kern w:val="0"/>
                <w:sz w:val="22"/>
                <w:szCs w:val="22"/>
                <w:lang w:eastAsia="zh-CN"/>
              </w:rPr>
              <w:tab/>
            </w:r>
            <w:r w:rsidRPr="0002330D">
              <w:rPr>
                <w:rStyle w:val="a3"/>
                <w:noProof/>
              </w:rPr>
              <w:t>Memory dependency predictor</w:t>
            </w:r>
            <w:r>
              <w:rPr>
                <w:noProof/>
                <w:webHidden/>
              </w:rPr>
              <w:tab/>
            </w:r>
            <w:r>
              <w:rPr>
                <w:noProof/>
                <w:webHidden/>
              </w:rPr>
              <w:fldChar w:fldCharType="begin"/>
            </w:r>
            <w:r>
              <w:rPr>
                <w:noProof/>
                <w:webHidden/>
              </w:rPr>
              <w:instrText xml:space="preserve"> PAGEREF _Toc495076451 \h </w:instrText>
            </w:r>
            <w:r>
              <w:rPr>
                <w:noProof/>
                <w:webHidden/>
              </w:rPr>
            </w:r>
            <w:r>
              <w:rPr>
                <w:noProof/>
                <w:webHidden/>
              </w:rPr>
              <w:fldChar w:fldCharType="separate"/>
            </w:r>
            <w:r>
              <w:rPr>
                <w:noProof/>
                <w:webHidden/>
              </w:rPr>
              <w:t>36</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52" w:history="1">
            <w:r w:rsidRPr="0002330D">
              <w:rPr>
                <w:rStyle w:val="a3"/>
                <w:noProof/>
              </w:rPr>
              <w:t>5.5.1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_Toc495076452 \h </w:instrText>
            </w:r>
            <w:r>
              <w:rPr>
                <w:noProof/>
                <w:webHidden/>
              </w:rPr>
            </w:r>
            <w:r>
              <w:rPr>
                <w:noProof/>
                <w:webHidden/>
              </w:rPr>
              <w:fldChar w:fldCharType="separate"/>
            </w:r>
            <w:r>
              <w:rPr>
                <w:noProof/>
                <w:webHidden/>
              </w:rPr>
              <w:t>36</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53" w:history="1">
            <w:r w:rsidRPr="0002330D">
              <w:rPr>
                <w:rStyle w:val="a3"/>
                <w:noProof/>
              </w:rPr>
              <w:t>5.5.2</w:t>
            </w:r>
            <w:r>
              <w:rPr>
                <w:rFonts w:asciiTheme="minorHAnsi" w:hAnsiTheme="minorHAnsi" w:cstheme="minorBidi"/>
                <w:i w:val="0"/>
                <w:iCs w:val="0"/>
                <w:noProof/>
                <w:kern w:val="0"/>
                <w:sz w:val="22"/>
                <w:szCs w:val="22"/>
                <w:lang w:eastAsia="zh-CN"/>
              </w:rPr>
              <w:tab/>
            </w:r>
            <w:r w:rsidRPr="0002330D">
              <w:rPr>
                <w:rStyle w:val="a3"/>
                <w:noProof/>
              </w:rPr>
              <w:t>Architecture</w:t>
            </w:r>
            <w:r>
              <w:rPr>
                <w:noProof/>
                <w:webHidden/>
              </w:rPr>
              <w:tab/>
            </w:r>
            <w:r>
              <w:rPr>
                <w:noProof/>
                <w:webHidden/>
              </w:rPr>
              <w:fldChar w:fldCharType="begin"/>
            </w:r>
            <w:r>
              <w:rPr>
                <w:noProof/>
                <w:webHidden/>
              </w:rPr>
              <w:instrText xml:space="preserve"> PAGEREF _Toc495076453 \h </w:instrText>
            </w:r>
            <w:r>
              <w:rPr>
                <w:noProof/>
                <w:webHidden/>
              </w:rPr>
            </w:r>
            <w:r>
              <w:rPr>
                <w:noProof/>
                <w:webHidden/>
              </w:rPr>
              <w:fldChar w:fldCharType="separate"/>
            </w:r>
            <w:r>
              <w:rPr>
                <w:noProof/>
                <w:webHidden/>
              </w:rPr>
              <w:t>36</w:t>
            </w:r>
            <w:r>
              <w:rPr>
                <w:noProof/>
                <w:webHidden/>
              </w:rPr>
              <w:fldChar w:fldCharType="end"/>
            </w:r>
          </w:hyperlink>
        </w:p>
        <w:p w:rsidR="005177B9" w:rsidRDefault="005177B9">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5076454" w:history="1">
            <w:r w:rsidRPr="0002330D">
              <w:rPr>
                <w:rStyle w:val="a3"/>
                <w:noProof/>
              </w:rPr>
              <w:t>6</w:t>
            </w:r>
            <w:r>
              <w:rPr>
                <w:rFonts w:asciiTheme="minorHAnsi" w:hAnsiTheme="minorHAnsi" w:cstheme="minorBidi"/>
                <w:b w:val="0"/>
                <w:bCs w:val="0"/>
                <w:caps w:val="0"/>
                <w:noProof/>
                <w:kern w:val="0"/>
                <w:sz w:val="22"/>
                <w:szCs w:val="22"/>
                <w:lang w:eastAsia="zh-CN"/>
              </w:rPr>
              <w:tab/>
            </w:r>
            <w:r w:rsidRPr="0002330D">
              <w:rPr>
                <w:rStyle w:val="a3"/>
                <w:noProof/>
              </w:rPr>
              <w:t>Instruction Schedule Unit (ISU)</w:t>
            </w:r>
            <w:r>
              <w:rPr>
                <w:noProof/>
                <w:webHidden/>
              </w:rPr>
              <w:tab/>
            </w:r>
            <w:r>
              <w:rPr>
                <w:noProof/>
                <w:webHidden/>
              </w:rPr>
              <w:fldChar w:fldCharType="begin"/>
            </w:r>
            <w:r>
              <w:rPr>
                <w:noProof/>
                <w:webHidden/>
              </w:rPr>
              <w:instrText xml:space="preserve"> PAGEREF _Toc495076454 \h </w:instrText>
            </w:r>
            <w:r>
              <w:rPr>
                <w:noProof/>
                <w:webHidden/>
              </w:rPr>
            </w:r>
            <w:r>
              <w:rPr>
                <w:noProof/>
                <w:webHidden/>
              </w:rPr>
              <w:fldChar w:fldCharType="separate"/>
            </w:r>
            <w:r>
              <w:rPr>
                <w:noProof/>
                <w:webHidden/>
              </w:rPr>
              <w:t>37</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55" w:history="1">
            <w:r w:rsidRPr="0002330D">
              <w:rPr>
                <w:rStyle w:val="a3"/>
                <w:noProof/>
              </w:rPr>
              <w:t>6.1</w:t>
            </w:r>
            <w:r>
              <w:rPr>
                <w:rFonts w:asciiTheme="minorHAnsi" w:hAnsiTheme="minorHAnsi" w:cstheme="minorBidi"/>
                <w:smallCaps w:val="0"/>
                <w:noProof/>
                <w:kern w:val="0"/>
                <w:sz w:val="22"/>
                <w:szCs w:val="22"/>
                <w:lang w:eastAsia="zh-CN"/>
              </w:rPr>
              <w:tab/>
            </w:r>
            <w:r w:rsidRPr="0002330D">
              <w:rPr>
                <w:rStyle w:val="a3"/>
                <w:noProof/>
              </w:rPr>
              <w:t>Overview</w:t>
            </w:r>
            <w:r>
              <w:rPr>
                <w:noProof/>
                <w:webHidden/>
              </w:rPr>
              <w:tab/>
            </w:r>
            <w:r>
              <w:rPr>
                <w:noProof/>
                <w:webHidden/>
              </w:rPr>
              <w:fldChar w:fldCharType="begin"/>
            </w:r>
            <w:r>
              <w:rPr>
                <w:noProof/>
                <w:webHidden/>
              </w:rPr>
              <w:instrText xml:space="preserve"> PAGEREF _Toc495076455 \h </w:instrText>
            </w:r>
            <w:r>
              <w:rPr>
                <w:noProof/>
                <w:webHidden/>
              </w:rPr>
            </w:r>
            <w:r>
              <w:rPr>
                <w:noProof/>
                <w:webHidden/>
              </w:rPr>
              <w:fldChar w:fldCharType="separate"/>
            </w:r>
            <w:r>
              <w:rPr>
                <w:noProof/>
                <w:webHidden/>
              </w:rPr>
              <w:t>37</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56" w:history="1">
            <w:r w:rsidRPr="0002330D">
              <w:rPr>
                <w:rStyle w:val="a3"/>
                <w:noProof/>
              </w:rPr>
              <w:t>6.1.1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_Toc495076456 \h </w:instrText>
            </w:r>
            <w:r>
              <w:rPr>
                <w:noProof/>
                <w:webHidden/>
              </w:rPr>
            </w:r>
            <w:r>
              <w:rPr>
                <w:noProof/>
                <w:webHidden/>
              </w:rPr>
              <w:fldChar w:fldCharType="separate"/>
            </w:r>
            <w:r>
              <w:rPr>
                <w:noProof/>
                <w:webHidden/>
              </w:rPr>
              <w:t>37</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57" w:history="1">
            <w:r w:rsidRPr="0002330D">
              <w:rPr>
                <w:rStyle w:val="a3"/>
                <w:noProof/>
              </w:rPr>
              <w:t>6.1.2</w:t>
            </w:r>
            <w:r>
              <w:rPr>
                <w:rFonts w:asciiTheme="minorHAnsi" w:hAnsiTheme="minorHAnsi" w:cstheme="minorBidi"/>
                <w:i w:val="0"/>
                <w:iCs w:val="0"/>
                <w:noProof/>
                <w:kern w:val="0"/>
                <w:sz w:val="22"/>
                <w:szCs w:val="22"/>
                <w:lang w:eastAsia="zh-CN"/>
              </w:rPr>
              <w:tab/>
            </w:r>
            <w:r w:rsidRPr="0002330D">
              <w:rPr>
                <w:rStyle w:val="a3"/>
                <w:noProof/>
              </w:rPr>
              <w:t>Features</w:t>
            </w:r>
            <w:r>
              <w:rPr>
                <w:noProof/>
                <w:webHidden/>
              </w:rPr>
              <w:tab/>
            </w:r>
            <w:r>
              <w:rPr>
                <w:noProof/>
                <w:webHidden/>
              </w:rPr>
              <w:fldChar w:fldCharType="begin"/>
            </w:r>
            <w:r>
              <w:rPr>
                <w:noProof/>
                <w:webHidden/>
              </w:rPr>
              <w:instrText xml:space="preserve"> PAGEREF _Toc495076457 \h </w:instrText>
            </w:r>
            <w:r>
              <w:rPr>
                <w:noProof/>
                <w:webHidden/>
              </w:rPr>
            </w:r>
            <w:r>
              <w:rPr>
                <w:noProof/>
                <w:webHidden/>
              </w:rPr>
              <w:fldChar w:fldCharType="separate"/>
            </w:r>
            <w:r>
              <w:rPr>
                <w:noProof/>
                <w:webHidden/>
              </w:rPr>
              <w:t>38</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58" w:history="1">
            <w:r w:rsidRPr="0002330D">
              <w:rPr>
                <w:rStyle w:val="a3"/>
                <w:noProof/>
              </w:rPr>
              <w:t>6.2</w:t>
            </w:r>
            <w:r>
              <w:rPr>
                <w:rFonts w:asciiTheme="minorHAnsi" w:hAnsiTheme="minorHAnsi" w:cstheme="minorBidi"/>
                <w:smallCaps w:val="0"/>
                <w:noProof/>
                <w:kern w:val="0"/>
                <w:sz w:val="22"/>
                <w:szCs w:val="22"/>
                <w:lang w:eastAsia="zh-CN"/>
              </w:rPr>
              <w:tab/>
            </w:r>
            <w:r w:rsidRPr="0002330D">
              <w:rPr>
                <w:rStyle w:val="a3"/>
                <w:noProof/>
              </w:rPr>
              <w:t>Reservation Station</w:t>
            </w:r>
            <w:r>
              <w:rPr>
                <w:noProof/>
                <w:webHidden/>
              </w:rPr>
              <w:tab/>
            </w:r>
            <w:r>
              <w:rPr>
                <w:noProof/>
                <w:webHidden/>
              </w:rPr>
              <w:fldChar w:fldCharType="begin"/>
            </w:r>
            <w:r>
              <w:rPr>
                <w:noProof/>
                <w:webHidden/>
              </w:rPr>
              <w:instrText xml:space="preserve"> PAGEREF _Toc495076458 \h </w:instrText>
            </w:r>
            <w:r>
              <w:rPr>
                <w:noProof/>
                <w:webHidden/>
              </w:rPr>
            </w:r>
            <w:r>
              <w:rPr>
                <w:noProof/>
                <w:webHidden/>
              </w:rPr>
              <w:fldChar w:fldCharType="separate"/>
            </w:r>
            <w:r>
              <w:rPr>
                <w:noProof/>
                <w:webHidden/>
              </w:rPr>
              <w:t>38</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59" w:history="1">
            <w:r w:rsidRPr="0002330D">
              <w:rPr>
                <w:rStyle w:val="a3"/>
                <w:noProof/>
              </w:rPr>
              <w:t>6.2.1</w:t>
            </w:r>
            <w:r>
              <w:rPr>
                <w:rFonts w:asciiTheme="minorHAnsi" w:hAnsiTheme="minorHAnsi" w:cstheme="minorBidi"/>
                <w:i w:val="0"/>
                <w:iCs w:val="0"/>
                <w:noProof/>
                <w:kern w:val="0"/>
                <w:sz w:val="22"/>
                <w:szCs w:val="22"/>
                <w:lang w:eastAsia="zh-CN"/>
              </w:rPr>
              <w:tab/>
            </w:r>
            <w:r w:rsidRPr="0002330D">
              <w:rPr>
                <w:rStyle w:val="a3"/>
                <w:noProof/>
              </w:rPr>
              <w:t>Signals</w:t>
            </w:r>
            <w:r>
              <w:rPr>
                <w:noProof/>
                <w:webHidden/>
              </w:rPr>
              <w:tab/>
            </w:r>
            <w:r>
              <w:rPr>
                <w:noProof/>
                <w:webHidden/>
              </w:rPr>
              <w:fldChar w:fldCharType="begin"/>
            </w:r>
            <w:r>
              <w:rPr>
                <w:noProof/>
                <w:webHidden/>
              </w:rPr>
              <w:instrText xml:space="preserve"> PAGEREF _Toc495076459 \h </w:instrText>
            </w:r>
            <w:r>
              <w:rPr>
                <w:noProof/>
                <w:webHidden/>
              </w:rPr>
            </w:r>
            <w:r>
              <w:rPr>
                <w:noProof/>
                <w:webHidden/>
              </w:rPr>
              <w:fldChar w:fldCharType="separate"/>
            </w:r>
            <w:r>
              <w:rPr>
                <w:noProof/>
                <w:webHidden/>
              </w:rPr>
              <w:t>39</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60" w:history="1">
            <w:r w:rsidRPr="0002330D">
              <w:rPr>
                <w:rStyle w:val="a3"/>
                <w:noProof/>
              </w:rPr>
              <w:t>6.2.2</w:t>
            </w:r>
            <w:r>
              <w:rPr>
                <w:rFonts w:asciiTheme="minorHAnsi" w:hAnsiTheme="minorHAnsi" w:cstheme="minorBidi"/>
                <w:i w:val="0"/>
                <w:iCs w:val="0"/>
                <w:noProof/>
                <w:kern w:val="0"/>
                <w:sz w:val="22"/>
                <w:szCs w:val="22"/>
                <w:lang w:eastAsia="zh-CN"/>
              </w:rPr>
              <w:tab/>
            </w:r>
            <w:r w:rsidRPr="0002330D">
              <w:rPr>
                <w:rStyle w:val="a3"/>
                <w:noProof/>
              </w:rPr>
              <w:t>Submodules</w:t>
            </w:r>
            <w:r>
              <w:rPr>
                <w:noProof/>
                <w:webHidden/>
              </w:rPr>
              <w:tab/>
            </w:r>
            <w:r>
              <w:rPr>
                <w:noProof/>
                <w:webHidden/>
              </w:rPr>
              <w:fldChar w:fldCharType="begin"/>
            </w:r>
            <w:r>
              <w:rPr>
                <w:noProof/>
                <w:webHidden/>
              </w:rPr>
              <w:instrText xml:space="preserve"> PAGEREF _Toc495076460 \h </w:instrText>
            </w:r>
            <w:r>
              <w:rPr>
                <w:noProof/>
                <w:webHidden/>
              </w:rPr>
            </w:r>
            <w:r>
              <w:rPr>
                <w:noProof/>
                <w:webHidden/>
              </w:rPr>
              <w:fldChar w:fldCharType="separate"/>
            </w:r>
            <w:r>
              <w:rPr>
                <w:noProof/>
                <w:webHidden/>
              </w:rPr>
              <w:t>39</w:t>
            </w:r>
            <w:r>
              <w:rPr>
                <w:noProof/>
                <w:webHidden/>
              </w:rPr>
              <w:fldChar w:fldCharType="end"/>
            </w:r>
          </w:hyperlink>
        </w:p>
        <w:p w:rsidR="005177B9" w:rsidRDefault="005177B9">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5076461" w:history="1">
            <w:r w:rsidRPr="0002330D">
              <w:rPr>
                <w:rStyle w:val="a3"/>
                <w:noProof/>
              </w:rPr>
              <w:t>7</w:t>
            </w:r>
            <w:r>
              <w:rPr>
                <w:rFonts w:asciiTheme="minorHAnsi" w:hAnsiTheme="minorHAnsi" w:cstheme="minorBidi"/>
                <w:b w:val="0"/>
                <w:bCs w:val="0"/>
                <w:caps w:val="0"/>
                <w:noProof/>
                <w:kern w:val="0"/>
                <w:sz w:val="22"/>
                <w:szCs w:val="22"/>
                <w:lang w:eastAsia="zh-CN"/>
              </w:rPr>
              <w:tab/>
            </w:r>
            <w:r w:rsidRPr="0002330D">
              <w:rPr>
                <w:rStyle w:val="a3"/>
                <w:noProof/>
              </w:rPr>
              <w:t>Physical Register File (PRF)</w:t>
            </w:r>
            <w:r>
              <w:rPr>
                <w:noProof/>
                <w:webHidden/>
              </w:rPr>
              <w:tab/>
            </w:r>
            <w:r>
              <w:rPr>
                <w:noProof/>
                <w:webHidden/>
              </w:rPr>
              <w:fldChar w:fldCharType="begin"/>
            </w:r>
            <w:r>
              <w:rPr>
                <w:noProof/>
                <w:webHidden/>
              </w:rPr>
              <w:instrText xml:space="preserve"> PAGEREF _Toc495076461 \h </w:instrText>
            </w:r>
            <w:r>
              <w:rPr>
                <w:noProof/>
                <w:webHidden/>
              </w:rPr>
            </w:r>
            <w:r>
              <w:rPr>
                <w:noProof/>
                <w:webHidden/>
              </w:rPr>
              <w:fldChar w:fldCharType="separate"/>
            </w:r>
            <w:r>
              <w:rPr>
                <w:noProof/>
                <w:webHidden/>
              </w:rPr>
              <w:t>40</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62" w:history="1">
            <w:r w:rsidRPr="0002330D">
              <w:rPr>
                <w:rStyle w:val="a3"/>
                <w:noProof/>
              </w:rPr>
              <w:t>7.1</w:t>
            </w:r>
            <w:r>
              <w:rPr>
                <w:rFonts w:asciiTheme="minorHAnsi" w:hAnsiTheme="minorHAnsi" w:cstheme="minorBidi"/>
                <w:smallCaps w:val="0"/>
                <w:noProof/>
                <w:kern w:val="0"/>
                <w:sz w:val="22"/>
                <w:szCs w:val="22"/>
                <w:lang w:eastAsia="zh-CN"/>
              </w:rPr>
              <w:tab/>
            </w:r>
            <w:r w:rsidRPr="0002330D">
              <w:rPr>
                <w:rStyle w:val="a3"/>
                <w:noProof/>
              </w:rPr>
              <w:t>Overview</w:t>
            </w:r>
            <w:r>
              <w:rPr>
                <w:noProof/>
                <w:webHidden/>
              </w:rPr>
              <w:tab/>
            </w:r>
            <w:r>
              <w:rPr>
                <w:noProof/>
                <w:webHidden/>
              </w:rPr>
              <w:fldChar w:fldCharType="begin"/>
            </w:r>
            <w:r>
              <w:rPr>
                <w:noProof/>
                <w:webHidden/>
              </w:rPr>
              <w:instrText xml:space="preserve"> PAGEREF _Toc495076462 \h </w:instrText>
            </w:r>
            <w:r>
              <w:rPr>
                <w:noProof/>
                <w:webHidden/>
              </w:rPr>
            </w:r>
            <w:r>
              <w:rPr>
                <w:noProof/>
                <w:webHidden/>
              </w:rPr>
              <w:fldChar w:fldCharType="separate"/>
            </w:r>
            <w:r>
              <w:rPr>
                <w:noProof/>
                <w:webHidden/>
              </w:rPr>
              <w:t>40</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63" w:history="1">
            <w:r w:rsidRPr="0002330D">
              <w:rPr>
                <w:rStyle w:val="a3"/>
                <w:noProof/>
              </w:rPr>
              <w:t>7.1.1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_Toc495076463 \h </w:instrText>
            </w:r>
            <w:r>
              <w:rPr>
                <w:noProof/>
                <w:webHidden/>
              </w:rPr>
            </w:r>
            <w:r>
              <w:rPr>
                <w:noProof/>
                <w:webHidden/>
              </w:rPr>
              <w:fldChar w:fldCharType="separate"/>
            </w:r>
            <w:r>
              <w:rPr>
                <w:noProof/>
                <w:webHidden/>
              </w:rPr>
              <w:t>40</w:t>
            </w:r>
            <w:r>
              <w:rPr>
                <w:noProof/>
                <w:webHidden/>
              </w:rPr>
              <w:fldChar w:fldCharType="end"/>
            </w:r>
          </w:hyperlink>
        </w:p>
        <w:p w:rsidR="005177B9" w:rsidRDefault="005177B9">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5076464" w:history="1">
            <w:r w:rsidRPr="0002330D">
              <w:rPr>
                <w:rStyle w:val="a3"/>
                <w:noProof/>
              </w:rPr>
              <w:t>8</w:t>
            </w:r>
            <w:r>
              <w:rPr>
                <w:rFonts w:asciiTheme="minorHAnsi" w:hAnsiTheme="minorHAnsi" w:cstheme="minorBidi"/>
                <w:b w:val="0"/>
                <w:bCs w:val="0"/>
                <w:caps w:val="0"/>
                <w:noProof/>
                <w:kern w:val="0"/>
                <w:sz w:val="22"/>
                <w:szCs w:val="22"/>
                <w:lang w:eastAsia="zh-CN"/>
              </w:rPr>
              <w:tab/>
            </w:r>
            <w:r w:rsidRPr="0002330D">
              <w:rPr>
                <w:rStyle w:val="a3"/>
                <w:noProof/>
              </w:rPr>
              <w:t>Execution Unit</w:t>
            </w:r>
            <w:r>
              <w:rPr>
                <w:noProof/>
                <w:webHidden/>
              </w:rPr>
              <w:tab/>
            </w:r>
            <w:r>
              <w:rPr>
                <w:noProof/>
                <w:webHidden/>
              </w:rPr>
              <w:fldChar w:fldCharType="begin"/>
            </w:r>
            <w:r>
              <w:rPr>
                <w:noProof/>
                <w:webHidden/>
              </w:rPr>
              <w:instrText xml:space="preserve"> PAGEREF _Toc495076464 \h </w:instrText>
            </w:r>
            <w:r>
              <w:rPr>
                <w:noProof/>
                <w:webHidden/>
              </w:rPr>
            </w:r>
            <w:r>
              <w:rPr>
                <w:noProof/>
                <w:webHidden/>
              </w:rPr>
              <w:fldChar w:fldCharType="separate"/>
            </w:r>
            <w:r>
              <w:rPr>
                <w:noProof/>
                <w:webHidden/>
              </w:rPr>
              <w:t>41</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65" w:history="1">
            <w:r w:rsidRPr="0002330D">
              <w:rPr>
                <w:rStyle w:val="a3"/>
                <w:noProof/>
              </w:rPr>
              <w:t>8.1</w:t>
            </w:r>
            <w:r>
              <w:rPr>
                <w:rFonts w:asciiTheme="minorHAnsi" w:hAnsiTheme="minorHAnsi" w:cstheme="minorBidi"/>
                <w:smallCaps w:val="0"/>
                <w:noProof/>
                <w:kern w:val="0"/>
                <w:sz w:val="22"/>
                <w:szCs w:val="22"/>
                <w:lang w:eastAsia="zh-CN"/>
              </w:rPr>
              <w:tab/>
            </w:r>
            <w:r w:rsidRPr="0002330D">
              <w:rPr>
                <w:rStyle w:val="a3"/>
                <w:noProof/>
              </w:rPr>
              <w:t>Overview</w:t>
            </w:r>
            <w:r>
              <w:rPr>
                <w:noProof/>
                <w:webHidden/>
              </w:rPr>
              <w:tab/>
            </w:r>
            <w:r>
              <w:rPr>
                <w:noProof/>
                <w:webHidden/>
              </w:rPr>
              <w:fldChar w:fldCharType="begin"/>
            </w:r>
            <w:r>
              <w:rPr>
                <w:noProof/>
                <w:webHidden/>
              </w:rPr>
              <w:instrText xml:space="preserve"> PAGEREF _Toc495076465 \h </w:instrText>
            </w:r>
            <w:r>
              <w:rPr>
                <w:noProof/>
                <w:webHidden/>
              </w:rPr>
            </w:r>
            <w:r>
              <w:rPr>
                <w:noProof/>
                <w:webHidden/>
              </w:rPr>
              <w:fldChar w:fldCharType="separate"/>
            </w:r>
            <w:r>
              <w:rPr>
                <w:noProof/>
                <w:webHidden/>
              </w:rPr>
              <w:t>41</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66" w:history="1">
            <w:r w:rsidRPr="0002330D">
              <w:rPr>
                <w:rStyle w:val="a3"/>
                <w:noProof/>
              </w:rPr>
              <w:t>8.1.1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_Toc495076466 \h </w:instrText>
            </w:r>
            <w:r>
              <w:rPr>
                <w:noProof/>
                <w:webHidden/>
              </w:rPr>
            </w:r>
            <w:r>
              <w:rPr>
                <w:noProof/>
                <w:webHidden/>
              </w:rPr>
              <w:fldChar w:fldCharType="separate"/>
            </w:r>
            <w:r>
              <w:rPr>
                <w:noProof/>
                <w:webHidden/>
              </w:rPr>
              <w:t>41</w:t>
            </w:r>
            <w:r>
              <w:rPr>
                <w:noProof/>
                <w:webHidden/>
              </w:rPr>
              <w:fldChar w:fldCharType="end"/>
            </w:r>
          </w:hyperlink>
        </w:p>
        <w:p w:rsidR="005177B9" w:rsidRDefault="005177B9">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5076467" w:history="1">
            <w:r w:rsidRPr="0002330D">
              <w:rPr>
                <w:rStyle w:val="a3"/>
                <w:noProof/>
              </w:rPr>
              <w:t>9</w:t>
            </w:r>
            <w:r>
              <w:rPr>
                <w:rFonts w:asciiTheme="minorHAnsi" w:hAnsiTheme="minorHAnsi" w:cstheme="minorBidi"/>
                <w:b w:val="0"/>
                <w:bCs w:val="0"/>
                <w:caps w:val="0"/>
                <w:noProof/>
                <w:kern w:val="0"/>
                <w:sz w:val="22"/>
                <w:szCs w:val="22"/>
                <w:lang w:eastAsia="zh-CN"/>
              </w:rPr>
              <w:tab/>
            </w:r>
            <w:r w:rsidRPr="0002330D">
              <w:rPr>
                <w:rStyle w:val="a3"/>
                <w:noProof/>
              </w:rPr>
              <w:t>Load Store Unit (LSU)</w:t>
            </w:r>
            <w:r>
              <w:rPr>
                <w:noProof/>
                <w:webHidden/>
              </w:rPr>
              <w:tab/>
            </w:r>
            <w:r>
              <w:rPr>
                <w:noProof/>
                <w:webHidden/>
              </w:rPr>
              <w:fldChar w:fldCharType="begin"/>
            </w:r>
            <w:r>
              <w:rPr>
                <w:noProof/>
                <w:webHidden/>
              </w:rPr>
              <w:instrText xml:space="preserve"> PAGEREF _Toc495076467 \h </w:instrText>
            </w:r>
            <w:r>
              <w:rPr>
                <w:noProof/>
                <w:webHidden/>
              </w:rPr>
            </w:r>
            <w:r>
              <w:rPr>
                <w:noProof/>
                <w:webHidden/>
              </w:rPr>
              <w:fldChar w:fldCharType="separate"/>
            </w:r>
            <w:r>
              <w:rPr>
                <w:noProof/>
                <w:webHidden/>
              </w:rPr>
              <w:t>42</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68" w:history="1">
            <w:r w:rsidRPr="0002330D">
              <w:rPr>
                <w:rStyle w:val="a3"/>
                <w:noProof/>
              </w:rPr>
              <w:t>9.1.1</w:t>
            </w:r>
            <w:r>
              <w:rPr>
                <w:rFonts w:asciiTheme="minorHAnsi" w:hAnsiTheme="minorHAnsi" w:cstheme="minorBidi"/>
                <w:i w:val="0"/>
                <w:iCs w:val="0"/>
                <w:noProof/>
                <w:kern w:val="0"/>
                <w:sz w:val="22"/>
                <w:szCs w:val="22"/>
                <w:lang w:eastAsia="zh-CN"/>
              </w:rPr>
              <w:tab/>
            </w:r>
            <w:r w:rsidRPr="0002330D">
              <w:rPr>
                <w:rStyle w:val="a3"/>
                <w:noProof/>
              </w:rPr>
              <w:t>Overview</w:t>
            </w:r>
            <w:r>
              <w:rPr>
                <w:noProof/>
                <w:webHidden/>
              </w:rPr>
              <w:tab/>
            </w:r>
            <w:r>
              <w:rPr>
                <w:noProof/>
                <w:webHidden/>
              </w:rPr>
              <w:fldChar w:fldCharType="begin"/>
            </w:r>
            <w:r>
              <w:rPr>
                <w:noProof/>
                <w:webHidden/>
              </w:rPr>
              <w:instrText xml:space="preserve"> PAGEREF _Toc495076468 \h </w:instrText>
            </w:r>
            <w:r>
              <w:rPr>
                <w:noProof/>
                <w:webHidden/>
              </w:rPr>
            </w:r>
            <w:r>
              <w:rPr>
                <w:noProof/>
                <w:webHidden/>
              </w:rPr>
              <w:fldChar w:fldCharType="separate"/>
            </w:r>
            <w:r>
              <w:rPr>
                <w:noProof/>
                <w:webHidden/>
              </w:rPr>
              <w:t>42</w:t>
            </w:r>
            <w:r>
              <w:rPr>
                <w:noProof/>
                <w:webHidden/>
              </w:rPr>
              <w:fldChar w:fldCharType="end"/>
            </w:r>
          </w:hyperlink>
        </w:p>
        <w:p w:rsidR="005177B9" w:rsidRDefault="005177B9">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5076469" w:history="1">
            <w:r w:rsidRPr="0002330D">
              <w:rPr>
                <w:rStyle w:val="a3"/>
                <w:noProof/>
              </w:rPr>
              <w:t>9.1.2</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_Toc495076469 \h </w:instrText>
            </w:r>
            <w:r>
              <w:rPr>
                <w:noProof/>
                <w:webHidden/>
              </w:rPr>
            </w:r>
            <w:r>
              <w:rPr>
                <w:noProof/>
                <w:webHidden/>
              </w:rPr>
              <w:fldChar w:fldCharType="separate"/>
            </w:r>
            <w:r>
              <w:rPr>
                <w:noProof/>
                <w:webHidden/>
              </w:rPr>
              <w:t>42</w:t>
            </w:r>
            <w:r>
              <w:rPr>
                <w:noProof/>
                <w:webHidden/>
              </w:rPr>
              <w:fldChar w:fldCharType="end"/>
            </w:r>
          </w:hyperlink>
        </w:p>
        <w:p w:rsidR="005177B9" w:rsidRDefault="005177B9">
          <w:pPr>
            <w:pStyle w:val="13"/>
            <w:tabs>
              <w:tab w:val="left" w:pos="630"/>
              <w:tab w:val="right" w:leader="dot" w:pos="9736"/>
            </w:tabs>
            <w:rPr>
              <w:rFonts w:asciiTheme="minorHAnsi" w:hAnsiTheme="minorHAnsi" w:cstheme="minorBidi"/>
              <w:b w:val="0"/>
              <w:bCs w:val="0"/>
              <w:caps w:val="0"/>
              <w:noProof/>
              <w:kern w:val="0"/>
              <w:sz w:val="22"/>
              <w:szCs w:val="22"/>
              <w:lang w:eastAsia="zh-CN"/>
            </w:rPr>
          </w:pPr>
          <w:hyperlink w:anchor="_Toc495076470" w:history="1">
            <w:r w:rsidRPr="0002330D">
              <w:rPr>
                <w:rStyle w:val="a3"/>
                <w:noProof/>
              </w:rPr>
              <w:t>10</w:t>
            </w:r>
            <w:r>
              <w:rPr>
                <w:rFonts w:asciiTheme="minorHAnsi" w:hAnsiTheme="minorHAnsi" w:cstheme="minorBidi"/>
                <w:b w:val="0"/>
                <w:bCs w:val="0"/>
                <w:caps w:val="0"/>
                <w:noProof/>
                <w:kern w:val="0"/>
                <w:sz w:val="22"/>
                <w:szCs w:val="22"/>
                <w:lang w:eastAsia="zh-CN"/>
              </w:rPr>
              <w:tab/>
            </w:r>
            <w:r w:rsidRPr="0002330D">
              <w:rPr>
                <w:rStyle w:val="a3"/>
                <w:noProof/>
              </w:rPr>
              <w:t>Level 1 data Cache (dCache)</w:t>
            </w:r>
            <w:r>
              <w:rPr>
                <w:noProof/>
                <w:webHidden/>
              </w:rPr>
              <w:tab/>
            </w:r>
            <w:r>
              <w:rPr>
                <w:noProof/>
                <w:webHidden/>
              </w:rPr>
              <w:fldChar w:fldCharType="begin"/>
            </w:r>
            <w:r>
              <w:rPr>
                <w:noProof/>
                <w:webHidden/>
              </w:rPr>
              <w:instrText xml:space="preserve"> PAGEREF _Toc495076470 \h </w:instrText>
            </w:r>
            <w:r>
              <w:rPr>
                <w:noProof/>
                <w:webHidden/>
              </w:rPr>
            </w:r>
            <w:r>
              <w:rPr>
                <w:noProof/>
                <w:webHidden/>
              </w:rPr>
              <w:fldChar w:fldCharType="separate"/>
            </w:r>
            <w:r>
              <w:rPr>
                <w:noProof/>
                <w:webHidden/>
              </w:rPr>
              <w:t>43</w:t>
            </w:r>
            <w:r>
              <w:rPr>
                <w:noProof/>
                <w:webHidden/>
              </w:rPr>
              <w:fldChar w:fldCharType="end"/>
            </w:r>
          </w:hyperlink>
        </w:p>
        <w:p w:rsidR="005177B9" w:rsidRDefault="005177B9">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71" w:history="1">
            <w:r w:rsidRPr="0002330D">
              <w:rPr>
                <w:rStyle w:val="a3"/>
                <w:noProof/>
              </w:rPr>
              <w:t>10.1.1</w:t>
            </w:r>
            <w:r>
              <w:rPr>
                <w:rFonts w:asciiTheme="minorHAnsi" w:hAnsiTheme="minorHAnsi" w:cstheme="minorBidi"/>
                <w:i w:val="0"/>
                <w:iCs w:val="0"/>
                <w:noProof/>
                <w:kern w:val="0"/>
                <w:sz w:val="22"/>
                <w:szCs w:val="22"/>
                <w:lang w:eastAsia="zh-CN"/>
              </w:rPr>
              <w:tab/>
            </w:r>
            <w:r w:rsidRPr="0002330D">
              <w:rPr>
                <w:rStyle w:val="a3"/>
                <w:noProof/>
              </w:rPr>
              <w:t>Overview</w:t>
            </w:r>
            <w:r>
              <w:rPr>
                <w:noProof/>
                <w:webHidden/>
              </w:rPr>
              <w:tab/>
            </w:r>
            <w:r>
              <w:rPr>
                <w:noProof/>
                <w:webHidden/>
              </w:rPr>
              <w:fldChar w:fldCharType="begin"/>
            </w:r>
            <w:r>
              <w:rPr>
                <w:noProof/>
                <w:webHidden/>
              </w:rPr>
              <w:instrText xml:space="preserve"> PAGEREF _Toc495076471 \h </w:instrText>
            </w:r>
            <w:r>
              <w:rPr>
                <w:noProof/>
                <w:webHidden/>
              </w:rPr>
            </w:r>
            <w:r>
              <w:rPr>
                <w:noProof/>
                <w:webHidden/>
              </w:rPr>
              <w:fldChar w:fldCharType="separate"/>
            </w:r>
            <w:r>
              <w:rPr>
                <w:noProof/>
                <w:webHidden/>
              </w:rPr>
              <w:t>43</w:t>
            </w:r>
            <w:r>
              <w:rPr>
                <w:noProof/>
                <w:webHidden/>
              </w:rPr>
              <w:fldChar w:fldCharType="end"/>
            </w:r>
          </w:hyperlink>
        </w:p>
        <w:p w:rsidR="005177B9" w:rsidRDefault="005177B9">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72" w:history="1">
            <w:r w:rsidRPr="0002330D">
              <w:rPr>
                <w:rStyle w:val="a3"/>
                <w:noProof/>
                <w:lang w:eastAsia="zh-CN"/>
              </w:rPr>
              <w:t>10.1.2</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_Toc495076472 \h </w:instrText>
            </w:r>
            <w:r>
              <w:rPr>
                <w:noProof/>
                <w:webHidden/>
              </w:rPr>
            </w:r>
            <w:r>
              <w:rPr>
                <w:noProof/>
                <w:webHidden/>
              </w:rPr>
              <w:fldChar w:fldCharType="separate"/>
            </w:r>
            <w:r>
              <w:rPr>
                <w:noProof/>
                <w:webHidden/>
              </w:rPr>
              <w:t>43</w:t>
            </w:r>
            <w:r>
              <w:rPr>
                <w:noProof/>
                <w:webHidden/>
              </w:rPr>
              <w:fldChar w:fldCharType="end"/>
            </w:r>
          </w:hyperlink>
        </w:p>
        <w:p w:rsidR="005177B9" w:rsidRDefault="005177B9">
          <w:pPr>
            <w:pStyle w:val="13"/>
            <w:tabs>
              <w:tab w:val="left" w:pos="630"/>
              <w:tab w:val="right" w:leader="dot" w:pos="9736"/>
            </w:tabs>
            <w:rPr>
              <w:rFonts w:asciiTheme="minorHAnsi" w:hAnsiTheme="minorHAnsi" w:cstheme="minorBidi"/>
              <w:b w:val="0"/>
              <w:bCs w:val="0"/>
              <w:caps w:val="0"/>
              <w:noProof/>
              <w:kern w:val="0"/>
              <w:sz w:val="22"/>
              <w:szCs w:val="22"/>
              <w:lang w:eastAsia="zh-CN"/>
            </w:rPr>
          </w:pPr>
          <w:hyperlink w:anchor="_Toc495076473" w:history="1">
            <w:r w:rsidRPr="0002330D">
              <w:rPr>
                <w:rStyle w:val="a3"/>
                <w:noProof/>
              </w:rPr>
              <w:t>11</w:t>
            </w:r>
            <w:r>
              <w:rPr>
                <w:rFonts w:asciiTheme="minorHAnsi" w:hAnsiTheme="minorHAnsi" w:cstheme="minorBidi"/>
                <w:b w:val="0"/>
                <w:bCs w:val="0"/>
                <w:caps w:val="0"/>
                <w:noProof/>
                <w:kern w:val="0"/>
                <w:sz w:val="22"/>
                <w:szCs w:val="22"/>
                <w:lang w:eastAsia="zh-CN"/>
              </w:rPr>
              <w:tab/>
            </w:r>
            <w:r w:rsidRPr="0002330D">
              <w:rPr>
                <w:rStyle w:val="a3"/>
                <w:noProof/>
              </w:rPr>
              <w:t>Retire Unit</w:t>
            </w:r>
            <w:r>
              <w:rPr>
                <w:noProof/>
                <w:webHidden/>
              </w:rPr>
              <w:tab/>
            </w:r>
            <w:r>
              <w:rPr>
                <w:noProof/>
                <w:webHidden/>
              </w:rPr>
              <w:fldChar w:fldCharType="begin"/>
            </w:r>
            <w:r>
              <w:rPr>
                <w:noProof/>
                <w:webHidden/>
              </w:rPr>
              <w:instrText xml:space="preserve"> PAGEREF _Toc495076473 \h </w:instrText>
            </w:r>
            <w:r>
              <w:rPr>
                <w:noProof/>
                <w:webHidden/>
              </w:rPr>
            </w:r>
            <w:r>
              <w:rPr>
                <w:noProof/>
                <w:webHidden/>
              </w:rPr>
              <w:fldChar w:fldCharType="separate"/>
            </w:r>
            <w:r>
              <w:rPr>
                <w:noProof/>
                <w:webHidden/>
              </w:rPr>
              <w:t>44</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74" w:history="1">
            <w:r w:rsidRPr="0002330D">
              <w:rPr>
                <w:rStyle w:val="a3"/>
                <w:noProof/>
              </w:rPr>
              <w:t>11.1</w:t>
            </w:r>
            <w:r>
              <w:rPr>
                <w:rFonts w:asciiTheme="minorHAnsi" w:hAnsiTheme="minorHAnsi" w:cstheme="minorBidi"/>
                <w:smallCaps w:val="0"/>
                <w:noProof/>
                <w:kern w:val="0"/>
                <w:sz w:val="22"/>
                <w:szCs w:val="22"/>
                <w:lang w:eastAsia="zh-CN"/>
              </w:rPr>
              <w:tab/>
            </w:r>
            <w:r w:rsidRPr="0002330D">
              <w:rPr>
                <w:rStyle w:val="a3"/>
                <w:noProof/>
              </w:rPr>
              <w:t>Overview</w:t>
            </w:r>
            <w:r>
              <w:rPr>
                <w:noProof/>
                <w:webHidden/>
              </w:rPr>
              <w:tab/>
            </w:r>
            <w:r>
              <w:rPr>
                <w:noProof/>
                <w:webHidden/>
              </w:rPr>
              <w:fldChar w:fldCharType="begin"/>
            </w:r>
            <w:r>
              <w:rPr>
                <w:noProof/>
                <w:webHidden/>
              </w:rPr>
              <w:instrText xml:space="preserve"> PAGEREF _Toc495076474 \h </w:instrText>
            </w:r>
            <w:r>
              <w:rPr>
                <w:noProof/>
                <w:webHidden/>
              </w:rPr>
            </w:r>
            <w:r>
              <w:rPr>
                <w:noProof/>
                <w:webHidden/>
              </w:rPr>
              <w:fldChar w:fldCharType="separate"/>
            </w:r>
            <w:r>
              <w:rPr>
                <w:noProof/>
                <w:webHidden/>
              </w:rPr>
              <w:t>44</w:t>
            </w:r>
            <w:r>
              <w:rPr>
                <w:noProof/>
                <w:webHidden/>
              </w:rPr>
              <w:fldChar w:fldCharType="end"/>
            </w:r>
          </w:hyperlink>
        </w:p>
        <w:p w:rsidR="005177B9" w:rsidRDefault="005177B9">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75" w:history="1">
            <w:r w:rsidRPr="0002330D">
              <w:rPr>
                <w:rStyle w:val="a3"/>
                <w:noProof/>
              </w:rPr>
              <w:t>11.1.1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_Toc495076475 \h </w:instrText>
            </w:r>
            <w:r>
              <w:rPr>
                <w:noProof/>
                <w:webHidden/>
              </w:rPr>
            </w:r>
            <w:r>
              <w:rPr>
                <w:noProof/>
                <w:webHidden/>
              </w:rPr>
              <w:fldChar w:fldCharType="separate"/>
            </w:r>
            <w:r>
              <w:rPr>
                <w:noProof/>
                <w:webHidden/>
              </w:rPr>
              <w:t>44</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76" w:history="1">
            <w:r w:rsidRPr="0002330D">
              <w:rPr>
                <w:rStyle w:val="a3"/>
                <w:noProof/>
                <w:lang w:eastAsia="zh-CN"/>
              </w:rPr>
              <w:t>11.2</w:t>
            </w:r>
            <w:r>
              <w:rPr>
                <w:rFonts w:asciiTheme="minorHAnsi" w:hAnsiTheme="minorHAnsi" w:cstheme="minorBidi"/>
                <w:smallCaps w:val="0"/>
                <w:noProof/>
                <w:kern w:val="0"/>
                <w:sz w:val="22"/>
                <w:szCs w:val="22"/>
                <w:lang w:eastAsia="zh-CN"/>
              </w:rPr>
              <w:tab/>
            </w:r>
            <w:r w:rsidRPr="0002330D">
              <w:rPr>
                <w:rStyle w:val="a3"/>
                <w:noProof/>
              </w:rPr>
              <w:t>Interrupt</w:t>
            </w:r>
            <w:r>
              <w:rPr>
                <w:noProof/>
                <w:webHidden/>
              </w:rPr>
              <w:tab/>
            </w:r>
            <w:r>
              <w:rPr>
                <w:noProof/>
                <w:webHidden/>
              </w:rPr>
              <w:fldChar w:fldCharType="begin"/>
            </w:r>
            <w:r>
              <w:rPr>
                <w:noProof/>
                <w:webHidden/>
              </w:rPr>
              <w:instrText xml:space="preserve"> PAGEREF _Toc495076476 \h </w:instrText>
            </w:r>
            <w:r>
              <w:rPr>
                <w:noProof/>
                <w:webHidden/>
              </w:rPr>
            </w:r>
            <w:r>
              <w:rPr>
                <w:noProof/>
                <w:webHidden/>
              </w:rPr>
              <w:fldChar w:fldCharType="separate"/>
            </w:r>
            <w:r>
              <w:rPr>
                <w:noProof/>
                <w:webHidden/>
              </w:rPr>
              <w:t>45</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77" w:history="1">
            <w:r w:rsidRPr="0002330D">
              <w:rPr>
                <w:rStyle w:val="a3"/>
                <w:noProof/>
                <w:lang w:eastAsia="zh-CN"/>
              </w:rPr>
              <w:t>11.3</w:t>
            </w:r>
            <w:r>
              <w:rPr>
                <w:rFonts w:asciiTheme="minorHAnsi" w:hAnsiTheme="minorHAnsi" w:cstheme="minorBidi"/>
                <w:smallCaps w:val="0"/>
                <w:noProof/>
                <w:kern w:val="0"/>
                <w:sz w:val="22"/>
                <w:szCs w:val="22"/>
                <w:lang w:eastAsia="zh-CN"/>
              </w:rPr>
              <w:tab/>
            </w:r>
            <w:r w:rsidRPr="0002330D">
              <w:rPr>
                <w:rStyle w:val="a3"/>
                <w:noProof/>
                <w:lang w:eastAsia="zh-CN"/>
              </w:rPr>
              <w:t>Branch Misprediction Recovery</w:t>
            </w:r>
            <w:r>
              <w:rPr>
                <w:noProof/>
                <w:webHidden/>
              </w:rPr>
              <w:tab/>
            </w:r>
            <w:r>
              <w:rPr>
                <w:noProof/>
                <w:webHidden/>
              </w:rPr>
              <w:fldChar w:fldCharType="begin"/>
            </w:r>
            <w:r>
              <w:rPr>
                <w:noProof/>
                <w:webHidden/>
              </w:rPr>
              <w:instrText xml:space="preserve"> PAGEREF _Toc495076477 \h </w:instrText>
            </w:r>
            <w:r>
              <w:rPr>
                <w:noProof/>
                <w:webHidden/>
              </w:rPr>
            </w:r>
            <w:r>
              <w:rPr>
                <w:noProof/>
                <w:webHidden/>
              </w:rPr>
              <w:fldChar w:fldCharType="separate"/>
            </w:r>
            <w:r>
              <w:rPr>
                <w:noProof/>
                <w:webHidden/>
              </w:rPr>
              <w:t>45</w:t>
            </w:r>
            <w:r>
              <w:rPr>
                <w:noProof/>
                <w:webHidden/>
              </w:rPr>
              <w:fldChar w:fldCharType="end"/>
            </w:r>
          </w:hyperlink>
        </w:p>
        <w:p w:rsidR="005177B9" w:rsidRDefault="005177B9">
          <w:pPr>
            <w:pStyle w:val="13"/>
            <w:tabs>
              <w:tab w:val="left" w:pos="630"/>
              <w:tab w:val="right" w:leader="dot" w:pos="9736"/>
            </w:tabs>
            <w:rPr>
              <w:rFonts w:asciiTheme="minorHAnsi" w:hAnsiTheme="minorHAnsi" w:cstheme="minorBidi"/>
              <w:b w:val="0"/>
              <w:bCs w:val="0"/>
              <w:caps w:val="0"/>
              <w:noProof/>
              <w:kern w:val="0"/>
              <w:sz w:val="22"/>
              <w:szCs w:val="22"/>
              <w:lang w:eastAsia="zh-CN"/>
            </w:rPr>
          </w:pPr>
          <w:hyperlink w:anchor="_Toc495076478" w:history="1">
            <w:r w:rsidRPr="0002330D">
              <w:rPr>
                <w:rStyle w:val="a3"/>
                <w:noProof/>
              </w:rPr>
              <w:t>12</w:t>
            </w:r>
            <w:r>
              <w:rPr>
                <w:rFonts w:asciiTheme="minorHAnsi" w:hAnsiTheme="minorHAnsi" w:cstheme="minorBidi"/>
                <w:b w:val="0"/>
                <w:bCs w:val="0"/>
                <w:caps w:val="0"/>
                <w:noProof/>
                <w:kern w:val="0"/>
                <w:sz w:val="22"/>
                <w:szCs w:val="22"/>
                <w:lang w:eastAsia="zh-CN"/>
              </w:rPr>
              <w:tab/>
            </w:r>
            <w:r w:rsidRPr="0002330D">
              <w:rPr>
                <w:rStyle w:val="a3"/>
                <w:noProof/>
              </w:rPr>
              <w:t>Coprocessor</w:t>
            </w:r>
            <w:r>
              <w:rPr>
                <w:noProof/>
                <w:webHidden/>
              </w:rPr>
              <w:tab/>
            </w:r>
            <w:r>
              <w:rPr>
                <w:noProof/>
                <w:webHidden/>
              </w:rPr>
              <w:fldChar w:fldCharType="begin"/>
            </w:r>
            <w:r>
              <w:rPr>
                <w:noProof/>
                <w:webHidden/>
              </w:rPr>
              <w:instrText xml:space="preserve"> PAGEREF _Toc495076478 \h </w:instrText>
            </w:r>
            <w:r>
              <w:rPr>
                <w:noProof/>
                <w:webHidden/>
              </w:rPr>
            </w:r>
            <w:r>
              <w:rPr>
                <w:noProof/>
                <w:webHidden/>
              </w:rPr>
              <w:fldChar w:fldCharType="separate"/>
            </w:r>
            <w:r>
              <w:rPr>
                <w:noProof/>
                <w:webHidden/>
              </w:rPr>
              <w:t>47</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79" w:history="1">
            <w:r w:rsidRPr="0002330D">
              <w:rPr>
                <w:rStyle w:val="a3"/>
                <w:noProof/>
              </w:rPr>
              <w:t>12.1</w:t>
            </w:r>
            <w:r>
              <w:rPr>
                <w:rFonts w:asciiTheme="minorHAnsi" w:hAnsiTheme="minorHAnsi" w:cstheme="minorBidi"/>
                <w:smallCaps w:val="0"/>
                <w:noProof/>
                <w:kern w:val="0"/>
                <w:sz w:val="22"/>
                <w:szCs w:val="22"/>
                <w:lang w:eastAsia="zh-CN"/>
              </w:rPr>
              <w:tab/>
            </w:r>
            <w:r w:rsidRPr="0002330D">
              <w:rPr>
                <w:rStyle w:val="a3"/>
                <w:noProof/>
              </w:rPr>
              <w:t>Overview</w:t>
            </w:r>
            <w:r>
              <w:rPr>
                <w:noProof/>
                <w:webHidden/>
              </w:rPr>
              <w:tab/>
            </w:r>
            <w:r>
              <w:rPr>
                <w:noProof/>
                <w:webHidden/>
              </w:rPr>
              <w:fldChar w:fldCharType="begin"/>
            </w:r>
            <w:r>
              <w:rPr>
                <w:noProof/>
                <w:webHidden/>
              </w:rPr>
              <w:instrText xml:space="preserve"> PAGEREF _Toc495076479 \h </w:instrText>
            </w:r>
            <w:r>
              <w:rPr>
                <w:noProof/>
                <w:webHidden/>
              </w:rPr>
            </w:r>
            <w:r>
              <w:rPr>
                <w:noProof/>
                <w:webHidden/>
              </w:rPr>
              <w:fldChar w:fldCharType="separate"/>
            </w:r>
            <w:r>
              <w:rPr>
                <w:noProof/>
                <w:webHidden/>
              </w:rPr>
              <w:t>47</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80" w:history="1">
            <w:r w:rsidRPr="0002330D">
              <w:rPr>
                <w:rStyle w:val="a3"/>
                <w:noProof/>
              </w:rPr>
              <w:t>12.2</w:t>
            </w:r>
            <w:r>
              <w:rPr>
                <w:rFonts w:asciiTheme="minorHAnsi" w:hAnsiTheme="minorHAnsi" w:cstheme="minorBidi"/>
                <w:smallCaps w:val="0"/>
                <w:noProof/>
                <w:kern w:val="0"/>
                <w:sz w:val="22"/>
                <w:szCs w:val="22"/>
                <w:lang w:eastAsia="zh-CN"/>
              </w:rPr>
              <w:tab/>
            </w:r>
            <w:r w:rsidRPr="0002330D">
              <w:rPr>
                <w:rStyle w:val="a3"/>
                <w:noProof/>
              </w:rPr>
              <w:t>Program Counter Generator (PCGen)</w:t>
            </w:r>
            <w:r>
              <w:rPr>
                <w:noProof/>
                <w:webHidden/>
              </w:rPr>
              <w:tab/>
            </w:r>
            <w:r>
              <w:rPr>
                <w:noProof/>
                <w:webHidden/>
              </w:rPr>
              <w:fldChar w:fldCharType="begin"/>
            </w:r>
            <w:r>
              <w:rPr>
                <w:noProof/>
                <w:webHidden/>
              </w:rPr>
              <w:instrText xml:space="preserve"> PAGEREF _Toc495076480 \h </w:instrText>
            </w:r>
            <w:r>
              <w:rPr>
                <w:noProof/>
                <w:webHidden/>
              </w:rPr>
            </w:r>
            <w:r>
              <w:rPr>
                <w:noProof/>
                <w:webHidden/>
              </w:rPr>
              <w:fldChar w:fldCharType="separate"/>
            </w:r>
            <w:r>
              <w:rPr>
                <w:noProof/>
                <w:webHidden/>
              </w:rPr>
              <w:t>47</w:t>
            </w:r>
            <w:r>
              <w:rPr>
                <w:noProof/>
                <w:webHidden/>
              </w:rPr>
              <w:fldChar w:fldCharType="end"/>
            </w:r>
          </w:hyperlink>
        </w:p>
        <w:p w:rsidR="005177B9" w:rsidRDefault="005177B9">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81" w:history="1">
            <w:r w:rsidRPr="0002330D">
              <w:rPr>
                <w:rStyle w:val="a3"/>
                <w:noProof/>
              </w:rPr>
              <w:t>12.2.1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_Toc495076481 \h </w:instrText>
            </w:r>
            <w:r>
              <w:rPr>
                <w:noProof/>
                <w:webHidden/>
              </w:rPr>
            </w:r>
            <w:r>
              <w:rPr>
                <w:noProof/>
                <w:webHidden/>
              </w:rPr>
              <w:fldChar w:fldCharType="separate"/>
            </w:r>
            <w:r>
              <w:rPr>
                <w:noProof/>
                <w:webHidden/>
              </w:rPr>
              <w:t>47</w:t>
            </w:r>
            <w:r>
              <w:rPr>
                <w:noProof/>
                <w:webHidden/>
              </w:rPr>
              <w:fldChar w:fldCharType="end"/>
            </w:r>
          </w:hyperlink>
        </w:p>
        <w:p w:rsidR="005177B9" w:rsidRDefault="005177B9">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82" w:history="1">
            <w:r w:rsidRPr="0002330D">
              <w:rPr>
                <w:rStyle w:val="a3"/>
                <w:noProof/>
              </w:rPr>
              <w:t>12.2.2</w:t>
            </w:r>
            <w:r>
              <w:rPr>
                <w:rFonts w:asciiTheme="minorHAnsi" w:hAnsiTheme="minorHAnsi" w:cstheme="minorBidi"/>
                <w:i w:val="0"/>
                <w:iCs w:val="0"/>
                <w:noProof/>
                <w:kern w:val="0"/>
                <w:sz w:val="22"/>
                <w:szCs w:val="22"/>
                <w:lang w:eastAsia="zh-CN"/>
              </w:rPr>
              <w:tab/>
            </w:r>
            <w:r w:rsidRPr="0002330D">
              <w:rPr>
                <w:rStyle w:val="a3"/>
                <w:noProof/>
              </w:rPr>
              <w:t>Architecture</w:t>
            </w:r>
            <w:r>
              <w:rPr>
                <w:noProof/>
                <w:webHidden/>
              </w:rPr>
              <w:tab/>
            </w:r>
            <w:r>
              <w:rPr>
                <w:noProof/>
                <w:webHidden/>
              </w:rPr>
              <w:fldChar w:fldCharType="begin"/>
            </w:r>
            <w:r>
              <w:rPr>
                <w:noProof/>
                <w:webHidden/>
              </w:rPr>
              <w:instrText xml:space="preserve"> PAGEREF _Toc495076482 \h </w:instrText>
            </w:r>
            <w:r>
              <w:rPr>
                <w:noProof/>
                <w:webHidden/>
              </w:rPr>
            </w:r>
            <w:r>
              <w:rPr>
                <w:noProof/>
                <w:webHidden/>
              </w:rPr>
              <w:fldChar w:fldCharType="separate"/>
            </w:r>
            <w:r>
              <w:rPr>
                <w:noProof/>
                <w:webHidden/>
              </w:rPr>
              <w:t>47</w:t>
            </w:r>
            <w:r>
              <w:rPr>
                <w:noProof/>
                <w:webHidden/>
              </w:rPr>
              <w:fldChar w:fldCharType="end"/>
            </w:r>
          </w:hyperlink>
        </w:p>
        <w:p w:rsidR="005177B9" w:rsidRDefault="005177B9">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83" w:history="1">
            <w:r w:rsidRPr="0002330D">
              <w:rPr>
                <w:rStyle w:val="a3"/>
                <w:noProof/>
              </w:rPr>
              <w:t>12.2.3</w:t>
            </w:r>
            <w:r>
              <w:rPr>
                <w:rFonts w:asciiTheme="minorHAnsi" w:hAnsiTheme="minorHAnsi" w:cstheme="minorBidi"/>
                <w:i w:val="0"/>
                <w:iCs w:val="0"/>
                <w:noProof/>
                <w:kern w:val="0"/>
                <w:sz w:val="22"/>
                <w:szCs w:val="22"/>
                <w:lang w:eastAsia="zh-CN"/>
              </w:rPr>
              <w:tab/>
            </w:r>
            <w:r w:rsidRPr="0002330D">
              <w:rPr>
                <w:rStyle w:val="a3"/>
                <w:noProof/>
              </w:rPr>
              <w:t>Ports</w:t>
            </w:r>
            <w:r>
              <w:rPr>
                <w:noProof/>
                <w:webHidden/>
              </w:rPr>
              <w:tab/>
            </w:r>
            <w:r>
              <w:rPr>
                <w:noProof/>
                <w:webHidden/>
              </w:rPr>
              <w:fldChar w:fldCharType="begin"/>
            </w:r>
            <w:r>
              <w:rPr>
                <w:noProof/>
                <w:webHidden/>
              </w:rPr>
              <w:instrText xml:space="preserve"> PAGEREF _Toc495076483 \h </w:instrText>
            </w:r>
            <w:r>
              <w:rPr>
                <w:noProof/>
                <w:webHidden/>
              </w:rPr>
            </w:r>
            <w:r>
              <w:rPr>
                <w:noProof/>
                <w:webHidden/>
              </w:rPr>
              <w:fldChar w:fldCharType="separate"/>
            </w:r>
            <w:r>
              <w:rPr>
                <w:noProof/>
                <w:webHidden/>
              </w:rPr>
              <w:t>47</w:t>
            </w:r>
            <w:r>
              <w:rPr>
                <w:noProof/>
                <w:webHidden/>
              </w:rPr>
              <w:fldChar w:fldCharType="end"/>
            </w:r>
          </w:hyperlink>
        </w:p>
        <w:p w:rsidR="005177B9" w:rsidRDefault="005177B9">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5076484" w:history="1">
            <w:r w:rsidRPr="0002330D">
              <w:rPr>
                <w:rStyle w:val="a3"/>
                <w:noProof/>
              </w:rPr>
              <w:t>12.3</w:t>
            </w:r>
            <w:r>
              <w:rPr>
                <w:rFonts w:asciiTheme="minorHAnsi" w:hAnsiTheme="minorHAnsi" w:cstheme="minorBidi"/>
                <w:smallCaps w:val="0"/>
                <w:noProof/>
                <w:kern w:val="0"/>
                <w:sz w:val="22"/>
                <w:szCs w:val="22"/>
                <w:lang w:eastAsia="zh-CN"/>
              </w:rPr>
              <w:tab/>
            </w:r>
            <w:r w:rsidRPr="0002330D">
              <w:rPr>
                <w:rStyle w:val="a3"/>
                <w:noProof/>
              </w:rPr>
              <w:t>Power Management (PowerM)</w:t>
            </w:r>
            <w:r>
              <w:rPr>
                <w:noProof/>
                <w:webHidden/>
              </w:rPr>
              <w:tab/>
            </w:r>
            <w:r>
              <w:rPr>
                <w:noProof/>
                <w:webHidden/>
              </w:rPr>
              <w:fldChar w:fldCharType="begin"/>
            </w:r>
            <w:r>
              <w:rPr>
                <w:noProof/>
                <w:webHidden/>
              </w:rPr>
              <w:instrText xml:space="preserve"> PAGEREF _Toc495076484 \h </w:instrText>
            </w:r>
            <w:r>
              <w:rPr>
                <w:noProof/>
                <w:webHidden/>
              </w:rPr>
            </w:r>
            <w:r>
              <w:rPr>
                <w:noProof/>
                <w:webHidden/>
              </w:rPr>
              <w:fldChar w:fldCharType="separate"/>
            </w:r>
            <w:r>
              <w:rPr>
                <w:noProof/>
                <w:webHidden/>
              </w:rPr>
              <w:t>48</w:t>
            </w:r>
            <w:r>
              <w:rPr>
                <w:noProof/>
                <w:webHidden/>
              </w:rPr>
              <w:fldChar w:fldCharType="end"/>
            </w:r>
          </w:hyperlink>
        </w:p>
        <w:p w:rsidR="005177B9" w:rsidRDefault="005177B9">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85" w:history="1">
            <w:r w:rsidRPr="0002330D">
              <w:rPr>
                <w:rStyle w:val="a3"/>
                <w:noProof/>
              </w:rPr>
              <w:t>12.3.1</w:t>
            </w:r>
            <w:r>
              <w:rPr>
                <w:rFonts w:asciiTheme="minorHAnsi" w:hAnsiTheme="minorHAnsi" w:cstheme="minorBidi"/>
                <w:i w:val="0"/>
                <w:iCs w:val="0"/>
                <w:noProof/>
                <w:kern w:val="0"/>
                <w:sz w:val="22"/>
                <w:szCs w:val="22"/>
                <w:lang w:eastAsia="zh-CN"/>
              </w:rPr>
              <w:tab/>
            </w:r>
            <w:r w:rsidRPr="0002330D">
              <w:rPr>
                <w:rStyle w:val="a3"/>
                <w:noProof/>
              </w:rPr>
              <w:t>Introduction</w:t>
            </w:r>
            <w:r>
              <w:rPr>
                <w:noProof/>
                <w:webHidden/>
              </w:rPr>
              <w:tab/>
            </w:r>
            <w:r>
              <w:rPr>
                <w:noProof/>
                <w:webHidden/>
              </w:rPr>
              <w:fldChar w:fldCharType="begin"/>
            </w:r>
            <w:r>
              <w:rPr>
                <w:noProof/>
                <w:webHidden/>
              </w:rPr>
              <w:instrText xml:space="preserve"> PAGEREF _Toc495076485 \h </w:instrText>
            </w:r>
            <w:r>
              <w:rPr>
                <w:noProof/>
                <w:webHidden/>
              </w:rPr>
            </w:r>
            <w:r>
              <w:rPr>
                <w:noProof/>
                <w:webHidden/>
              </w:rPr>
              <w:fldChar w:fldCharType="separate"/>
            </w:r>
            <w:r>
              <w:rPr>
                <w:noProof/>
                <w:webHidden/>
              </w:rPr>
              <w:t>48</w:t>
            </w:r>
            <w:r>
              <w:rPr>
                <w:noProof/>
                <w:webHidden/>
              </w:rPr>
              <w:fldChar w:fldCharType="end"/>
            </w:r>
          </w:hyperlink>
        </w:p>
        <w:p w:rsidR="005177B9" w:rsidRDefault="005177B9">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86" w:history="1">
            <w:r w:rsidRPr="0002330D">
              <w:rPr>
                <w:rStyle w:val="a3"/>
                <w:noProof/>
              </w:rPr>
              <w:t>12.3.2</w:t>
            </w:r>
            <w:r>
              <w:rPr>
                <w:rFonts w:asciiTheme="minorHAnsi" w:hAnsiTheme="minorHAnsi" w:cstheme="minorBidi"/>
                <w:i w:val="0"/>
                <w:iCs w:val="0"/>
                <w:noProof/>
                <w:kern w:val="0"/>
                <w:sz w:val="22"/>
                <w:szCs w:val="22"/>
                <w:lang w:eastAsia="zh-CN"/>
              </w:rPr>
              <w:tab/>
            </w:r>
            <w:r w:rsidRPr="0002330D">
              <w:rPr>
                <w:rStyle w:val="a3"/>
                <w:noProof/>
              </w:rPr>
              <w:t>Architecture</w:t>
            </w:r>
            <w:r>
              <w:rPr>
                <w:noProof/>
                <w:webHidden/>
              </w:rPr>
              <w:tab/>
            </w:r>
            <w:r>
              <w:rPr>
                <w:noProof/>
                <w:webHidden/>
              </w:rPr>
              <w:fldChar w:fldCharType="begin"/>
            </w:r>
            <w:r>
              <w:rPr>
                <w:noProof/>
                <w:webHidden/>
              </w:rPr>
              <w:instrText xml:space="preserve"> PAGEREF _Toc495076486 \h </w:instrText>
            </w:r>
            <w:r>
              <w:rPr>
                <w:noProof/>
                <w:webHidden/>
              </w:rPr>
            </w:r>
            <w:r>
              <w:rPr>
                <w:noProof/>
                <w:webHidden/>
              </w:rPr>
              <w:fldChar w:fldCharType="separate"/>
            </w:r>
            <w:r>
              <w:rPr>
                <w:noProof/>
                <w:webHidden/>
              </w:rPr>
              <w:t>48</w:t>
            </w:r>
            <w:r>
              <w:rPr>
                <w:noProof/>
                <w:webHidden/>
              </w:rPr>
              <w:fldChar w:fldCharType="end"/>
            </w:r>
          </w:hyperlink>
        </w:p>
        <w:p w:rsidR="005177B9" w:rsidRDefault="005177B9">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5076487" w:history="1">
            <w:r w:rsidRPr="0002330D">
              <w:rPr>
                <w:rStyle w:val="a3"/>
                <w:noProof/>
              </w:rPr>
              <w:t>12.3.3</w:t>
            </w:r>
            <w:r>
              <w:rPr>
                <w:rFonts w:asciiTheme="minorHAnsi" w:hAnsiTheme="minorHAnsi" w:cstheme="minorBidi"/>
                <w:i w:val="0"/>
                <w:iCs w:val="0"/>
                <w:noProof/>
                <w:kern w:val="0"/>
                <w:sz w:val="22"/>
                <w:szCs w:val="22"/>
                <w:lang w:eastAsia="zh-CN"/>
              </w:rPr>
              <w:tab/>
            </w:r>
            <w:r w:rsidRPr="0002330D">
              <w:rPr>
                <w:rStyle w:val="a3"/>
                <w:noProof/>
              </w:rPr>
              <w:t>Ports</w:t>
            </w:r>
            <w:r>
              <w:rPr>
                <w:noProof/>
                <w:webHidden/>
              </w:rPr>
              <w:tab/>
            </w:r>
            <w:r>
              <w:rPr>
                <w:noProof/>
                <w:webHidden/>
              </w:rPr>
              <w:fldChar w:fldCharType="begin"/>
            </w:r>
            <w:r>
              <w:rPr>
                <w:noProof/>
                <w:webHidden/>
              </w:rPr>
              <w:instrText xml:space="preserve"> PAGEREF _Toc495076487 \h </w:instrText>
            </w:r>
            <w:r>
              <w:rPr>
                <w:noProof/>
                <w:webHidden/>
              </w:rPr>
            </w:r>
            <w:r>
              <w:rPr>
                <w:noProof/>
                <w:webHidden/>
              </w:rPr>
              <w:fldChar w:fldCharType="separate"/>
            </w:r>
            <w:r>
              <w:rPr>
                <w:noProof/>
                <w:webHidden/>
              </w:rPr>
              <w:t>48</w:t>
            </w:r>
            <w:r>
              <w:rPr>
                <w:noProof/>
                <w:webHidden/>
              </w:rPr>
              <w:fldChar w:fldCharType="end"/>
            </w:r>
          </w:hyperlink>
        </w:p>
        <w:p w:rsidR="00D32440" w:rsidRDefault="002B1453">
          <w:r>
            <w:rPr>
              <w:rFonts w:ascii="Calibri" w:hAnsi="Calibri"/>
              <w:b/>
              <w:bCs/>
              <w:caps/>
              <w:sz w:val="20"/>
              <w:szCs w:val="20"/>
            </w:rPr>
            <w:fldChar w:fldCharType="end"/>
          </w:r>
        </w:p>
      </w:sdtContent>
    </w:sdt>
    <w:p w:rsidR="00007C98" w:rsidRDefault="00007C98" w:rsidP="00007C98">
      <w:pPr>
        <w:widowControl/>
        <w:suppressAutoHyphens w:val="0"/>
        <w:spacing w:before="0" w:after="0"/>
        <w:rPr>
          <w:b/>
          <w:sz w:val="32"/>
          <w:szCs w:val="32"/>
          <w:lang w:eastAsia="zh-CN"/>
        </w:rPr>
      </w:pPr>
    </w:p>
    <w:p w:rsidR="005177B9" w:rsidRDefault="00D32440" w:rsidP="00DC224F">
      <w:pPr>
        <w:widowControl/>
        <w:suppressAutoHyphens w:val="0"/>
        <w:spacing w:before="0" w:after="0"/>
        <w:jc w:val="center"/>
        <w:rPr>
          <w:noProof/>
        </w:rPr>
      </w:pPr>
      <w:r>
        <w:rPr>
          <w:b/>
          <w:sz w:val="32"/>
          <w:szCs w:val="32"/>
          <w:lang w:eastAsia="zh-CN"/>
        </w:rPr>
        <w:br w:type="page"/>
      </w:r>
      <w:r w:rsidR="00DC224F">
        <w:rPr>
          <w:rFonts w:hint="eastAsia"/>
          <w:b/>
          <w:sz w:val="32"/>
          <w:szCs w:val="32"/>
          <w:lang w:eastAsia="zh-CN"/>
        </w:rPr>
        <w:lastRenderedPageBreak/>
        <w:t>Table of Figures</w:t>
      </w:r>
      <w:r w:rsidR="002B1453">
        <w:rPr>
          <w:b/>
          <w:sz w:val="32"/>
          <w:szCs w:val="32"/>
          <w:lang w:eastAsia="zh-CN"/>
        </w:rPr>
        <w:fldChar w:fldCharType="begin"/>
      </w:r>
      <w:r w:rsidR="00DC224F">
        <w:rPr>
          <w:b/>
          <w:sz w:val="32"/>
          <w:szCs w:val="32"/>
          <w:lang w:eastAsia="zh-CN"/>
        </w:rPr>
        <w:instrText xml:space="preserve"> TOC \h \z \c "Figure" </w:instrText>
      </w:r>
      <w:r w:rsidR="002B1453">
        <w:rPr>
          <w:b/>
          <w:sz w:val="32"/>
          <w:szCs w:val="32"/>
          <w:lang w:eastAsia="zh-CN"/>
        </w:rPr>
        <w:fldChar w:fldCharType="separate"/>
      </w:r>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488" w:history="1">
        <w:r w:rsidRPr="00C02E84">
          <w:rPr>
            <w:rStyle w:val="a3"/>
            <w:noProof/>
          </w:rPr>
          <w:t>Figure 1</w:t>
        </w:r>
        <w:r w:rsidRPr="00C02E84">
          <w:rPr>
            <w:rStyle w:val="a3"/>
            <w:noProof/>
          </w:rPr>
          <w:noBreakHyphen/>
          <w:t>1 Block Diagram of Ace21064</w:t>
        </w:r>
        <w:r>
          <w:rPr>
            <w:noProof/>
            <w:webHidden/>
          </w:rPr>
          <w:tab/>
        </w:r>
        <w:r>
          <w:rPr>
            <w:noProof/>
            <w:webHidden/>
          </w:rPr>
          <w:fldChar w:fldCharType="begin"/>
        </w:r>
        <w:r>
          <w:rPr>
            <w:noProof/>
            <w:webHidden/>
          </w:rPr>
          <w:instrText xml:space="preserve"> PAGEREF _Toc495076488 \h </w:instrText>
        </w:r>
        <w:r>
          <w:rPr>
            <w:noProof/>
            <w:webHidden/>
          </w:rPr>
        </w:r>
        <w:r>
          <w:rPr>
            <w:noProof/>
            <w:webHidden/>
          </w:rPr>
          <w:fldChar w:fldCharType="separate"/>
        </w:r>
        <w:r>
          <w:rPr>
            <w:noProof/>
            <w:webHidden/>
          </w:rPr>
          <w:t>8</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489" w:history="1">
        <w:r w:rsidRPr="00C02E84">
          <w:rPr>
            <w:rStyle w:val="a3"/>
            <w:noProof/>
          </w:rPr>
          <w:t>Figure 1</w:t>
        </w:r>
        <w:r w:rsidRPr="00C02E84">
          <w:rPr>
            <w:rStyle w:val="a3"/>
            <w:noProof/>
          </w:rPr>
          <w:noBreakHyphen/>
          <w:t>2 Ace21064 Integer Pipeline</w:t>
        </w:r>
        <w:r>
          <w:rPr>
            <w:noProof/>
            <w:webHidden/>
          </w:rPr>
          <w:tab/>
        </w:r>
        <w:r>
          <w:rPr>
            <w:noProof/>
            <w:webHidden/>
          </w:rPr>
          <w:fldChar w:fldCharType="begin"/>
        </w:r>
        <w:r>
          <w:rPr>
            <w:noProof/>
            <w:webHidden/>
          </w:rPr>
          <w:instrText xml:space="preserve"> PAGEREF _Toc495076489 \h </w:instrText>
        </w:r>
        <w:r>
          <w:rPr>
            <w:noProof/>
            <w:webHidden/>
          </w:rPr>
        </w:r>
        <w:r>
          <w:rPr>
            <w:noProof/>
            <w:webHidden/>
          </w:rPr>
          <w:fldChar w:fldCharType="separate"/>
        </w:r>
        <w:r>
          <w:rPr>
            <w:noProof/>
            <w:webHidden/>
          </w:rPr>
          <w:t>10</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490" w:history="1">
        <w:r w:rsidRPr="00C02E84">
          <w:rPr>
            <w:rStyle w:val="a3"/>
            <w:noProof/>
          </w:rPr>
          <w:t>Figure 2</w:t>
        </w:r>
        <w:r w:rsidRPr="00C02E84">
          <w:rPr>
            <w:rStyle w:val="a3"/>
            <w:noProof/>
          </w:rPr>
          <w:noBreakHyphen/>
          <w:t>1 Instruction Cache Overview</w:t>
        </w:r>
        <w:r>
          <w:rPr>
            <w:noProof/>
            <w:webHidden/>
          </w:rPr>
          <w:tab/>
        </w:r>
        <w:r>
          <w:rPr>
            <w:noProof/>
            <w:webHidden/>
          </w:rPr>
          <w:fldChar w:fldCharType="begin"/>
        </w:r>
        <w:r>
          <w:rPr>
            <w:noProof/>
            <w:webHidden/>
          </w:rPr>
          <w:instrText xml:space="preserve"> PAGEREF _Toc495076490 \h </w:instrText>
        </w:r>
        <w:r>
          <w:rPr>
            <w:noProof/>
            <w:webHidden/>
          </w:rPr>
        </w:r>
        <w:r>
          <w:rPr>
            <w:noProof/>
            <w:webHidden/>
          </w:rPr>
          <w:fldChar w:fldCharType="separate"/>
        </w:r>
        <w:r>
          <w:rPr>
            <w:noProof/>
            <w:webHidden/>
          </w:rPr>
          <w:t>11</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491" w:history="1">
        <w:r w:rsidRPr="00C02E84">
          <w:rPr>
            <w:rStyle w:val="a3"/>
            <w:noProof/>
          </w:rPr>
          <w:t>Figure 2</w:t>
        </w:r>
        <w:r w:rsidRPr="00C02E84">
          <w:rPr>
            <w:rStyle w:val="a3"/>
            <w:noProof/>
          </w:rPr>
          <w:noBreakHyphen/>
          <w:t>2 ace_icache block diagram</w:t>
        </w:r>
        <w:r>
          <w:rPr>
            <w:noProof/>
            <w:webHidden/>
          </w:rPr>
          <w:tab/>
        </w:r>
        <w:r>
          <w:rPr>
            <w:noProof/>
            <w:webHidden/>
          </w:rPr>
          <w:fldChar w:fldCharType="begin"/>
        </w:r>
        <w:r>
          <w:rPr>
            <w:noProof/>
            <w:webHidden/>
          </w:rPr>
          <w:instrText xml:space="preserve"> PAGEREF _Toc495076491 \h </w:instrText>
        </w:r>
        <w:r>
          <w:rPr>
            <w:noProof/>
            <w:webHidden/>
          </w:rPr>
        </w:r>
        <w:r>
          <w:rPr>
            <w:noProof/>
            <w:webHidden/>
          </w:rPr>
          <w:fldChar w:fldCharType="separate"/>
        </w:r>
        <w:r>
          <w:rPr>
            <w:noProof/>
            <w:webHidden/>
          </w:rPr>
          <w:t>12</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492" w:history="1">
        <w:r w:rsidRPr="00C02E84">
          <w:rPr>
            <w:rStyle w:val="a3"/>
            <w:noProof/>
          </w:rPr>
          <w:t>Figure 3</w:t>
        </w:r>
        <w:r w:rsidRPr="00C02E84">
          <w:rPr>
            <w:rStyle w:val="a3"/>
            <w:noProof/>
          </w:rPr>
          <w:noBreakHyphen/>
          <w:t>1 Instruction Fetch Unit block diagram</w:t>
        </w:r>
        <w:r>
          <w:rPr>
            <w:noProof/>
            <w:webHidden/>
          </w:rPr>
          <w:tab/>
        </w:r>
        <w:r>
          <w:rPr>
            <w:noProof/>
            <w:webHidden/>
          </w:rPr>
          <w:fldChar w:fldCharType="begin"/>
        </w:r>
        <w:r>
          <w:rPr>
            <w:noProof/>
            <w:webHidden/>
          </w:rPr>
          <w:instrText xml:space="preserve"> PAGEREF _Toc495076492 \h </w:instrText>
        </w:r>
        <w:r>
          <w:rPr>
            <w:noProof/>
            <w:webHidden/>
          </w:rPr>
        </w:r>
        <w:r>
          <w:rPr>
            <w:noProof/>
            <w:webHidden/>
          </w:rPr>
          <w:fldChar w:fldCharType="separate"/>
        </w:r>
        <w:r>
          <w:rPr>
            <w:noProof/>
            <w:webHidden/>
          </w:rPr>
          <w:t>14</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493" w:history="1">
        <w:r w:rsidRPr="00140863">
          <w:rPr>
            <w:noProof/>
          </w:rPr>
          <w:object w:dxaOrig="12090" w:dyaOrig="7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14" type="#_x0000_t75" style="width:486.95pt;height:307.25pt" o:ole="">
              <v:imagedata r:id="rId8" o:title=""/>
            </v:shape>
            <o:OLEObject Type="Embed" ProgID="Visio.Drawing.15" ShapeID="_x0000_i5114" DrawAspect="Content" ObjectID="_1568820044" r:id="rId9"/>
          </w:object>
        </w:r>
        <w:r w:rsidRPr="00C02E84">
          <w:rPr>
            <w:rStyle w:val="a3"/>
            <w:noProof/>
          </w:rPr>
          <w:t>Figure 3</w:t>
        </w:r>
        <w:r w:rsidRPr="00C02E84">
          <w:rPr>
            <w:rStyle w:val="a3"/>
            <w:noProof/>
          </w:rPr>
          <w:noBreakHyphen/>
          <w:t>2 next PC generator</w:t>
        </w:r>
        <w:r>
          <w:rPr>
            <w:noProof/>
            <w:webHidden/>
          </w:rPr>
          <w:tab/>
        </w:r>
        <w:r>
          <w:rPr>
            <w:noProof/>
            <w:webHidden/>
          </w:rPr>
          <w:fldChar w:fldCharType="begin"/>
        </w:r>
        <w:r>
          <w:rPr>
            <w:noProof/>
            <w:webHidden/>
          </w:rPr>
          <w:instrText xml:space="preserve"> PAGEREF _Toc495076493 \h </w:instrText>
        </w:r>
        <w:r>
          <w:rPr>
            <w:noProof/>
            <w:webHidden/>
          </w:rPr>
        </w:r>
        <w:r>
          <w:rPr>
            <w:noProof/>
            <w:webHidden/>
          </w:rPr>
          <w:fldChar w:fldCharType="separate"/>
        </w:r>
        <w:r>
          <w:rPr>
            <w:noProof/>
            <w:webHidden/>
          </w:rPr>
          <w:t>16</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494" w:history="1">
        <w:r w:rsidRPr="00C02E84">
          <w:rPr>
            <w:rStyle w:val="a3"/>
            <w:noProof/>
          </w:rPr>
          <w:t>Figure 3</w:t>
        </w:r>
        <w:r w:rsidRPr="00C02E84">
          <w:rPr>
            <w:rStyle w:val="a3"/>
            <w:noProof/>
          </w:rPr>
          <w:noBreakHyphen/>
          <w:t>3 Tournament predictor functional diagram</w:t>
        </w:r>
        <w:r>
          <w:rPr>
            <w:noProof/>
            <w:webHidden/>
          </w:rPr>
          <w:tab/>
        </w:r>
        <w:r>
          <w:rPr>
            <w:noProof/>
            <w:webHidden/>
          </w:rPr>
          <w:fldChar w:fldCharType="begin"/>
        </w:r>
        <w:r>
          <w:rPr>
            <w:noProof/>
            <w:webHidden/>
          </w:rPr>
          <w:instrText xml:space="preserve"> PAGEREF _Toc495076494 \h </w:instrText>
        </w:r>
        <w:r>
          <w:rPr>
            <w:noProof/>
            <w:webHidden/>
          </w:rPr>
        </w:r>
        <w:r>
          <w:rPr>
            <w:noProof/>
            <w:webHidden/>
          </w:rPr>
          <w:fldChar w:fldCharType="separate"/>
        </w:r>
        <w:r>
          <w:rPr>
            <w:noProof/>
            <w:webHidden/>
          </w:rPr>
          <w:t>22</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495" w:history="1">
        <w:r w:rsidRPr="00C02E84">
          <w:rPr>
            <w:rStyle w:val="a3"/>
            <w:noProof/>
          </w:rPr>
          <w:t>Figure 3</w:t>
        </w:r>
        <w:r w:rsidRPr="00C02E84">
          <w:rPr>
            <w:rStyle w:val="a3"/>
            <w:noProof/>
          </w:rPr>
          <w:noBreakHyphen/>
          <w:t>4 pipelined tournament predictor</w:t>
        </w:r>
        <w:r>
          <w:rPr>
            <w:noProof/>
            <w:webHidden/>
          </w:rPr>
          <w:tab/>
        </w:r>
        <w:r>
          <w:rPr>
            <w:noProof/>
            <w:webHidden/>
          </w:rPr>
          <w:fldChar w:fldCharType="begin"/>
        </w:r>
        <w:r>
          <w:rPr>
            <w:noProof/>
            <w:webHidden/>
          </w:rPr>
          <w:instrText xml:space="preserve"> PAGEREF _Toc495076495 \h </w:instrText>
        </w:r>
        <w:r>
          <w:rPr>
            <w:noProof/>
            <w:webHidden/>
          </w:rPr>
        </w:r>
        <w:r>
          <w:rPr>
            <w:noProof/>
            <w:webHidden/>
          </w:rPr>
          <w:fldChar w:fldCharType="separate"/>
        </w:r>
        <w:r>
          <w:rPr>
            <w:noProof/>
            <w:webHidden/>
          </w:rPr>
          <w:t>23</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496" w:history="1">
        <w:r w:rsidRPr="00C02E84">
          <w:rPr>
            <w:rStyle w:val="a3"/>
            <w:noProof/>
          </w:rPr>
          <w:t>Figure 3</w:t>
        </w:r>
        <w:r w:rsidRPr="00C02E84">
          <w:rPr>
            <w:rStyle w:val="a3"/>
            <w:noProof/>
          </w:rPr>
          <w:noBreakHyphen/>
          <w:t>5 branch target buffer microarchitecture</w:t>
        </w:r>
        <w:r>
          <w:rPr>
            <w:noProof/>
            <w:webHidden/>
          </w:rPr>
          <w:tab/>
        </w:r>
        <w:r>
          <w:rPr>
            <w:noProof/>
            <w:webHidden/>
          </w:rPr>
          <w:fldChar w:fldCharType="begin"/>
        </w:r>
        <w:r>
          <w:rPr>
            <w:noProof/>
            <w:webHidden/>
          </w:rPr>
          <w:instrText xml:space="preserve"> PAGEREF _Toc495076496 \h </w:instrText>
        </w:r>
        <w:r>
          <w:rPr>
            <w:noProof/>
            <w:webHidden/>
          </w:rPr>
        </w:r>
        <w:r>
          <w:rPr>
            <w:noProof/>
            <w:webHidden/>
          </w:rPr>
          <w:fldChar w:fldCharType="separate"/>
        </w:r>
        <w:r>
          <w:rPr>
            <w:noProof/>
            <w:webHidden/>
          </w:rPr>
          <w:t>28</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497" w:history="1">
        <w:r w:rsidRPr="00C02E84">
          <w:rPr>
            <w:rStyle w:val="a3"/>
            <w:noProof/>
          </w:rPr>
          <w:t>Figure 5</w:t>
        </w:r>
        <w:r w:rsidRPr="00C02E84">
          <w:rPr>
            <w:rStyle w:val="a3"/>
            <w:noProof/>
          </w:rPr>
          <w:noBreakHyphen/>
          <w:t>1 Register Renaming Unit</w:t>
        </w:r>
        <w:r>
          <w:rPr>
            <w:noProof/>
            <w:webHidden/>
          </w:rPr>
          <w:tab/>
        </w:r>
        <w:r>
          <w:rPr>
            <w:noProof/>
            <w:webHidden/>
          </w:rPr>
          <w:fldChar w:fldCharType="begin"/>
        </w:r>
        <w:r>
          <w:rPr>
            <w:noProof/>
            <w:webHidden/>
          </w:rPr>
          <w:instrText xml:space="preserve"> PAGEREF _Toc495076497 \h </w:instrText>
        </w:r>
        <w:r>
          <w:rPr>
            <w:noProof/>
            <w:webHidden/>
          </w:rPr>
        </w:r>
        <w:r>
          <w:rPr>
            <w:noProof/>
            <w:webHidden/>
          </w:rPr>
          <w:fldChar w:fldCharType="separate"/>
        </w:r>
        <w:r>
          <w:rPr>
            <w:noProof/>
            <w:webHidden/>
          </w:rPr>
          <w:t>34</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498" w:history="1">
        <w:r w:rsidRPr="00C02E84">
          <w:rPr>
            <w:rStyle w:val="a3"/>
            <w:noProof/>
          </w:rPr>
          <w:t>Figure 10</w:t>
        </w:r>
        <w:r w:rsidRPr="00C02E84">
          <w:rPr>
            <w:rStyle w:val="a3"/>
            <w:noProof/>
          </w:rPr>
          <w:noBreakHyphen/>
          <w:t>1 Ace21064 level 1 data cache overview</w:t>
        </w:r>
        <w:r>
          <w:rPr>
            <w:noProof/>
            <w:webHidden/>
          </w:rPr>
          <w:tab/>
        </w:r>
        <w:r>
          <w:rPr>
            <w:noProof/>
            <w:webHidden/>
          </w:rPr>
          <w:fldChar w:fldCharType="begin"/>
        </w:r>
        <w:r>
          <w:rPr>
            <w:noProof/>
            <w:webHidden/>
          </w:rPr>
          <w:instrText xml:space="preserve"> PAGEREF _Toc495076498 \h </w:instrText>
        </w:r>
        <w:r>
          <w:rPr>
            <w:noProof/>
            <w:webHidden/>
          </w:rPr>
        </w:r>
        <w:r>
          <w:rPr>
            <w:noProof/>
            <w:webHidden/>
          </w:rPr>
          <w:fldChar w:fldCharType="separate"/>
        </w:r>
        <w:r>
          <w:rPr>
            <w:noProof/>
            <w:webHidden/>
          </w:rPr>
          <w:t>44</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499" w:history="1">
        <w:r w:rsidRPr="00C02E84">
          <w:rPr>
            <w:rStyle w:val="a3"/>
            <w:noProof/>
          </w:rPr>
          <w:t>Figure 12</w:t>
        </w:r>
        <w:r w:rsidRPr="00C02E84">
          <w:rPr>
            <w:rStyle w:val="a3"/>
            <w:noProof/>
          </w:rPr>
          <w:noBreakHyphen/>
          <w:t>1 PC generate logic</w:t>
        </w:r>
        <w:r>
          <w:rPr>
            <w:noProof/>
            <w:webHidden/>
          </w:rPr>
          <w:tab/>
        </w:r>
        <w:r>
          <w:rPr>
            <w:noProof/>
            <w:webHidden/>
          </w:rPr>
          <w:fldChar w:fldCharType="begin"/>
        </w:r>
        <w:r>
          <w:rPr>
            <w:noProof/>
            <w:webHidden/>
          </w:rPr>
          <w:instrText xml:space="preserve"> PAGEREF _Toc495076499 \h </w:instrText>
        </w:r>
        <w:r>
          <w:rPr>
            <w:noProof/>
            <w:webHidden/>
          </w:rPr>
        </w:r>
        <w:r>
          <w:rPr>
            <w:noProof/>
            <w:webHidden/>
          </w:rPr>
          <w:fldChar w:fldCharType="separate"/>
        </w:r>
        <w:r>
          <w:rPr>
            <w:noProof/>
            <w:webHidden/>
          </w:rPr>
          <w:t>48</w:t>
        </w:r>
        <w:r>
          <w:rPr>
            <w:noProof/>
            <w:webHidden/>
          </w:rPr>
          <w:fldChar w:fldCharType="end"/>
        </w:r>
      </w:hyperlink>
    </w:p>
    <w:p w:rsidR="00DC224F" w:rsidRDefault="002B1453" w:rsidP="00BE3A0E">
      <w:pPr>
        <w:widowControl/>
        <w:suppressAutoHyphens w:val="0"/>
        <w:spacing w:before="0" w:after="0"/>
        <w:jc w:val="center"/>
        <w:rPr>
          <w:b/>
          <w:sz w:val="32"/>
          <w:szCs w:val="32"/>
          <w:lang w:eastAsia="zh-CN"/>
        </w:rPr>
      </w:pPr>
      <w:r>
        <w:rPr>
          <w:b/>
          <w:sz w:val="32"/>
          <w:szCs w:val="32"/>
          <w:lang w:eastAsia="zh-CN"/>
        </w:rPr>
        <w:fldChar w:fldCharType="end"/>
      </w:r>
      <w:r w:rsidR="00DC224F">
        <w:rPr>
          <w:rFonts w:hint="eastAsia"/>
          <w:b/>
          <w:sz w:val="32"/>
          <w:szCs w:val="32"/>
          <w:lang w:eastAsia="zh-CN"/>
        </w:rPr>
        <w:t xml:space="preserve"> </w:t>
      </w:r>
    </w:p>
    <w:p w:rsidR="005177B9" w:rsidRDefault="00DC224F" w:rsidP="00DC224F">
      <w:pPr>
        <w:widowControl/>
        <w:suppressAutoHyphens w:val="0"/>
        <w:spacing w:before="0" w:after="0"/>
        <w:jc w:val="center"/>
        <w:rPr>
          <w:noProof/>
        </w:rPr>
      </w:pPr>
      <w:r>
        <w:rPr>
          <w:rFonts w:hint="eastAsia"/>
          <w:b/>
          <w:sz w:val="32"/>
          <w:szCs w:val="32"/>
          <w:lang w:eastAsia="zh-CN"/>
        </w:rPr>
        <w:t>Table of Tables</w:t>
      </w:r>
      <w:r w:rsidR="002B1453">
        <w:rPr>
          <w:b/>
          <w:sz w:val="32"/>
          <w:szCs w:val="32"/>
          <w:lang w:eastAsia="zh-CN"/>
        </w:rPr>
        <w:fldChar w:fldCharType="begin"/>
      </w:r>
      <w:r>
        <w:rPr>
          <w:b/>
          <w:sz w:val="32"/>
          <w:szCs w:val="32"/>
          <w:lang w:eastAsia="zh-CN"/>
        </w:rPr>
        <w:instrText xml:space="preserve"> TOC \h \z \c "Table" </w:instrText>
      </w:r>
      <w:r w:rsidR="002B1453">
        <w:rPr>
          <w:b/>
          <w:sz w:val="32"/>
          <w:szCs w:val="32"/>
          <w:lang w:eastAsia="zh-CN"/>
        </w:rPr>
        <w:fldChar w:fldCharType="separate"/>
      </w:r>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500" w:history="1">
        <w:r w:rsidRPr="00933C79">
          <w:rPr>
            <w:rStyle w:val="a3"/>
            <w:noProof/>
          </w:rPr>
          <w:t>Table 3</w:t>
        </w:r>
        <w:r w:rsidRPr="00933C79">
          <w:rPr>
            <w:rStyle w:val="a3"/>
            <w:noProof/>
          </w:rPr>
          <w:noBreakHyphen/>
          <w:t xml:space="preserve">1 </w:t>
        </w:r>
        <w:r w:rsidRPr="00933C79">
          <w:rPr>
            <w:rStyle w:val="a3"/>
            <w:i/>
            <w:noProof/>
          </w:rPr>
          <w:t>ace_fetch</w:t>
        </w:r>
        <w:r w:rsidRPr="00933C79">
          <w:rPr>
            <w:rStyle w:val="a3"/>
            <w:noProof/>
          </w:rPr>
          <w:t xml:space="preserve"> unit port signals</w:t>
        </w:r>
        <w:r>
          <w:rPr>
            <w:noProof/>
            <w:webHidden/>
          </w:rPr>
          <w:tab/>
        </w:r>
        <w:r>
          <w:rPr>
            <w:noProof/>
            <w:webHidden/>
          </w:rPr>
          <w:fldChar w:fldCharType="begin"/>
        </w:r>
        <w:r>
          <w:rPr>
            <w:noProof/>
            <w:webHidden/>
          </w:rPr>
          <w:instrText xml:space="preserve"> PAGEREF _Toc495076500 \h </w:instrText>
        </w:r>
        <w:r>
          <w:rPr>
            <w:noProof/>
            <w:webHidden/>
          </w:rPr>
        </w:r>
        <w:r>
          <w:rPr>
            <w:noProof/>
            <w:webHidden/>
          </w:rPr>
          <w:fldChar w:fldCharType="separate"/>
        </w:r>
        <w:r>
          <w:rPr>
            <w:noProof/>
            <w:webHidden/>
          </w:rPr>
          <w:t>16</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501" w:history="1">
        <w:r w:rsidRPr="00933C79">
          <w:rPr>
            <w:rStyle w:val="a3"/>
            <w:noProof/>
          </w:rPr>
          <w:t>Table 3</w:t>
        </w:r>
        <w:r w:rsidRPr="00933C79">
          <w:rPr>
            <w:rStyle w:val="a3"/>
            <w:noProof/>
          </w:rPr>
          <w:noBreakHyphen/>
          <w:t xml:space="preserve">2 </w:t>
        </w:r>
        <w:r w:rsidRPr="00933C79">
          <w:rPr>
            <w:rStyle w:val="a3"/>
            <w:i/>
            <w:noProof/>
          </w:rPr>
          <w:t>ace_fetch</w:t>
        </w:r>
        <w:r w:rsidRPr="00933C79">
          <w:rPr>
            <w:rStyle w:val="a3"/>
            <w:noProof/>
          </w:rPr>
          <w:t xml:space="preserve"> sub-modules</w:t>
        </w:r>
        <w:r>
          <w:rPr>
            <w:noProof/>
            <w:webHidden/>
          </w:rPr>
          <w:tab/>
        </w:r>
        <w:r>
          <w:rPr>
            <w:noProof/>
            <w:webHidden/>
          </w:rPr>
          <w:fldChar w:fldCharType="begin"/>
        </w:r>
        <w:r>
          <w:rPr>
            <w:noProof/>
            <w:webHidden/>
          </w:rPr>
          <w:instrText xml:space="preserve"> PAGEREF _Toc495076501 \h </w:instrText>
        </w:r>
        <w:r>
          <w:rPr>
            <w:noProof/>
            <w:webHidden/>
          </w:rPr>
        </w:r>
        <w:r>
          <w:rPr>
            <w:noProof/>
            <w:webHidden/>
          </w:rPr>
          <w:fldChar w:fldCharType="separate"/>
        </w:r>
        <w:r>
          <w:rPr>
            <w:noProof/>
            <w:webHidden/>
          </w:rPr>
          <w:t>17</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502" w:history="1">
        <w:r w:rsidRPr="00933C79">
          <w:rPr>
            <w:rStyle w:val="a3"/>
            <w:noProof/>
          </w:rPr>
          <w:t>Table 3</w:t>
        </w:r>
        <w:r w:rsidRPr="00933C79">
          <w:rPr>
            <w:rStyle w:val="a3"/>
            <w:noProof/>
          </w:rPr>
          <w:noBreakHyphen/>
          <w:t xml:space="preserve">3 </w:t>
        </w:r>
        <w:r w:rsidRPr="00933C79">
          <w:rPr>
            <w:rStyle w:val="a3"/>
            <w:i/>
            <w:noProof/>
          </w:rPr>
          <w:t>brdec</w:t>
        </w:r>
        <w:r w:rsidRPr="00933C79">
          <w:rPr>
            <w:rStyle w:val="a3"/>
            <w:noProof/>
          </w:rPr>
          <w:t xml:space="preserve"> module port signals</w:t>
        </w:r>
        <w:r>
          <w:rPr>
            <w:noProof/>
            <w:webHidden/>
          </w:rPr>
          <w:tab/>
        </w:r>
        <w:r>
          <w:rPr>
            <w:noProof/>
            <w:webHidden/>
          </w:rPr>
          <w:fldChar w:fldCharType="begin"/>
        </w:r>
        <w:r>
          <w:rPr>
            <w:noProof/>
            <w:webHidden/>
          </w:rPr>
          <w:instrText xml:space="preserve"> PAGEREF _Toc495076502 \h </w:instrText>
        </w:r>
        <w:r>
          <w:rPr>
            <w:noProof/>
            <w:webHidden/>
          </w:rPr>
        </w:r>
        <w:r>
          <w:rPr>
            <w:noProof/>
            <w:webHidden/>
          </w:rPr>
          <w:fldChar w:fldCharType="separate"/>
        </w:r>
        <w:r>
          <w:rPr>
            <w:noProof/>
            <w:webHidden/>
          </w:rPr>
          <w:t>19</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503" w:history="1">
        <w:r w:rsidRPr="00933C79">
          <w:rPr>
            <w:rStyle w:val="a3"/>
            <w:noProof/>
          </w:rPr>
          <w:t>Table 3</w:t>
        </w:r>
        <w:r w:rsidRPr="00933C79">
          <w:rPr>
            <w:rStyle w:val="a3"/>
            <w:noProof/>
          </w:rPr>
          <w:noBreakHyphen/>
          <w:t xml:space="preserve">4 </w:t>
        </w:r>
        <w:r w:rsidRPr="00933C79">
          <w:rPr>
            <w:rStyle w:val="a3"/>
            <w:i/>
            <w:noProof/>
          </w:rPr>
          <w:t>brdec_way</w:t>
        </w:r>
        <w:r w:rsidRPr="00933C79">
          <w:rPr>
            <w:rStyle w:val="a3"/>
            <w:noProof/>
          </w:rPr>
          <w:t xml:space="preserve"> module port signals</w:t>
        </w:r>
        <w:r>
          <w:rPr>
            <w:noProof/>
            <w:webHidden/>
          </w:rPr>
          <w:tab/>
        </w:r>
        <w:r>
          <w:rPr>
            <w:noProof/>
            <w:webHidden/>
          </w:rPr>
          <w:fldChar w:fldCharType="begin"/>
        </w:r>
        <w:r>
          <w:rPr>
            <w:noProof/>
            <w:webHidden/>
          </w:rPr>
          <w:instrText xml:space="preserve"> PAGEREF _Toc495076503 \h </w:instrText>
        </w:r>
        <w:r>
          <w:rPr>
            <w:noProof/>
            <w:webHidden/>
          </w:rPr>
        </w:r>
        <w:r>
          <w:rPr>
            <w:noProof/>
            <w:webHidden/>
          </w:rPr>
          <w:fldChar w:fldCharType="separate"/>
        </w:r>
        <w:r>
          <w:rPr>
            <w:noProof/>
            <w:webHidden/>
          </w:rPr>
          <w:t>20</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504" w:history="1">
        <w:r w:rsidRPr="00933C79">
          <w:rPr>
            <w:rStyle w:val="a3"/>
            <w:noProof/>
          </w:rPr>
          <w:t>Table 3</w:t>
        </w:r>
        <w:r w:rsidRPr="00933C79">
          <w:rPr>
            <w:rStyle w:val="a3"/>
            <w:noProof/>
          </w:rPr>
          <w:noBreakHyphen/>
          <w:t>5 branch prediction unit ports</w:t>
        </w:r>
        <w:r>
          <w:rPr>
            <w:noProof/>
            <w:webHidden/>
          </w:rPr>
          <w:tab/>
        </w:r>
        <w:r>
          <w:rPr>
            <w:noProof/>
            <w:webHidden/>
          </w:rPr>
          <w:fldChar w:fldCharType="begin"/>
        </w:r>
        <w:r>
          <w:rPr>
            <w:noProof/>
            <w:webHidden/>
          </w:rPr>
          <w:instrText xml:space="preserve"> PAGEREF _Toc495076504 \h </w:instrText>
        </w:r>
        <w:r>
          <w:rPr>
            <w:noProof/>
            <w:webHidden/>
          </w:rPr>
        </w:r>
        <w:r>
          <w:rPr>
            <w:noProof/>
            <w:webHidden/>
          </w:rPr>
          <w:fldChar w:fldCharType="separate"/>
        </w:r>
        <w:r>
          <w:rPr>
            <w:noProof/>
            <w:webHidden/>
          </w:rPr>
          <w:t>24</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505" w:history="1">
        <w:r w:rsidRPr="00933C79">
          <w:rPr>
            <w:rStyle w:val="a3"/>
            <w:noProof/>
          </w:rPr>
          <w:t>Table 3</w:t>
        </w:r>
        <w:r w:rsidRPr="00933C79">
          <w:rPr>
            <w:rStyle w:val="a3"/>
            <w:noProof/>
          </w:rPr>
          <w:noBreakHyphen/>
          <w:t xml:space="preserve">6 </w:t>
        </w:r>
        <w:r w:rsidRPr="00933C79">
          <w:rPr>
            <w:rStyle w:val="a3"/>
            <w:i/>
            <w:noProof/>
          </w:rPr>
          <w:t>bpd</w:t>
        </w:r>
        <w:r w:rsidRPr="00933C79">
          <w:rPr>
            <w:rStyle w:val="a3"/>
            <w:noProof/>
          </w:rPr>
          <w:t xml:space="preserve"> sub-modules</w:t>
        </w:r>
        <w:r>
          <w:rPr>
            <w:noProof/>
            <w:webHidden/>
          </w:rPr>
          <w:tab/>
        </w:r>
        <w:r>
          <w:rPr>
            <w:noProof/>
            <w:webHidden/>
          </w:rPr>
          <w:fldChar w:fldCharType="begin"/>
        </w:r>
        <w:r>
          <w:rPr>
            <w:noProof/>
            <w:webHidden/>
          </w:rPr>
          <w:instrText xml:space="preserve"> PAGEREF _Toc495076505 \h </w:instrText>
        </w:r>
        <w:r>
          <w:rPr>
            <w:noProof/>
            <w:webHidden/>
          </w:rPr>
        </w:r>
        <w:r>
          <w:rPr>
            <w:noProof/>
            <w:webHidden/>
          </w:rPr>
          <w:fldChar w:fldCharType="separate"/>
        </w:r>
        <w:r>
          <w:rPr>
            <w:noProof/>
            <w:webHidden/>
          </w:rPr>
          <w:t>24</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506" w:history="1">
        <w:r w:rsidRPr="00933C79">
          <w:rPr>
            <w:rStyle w:val="a3"/>
            <w:noProof/>
          </w:rPr>
          <w:t>Table 3</w:t>
        </w:r>
        <w:r w:rsidRPr="00933C79">
          <w:rPr>
            <w:rStyle w:val="a3"/>
            <w:noProof/>
          </w:rPr>
          <w:noBreakHyphen/>
          <w:t>7 BHT Port List</w:t>
        </w:r>
        <w:r>
          <w:rPr>
            <w:noProof/>
            <w:webHidden/>
          </w:rPr>
          <w:tab/>
        </w:r>
        <w:r>
          <w:rPr>
            <w:noProof/>
            <w:webHidden/>
          </w:rPr>
          <w:fldChar w:fldCharType="begin"/>
        </w:r>
        <w:r>
          <w:rPr>
            <w:noProof/>
            <w:webHidden/>
          </w:rPr>
          <w:instrText xml:space="preserve"> PAGEREF _Toc495076506 \h </w:instrText>
        </w:r>
        <w:r>
          <w:rPr>
            <w:noProof/>
            <w:webHidden/>
          </w:rPr>
        </w:r>
        <w:r>
          <w:rPr>
            <w:noProof/>
            <w:webHidden/>
          </w:rPr>
          <w:fldChar w:fldCharType="separate"/>
        </w:r>
        <w:r>
          <w:rPr>
            <w:noProof/>
            <w:webHidden/>
          </w:rPr>
          <w:t>25</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507" w:history="1">
        <w:r w:rsidRPr="00933C79">
          <w:rPr>
            <w:rStyle w:val="a3"/>
            <w:noProof/>
          </w:rPr>
          <w:t>Table 3</w:t>
        </w:r>
        <w:r w:rsidRPr="00933C79">
          <w:rPr>
            <w:rStyle w:val="a3"/>
            <w:noProof/>
          </w:rPr>
          <w:noBreakHyphen/>
          <w:t>8 BHT Port List</w:t>
        </w:r>
        <w:r>
          <w:rPr>
            <w:noProof/>
            <w:webHidden/>
          </w:rPr>
          <w:tab/>
        </w:r>
        <w:r>
          <w:rPr>
            <w:noProof/>
            <w:webHidden/>
          </w:rPr>
          <w:fldChar w:fldCharType="begin"/>
        </w:r>
        <w:r>
          <w:rPr>
            <w:noProof/>
            <w:webHidden/>
          </w:rPr>
          <w:instrText xml:space="preserve"> PAGEREF _Toc495076507 \h </w:instrText>
        </w:r>
        <w:r>
          <w:rPr>
            <w:noProof/>
            <w:webHidden/>
          </w:rPr>
        </w:r>
        <w:r>
          <w:rPr>
            <w:noProof/>
            <w:webHidden/>
          </w:rPr>
          <w:fldChar w:fldCharType="separate"/>
        </w:r>
        <w:r>
          <w:rPr>
            <w:noProof/>
            <w:webHidden/>
          </w:rPr>
          <w:t>26</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508" w:history="1">
        <w:r w:rsidRPr="00933C79">
          <w:rPr>
            <w:rStyle w:val="a3"/>
            <w:noProof/>
          </w:rPr>
          <w:t>Table 3</w:t>
        </w:r>
        <w:r w:rsidRPr="00933C79">
          <w:rPr>
            <w:rStyle w:val="a3"/>
            <w:noProof/>
          </w:rPr>
          <w:noBreakHyphen/>
          <w:t>9 branch prediction unit ports</w:t>
        </w:r>
        <w:r>
          <w:rPr>
            <w:noProof/>
            <w:webHidden/>
          </w:rPr>
          <w:tab/>
        </w:r>
        <w:r>
          <w:rPr>
            <w:noProof/>
            <w:webHidden/>
          </w:rPr>
          <w:fldChar w:fldCharType="begin"/>
        </w:r>
        <w:r>
          <w:rPr>
            <w:noProof/>
            <w:webHidden/>
          </w:rPr>
          <w:instrText xml:space="preserve"> PAGEREF _Toc495076508 \h </w:instrText>
        </w:r>
        <w:r>
          <w:rPr>
            <w:noProof/>
            <w:webHidden/>
          </w:rPr>
        </w:r>
        <w:r>
          <w:rPr>
            <w:noProof/>
            <w:webHidden/>
          </w:rPr>
          <w:fldChar w:fldCharType="separate"/>
        </w:r>
        <w:r>
          <w:rPr>
            <w:noProof/>
            <w:webHidden/>
          </w:rPr>
          <w:t>28</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509" w:history="1">
        <w:r w:rsidRPr="00933C79">
          <w:rPr>
            <w:rStyle w:val="a3"/>
            <w:noProof/>
          </w:rPr>
          <w:t>Table 4</w:t>
        </w:r>
        <w:r w:rsidRPr="00933C79">
          <w:rPr>
            <w:rStyle w:val="a3"/>
            <w:noProof/>
          </w:rPr>
          <w:noBreakHyphen/>
          <w:t>1 ace_decode sub-modules</w:t>
        </w:r>
        <w:r>
          <w:rPr>
            <w:noProof/>
            <w:webHidden/>
          </w:rPr>
          <w:tab/>
        </w:r>
        <w:r>
          <w:rPr>
            <w:noProof/>
            <w:webHidden/>
          </w:rPr>
          <w:fldChar w:fldCharType="begin"/>
        </w:r>
        <w:r>
          <w:rPr>
            <w:noProof/>
            <w:webHidden/>
          </w:rPr>
          <w:instrText xml:space="preserve"> PAGEREF _Toc495076509 \h </w:instrText>
        </w:r>
        <w:r>
          <w:rPr>
            <w:noProof/>
            <w:webHidden/>
          </w:rPr>
        </w:r>
        <w:r>
          <w:rPr>
            <w:noProof/>
            <w:webHidden/>
          </w:rPr>
          <w:fldChar w:fldCharType="separate"/>
        </w:r>
        <w:r>
          <w:rPr>
            <w:noProof/>
            <w:webHidden/>
          </w:rPr>
          <w:t>31</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510" w:history="1">
        <w:r w:rsidRPr="00933C79">
          <w:rPr>
            <w:rStyle w:val="a3"/>
            <w:noProof/>
          </w:rPr>
          <w:t>Table 4</w:t>
        </w:r>
        <w:r w:rsidRPr="00933C79">
          <w:rPr>
            <w:rStyle w:val="a3"/>
            <w:noProof/>
          </w:rPr>
          <w:noBreakHyphen/>
          <w:t>2 instruction buffer ports</w:t>
        </w:r>
        <w:r>
          <w:rPr>
            <w:noProof/>
            <w:webHidden/>
          </w:rPr>
          <w:tab/>
        </w:r>
        <w:r>
          <w:rPr>
            <w:noProof/>
            <w:webHidden/>
          </w:rPr>
          <w:fldChar w:fldCharType="begin"/>
        </w:r>
        <w:r>
          <w:rPr>
            <w:noProof/>
            <w:webHidden/>
          </w:rPr>
          <w:instrText xml:space="preserve"> PAGEREF _Toc495076510 \h </w:instrText>
        </w:r>
        <w:r>
          <w:rPr>
            <w:noProof/>
            <w:webHidden/>
          </w:rPr>
        </w:r>
        <w:r>
          <w:rPr>
            <w:noProof/>
            <w:webHidden/>
          </w:rPr>
          <w:fldChar w:fldCharType="separate"/>
        </w:r>
        <w:r>
          <w:rPr>
            <w:noProof/>
            <w:webHidden/>
          </w:rPr>
          <w:t>32</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511" w:history="1">
        <w:r w:rsidRPr="00933C79">
          <w:rPr>
            <w:rStyle w:val="a3"/>
            <w:noProof/>
          </w:rPr>
          <w:t>Table 5</w:t>
        </w:r>
        <w:r w:rsidRPr="00933C79">
          <w:rPr>
            <w:rStyle w:val="a3"/>
            <w:noProof/>
          </w:rPr>
          <w:noBreakHyphen/>
          <w:t>1 RRU port signals</w:t>
        </w:r>
        <w:r>
          <w:rPr>
            <w:noProof/>
            <w:webHidden/>
          </w:rPr>
          <w:tab/>
        </w:r>
        <w:r>
          <w:rPr>
            <w:noProof/>
            <w:webHidden/>
          </w:rPr>
          <w:fldChar w:fldCharType="begin"/>
        </w:r>
        <w:r>
          <w:rPr>
            <w:noProof/>
            <w:webHidden/>
          </w:rPr>
          <w:instrText xml:space="preserve"> PAGEREF _Toc495076511 \h </w:instrText>
        </w:r>
        <w:r>
          <w:rPr>
            <w:noProof/>
            <w:webHidden/>
          </w:rPr>
        </w:r>
        <w:r>
          <w:rPr>
            <w:noProof/>
            <w:webHidden/>
          </w:rPr>
          <w:fldChar w:fldCharType="separate"/>
        </w:r>
        <w:r>
          <w:rPr>
            <w:noProof/>
            <w:webHidden/>
          </w:rPr>
          <w:t>34</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512" w:history="1">
        <w:r w:rsidRPr="00933C79">
          <w:rPr>
            <w:rStyle w:val="a3"/>
            <w:noProof/>
          </w:rPr>
          <w:t>Table 5</w:t>
        </w:r>
        <w:r w:rsidRPr="00933C79">
          <w:rPr>
            <w:rStyle w:val="a3"/>
            <w:noProof/>
          </w:rPr>
          <w:noBreakHyphen/>
          <w:t>2 ace_rename sub-modules</w:t>
        </w:r>
        <w:r>
          <w:rPr>
            <w:noProof/>
            <w:webHidden/>
          </w:rPr>
          <w:tab/>
        </w:r>
        <w:r>
          <w:rPr>
            <w:noProof/>
            <w:webHidden/>
          </w:rPr>
          <w:fldChar w:fldCharType="begin"/>
        </w:r>
        <w:r>
          <w:rPr>
            <w:noProof/>
            <w:webHidden/>
          </w:rPr>
          <w:instrText xml:space="preserve"> PAGEREF _Toc495076512 \h </w:instrText>
        </w:r>
        <w:r>
          <w:rPr>
            <w:noProof/>
            <w:webHidden/>
          </w:rPr>
        </w:r>
        <w:r>
          <w:rPr>
            <w:noProof/>
            <w:webHidden/>
          </w:rPr>
          <w:fldChar w:fldCharType="separate"/>
        </w:r>
        <w:r>
          <w:rPr>
            <w:noProof/>
            <w:webHidden/>
          </w:rPr>
          <w:t>34</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513" w:history="1">
        <w:r w:rsidRPr="00933C79">
          <w:rPr>
            <w:rStyle w:val="a3"/>
            <w:noProof/>
          </w:rPr>
          <w:t>Table 6</w:t>
        </w:r>
        <w:r w:rsidRPr="00933C79">
          <w:rPr>
            <w:rStyle w:val="a3"/>
            <w:noProof/>
          </w:rPr>
          <w:noBreakHyphen/>
          <w:t>1 reservation stationh port signals</w:t>
        </w:r>
        <w:r>
          <w:rPr>
            <w:noProof/>
            <w:webHidden/>
          </w:rPr>
          <w:tab/>
        </w:r>
        <w:r>
          <w:rPr>
            <w:noProof/>
            <w:webHidden/>
          </w:rPr>
          <w:fldChar w:fldCharType="begin"/>
        </w:r>
        <w:r>
          <w:rPr>
            <w:noProof/>
            <w:webHidden/>
          </w:rPr>
          <w:instrText xml:space="preserve"> PAGEREF _Toc495076513 \h </w:instrText>
        </w:r>
        <w:r>
          <w:rPr>
            <w:noProof/>
            <w:webHidden/>
          </w:rPr>
        </w:r>
        <w:r>
          <w:rPr>
            <w:noProof/>
            <w:webHidden/>
          </w:rPr>
          <w:fldChar w:fldCharType="separate"/>
        </w:r>
        <w:r>
          <w:rPr>
            <w:noProof/>
            <w:webHidden/>
          </w:rPr>
          <w:t>40</w:t>
        </w:r>
        <w:r>
          <w:rPr>
            <w:noProof/>
            <w:webHidden/>
          </w:rPr>
          <w:fldChar w:fldCharType="end"/>
        </w:r>
      </w:hyperlink>
    </w:p>
    <w:p w:rsidR="005177B9" w:rsidRDefault="005177B9">
      <w:pPr>
        <w:pStyle w:val="af"/>
        <w:tabs>
          <w:tab w:val="right" w:leader="dot" w:pos="9736"/>
        </w:tabs>
        <w:ind w:left="840" w:hanging="420"/>
        <w:rPr>
          <w:rFonts w:asciiTheme="minorHAnsi" w:hAnsiTheme="minorHAnsi" w:cstheme="minorBidi"/>
          <w:noProof/>
          <w:kern w:val="0"/>
          <w:sz w:val="22"/>
          <w:szCs w:val="22"/>
          <w:lang w:eastAsia="zh-CN"/>
        </w:rPr>
      </w:pPr>
      <w:hyperlink w:anchor="_Toc495076514" w:history="1">
        <w:r w:rsidRPr="00933C79">
          <w:rPr>
            <w:rStyle w:val="a3"/>
            <w:noProof/>
          </w:rPr>
          <w:t>Table 6</w:t>
        </w:r>
        <w:r w:rsidRPr="00933C79">
          <w:rPr>
            <w:rStyle w:val="a3"/>
            <w:noProof/>
          </w:rPr>
          <w:noBreakHyphen/>
          <w:t>2 ace_rename sub-modules</w:t>
        </w:r>
        <w:r>
          <w:rPr>
            <w:noProof/>
            <w:webHidden/>
          </w:rPr>
          <w:tab/>
        </w:r>
        <w:r>
          <w:rPr>
            <w:noProof/>
            <w:webHidden/>
          </w:rPr>
          <w:fldChar w:fldCharType="begin"/>
        </w:r>
        <w:r>
          <w:rPr>
            <w:noProof/>
            <w:webHidden/>
          </w:rPr>
          <w:instrText xml:space="preserve"> PAGEREF _Toc495076514 \h </w:instrText>
        </w:r>
        <w:r>
          <w:rPr>
            <w:noProof/>
            <w:webHidden/>
          </w:rPr>
        </w:r>
        <w:r>
          <w:rPr>
            <w:noProof/>
            <w:webHidden/>
          </w:rPr>
          <w:fldChar w:fldCharType="separate"/>
        </w:r>
        <w:r>
          <w:rPr>
            <w:noProof/>
            <w:webHidden/>
          </w:rPr>
          <w:t>40</w:t>
        </w:r>
        <w:r>
          <w:rPr>
            <w:noProof/>
            <w:webHidden/>
          </w:rPr>
          <w:fldChar w:fldCharType="end"/>
        </w:r>
      </w:hyperlink>
    </w:p>
    <w:p w:rsidR="00DC224F" w:rsidRDefault="002B1453">
      <w:pPr>
        <w:widowControl/>
        <w:suppressAutoHyphens w:val="0"/>
        <w:spacing w:before="0" w:after="0"/>
        <w:jc w:val="left"/>
        <w:rPr>
          <w:b/>
          <w:sz w:val="32"/>
          <w:szCs w:val="32"/>
          <w:lang w:eastAsia="zh-CN"/>
        </w:rPr>
      </w:pPr>
      <w:r>
        <w:rPr>
          <w:b/>
          <w:sz w:val="32"/>
          <w:szCs w:val="32"/>
          <w:lang w:eastAsia="zh-CN"/>
        </w:rPr>
        <w:fldChar w:fldCharType="end"/>
      </w:r>
    </w:p>
    <w:p w:rsidR="00DC224F" w:rsidRDefault="00DC224F">
      <w:pPr>
        <w:widowControl/>
        <w:suppressAutoHyphens w:val="0"/>
        <w:spacing w:before="0" w:after="0"/>
        <w:jc w:val="left"/>
        <w:rPr>
          <w:b/>
          <w:sz w:val="32"/>
          <w:szCs w:val="32"/>
          <w:lang w:eastAsia="zh-CN"/>
        </w:rPr>
      </w:pPr>
    </w:p>
    <w:p w:rsidR="00552A8C" w:rsidRDefault="00D27316" w:rsidP="00D8779D">
      <w:pPr>
        <w:pStyle w:val="1"/>
        <w:ind w:left="442" w:hanging="442"/>
        <w:rPr>
          <w:lang w:eastAsia="zh-CN"/>
        </w:rPr>
      </w:pPr>
      <w:bookmarkStart w:id="0" w:name="_Toc495076383"/>
      <w:r>
        <w:rPr>
          <w:lang w:eastAsia="zh-CN"/>
        </w:rPr>
        <w:lastRenderedPageBreak/>
        <w:t>Ace</w:t>
      </w:r>
      <w:r w:rsidR="007F565F">
        <w:rPr>
          <w:lang w:eastAsia="zh-CN"/>
        </w:rPr>
        <w:t>21064</w:t>
      </w:r>
      <w:r w:rsidR="00E95859">
        <w:rPr>
          <w:lang w:eastAsia="zh-CN"/>
        </w:rPr>
        <w:t xml:space="preserve"> </w:t>
      </w:r>
      <w:r w:rsidR="0054526C">
        <w:rPr>
          <w:lang w:eastAsia="zh-CN"/>
        </w:rPr>
        <w:t>Core Basics</w:t>
      </w:r>
      <w:bookmarkEnd w:id="0"/>
    </w:p>
    <w:p w:rsidR="00DF53EA" w:rsidRPr="00DF53EA" w:rsidRDefault="00DF53EA" w:rsidP="00DF53EA">
      <w:pPr>
        <w:pStyle w:val="2"/>
        <w:rPr>
          <w:lang w:eastAsia="zh-CN"/>
        </w:rPr>
      </w:pPr>
      <w:bookmarkStart w:id="1" w:name="_Toc495076384"/>
      <w:r>
        <w:rPr>
          <w:rFonts w:hint="eastAsia"/>
          <w:lang w:eastAsia="zh-CN"/>
        </w:rPr>
        <w:t>Overview</w:t>
      </w:r>
      <w:bookmarkEnd w:id="1"/>
    </w:p>
    <w:p w:rsidR="007244F1" w:rsidRPr="00C242FC" w:rsidRDefault="00D27316" w:rsidP="0054526C">
      <w:pPr>
        <w:rPr>
          <w:lang w:eastAsia="zh-CN"/>
        </w:rPr>
      </w:pPr>
      <w:r>
        <w:t>ACE</w:t>
      </w:r>
      <w:r w:rsidR="00CB3563">
        <w:t xml:space="preserve">21064 is a RISCV ISA based </w:t>
      </w:r>
      <w:r w:rsidR="00CB3563">
        <w:rPr>
          <w:rFonts w:hint="eastAsia"/>
          <w:lang w:eastAsia="zh-CN"/>
        </w:rPr>
        <w:t>hex</w:t>
      </w:r>
      <w:r w:rsidR="00A65731">
        <w:t>-issue supersca</w:t>
      </w:r>
      <w:r w:rsidR="005C4A3B">
        <w:t xml:space="preserve">lar processor core, which </w:t>
      </w:r>
      <w:r w:rsidR="005C4A3B">
        <w:rPr>
          <w:rFonts w:hint="eastAsia"/>
          <w:lang w:eastAsia="zh-CN"/>
        </w:rPr>
        <w:t>implemented with</w:t>
      </w:r>
      <w:r w:rsidR="002348B0">
        <w:t xml:space="preserve"> 1</w:t>
      </w:r>
      <w:r w:rsidR="002348B0">
        <w:rPr>
          <w:rFonts w:hint="eastAsia"/>
          <w:lang w:eastAsia="zh-CN"/>
        </w:rPr>
        <w:t>2</w:t>
      </w:r>
      <w:r w:rsidR="005C4A3B">
        <w:rPr>
          <w:rFonts w:hint="eastAsia"/>
          <w:lang w:eastAsia="zh-CN"/>
        </w:rPr>
        <w:t>-</w:t>
      </w:r>
      <w:r w:rsidR="00A65731">
        <w:t>stage integer pipeline</w:t>
      </w:r>
      <w:r w:rsidR="005C4A3B">
        <w:rPr>
          <w:rFonts w:hint="eastAsia"/>
          <w:lang w:eastAsia="zh-CN"/>
        </w:rPr>
        <w:t>, here is the block diagram:</w:t>
      </w:r>
    </w:p>
    <w:bookmarkStart w:id="2" w:name="_Ref441168880"/>
    <w:p w:rsidR="007244F1" w:rsidRDefault="008732AB" w:rsidP="008E417B">
      <w:pPr>
        <w:pStyle w:val="ae"/>
        <w:jc w:val="center"/>
      </w:pPr>
      <w:r>
        <w:object w:dxaOrig="6973" w:dyaOrig="6588">
          <v:shape id="_x0000_i1025" type="#_x0000_t75" style="width:349pt;height:330.3pt" o:ole="">
            <v:imagedata r:id="rId10" o:title=""/>
          </v:shape>
          <o:OLEObject Type="Embed" ProgID="Visio.Drawing.15" ShapeID="_x0000_i1025" DrawAspect="Content" ObjectID="_1568820045" r:id="rId11"/>
        </w:object>
      </w:r>
    </w:p>
    <w:p w:rsidR="002139DE" w:rsidRPr="00B01834" w:rsidRDefault="008E417B" w:rsidP="008E417B">
      <w:pPr>
        <w:pStyle w:val="ae"/>
        <w:jc w:val="center"/>
        <w:rPr>
          <w:noProof/>
          <w:kern w:val="0"/>
          <w:lang w:eastAsia="zh-CN"/>
        </w:rPr>
      </w:pPr>
      <w:bookmarkStart w:id="3" w:name="_Toc495076488"/>
      <w:r>
        <w:t xml:space="preserve">Figure </w:t>
      </w:r>
      <w:fldSimple w:instr=" STYLEREF 1 \s ">
        <w:r w:rsidR="005177B9">
          <w:rPr>
            <w:noProof/>
          </w:rPr>
          <w:t>1</w:t>
        </w:r>
      </w:fldSimple>
      <w:r w:rsidR="00140863">
        <w:noBreakHyphen/>
      </w:r>
      <w:fldSimple w:instr=" SEQ Figure \* ARABIC \s 1 ">
        <w:r w:rsidR="005177B9">
          <w:rPr>
            <w:noProof/>
          </w:rPr>
          <w:t>1</w:t>
        </w:r>
      </w:fldSimple>
      <w:bookmarkEnd w:id="2"/>
      <w:r>
        <w:t xml:space="preserve"> </w:t>
      </w:r>
      <w:r w:rsidR="00C07D17">
        <w:t>Block Diagram of Ace21064</w:t>
      </w:r>
      <w:bookmarkEnd w:id="3"/>
    </w:p>
    <w:p w:rsidR="009127C2" w:rsidRDefault="008E417B" w:rsidP="008E417B">
      <w:pPr>
        <w:pStyle w:val="2"/>
        <w:rPr>
          <w:lang w:eastAsia="zh-CN"/>
        </w:rPr>
      </w:pPr>
      <w:bookmarkStart w:id="4" w:name="_Toc495076385"/>
      <w:r>
        <w:rPr>
          <w:rFonts w:hint="eastAsia"/>
          <w:lang w:eastAsia="zh-CN"/>
        </w:rPr>
        <w:t>Feature</w:t>
      </w:r>
      <w:r w:rsidR="00EA6D60">
        <w:rPr>
          <w:rFonts w:eastAsiaTheme="minorEastAsia" w:hint="eastAsia"/>
          <w:lang w:eastAsia="zh-CN"/>
        </w:rPr>
        <w:t>s</w:t>
      </w:r>
      <w:bookmarkEnd w:id="4"/>
    </w:p>
    <w:p w:rsidR="0087600E" w:rsidRDefault="009A31F7" w:rsidP="0087600E">
      <w:pPr>
        <w:pStyle w:val="ad"/>
        <w:numPr>
          <w:ilvl w:val="0"/>
          <w:numId w:val="27"/>
        </w:numPr>
        <w:ind w:firstLineChars="0"/>
        <w:rPr>
          <w:lang w:eastAsia="zh-CN"/>
        </w:rPr>
      </w:pPr>
      <w:r>
        <w:rPr>
          <w:rFonts w:hint="eastAsia"/>
          <w:lang w:eastAsia="zh-CN"/>
        </w:rPr>
        <w:t>hex</w:t>
      </w:r>
      <w:r w:rsidR="0087600E">
        <w:rPr>
          <w:lang w:eastAsia="zh-CN"/>
        </w:rPr>
        <w:t>-issue</w:t>
      </w:r>
      <w:r w:rsidR="00C25822">
        <w:rPr>
          <w:lang w:eastAsia="zh-CN"/>
        </w:rPr>
        <w:t xml:space="preserve"> </w:t>
      </w:r>
      <w:r w:rsidR="0087600E">
        <w:rPr>
          <w:lang w:eastAsia="zh-CN"/>
        </w:rPr>
        <w:t>out-of-order</w:t>
      </w:r>
      <w:r w:rsidR="001B0D2D">
        <w:rPr>
          <w:lang w:eastAsia="zh-CN"/>
        </w:rPr>
        <w:t xml:space="preserve"> 1</w:t>
      </w:r>
      <w:r w:rsidR="001B0D2D">
        <w:rPr>
          <w:rFonts w:hint="eastAsia"/>
          <w:lang w:eastAsia="zh-CN"/>
        </w:rPr>
        <w:t>2</w:t>
      </w:r>
      <w:r w:rsidR="00B025B4">
        <w:rPr>
          <w:lang w:eastAsia="zh-CN"/>
        </w:rPr>
        <w:t>-stage integer</w:t>
      </w:r>
      <w:r w:rsidR="0087600E">
        <w:rPr>
          <w:lang w:eastAsia="zh-CN"/>
        </w:rPr>
        <w:t xml:space="preserve"> pipeline</w:t>
      </w:r>
    </w:p>
    <w:p w:rsidR="00F15626" w:rsidRDefault="00F15626" w:rsidP="0087600E">
      <w:pPr>
        <w:pStyle w:val="ad"/>
        <w:numPr>
          <w:ilvl w:val="0"/>
          <w:numId w:val="27"/>
        </w:numPr>
        <w:ind w:firstLineChars="0"/>
        <w:rPr>
          <w:lang w:eastAsia="zh-CN"/>
        </w:rPr>
      </w:pPr>
      <w:r>
        <w:rPr>
          <w:lang w:eastAsia="zh-CN"/>
        </w:rPr>
        <w:t>64bit virtual address, 40bits physical address</w:t>
      </w:r>
      <w:r w:rsidR="00D0583E">
        <w:rPr>
          <w:rFonts w:hint="eastAsia"/>
          <w:lang w:eastAsia="zh-CN"/>
        </w:rPr>
        <w:t xml:space="preserve"> (can be extern to 64 bits)</w:t>
      </w:r>
    </w:p>
    <w:p w:rsidR="0087600E" w:rsidRDefault="003E7781" w:rsidP="0087600E">
      <w:pPr>
        <w:pStyle w:val="ad"/>
        <w:numPr>
          <w:ilvl w:val="0"/>
          <w:numId w:val="27"/>
        </w:numPr>
        <w:ind w:firstLineChars="0"/>
        <w:rPr>
          <w:lang w:eastAsia="zh-CN"/>
        </w:rPr>
      </w:pPr>
      <w:r>
        <w:rPr>
          <w:lang w:eastAsia="zh-CN"/>
        </w:rPr>
        <w:t>16</w:t>
      </w:r>
      <w:r w:rsidR="001642CB">
        <w:rPr>
          <w:lang w:eastAsia="zh-CN"/>
        </w:rPr>
        <w:t xml:space="preserve">KB </w:t>
      </w:r>
      <w:r w:rsidR="00F15626">
        <w:rPr>
          <w:lang w:eastAsia="zh-CN"/>
        </w:rPr>
        <w:t xml:space="preserve">Virtually indexed physically tagged </w:t>
      </w:r>
      <w:r w:rsidR="001642CB">
        <w:rPr>
          <w:lang w:eastAsia="zh-CN"/>
        </w:rPr>
        <w:t xml:space="preserve">2-way set associative </w:t>
      </w:r>
      <w:r w:rsidR="00F15626">
        <w:rPr>
          <w:lang w:eastAsia="zh-CN"/>
        </w:rPr>
        <w:t>instruction cache</w:t>
      </w:r>
    </w:p>
    <w:p w:rsidR="00D0583E" w:rsidRDefault="00D0583E" w:rsidP="0087600E">
      <w:pPr>
        <w:pStyle w:val="ad"/>
        <w:numPr>
          <w:ilvl w:val="0"/>
          <w:numId w:val="27"/>
        </w:numPr>
        <w:ind w:firstLineChars="0"/>
        <w:rPr>
          <w:lang w:eastAsia="zh-CN"/>
        </w:rPr>
      </w:pPr>
      <w:r>
        <w:rPr>
          <w:lang w:eastAsia="zh-CN"/>
        </w:rPr>
        <w:t>iCache with LRU replace strategy</w:t>
      </w:r>
    </w:p>
    <w:p w:rsidR="008873DD" w:rsidRDefault="008873DD" w:rsidP="008873DD">
      <w:pPr>
        <w:pStyle w:val="ad"/>
        <w:numPr>
          <w:ilvl w:val="0"/>
          <w:numId w:val="27"/>
        </w:numPr>
        <w:ind w:firstLineChars="0"/>
        <w:rPr>
          <w:lang w:eastAsia="zh-CN"/>
        </w:rPr>
      </w:pPr>
      <w:r>
        <w:rPr>
          <w:lang w:eastAsia="zh-CN"/>
        </w:rPr>
        <w:t>40-entry full associative instruction TLB, 32 entries for 4K page, and 8 entries for 2M page</w:t>
      </w:r>
    </w:p>
    <w:p w:rsidR="00E73820" w:rsidRDefault="001940A4" w:rsidP="0087600E">
      <w:pPr>
        <w:pStyle w:val="ad"/>
        <w:numPr>
          <w:ilvl w:val="0"/>
          <w:numId w:val="27"/>
        </w:numPr>
        <w:ind w:firstLineChars="0"/>
        <w:rPr>
          <w:lang w:eastAsia="zh-CN"/>
        </w:rPr>
      </w:pPr>
      <w:r>
        <w:rPr>
          <w:lang w:eastAsia="zh-CN"/>
        </w:rPr>
        <w:t>G-Share and Pap Tournament Hybird branch predictor</w:t>
      </w:r>
    </w:p>
    <w:p w:rsidR="001B0D2D" w:rsidRDefault="001B0D2D" w:rsidP="0087600E">
      <w:pPr>
        <w:pStyle w:val="ad"/>
        <w:numPr>
          <w:ilvl w:val="0"/>
          <w:numId w:val="27"/>
        </w:numPr>
        <w:ind w:firstLineChars="0"/>
        <w:rPr>
          <w:lang w:eastAsia="zh-CN"/>
        </w:rPr>
      </w:pPr>
      <w:r>
        <w:rPr>
          <w:rFonts w:hint="eastAsia"/>
          <w:lang w:eastAsia="zh-CN"/>
        </w:rPr>
        <w:t>8</w:t>
      </w:r>
      <w:r w:rsidR="00C7757D">
        <w:rPr>
          <w:rFonts w:hint="eastAsia"/>
          <w:lang w:eastAsia="zh-CN"/>
        </w:rPr>
        <w:t>-</w:t>
      </w:r>
      <w:r>
        <w:rPr>
          <w:rFonts w:hint="eastAsia"/>
          <w:lang w:eastAsia="zh-CN"/>
        </w:rPr>
        <w:t>entry return address stack(RAS)</w:t>
      </w:r>
    </w:p>
    <w:p w:rsidR="00B025B4" w:rsidRDefault="001B0D2D" w:rsidP="0087600E">
      <w:pPr>
        <w:pStyle w:val="ad"/>
        <w:numPr>
          <w:ilvl w:val="0"/>
          <w:numId w:val="27"/>
        </w:numPr>
        <w:ind w:firstLineChars="0"/>
        <w:rPr>
          <w:lang w:eastAsia="zh-CN"/>
        </w:rPr>
      </w:pPr>
      <w:r>
        <w:rPr>
          <w:rFonts w:hint="eastAsia"/>
          <w:lang w:eastAsia="zh-CN"/>
        </w:rPr>
        <w:t>32</w:t>
      </w:r>
      <w:r w:rsidR="00C7757D">
        <w:rPr>
          <w:rFonts w:hint="eastAsia"/>
          <w:lang w:eastAsia="zh-CN"/>
        </w:rPr>
        <w:t>-</w:t>
      </w:r>
      <w:r>
        <w:rPr>
          <w:rFonts w:hint="eastAsia"/>
          <w:lang w:eastAsia="zh-CN"/>
        </w:rPr>
        <w:t>entry instruction buffer</w:t>
      </w:r>
    </w:p>
    <w:p w:rsidR="002A4571" w:rsidRDefault="002A4571" w:rsidP="0087600E">
      <w:pPr>
        <w:pStyle w:val="ad"/>
        <w:numPr>
          <w:ilvl w:val="0"/>
          <w:numId w:val="27"/>
        </w:numPr>
        <w:ind w:firstLineChars="0"/>
        <w:rPr>
          <w:lang w:eastAsia="zh-CN"/>
        </w:rPr>
      </w:pPr>
      <w:r>
        <w:rPr>
          <w:rFonts w:hint="eastAsia"/>
          <w:lang w:eastAsia="zh-CN"/>
        </w:rPr>
        <w:t>4-instruction can be decoded in one CPU cycle</w:t>
      </w:r>
      <w:r w:rsidR="004C0473">
        <w:rPr>
          <w:lang w:eastAsia="zh-CN"/>
        </w:rPr>
        <w:t xml:space="preserve"> (machine width 4)</w:t>
      </w:r>
    </w:p>
    <w:p w:rsidR="00A87C1E" w:rsidRDefault="001B0D2D" w:rsidP="0087600E">
      <w:pPr>
        <w:pStyle w:val="ad"/>
        <w:numPr>
          <w:ilvl w:val="0"/>
          <w:numId w:val="27"/>
        </w:numPr>
        <w:ind w:firstLineChars="0"/>
        <w:rPr>
          <w:lang w:eastAsia="zh-CN"/>
        </w:rPr>
      </w:pPr>
      <w:r>
        <w:rPr>
          <w:rFonts w:hint="eastAsia"/>
          <w:lang w:eastAsia="zh-CN"/>
        </w:rPr>
        <w:lastRenderedPageBreak/>
        <w:t>4-wide rename from 80 physical registers</w:t>
      </w:r>
      <w:r w:rsidR="00A87C1E">
        <w:rPr>
          <w:rFonts w:hint="eastAsia"/>
          <w:lang w:eastAsia="zh-CN"/>
        </w:rPr>
        <w:t xml:space="preserve"> file</w:t>
      </w:r>
      <w:r>
        <w:rPr>
          <w:rFonts w:hint="eastAsia"/>
          <w:lang w:eastAsia="zh-CN"/>
        </w:rPr>
        <w:t>,</w:t>
      </w:r>
      <w:r w:rsidR="00A87C1E">
        <w:rPr>
          <w:rFonts w:hint="eastAsia"/>
          <w:lang w:eastAsia="zh-CN"/>
        </w:rPr>
        <w:t xml:space="preserve"> which is 65-bits each, renaming in unified method</w:t>
      </w:r>
    </w:p>
    <w:p w:rsidR="001B0D2D" w:rsidRDefault="00A87C1E" w:rsidP="0087600E">
      <w:pPr>
        <w:pStyle w:val="ad"/>
        <w:numPr>
          <w:ilvl w:val="0"/>
          <w:numId w:val="27"/>
        </w:numPr>
        <w:ind w:firstLineChars="0"/>
        <w:rPr>
          <w:lang w:eastAsia="zh-CN"/>
        </w:rPr>
      </w:pPr>
      <w:r>
        <w:rPr>
          <w:rFonts w:hint="eastAsia"/>
          <w:lang w:eastAsia="zh-CN"/>
        </w:rPr>
        <w:t>the physical register file can be accessed from 11 read port or 7 write port</w:t>
      </w:r>
    </w:p>
    <w:p w:rsidR="001B0D2D" w:rsidRDefault="001636EC" w:rsidP="0087600E">
      <w:pPr>
        <w:pStyle w:val="ad"/>
        <w:numPr>
          <w:ilvl w:val="0"/>
          <w:numId w:val="27"/>
        </w:numPr>
        <w:ind w:firstLineChars="0"/>
        <w:rPr>
          <w:lang w:eastAsia="zh-CN"/>
        </w:rPr>
      </w:pPr>
      <w:r>
        <w:rPr>
          <w:rFonts w:hint="eastAsia"/>
          <w:lang w:eastAsia="zh-CN"/>
        </w:rPr>
        <w:t>speculative and architectural rename maps, with respective RAT and FREELIST</w:t>
      </w:r>
    </w:p>
    <w:p w:rsidR="00387D1B" w:rsidRDefault="00E15AC7" w:rsidP="0087600E">
      <w:pPr>
        <w:pStyle w:val="ad"/>
        <w:numPr>
          <w:ilvl w:val="0"/>
          <w:numId w:val="27"/>
        </w:numPr>
        <w:ind w:firstLineChars="0"/>
        <w:rPr>
          <w:lang w:eastAsia="zh-CN"/>
        </w:rPr>
      </w:pPr>
      <w:r>
        <w:rPr>
          <w:color w:val="FF0000"/>
          <w:lang w:eastAsia="zh-CN"/>
        </w:rPr>
        <w:t>ROB-B</w:t>
      </w:r>
      <w:r w:rsidRPr="00E15AC7">
        <w:rPr>
          <w:color w:val="FF0000"/>
          <w:lang w:eastAsia="zh-CN"/>
        </w:rPr>
        <w:t>ased</w:t>
      </w:r>
      <w:r>
        <w:rPr>
          <w:lang w:eastAsia="zh-CN"/>
        </w:rPr>
        <w:t xml:space="preserve"> mechanism for </w:t>
      </w:r>
      <w:r w:rsidR="00387D1B">
        <w:rPr>
          <w:lang w:eastAsia="zh-CN"/>
        </w:rPr>
        <w:t>branch misprediction</w:t>
      </w:r>
      <w:r>
        <w:rPr>
          <w:lang w:eastAsia="zh-CN"/>
        </w:rPr>
        <w:t xml:space="preserve"> recovery</w:t>
      </w:r>
      <w:r w:rsidR="00526EED">
        <w:rPr>
          <w:lang w:eastAsia="zh-CN"/>
        </w:rPr>
        <w:t xml:space="preserve"> (weak but simple)</w:t>
      </w:r>
    </w:p>
    <w:p w:rsidR="00594BF9" w:rsidRDefault="00594BF9" w:rsidP="0087600E">
      <w:pPr>
        <w:pStyle w:val="ad"/>
        <w:numPr>
          <w:ilvl w:val="0"/>
          <w:numId w:val="27"/>
        </w:numPr>
        <w:ind w:firstLineChars="0"/>
        <w:rPr>
          <w:lang w:eastAsia="zh-CN"/>
        </w:rPr>
      </w:pPr>
      <w:r>
        <w:rPr>
          <w:rFonts w:hint="eastAsia"/>
          <w:lang w:eastAsia="zh-CN"/>
        </w:rPr>
        <w:t>Store Set based memory dependence prediction</w:t>
      </w:r>
    </w:p>
    <w:p w:rsidR="00594BF9" w:rsidRDefault="00594BF9" w:rsidP="0087600E">
      <w:pPr>
        <w:pStyle w:val="ad"/>
        <w:numPr>
          <w:ilvl w:val="0"/>
          <w:numId w:val="27"/>
        </w:numPr>
        <w:ind w:firstLineChars="0"/>
        <w:rPr>
          <w:lang w:eastAsia="zh-CN"/>
        </w:rPr>
      </w:pPr>
      <w:r w:rsidRPr="0033372B">
        <w:rPr>
          <w:rFonts w:hint="eastAsia"/>
          <w:color w:val="FF0000"/>
          <w:lang w:eastAsia="zh-CN"/>
        </w:rPr>
        <w:t>32-entry</w:t>
      </w:r>
      <w:r>
        <w:rPr>
          <w:rFonts w:hint="eastAsia"/>
          <w:lang w:eastAsia="zh-CN"/>
        </w:rPr>
        <w:t xml:space="preserve"> scheduler used in issue stage</w:t>
      </w:r>
      <w:r w:rsidR="004C0473">
        <w:rPr>
          <w:lang w:eastAsia="zh-CN"/>
        </w:rPr>
        <w:t>, up to 6 instructions can be selected for execution (issue width 6)</w:t>
      </w:r>
    </w:p>
    <w:p w:rsidR="00594BF9" w:rsidRDefault="00594BF9" w:rsidP="00594BF9">
      <w:pPr>
        <w:pStyle w:val="ad"/>
        <w:numPr>
          <w:ilvl w:val="0"/>
          <w:numId w:val="27"/>
        </w:numPr>
        <w:ind w:firstLineChars="0"/>
        <w:rPr>
          <w:lang w:eastAsia="zh-CN"/>
        </w:rPr>
      </w:pPr>
      <w:r>
        <w:rPr>
          <w:lang w:eastAsia="zh-CN"/>
        </w:rPr>
        <w:t>speculative</w:t>
      </w:r>
      <w:r>
        <w:rPr>
          <w:rFonts w:hint="eastAsia"/>
          <w:lang w:eastAsia="zh-CN"/>
        </w:rPr>
        <w:t xml:space="preserve"> wakeup mechanism</w:t>
      </w:r>
    </w:p>
    <w:p w:rsidR="00594BF9" w:rsidRDefault="00594BF9" w:rsidP="00594BF9">
      <w:pPr>
        <w:pStyle w:val="ad"/>
        <w:numPr>
          <w:ilvl w:val="0"/>
          <w:numId w:val="27"/>
        </w:numPr>
        <w:ind w:firstLineChars="0"/>
        <w:rPr>
          <w:lang w:eastAsia="zh-CN"/>
        </w:rPr>
      </w:pPr>
      <w:r>
        <w:rPr>
          <w:rFonts w:hint="eastAsia"/>
          <w:lang w:eastAsia="zh-CN"/>
        </w:rPr>
        <w:t>instruction replay</w:t>
      </w:r>
    </w:p>
    <w:p w:rsidR="00594BF9" w:rsidRPr="00987CBB" w:rsidRDefault="00594BF9" w:rsidP="00594BF9">
      <w:pPr>
        <w:pStyle w:val="ad"/>
        <w:numPr>
          <w:ilvl w:val="0"/>
          <w:numId w:val="27"/>
        </w:numPr>
        <w:ind w:firstLineChars="0"/>
        <w:rPr>
          <w:color w:val="FF0000"/>
          <w:lang w:eastAsia="zh-CN"/>
        </w:rPr>
      </w:pPr>
      <w:r w:rsidRPr="00987CBB">
        <w:rPr>
          <w:rFonts w:hint="eastAsia"/>
          <w:color w:val="FF0000"/>
          <w:lang w:eastAsia="zh-CN"/>
        </w:rPr>
        <w:t>centralized and distributed combined reservation station is used for efficiency</w:t>
      </w:r>
    </w:p>
    <w:p w:rsidR="00594BF9" w:rsidRDefault="00594BF9" w:rsidP="00594BF9">
      <w:pPr>
        <w:pStyle w:val="ad"/>
        <w:numPr>
          <w:ilvl w:val="0"/>
          <w:numId w:val="27"/>
        </w:numPr>
        <w:ind w:firstLineChars="0"/>
        <w:rPr>
          <w:lang w:eastAsia="zh-CN"/>
        </w:rPr>
      </w:pPr>
      <w:r>
        <w:rPr>
          <w:rFonts w:hint="eastAsia"/>
          <w:lang w:eastAsia="zh-CN"/>
        </w:rPr>
        <w:t>Non-data-capture architecture is used in register read phase</w:t>
      </w:r>
    </w:p>
    <w:p w:rsidR="00594BF9" w:rsidRDefault="00594BF9" w:rsidP="00594BF9">
      <w:pPr>
        <w:pStyle w:val="ad"/>
        <w:numPr>
          <w:ilvl w:val="0"/>
          <w:numId w:val="27"/>
        </w:numPr>
        <w:ind w:firstLineChars="0"/>
        <w:rPr>
          <w:lang w:eastAsia="zh-CN"/>
        </w:rPr>
      </w:pPr>
      <w:r>
        <w:rPr>
          <w:rFonts w:hint="eastAsia"/>
          <w:lang w:eastAsia="zh-CN"/>
        </w:rPr>
        <w:t xml:space="preserve">the reservation station is designed </w:t>
      </w:r>
      <w:r w:rsidRPr="002236F7">
        <w:rPr>
          <w:rFonts w:hint="eastAsia"/>
          <w:color w:val="FF0000"/>
          <w:lang w:eastAsia="zh-CN"/>
        </w:rPr>
        <w:t>in compressed mode</w:t>
      </w:r>
    </w:p>
    <w:p w:rsidR="00F838D2" w:rsidRDefault="00F838D2" w:rsidP="00594BF9">
      <w:pPr>
        <w:pStyle w:val="ad"/>
        <w:numPr>
          <w:ilvl w:val="0"/>
          <w:numId w:val="27"/>
        </w:numPr>
        <w:ind w:firstLineChars="0"/>
        <w:rPr>
          <w:lang w:eastAsia="zh-CN"/>
        </w:rPr>
      </w:pPr>
      <w:r>
        <w:rPr>
          <w:rFonts w:hint="eastAsia"/>
          <w:lang w:eastAsia="zh-CN"/>
        </w:rPr>
        <w:t>2 simple ALU is used for add sub shift etc.</w:t>
      </w:r>
    </w:p>
    <w:p w:rsidR="002A4571" w:rsidRDefault="00F838D2" w:rsidP="002A4571">
      <w:pPr>
        <w:pStyle w:val="ad"/>
        <w:numPr>
          <w:ilvl w:val="0"/>
          <w:numId w:val="27"/>
        </w:numPr>
        <w:ind w:firstLineChars="0"/>
        <w:rPr>
          <w:lang w:eastAsia="zh-CN"/>
        </w:rPr>
      </w:pPr>
      <w:r>
        <w:rPr>
          <w:rFonts w:hint="eastAsia"/>
          <w:lang w:eastAsia="zh-CN"/>
        </w:rPr>
        <w:t>1 complex ALU</w:t>
      </w:r>
      <w:r w:rsidR="002A4571">
        <w:rPr>
          <w:rFonts w:hint="eastAsia"/>
          <w:lang w:eastAsia="zh-CN"/>
        </w:rPr>
        <w:t xml:space="preserve"> for multiply and divide operation</w:t>
      </w:r>
    </w:p>
    <w:p w:rsidR="00F8125D" w:rsidRDefault="00F8125D" w:rsidP="002A4571">
      <w:pPr>
        <w:pStyle w:val="ad"/>
        <w:numPr>
          <w:ilvl w:val="0"/>
          <w:numId w:val="27"/>
        </w:numPr>
        <w:ind w:firstLineChars="0"/>
        <w:rPr>
          <w:lang w:eastAsia="zh-CN"/>
        </w:rPr>
      </w:pPr>
      <w:r>
        <w:rPr>
          <w:rFonts w:hint="eastAsia"/>
          <w:lang w:eastAsia="zh-CN"/>
        </w:rPr>
        <w:t>1 branch unit designed for branch instructions</w:t>
      </w:r>
    </w:p>
    <w:p w:rsidR="002A4571" w:rsidRDefault="002A4571" w:rsidP="002A4571">
      <w:pPr>
        <w:pStyle w:val="ad"/>
        <w:numPr>
          <w:ilvl w:val="0"/>
          <w:numId w:val="27"/>
        </w:numPr>
        <w:ind w:firstLineChars="0"/>
        <w:rPr>
          <w:lang w:eastAsia="zh-CN"/>
        </w:rPr>
      </w:pPr>
      <w:r>
        <w:rPr>
          <w:rFonts w:hint="eastAsia"/>
          <w:lang w:eastAsia="zh-CN"/>
        </w:rPr>
        <w:t>2 address generation unit, designed for load and store operation</w:t>
      </w:r>
    </w:p>
    <w:p w:rsidR="002A4571" w:rsidRDefault="002A4571" w:rsidP="002A4571">
      <w:pPr>
        <w:pStyle w:val="ad"/>
        <w:numPr>
          <w:ilvl w:val="0"/>
          <w:numId w:val="27"/>
        </w:numPr>
        <w:ind w:firstLineChars="0"/>
        <w:rPr>
          <w:lang w:eastAsia="zh-CN"/>
        </w:rPr>
      </w:pPr>
      <w:r>
        <w:rPr>
          <w:rFonts w:hint="eastAsia"/>
          <w:lang w:eastAsia="zh-CN"/>
        </w:rPr>
        <w:t>16-entry load and store queue, to keep data before d</w:t>
      </w:r>
      <w:r w:rsidR="007A7A3A">
        <w:rPr>
          <w:rFonts w:hint="eastAsia"/>
          <w:lang w:eastAsia="zh-CN"/>
        </w:rPr>
        <w:t xml:space="preserve">ata </w:t>
      </w:r>
      <w:r>
        <w:rPr>
          <w:rFonts w:hint="eastAsia"/>
          <w:lang w:eastAsia="zh-CN"/>
        </w:rPr>
        <w:t>cache access</w:t>
      </w:r>
    </w:p>
    <w:p w:rsidR="00486BA5" w:rsidRDefault="00E71431" w:rsidP="00486BA5">
      <w:pPr>
        <w:pStyle w:val="ad"/>
        <w:numPr>
          <w:ilvl w:val="0"/>
          <w:numId w:val="27"/>
        </w:numPr>
        <w:ind w:firstLineChars="0"/>
        <w:rPr>
          <w:lang w:eastAsia="zh-CN"/>
        </w:rPr>
      </w:pPr>
      <w:r>
        <w:rPr>
          <w:lang w:eastAsia="zh-CN"/>
        </w:rPr>
        <w:t>32</w:t>
      </w:r>
      <w:r w:rsidR="00486BA5">
        <w:rPr>
          <w:lang w:eastAsia="zh-CN"/>
        </w:rPr>
        <w:t xml:space="preserve">KB Virtually indexed physically tagged 2-way set associative </w:t>
      </w:r>
      <w:r>
        <w:rPr>
          <w:lang w:eastAsia="zh-CN"/>
        </w:rPr>
        <w:t xml:space="preserve">dual-port </w:t>
      </w:r>
      <w:r w:rsidR="00486BA5">
        <w:rPr>
          <w:lang w:eastAsia="zh-CN"/>
        </w:rPr>
        <w:t>level 1 data cache</w:t>
      </w:r>
    </w:p>
    <w:p w:rsidR="002A4571" w:rsidRDefault="00486BA5" w:rsidP="002A4571">
      <w:pPr>
        <w:pStyle w:val="ad"/>
        <w:numPr>
          <w:ilvl w:val="0"/>
          <w:numId w:val="27"/>
        </w:numPr>
        <w:ind w:firstLineChars="0"/>
        <w:rPr>
          <w:lang w:eastAsia="zh-CN"/>
        </w:rPr>
      </w:pPr>
      <w:r>
        <w:rPr>
          <w:lang w:eastAsia="zh-CN"/>
        </w:rPr>
        <w:t xml:space="preserve">level 1 data </w:t>
      </w:r>
      <w:r w:rsidR="002A4571">
        <w:rPr>
          <w:rFonts w:hint="eastAsia"/>
          <w:lang w:eastAsia="zh-CN"/>
        </w:rPr>
        <w:t>cache is designed with 8 interleaved banks</w:t>
      </w:r>
      <w:r w:rsidR="004820B2">
        <w:rPr>
          <w:lang w:eastAsia="zh-CN"/>
        </w:rPr>
        <w:t xml:space="preserve"> each way</w:t>
      </w:r>
      <w:r w:rsidR="00584D8E">
        <w:rPr>
          <w:lang w:eastAsia="zh-CN"/>
        </w:rPr>
        <w:t>,</w:t>
      </w:r>
      <w:r w:rsidR="002A4571">
        <w:rPr>
          <w:rFonts w:hint="eastAsia"/>
          <w:lang w:eastAsia="zh-CN"/>
        </w:rPr>
        <w:t xml:space="preserve"> </w:t>
      </w:r>
      <w:r w:rsidR="00492159">
        <w:rPr>
          <w:lang w:eastAsia="zh-CN"/>
        </w:rPr>
        <w:t>2</w:t>
      </w:r>
      <w:r w:rsidR="002A4571">
        <w:rPr>
          <w:rFonts w:hint="eastAsia"/>
          <w:lang w:eastAsia="zh-CN"/>
        </w:rPr>
        <w:t>KB each bank</w:t>
      </w:r>
    </w:p>
    <w:p w:rsidR="00B53089" w:rsidRDefault="00B53089" w:rsidP="002A4571">
      <w:pPr>
        <w:pStyle w:val="ad"/>
        <w:numPr>
          <w:ilvl w:val="0"/>
          <w:numId w:val="27"/>
        </w:numPr>
        <w:ind w:firstLineChars="0"/>
        <w:rPr>
          <w:lang w:eastAsia="zh-CN"/>
        </w:rPr>
      </w:pPr>
      <w:r>
        <w:rPr>
          <w:rFonts w:hint="eastAsia"/>
          <w:lang w:eastAsia="zh-CN"/>
        </w:rPr>
        <w:t>Data cache write strategy: hit: write back; miss: write allocate;</w:t>
      </w:r>
      <w:r w:rsidR="0065757B">
        <w:rPr>
          <w:rFonts w:hint="eastAsia"/>
          <w:lang w:eastAsia="zh-CN"/>
        </w:rPr>
        <w:t xml:space="preserve"> with LRU replace strategy</w:t>
      </w:r>
    </w:p>
    <w:p w:rsidR="00B33DF3" w:rsidRDefault="00B33DF3" w:rsidP="00B33DF3">
      <w:pPr>
        <w:pStyle w:val="ad"/>
        <w:numPr>
          <w:ilvl w:val="0"/>
          <w:numId w:val="27"/>
        </w:numPr>
        <w:ind w:firstLineChars="0"/>
        <w:rPr>
          <w:lang w:eastAsia="zh-CN"/>
        </w:rPr>
      </w:pPr>
      <w:r>
        <w:rPr>
          <w:lang w:eastAsia="zh-CN"/>
        </w:rPr>
        <w:t xml:space="preserve">Two </w:t>
      </w:r>
      <w:r w:rsidR="00F410EE">
        <w:rPr>
          <w:lang w:eastAsia="zh-CN"/>
        </w:rPr>
        <w:t xml:space="preserve">full associative </w:t>
      </w:r>
      <w:r>
        <w:rPr>
          <w:lang w:eastAsia="zh-CN"/>
        </w:rPr>
        <w:t xml:space="preserve">data TLBs for each cache port. </w:t>
      </w:r>
    </w:p>
    <w:p w:rsidR="00B33DF3" w:rsidRDefault="00B33DF3" w:rsidP="00B33DF3">
      <w:pPr>
        <w:pStyle w:val="ad"/>
        <w:numPr>
          <w:ilvl w:val="0"/>
          <w:numId w:val="27"/>
        </w:numPr>
        <w:ind w:firstLineChars="0"/>
        <w:rPr>
          <w:lang w:eastAsia="zh-CN"/>
        </w:rPr>
      </w:pPr>
      <w:r>
        <w:rPr>
          <w:lang w:eastAsia="zh-CN"/>
        </w:rPr>
        <w:t xml:space="preserve">Data TLB </w:t>
      </w:r>
      <w:r w:rsidR="005B11E6">
        <w:rPr>
          <w:lang w:eastAsia="zh-CN"/>
        </w:rPr>
        <w:t xml:space="preserve">have </w:t>
      </w:r>
      <w:r>
        <w:rPr>
          <w:lang w:eastAsia="zh-CN"/>
        </w:rPr>
        <w:t>40-entry, 32 entries for 4K page, and 8 entries for 2M page</w:t>
      </w:r>
    </w:p>
    <w:p w:rsidR="00650B31" w:rsidRDefault="00650B31" w:rsidP="002A4571">
      <w:pPr>
        <w:pStyle w:val="ad"/>
        <w:numPr>
          <w:ilvl w:val="0"/>
          <w:numId w:val="27"/>
        </w:numPr>
        <w:ind w:firstLineChars="0"/>
        <w:rPr>
          <w:lang w:eastAsia="zh-CN"/>
        </w:rPr>
      </w:pPr>
      <w:r>
        <w:rPr>
          <w:rFonts w:hint="eastAsia"/>
          <w:lang w:eastAsia="zh-CN"/>
        </w:rPr>
        <w:t>Pipelined data cache write operation.</w:t>
      </w:r>
      <w:r>
        <w:rPr>
          <w:rFonts w:hint="eastAsia"/>
          <w:color w:val="AEAAAA" w:themeColor="background2" w:themeShade="BF"/>
          <w:lang w:eastAsia="zh-CN"/>
        </w:rPr>
        <w:t>16-</w:t>
      </w:r>
      <w:r w:rsidRPr="00650B31">
        <w:rPr>
          <w:rFonts w:hint="eastAsia"/>
          <w:color w:val="AEAAAA" w:themeColor="background2" w:themeShade="BF"/>
          <w:lang w:eastAsia="zh-CN"/>
        </w:rPr>
        <w:t>entry write buffer</w:t>
      </w:r>
    </w:p>
    <w:p w:rsidR="00BA609D" w:rsidRPr="0087600E" w:rsidRDefault="00BA609D" w:rsidP="00594BF9">
      <w:pPr>
        <w:pStyle w:val="ad"/>
        <w:numPr>
          <w:ilvl w:val="0"/>
          <w:numId w:val="27"/>
        </w:numPr>
        <w:ind w:firstLineChars="0"/>
        <w:rPr>
          <w:lang w:eastAsia="zh-CN"/>
        </w:rPr>
      </w:pPr>
      <w:r>
        <w:rPr>
          <w:rFonts w:hint="eastAsia"/>
          <w:lang w:eastAsia="zh-CN"/>
        </w:rPr>
        <w:t>64-entry reorder buffer is used to support 8 wide retire</w:t>
      </w:r>
      <w:r w:rsidR="007A7A3A">
        <w:rPr>
          <w:rFonts w:hint="eastAsia"/>
          <w:lang w:eastAsia="zh-CN"/>
        </w:rPr>
        <w:t>ment</w:t>
      </w:r>
    </w:p>
    <w:p w:rsidR="008E417B" w:rsidRDefault="008E417B" w:rsidP="00192367">
      <w:pPr>
        <w:pStyle w:val="ad"/>
        <w:ind w:left="420" w:firstLineChars="0" w:firstLine="0"/>
        <w:rPr>
          <w:lang w:eastAsia="zh-CN"/>
        </w:rPr>
      </w:pPr>
    </w:p>
    <w:p w:rsidR="00E82B8C" w:rsidRDefault="00E82B8C">
      <w:pPr>
        <w:widowControl/>
        <w:suppressAutoHyphens w:val="0"/>
        <w:spacing w:before="0" w:after="0"/>
        <w:jc w:val="left"/>
        <w:rPr>
          <w:rFonts w:ascii="Verdana" w:eastAsia="黑体" w:hAnsi="Verdana"/>
          <w:b/>
          <w:bCs/>
          <w:sz w:val="32"/>
          <w:szCs w:val="32"/>
        </w:rPr>
      </w:pPr>
      <w:r>
        <w:br w:type="page"/>
      </w:r>
    </w:p>
    <w:p w:rsidR="00393E85" w:rsidRDefault="00984F2E" w:rsidP="00393E85">
      <w:pPr>
        <w:pStyle w:val="2"/>
      </w:pPr>
      <w:bookmarkStart w:id="5" w:name="_Toc495076386"/>
      <w:r>
        <w:lastRenderedPageBreak/>
        <w:t>Pipeline architecture of Ace</w:t>
      </w:r>
      <w:r w:rsidR="00393E85">
        <w:t>21064</w:t>
      </w:r>
      <w:bookmarkEnd w:id="5"/>
    </w:p>
    <w:p w:rsidR="00E82B8C" w:rsidRDefault="00E82B8C" w:rsidP="00E82B8C">
      <w:r>
        <w:t>Ace21064 pipeline architecture is detailed here, there are 12 pipeline stages:</w:t>
      </w:r>
    </w:p>
    <w:p w:rsidR="00E82B8C" w:rsidRDefault="00992184" w:rsidP="00565BA0">
      <w:pPr>
        <w:pStyle w:val="ad"/>
        <w:numPr>
          <w:ilvl w:val="0"/>
          <w:numId w:val="38"/>
        </w:numPr>
        <w:ind w:firstLineChars="0"/>
      </w:pPr>
      <w:r>
        <w:t>S</w:t>
      </w:r>
      <w:r w:rsidR="00E82B8C">
        <w:t>tage0: get the pc_f0 from PC generator, and use this PC to access iCache, iTLB, BTB, RAS and BPD simultaneously.</w:t>
      </w:r>
    </w:p>
    <w:p w:rsidR="00992184" w:rsidRPr="00E82B8C" w:rsidRDefault="00391EF5" w:rsidP="00565BA0">
      <w:pPr>
        <w:pStyle w:val="ad"/>
        <w:numPr>
          <w:ilvl w:val="0"/>
          <w:numId w:val="38"/>
        </w:numPr>
        <w:ind w:firstLineChars="0"/>
      </w:pPr>
      <w:r>
        <w:t>Stage1:</w:t>
      </w:r>
    </w:p>
    <w:p w:rsidR="007F561B" w:rsidRDefault="00C64297" w:rsidP="00565BA0">
      <w:pPr>
        <w:keepNext/>
        <w:jc w:val="center"/>
      </w:pPr>
      <w:r>
        <w:object w:dxaOrig="6046" w:dyaOrig="4126">
          <v:shape id="_x0000_i1026" type="#_x0000_t75" style="width:421pt;height:286.9pt" o:ole="">
            <v:imagedata r:id="rId12" o:title=""/>
          </v:shape>
          <o:OLEObject Type="Embed" ProgID="Visio.Drawing.15" ShapeID="_x0000_i1026" DrawAspect="Content" ObjectID="_1568820046" r:id="rId13"/>
        </w:object>
      </w:r>
    </w:p>
    <w:p w:rsidR="00CE6B12" w:rsidRPr="00CE6B12" w:rsidRDefault="007F561B" w:rsidP="007F561B">
      <w:pPr>
        <w:pStyle w:val="ae"/>
        <w:jc w:val="center"/>
      </w:pPr>
      <w:bookmarkStart w:id="6" w:name="_Toc495076489"/>
      <w:r>
        <w:t xml:space="preserve">Figure </w:t>
      </w:r>
      <w:fldSimple w:instr=" STYLEREF 1 \s ">
        <w:r w:rsidR="005177B9">
          <w:rPr>
            <w:noProof/>
          </w:rPr>
          <w:t>1</w:t>
        </w:r>
      </w:fldSimple>
      <w:r w:rsidR="00140863">
        <w:noBreakHyphen/>
      </w:r>
      <w:fldSimple w:instr=" SEQ Figure \* ARABIC \s 1 ">
        <w:r w:rsidR="005177B9">
          <w:rPr>
            <w:noProof/>
          </w:rPr>
          <w:t>2</w:t>
        </w:r>
      </w:fldSimple>
      <w:r>
        <w:t xml:space="preserve"> Ace21064 </w:t>
      </w:r>
      <w:r w:rsidR="00CA426C">
        <w:t xml:space="preserve">Integer </w:t>
      </w:r>
      <w:r>
        <w:t>Pipeline</w:t>
      </w:r>
      <w:bookmarkEnd w:id="6"/>
    </w:p>
    <w:p w:rsidR="00393E85" w:rsidRPr="00393E85" w:rsidRDefault="00393E85" w:rsidP="00393E85"/>
    <w:p w:rsidR="002402E7" w:rsidRDefault="002402E7" w:rsidP="00E61E5A">
      <w:pPr>
        <w:pStyle w:val="1"/>
      </w:pPr>
      <w:bookmarkStart w:id="7" w:name="_Toc495076387"/>
      <w:r>
        <w:lastRenderedPageBreak/>
        <w:t>Level 1 Instruction Cache</w:t>
      </w:r>
      <w:r w:rsidR="00F24548">
        <w:t xml:space="preserve"> (iCache)</w:t>
      </w:r>
      <w:bookmarkEnd w:id="7"/>
    </w:p>
    <w:p w:rsidR="002402E7" w:rsidRDefault="002402E7" w:rsidP="002402E7">
      <w:pPr>
        <w:pStyle w:val="2"/>
      </w:pPr>
      <w:bookmarkStart w:id="8" w:name="_Toc495076388"/>
      <w:r>
        <w:t>Overview</w:t>
      </w:r>
      <w:bookmarkEnd w:id="8"/>
    </w:p>
    <w:p w:rsidR="00B03421" w:rsidRDefault="00AD56E5" w:rsidP="00B03421">
      <w:r>
        <w:t>Level 1 instruction cache of Ace</w:t>
      </w:r>
      <w:r w:rsidR="00B03421">
        <w:t xml:space="preserve">21064 is a two way-associative, </w:t>
      </w:r>
      <w:r w:rsidR="008D301B">
        <w:t>virtual</w:t>
      </w:r>
      <w:r w:rsidR="002A3689">
        <w:t>ly</w:t>
      </w:r>
      <w:r w:rsidR="008D301B">
        <w:t xml:space="preserve"> indexed</w:t>
      </w:r>
      <w:r w:rsidR="00E1657B">
        <w:t xml:space="preserve"> </w:t>
      </w:r>
      <w:r w:rsidR="002A3689">
        <w:t xml:space="preserve">and </w:t>
      </w:r>
      <w:r w:rsidR="001809FA">
        <w:t>p</w:t>
      </w:r>
      <w:r w:rsidR="00E1657B">
        <w:t>hysical</w:t>
      </w:r>
      <w:r w:rsidR="002A3689">
        <w:t>ly</w:t>
      </w:r>
      <w:r w:rsidR="00E1657B">
        <w:t xml:space="preserve"> tag</w:t>
      </w:r>
      <w:r w:rsidR="0057101E">
        <w:t>g</w:t>
      </w:r>
      <w:r w:rsidR="00CE6B12">
        <w:t>ed cache</w:t>
      </w:r>
      <w:r w:rsidR="008D301B">
        <w:t xml:space="preserve">, </w:t>
      </w:r>
      <w:r w:rsidR="00506FD0">
        <w:t>each data block</w:t>
      </w:r>
      <w:r w:rsidR="002A3689">
        <w:t xml:space="preserve"> has 32 bytes, 128 cache lines in each way</w:t>
      </w:r>
      <w:r w:rsidR="008D301B">
        <w:t xml:space="preserve">, </w:t>
      </w:r>
      <w:r w:rsidR="002A3689">
        <w:t xml:space="preserve">40bits physical address is designed for temporary, so 28bits higher address range is kept in tag array of each cache line, </w:t>
      </w:r>
      <w:r w:rsidR="0057101E">
        <w:t>T</w:t>
      </w:r>
      <w:r w:rsidR="008D301B">
        <w:t>otal size of l1</w:t>
      </w:r>
      <w:r w:rsidR="003E7781">
        <w:t>icache is 16</w:t>
      </w:r>
      <w:r w:rsidR="0057101E">
        <w:t>KB</w:t>
      </w:r>
      <w:r w:rsidR="00B82344">
        <w:t>, and memory is managed in 4KB page size</w:t>
      </w:r>
      <w:r w:rsidR="0057101E">
        <w:t>.</w:t>
      </w:r>
      <w:r w:rsidR="00E34195">
        <w:t xml:space="preserve"> </w:t>
      </w:r>
    </w:p>
    <w:p w:rsidR="0057101E" w:rsidRPr="00B03421" w:rsidRDefault="0057101E" w:rsidP="00B03421"/>
    <w:p w:rsidR="002402E7" w:rsidRDefault="002402E7" w:rsidP="002402E7">
      <w:pPr>
        <w:pStyle w:val="3"/>
      </w:pPr>
      <w:bookmarkStart w:id="9" w:name="_Toc495076389"/>
      <w:r>
        <w:t>Introduction</w:t>
      </w:r>
      <w:bookmarkEnd w:id="9"/>
    </w:p>
    <w:p w:rsidR="00EF1197" w:rsidRPr="00EF1197" w:rsidRDefault="00EF1197" w:rsidP="00EF1197">
      <w:r>
        <w:t>In order to reduce the hit time of level 1 cache, virtually indexed, physically tagged cache architecture is used, as widely used in mod</w:t>
      </w:r>
      <w:r w:rsidR="00392581">
        <w:t xml:space="preserve">ern processor. The overview of instruction </w:t>
      </w:r>
      <w:r>
        <w:t>cache system of Ace21064 is showing below:</w:t>
      </w:r>
    </w:p>
    <w:p w:rsidR="00EF1197" w:rsidRDefault="00955404" w:rsidP="00EF1197">
      <w:pPr>
        <w:keepNext/>
        <w:jc w:val="center"/>
      </w:pPr>
      <w:r>
        <w:object w:dxaOrig="7897" w:dyaOrig="5749">
          <v:shape id="_x0000_i1027" type="#_x0000_t75" style="width:396.25pt;height:4in" o:ole="">
            <v:imagedata r:id="rId14" o:title=""/>
          </v:shape>
          <o:OLEObject Type="Embed" ProgID="Visio.Drawing.15" ShapeID="_x0000_i1027" DrawAspect="Content" ObjectID="_1568820047" r:id="rId15"/>
        </w:object>
      </w:r>
    </w:p>
    <w:p w:rsidR="00CA663A" w:rsidRDefault="00EF1197" w:rsidP="00EF1197">
      <w:pPr>
        <w:pStyle w:val="ae"/>
        <w:jc w:val="center"/>
      </w:pPr>
      <w:bookmarkStart w:id="10" w:name="_Toc495076490"/>
      <w:r>
        <w:t xml:space="preserve">Figure </w:t>
      </w:r>
      <w:fldSimple w:instr=" STYLEREF 1 \s ">
        <w:r w:rsidR="005177B9">
          <w:rPr>
            <w:noProof/>
          </w:rPr>
          <w:t>2</w:t>
        </w:r>
      </w:fldSimple>
      <w:r w:rsidR="00140863">
        <w:noBreakHyphen/>
      </w:r>
      <w:fldSimple w:instr=" SEQ Figure \* ARABIC \s 1 ">
        <w:r w:rsidR="005177B9">
          <w:rPr>
            <w:noProof/>
          </w:rPr>
          <w:t>1</w:t>
        </w:r>
      </w:fldSimple>
      <w:r>
        <w:t xml:space="preserve"> </w:t>
      </w:r>
      <w:r w:rsidR="00BD67FB">
        <w:t xml:space="preserve">Instruction </w:t>
      </w:r>
      <w:r w:rsidR="00EB2167">
        <w:t>Cache</w:t>
      </w:r>
      <w:r>
        <w:t xml:space="preserve"> </w:t>
      </w:r>
      <w:r w:rsidR="00BD67FB">
        <w:t>O</w:t>
      </w:r>
      <w:r>
        <w:t>verview</w:t>
      </w:r>
      <w:bookmarkEnd w:id="10"/>
    </w:p>
    <w:p w:rsidR="00AE6E05" w:rsidRDefault="00EF1197" w:rsidP="00EF1197">
      <w:r>
        <w:t>Ace21064 is 64bits architecture</w:t>
      </w:r>
      <w:r w:rsidR="00340E49">
        <w:t>,</w:t>
      </w:r>
      <w:r w:rsidR="004312A8">
        <w:t xml:space="preserve"> and physical address is remained to 40bits for current design.</w:t>
      </w:r>
      <w:r>
        <w:t xml:space="preserve"> </w:t>
      </w:r>
      <w:r w:rsidR="004312A8">
        <w:t>Totally 1TB address range can be accessed, t</w:t>
      </w:r>
      <w:r>
        <w:t xml:space="preserve">he memory system is </w:t>
      </w:r>
      <w:r w:rsidR="00340E49">
        <w:t xml:space="preserve">managed in 4KB page size, so the low 12bits of virtual address is used as page offset, due to the two-way associative cache organization the total cache capability is </w:t>
      </w:r>
      <w:r w:rsidR="003E7781">
        <w:t>16</w:t>
      </w:r>
      <w:r w:rsidR="00340E49">
        <w:t xml:space="preserve">KB large. </w:t>
      </w:r>
      <w:r w:rsidR="005F7497">
        <w:t>T</w:t>
      </w:r>
      <w:r w:rsidR="00340E49">
        <w:t xml:space="preserve">o support the 4-issue pipeline, the fetch stage is designed in 8 </w:t>
      </w:r>
      <w:r w:rsidR="00AA6E4F">
        <w:t xml:space="preserve">instructions per-fetch, so the instruction </w:t>
      </w:r>
      <w:r w:rsidR="00340E49">
        <w:t>cache is designed to 8 words per-entry</w:t>
      </w:r>
      <w:r w:rsidR="005F7497">
        <w:t xml:space="preserve"> for design convenient.</w:t>
      </w:r>
      <w:r w:rsidR="00340E49">
        <w:t xml:space="preserve"> </w:t>
      </w:r>
      <w:r w:rsidR="005F7497">
        <w:t>T</w:t>
      </w:r>
      <w:r w:rsidR="00340E49">
        <w:t xml:space="preserve">otally </w:t>
      </w:r>
      <w:r w:rsidR="005F7497">
        <w:t>32bytes needs</w:t>
      </w:r>
      <w:r w:rsidR="00340E49">
        <w:t xml:space="preserve"> 5 bits to index each byte in a cache entry</w:t>
      </w:r>
      <w:r w:rsidR="005F7497">
        <w:t>, named block offset</w:t>
      </w:r>
      <w:r w:rsidR="00340E49">
        <w:t>.</w:t>
      </w:r>
      <w:r w:rsidR="00AE6E05">
        <w:t xml:space="preserve"> The width of index segment can be calculate following the formula:</w:t>
      </w:r>
    </w:p>
    <w:p w:rsidR="00AE6E05" w:rsidRPr="00B561F4" w:rsidRDefault="00CD6663" w:rsidP="00EF1197">
      <m:oMathPara>
        <m:oMath>
          <m:sSup>
            <m:sSupPr>
              <m:ctrlPr>
                <w:rPr>
                  <w:rFonts w:ascii="Cambria Math" w:hAnsi="Cambria Math"/>
                  <w:i/>
                </w:rPr>
              </m:ctrlPr>
            </m:sSupPr>
            <m:e>
              <m:r>
                <w:rPr>
                  <w:rFonts w:ascii="Cambria Math" w:hAnsi="Cambria Math"/>
                </w:rPr>
                <m:t>2</m:t>
              </m:r>
            </m:e>
            <m:sup>
              <m:r>
                <w:rPr>
                  <w:rFonts w:ascii="Cambria Math" w:hAnsi="Cambria Math"/>
                </w:rPr>
                <m:t>index</m:t>
              </m:r>
            </m:sup>
          </m:sSup>
          <m:r>
            <w:rPr>
              <w:rFonts w:ascii="Cambria Math" w:hAnsi="Cambria Math"/>
            </w:rPr>
            <m:t>=cache size/(block size*set associativity)</m:t>
          </m:r>
        </m:oMath>
      </m:oMathPara>
    </w:p>
    <w:p w:rsidR="005F13A1" w:rsidRDefault="00B561F4" w:rsidP="00EF1197">
      <w:r>
        <w:lastRenderedPageBreak/>
        <w:t>Or following the page width, 7 bits are left for cache line index, so there are 128 cache line in each way.</w:t>
      </w:r>
    </w:p>
    <w:p w:rsidR="00EF1197" w:rsidRPr="00EF1197" w:rsidRDefault="00AE6E05" w:rsidP="00EF1197">
      <w:r>
        <w:t>According the width of physical address, 28bits need to be kept in tag array of icache</w:t>
      </w:r>
      <w:r w:rsidR="00B561F4">
        <w:t>, which will be compared with the hit-value of iTLB to determine the fetch operation is hit or not.</w:t>
      </w:r>
    </w:p>
    <w:p w:rsidR="002402E7" w:rsidRDefault="002402E7" w:rsidP="002402E7">
      <w:pPr>
        <w:pStyle w:val="3"/>
      </w:pPr>
      <w:bookmarkStart w:id="11" w:name="_Toc495076390"/>
      <w:r>
        <w:t>Architecture</w:t>
      </w:r>
      <w:bookmarkEnd w:id="11"/>
    </w:p>
    <w:p w:rsidR="00CE6C56" w:rsidRDefault="00CE6C56" w:rsidP="00CE6C56">
      <w:pPr>
        <w:keepNext/>
        <w:jc w:val="center"/>
      </w:pPr>
    </w:p>
    <w:p w:rsidR="00CE6C56" w:rsidRPr="00CE6C56" w:rsidRDefault="00CE6C56" w:rsidP="00CE6C56">
      <w:pPr>
        <w:pStyle w:val="ae"/>
        <w:jc w:val="center"/>
      </w:pPr>
      <w:bookmarkStart w:id="12" w:name="_Toc495076491"/>
      <w:r>
        <w:t xml:space="preserve">Figure </w:t>
      </w:r>
      <w:fldSimple w:instr=" STYLEREF 1 \s ">
        <w:r w:rsidR="005177B9">
          <w:rPr>
            <w:noProof/>
          </w:rPr>
          <w:t>2</w:t>
        </w:r>
      </w:fldSimple>
      <w:r w:rsidR="00140863">
        <w:noBreakHyphen/>
      </w:r>
      <w:fldSimple w:instr=" SEQ Figure \* ARABIC \s 1 ">
        <w:r w:rsidR="005177B9">
          <w:rPr>
            <w:noProof/>
          </w:rPr>
          <w:t>2</w:t>
        </w:r>
      </w:fldSimple>
      <w:r>
        <w:t xml:space="preserve"> ace_icache block d</w:t>
      </w:r>
      <w:r w:rsidR="00E62154">
        <w:t>i</w:t>
      </w:r>
      <w:r>
        <w:t>agram</w:t>
      </w:r>
      <w:bookmarkEnd w:id="12"/>
    </w:p>
    <w:p w:rsidR="002402E7" w:rsidRDefault="002402E7" w:rsidP="002402E7">
      <w:pPr>
        <w:pStyle w:val="3"/>
      </w:pPr>
      <w:bookmarkStart w:id="13" w:name="_Toc495076391"/>
      <w:r>
        <w:t>Signals</w:t>
      </w:r>
      <w:bookmarkEnd w:id="13"/>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1207"/>
        <w:gridCol w:w="901"/>
        <w:gridCol w:w="6053"/>
      </w:tblGrid>
      <w:tr w:rsidR="00E25537" w:rsidRPr="00E25537" w:rsidTr="007F7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bottom w:val="none" w:sz="0" w:space="0" w:color="auto"/>
            </w:tcBorders>
          </w:tcPr>
          <w:p w:rsidR="00E25537" w:rsidRPr="00E25537" w:rsidRDefault="00E25537" w:rsidP="00E25537">
            <w:r w:rsidRPr="00E25537">
              <w:rPr>
                <w:rFonts w:hint="cs"/>
              </w:rPr>
              <w:t>P</w:t>
            </w:r>
            <w:r w:rsidRPr="00E25537">
              <w:t>ort</w:t>
            </w:r>
          </w:p>
        </w:tc>
        <w:tc>
          <w:tcPr>
            <w:tcW w:w="606" w:type="pct"/>
            <w:tcBorders>
              <w:bottom w:val="none" w:sz="0" w:space="0" w:color="auto"/>
            </w:tcBorders>
          </w:tcPr>
          <w:p w:rsidR="00E25537" w:rsidRPr="00E25537" w:rsidRDefault="00E25537" w:rsidP="00E25537">
            <w:pPr>
              <w:cnfStyle w:val="100000000000" w:firstRow="1" w:lastRow="0" w:firstColumn="0" w:lastColumn="0" w:oddVBand="0" w:evenVBand="0" w:oddHBand="0" w:evenHBand="0" w:firstRowFirstColumn="0" w:firstRowLastColumn="0" w:lastRowFirstColumn="0" w:lastRowLastColumn="0"/>
            </w:pPr>
            <w:r w:rsidRPr="00E25537">
              <w:rPr>
                <w:rFonts w:hint="cs"/>
              </w:rPr>
              <w:t>D</w:t>
            </w:r>
            <w:r w:rsidRPr="00E25537">
              <w:t>irection</w:t>
            </w:r>
          </w:p>
        </w:tc>
        <w:tc>
          <w:tcPr>
            <w:tcW w:w="452" w:type="pct"/>
            <w:tcBorders>
              <w:bottom w:val="none" w:sz="0" w:space="0" w:color="auto"/>
            </w:tcBorders>
          </w:tcPr>
          <w:p w:rsidR="00E25537" w:rsidRPr="00E25537" w:rsidRDefault="00E25537" w:rsidP="00E25537">
            <w:pPr>
              <w:cnfStyle w:val="100000000000" w:firstRow="1" w:lastRow="0" w:firstColumn="0" w:lastColumn="0" w:oddVBand="0" w:evenVBand="0" w:oddHBand="0" w:evenHBand="0" w:firstRowFirstColumn="0" w:firstRowLastColumn="0" w:lastRowFirstColumn="0" w:lastRowLastColumn="0"/>
            </w:pPr>
            <w:r w:rsidRPr="00E25537">
              <w:rPr>
                <w:rFonts w:hint="cs"/>
              </w:rPr>
              <w:t>W</w:t>
            </w:r>
            <w:r w:rsidRPr="00E25537">
              <w:t>idth</w:t>
            </w:r>
          </w:p>
        </w:tc>
        <w:tc>
          <w:tcPr>
            <w:tcW w:w="3038" w:type="pct"/>
            <w:tcBorders>
              <w:bottom w:val="none" w:sz="0" w:space="0" w:color="auto"/>
            </w:tcBorders>
          </w:tcPr>
          <w:p w:rsidR="00E25537" w:rsidRPr="00E25537" w:rsidRDefault="00E25537" w:rsidP="00E25537">
            <w:pPr>
              <w:cnfStyle w:val="100000000000" w:firstRow="1" w:lastRow="0" w:firstColumn="0" w:lastColumn="0" w:oddVBand="0" w:evenVBand="0" w:oddHBand="0" w:evenHBand="0" w:firstRowFirstColumn="0" w:firstRowLastColumn="0" w:lastRowFirstColumn="0" w:lastRowLastColumn="0"/>
            </w:pPr>
            <w:r w:rsidRPr="00E25537">
              <w:rPr>
                <w:rFonts w:hint="cs"/>
              </w:rPr>
              <w:t>D</w:t>
            </w:r>
            <w:r w:rsidRPr="00E25537">
              <w:t>escription</w:t>
            </w:r>
          </w:p>
        </w:tc>
      </w:tr>
      <w:tr w:rsidR="00804B51" w:rsidRPr="00E25537" w:rsidTr="00804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4B51" w:rsidRPr="0030106F" w:rsidRDefault="00804B51" w:rsidP="00E25537">
            <w:pPr>
              <w:rPr>
                <w:bCs w:val="0"/>
              </w:rPr>
            </w:pPr>
            <w:r w:rsidRPr="0030106F">
              <w:rPr>
                <w:bCs w:val="0"/>
              </w:rPr>
              <w:t>Common Interface</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E25537" w:rsidP="00E25537">
            <w:pPr>
              <w:rPr>
                <w:b w:val="0"/>
              </w:rPr>
            </w:pPr>
            <w:r w:rsidRPr="00E25537">
              <w:rPr>
                <w:b w:val="0"/>
              </w:rPr>
              <w:t>clock</w:t>
            </w:r>
          </w:p>
        </w:tc>
        <w:tc>
          <w:tcPr>
            <w:tcW w:w="606"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rsidRPr="00E25537">
              <w:t>i</w:t>
            </w:r>
            <w:r w:rsidRPr="00E25537">
              <w:rPr>
                <w:rFonts w:hint="eastAsia"/>
              </w:rPr>
              <w:t>nput</w:t>
            </w:r>
          </w:p>
        </w:tc>
        <w:tc>
          <w:tcPr>
            <w:tcW w:w="452"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rsidRPr="00E25537">
              <w:rPr>
                <w:rFonts w:hint="eastAsia"/>
              </w:rPr>
              <w:t>1</w:t>
            </w:r>
          </w:p>
        </w:tc>
        <w:tc>
          <w:tcPr>
            <w:tcW w:w="3038"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rsidRPr="00E25537">
              <w:t>system clock</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E25537" w:rsidP="00E25537">
            <w:pPr>
              <w:rPr>
                <w:b w:val="0"/>
              </w:rPr>
            </w:pPr>
            <w:r w:rsidRPr="00E25537">
              <w:rPr>
                <w:b w:val="0"/>
              </w:rPr>
              <w:t>reset_n</w:t>
            </w:r>
          </w:p>
        </w:tc>
        <w:tc>
          <w:tcPr>
            <w:tcW w:w="606"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r w:rsidRPr="00E25537">
              <w:t>input</w:t>
            </w:r>
          </w:p>
        </w:tc>
        <w:tc>
          <w:tcPr>
            <w:tcW w:w="452"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r w:rsidRPr="00E25537">
              <w:t>1</w:t>
            </w:r>
          </w:p>
        </w:tc>
        <w:tc>
          <w:tcPr>
            <w:tcW w:w="3038"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r w:rsidRPr="00E25537">
              <w:t>system reset low active</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E25537" w:rsidP="00E25537">
            <w:pPr>
              <w:rPr>
                <w:b w:val="0"/>
              </w:rPr>
            </w:pPr>
            <w:r w:rsidRPr="00E25537">
              <w:rPr>
                <w:b w:val="0"/>
              </w:rPr>
              <w:t>pc_</w:t>
            </w:r>
            <w:r>
              <w:rPr>
                <w:b w:val="0"/>
              </w:rPr>
              <w:t>s</w:t>
            </w:r>
            <w:r w:rsidRPr="00E25537">
              <w:rPr>
                <w:b w:val="0"/>
              </w:rPr>
              <w:t>0</w:t>
            </w:r>
            <w:r>
              <w:rPr>
                <w:b w:val="0"/>
              </w:rPr>
              <w:t>_i</w:t>
            </w:r>
          </w:p>
        </w:tc>
        <w:tc>
          <w:tcPr>
            <w:tcW w:w="606"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rsidRPr="00E25537">
              <w:t>input</w:t>
            </w:r>
          </w:p>
        </w:tc>
        <w:tc>
          <w:tcPr>
            <w:tcW w:w="452"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rsidRPr="00E25537">
              <w:t>64</w:t>
            </w:r>
          </w:p>
        </w:tc>
        <w:tc>
          <w:tcPr>
            <w:tcW w:w="3038"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t>program counter in pipeline</w:t>
            </w:r>
            <w:r w:rsidRPr="00E25537">
              <w:t xml:space="preserve"> stage 0</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672214" w:rsidP="00E25537">
            <w:pPr>
              <w:rPr>
                <w:b w:val="0"/>
              </w:rPr>
            </w:pPr>
            <w:r>
              <w:rPr>
                <w:b w:val="0"/>
              </w:rPr>
              <w:t>pc_s1_i</w:t>
            </w:r>
          </w:p>
        </w:tc>
        <w:tc>
          <w:tcPr>
            <w:tcW w:w="606" w:type="pct"/>
          </w:tcPr>
          <w:p w:rsidR="00E25537" w:rsidRPr="00E25537" w:rsidRDefault="00672214" w:rsidP="00E25537">
            <w:pPr>
              <w:cnfStyle w:val="000000100000" w:firstRow="0" w:lastRow="0" w:firstColumn="0" w:lastColumn="0" w:oddVBand="0" w:evenVBand="0" w:oddHBand="1" w:evenHBand="0" w:firstRowFirstColumn="0" w:firstRowLastColumn="0" w:lastRowFirstColumn="0" w:lastRowLastColumn="0"/>
            </w:pPr>
            <w:r>
              <w:t>input</w:t>
            </w:r>
          </w:p>
        </w:tc>
        <w:tc>
          <w:tcPr>
            <w:tcW w:w="452" w:type="pct"/>
          </w:tcPr>
          <w:p w:rsidR="00E25537" w:rsidRPr="00E25537" w:rsidRDefault="00672214" w:rsidP="00E25537">
            <w:pPr>
              <w:cnfStyle w:val="000000100000" w:firstRow="0" w:lastRow="0" w:firstColumn="0" w:lastColumn="0" w:oddVBand="0" w:evenVBand="0" w:oddHBand="1" w:evenHBand="0" w:firstRowFirstColumn="0" w:firstRowLastColumn="0" w:lastRowFirstColumn="0" w:lastRowLastColumn="0"/>
            </w:pPr>
            <w:r>
              <w:t>64</w:t>
            </w:r>
          </w:p>
        </w:tc>
        <w:tc>
          <w:tcPr>
            <w:tcW w:w="3038" w:type="pct"/>
          </w:tcPr>
          <w:p w:rsidR="00E25537" w:rsidRPr="00E25537" w:rsidRDefault="00672214" w:rsidP="00E25537">
            <w:pPr>
              <w:cnfStyle w:val="000000100000" w:firstRow="0" w:lastRow="0" w:firstColumn="0" w:lastColumn="0" w:oddVBand="0" w:evenVBand="0" w:oddHBand="1" w:evenHBand="0" w:firstRowFirstColumn="0" w:firstRowLastColumn="0" w:lastRowFirstColumn="0" w:lastRowLastColumn="0"/>
            </w:pPr>
            <w:r>
              <w:t>program counter in pipeline stage 1</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5000" w:type="pct"/>
            <w:gridSpan w:val="4"/>
          </w:tcPr>
          <w:p w:rsidR="00E303DA" w:rsidRPr="00E25537" w:rsidRDefault="00804B51" w:rsidP="005B12D2">
            <w:r>
              <w:t xml:space="preserve">Interface Between MMU </w:t>
            </w:r>
            <w:r w:rsidR="00E303DA">
              <w:t xml:space="preserve">and </w:t>
            </w:r>
            <w:r w:rsidR="00BE0360">
              <w:t>l1</w:t>
            </w:r>
            <w:r w:rsidR="00E303DA">
              <w:t>i</w:t>
            </w:r>
            <w:r w:rsidR="005B12D2">
              <w:t>c</w:t>
            </w:r>
            <w:r w:rsidR="00E303DA">
              <w:t>ache</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5D0038" w:rsidP="00E25537">
            <w:pPr>
              <w:rPr>
                <w:b w:val="0"/>
              </w:rPr>
            </w:pPr>
            <w:r>
              <w:rPr>
                <w:b w:val="0"/>
              </w:rPr>
              <w:t>itlb_phys</w:t>
            </w:r>
            <w:r w:rsidR="0030106F">
              <w:rPr>
                <w:b w:val="0"/>
              </w:rPr>
              <w:t>tag0</w:t>
            </w:r>
            <w:r>
              <w:rPr>
                <w:b w:val="0"/>
              </w:rPr>
              <w:t>_i</w:t>
            </w:r>
          </w:p>
        </w:tc>
        <w:tc>
          <w:tcPr>
            <w:tcW w:w="606" w:type="pct"/>
          </w:tcPr>
          <w:p w:rsidR="00E25537" w:rsidRPr="00E25537" w:rsidRDefault="000D2F92" w:rsidP="00E25537">
            <w:pPr>
              <w:cnfStyle w:val="000000100000" w:firstRow="0" w:lastRow="0" w:firstColumn="0" w:lastColumn="0" w:oddVBand="0" w:evenVBand="0" w:oddHBand="1" w:evenHBand="0" w:firstRowFirstColumn="0" w:firstRowLastColumn="0" w:lastRowFirstColumn="0" w:lastRowLastColumn="0"/>
            </w:pPr>
            <w:r>
              <w:t>input</w:t>
            </w:r>
          </w:p>
        </w:tc>
        <w:tc>
          <w:tcPr>
            <w:tcW w:w="452" w:type="pct"/>
          </w:tcPr>
          <w:p w:rsidR="00E25537" w:rsidRPr="00E25537" w:rsidRDefault="000D2F92" w:rsidP="00E25537">
            <w:pPr>
              <w:cnfStyle w:val="000000100000" w:firstRow="0" w:lastRow="0" w:firstColumn="0" w:lastColumn="0" w:oddVBand="0" w:evenVBand="0" w:oddHBand="1" w:evenHBand="0" w:firstRowFirstColumn="0" w:firstRowLastColumn="0" w:lastRowFirstColumn="0" w:lastRowLastColumn="0"/>
            </w:pPr>
            <w:r>
              <w:t>28</w:t>
            </w:r>
          </w:p>
        </w:tc>
        <w:tc>
          <w:tcPr>
            <w:tcW w:w="3038" w:type="pct"/>
          </w:tcPr>
          <w:p w:rsidR="00E25537" w:rsidRPr="00E25537" w:rsidRDefault="0019724E" w:rsidP="00E25537">
            <w:pPr>
              <w:cnfStyle w:val="000000100000" w:firstRow="0" w:lastRow="0" w:firstColumn="0" w:lastColumn="0" w:oddVBand="0" w:evenVBand="0" w:oddHBand="1" w:evenHBand="0" w:firstRowFirstColumn="0" w:firstRowLastColumn="0" w:lastRowFirstColumn="0" w:lastRowLastColumn="0"/>
            </w:pPr>
            <w:r>
              <w:t>physical tag from itlb0</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30106F" w:rsidP="005D0038">
            <w:pPr>
              <w:rPr>
                <w:b w:val="0"/>
              </w:rPr>
            </w:pPr>
            <w:r>
              <w:rPr>
                <w:b w:val="0"/>
              </w:rPr>
              <w:t>itlb_phystag1</w:t>
            </w:r>
            <w:r w:rsidR="005D0038">
              <w:rPr>
                <w:b w:val="0"/>
              </w:rPr>
              <w:t>_i</w:t>
            </w:r>
          </w:p>
        </w:tc>
        <w:tc>
          <w:tcPr>
            <w:tcW w:w="606" w:type="pct"/>
          </w:tcPr>
          <w:p w:rsidR="00E25537" w:rsidRPr="00E25537" w:rsidRDefault="000D2F92" w:rsidP="00E25537">
            <w:pPr>
              <w:cnfStyle w:val="000000000000" w:firstRow="0" w:lastRow="0" w:firstColumn="0" w:lastColumn="0" w:oddVBand="0" w:evenVBand="0" w:oddHBand="0" w:evenHBand="0" w:firstRowFirstColumn="0" w:firstRowLastColumn="0" w:lastRowFirstColumn="0" w:lastRowLastColumn="0"/>
            </w:pPr>
            <w:r>
              <w:t>input</w:t>
            </w:r>
          </w:p>
        </w:tc>
        <w:tc>
          <w:tcPr>
            <w:tcW w:w="452" w:type="pct"/>
          </w:tcPr>
          <w:p w:rsidR="00E25537" w:rsidRPr="00E25537" w:rsidRDefault="000D2F92" w:rsidP="00E25537">
            <w:pPr>
              <w:cnfStyle w:val="000000000000" w:firstRow="0" w:lastRow="0" w:firstColumn="0" w:lastColumn="0" w:oddVBand="0" w:evenVBand="0" w:oddHBand="0" w:evenHBand="0" w:firstRowFirstColumn="0" w:firstRowLastColumn="0" w:lastRowFirstColumn="0" w:lastRowLastColumn="0"/>
            </w:pPr>
            <w:r>
              <w:t>28</w:t>
            </w:r>
          </w:p>
        </w:tc>
        <w:tc>
          <w:tcPr>
            <w:tcW w:w="3038" w:type="pct"/>
          </w:tcPr>
          <w:p w:rsidR="00E25537" w:rsidRPr="00E25537" w:rsidRDefault="0019724E" w:rsidP="00E25537">
            <w:pPr>
              <w:cnfStyle w:val="000000000000" w:firstRow="0" w:lastRow="0" w:firstColumn="0" w:lastColumn="0" w:oddVBand="0" w:evenVBand="0" w:oddHBand="0" w:evenHBand="0" w:firstRowFirstColumn="0" w:firstRowLastColumn="0" w:lastRowFirstColumn="0" w:lastRowLastColumn="0"/>
            </w:pPr>
            <w:r>
              <w:t>physical tag from itlb1</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B1384E" w:rsidP="00E25537">
            <w:pPr>
              <w:rPr>
                <w:b w:val="0"/>
              </w:rPr>
            </w:pPr>
            <w:r>
              <w:rPr>
                <w:b w:val="0"/>
              </w:rPr>
              <w:t>itlb_miss0</w:t>
            </w:r>
            <w:r w:rsidR="005D0038">
              <w:rPr>
                <w:b w:val="0"/>
              </w:rPr>
              <w:t>_i</w:t>
            </w:r>
          </w:p>
        </w:tc>
        <w:tc>
          <w:tcPr>
            <w:tcW w:w="606" w:type="pct"/>
          </w:tcPr>
          <w:p w:rsidR="00E25537" w:rsidRPr="00E25537" w:rsidRDefault="000D2F92" w:rsidP="00E25537">
            <w:pPr>
              <w:cnfStyle w:val="000000100000" w:firstRow="0" w:lastRow="0" w:firstColumn="0" w:lastColumn="0" w:oddVBand="0" w:evenVBand="0" w:oddHBand="1" w:evenHBand="0" w:firstRowFirstColumn="0" w:firstRowLastColumn="0" w:lastRowFirstColumn="0" w:lastRowLastColumn="0"/>
            </w:pPr>
            <w:r>
              <w:t>input</w:t>
            </w:r>
          </w:p>
        </w:tc>
        <w:tc>
          <w:tcPr>
            <w:tcW w:w="452" w:type="pct"/>
          </w:tcPr>
          <w:p w:rsidR="00E25537" w:rsidRPr="00E25537" w:rsidRDefault="000D2F92" w:rsidP="00E25537">
            <w:pPr>
              <w:cnfStyle w:val="000000100000" w:firstRow="0" w:lastRow="0" w:firstColumn="0" w:lastColumn="0" w:oddVBand="0" w:evenVBand="0" w:oddHBand="1" w:evenHBand="0" w:firstRowFirstColumn="0" w:firstRowLastColumn="0" w:lastRowFirstColumn="0" w:lastRowLastColumn="0"/>
            </w:pPr>
            <w:r>
              <w:t>1</w:t>
            </w:r>
          </w:p>
        </w:tc>
        <w:tc>
          <w:tcPr>
            <w:tcW w:w="3038" w:type="pct"/>
          </w:tcPr>
          <w:p w:rsidR="00E25537" w:rsidRPr="00E25537" w:rsidRDefault="0019724E" w:rsidP="00E25537">
            <w:pPr>
              <w:cnfStyle w:val="000000100000" w:firstRow="0" w:lastRow="0" w:firstColumn="0" w:lastColumn="0" w:oddVBand="0" w:evenVBand="0" w:oddHBand="1" w:evenHBand="0" w:firstRowFirstColumn="0" w:firstRowLastColumn="0" w:lastRowFirstColumn="0" w:lastRowLastColumn="0"/>
            </w:pPr>
            <w:r>
              <w:t>itlb miss flag</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B1384E" w:rsidP="00B1384E">
            <w:pPr>
              <w:jc w:val="left"/>
              <w:rPr>
                <w:b w:val="0"/>
              </w:rPr>
            </w:pPr>
            <w:r>
              <w:rPr>
                <w:b w:val="0"/>
              </w:rPr>
              <w:t>itlb_miss1</w:t>
            </w:r>
            <w:r w:rsidR="005D0038">
              <w:rPr>
                <w:b w:val="0"/>
              </w:rPr>
              <w:t>_i</w:t>
            </w:r>
          </w:p>
        </w:tc>
        <w:tc>
          <w:tcPr>
            <w:tcW w:w="606" w:type="pct"/>
          </w:tcPr>
          <w:p w:rsidR="00E25537" w:rsidRPr="00E25537" w:rsidRDefault="000D2F92" w:rsidP="00E25537">
            <w:pPr>
              <w:cnfStyle w:val="000000000000" w:firstRow="0" w:lastRow="0" w:firstColumn="0" w:lastColumn="0" w:oddVBand="0" w:evenVBand="0" w:oddHBand="0" w:evenHBand="0" w:firstRowFirstColumn="0" w:firstRowLastColumn="0" w:lastRowFirstColumn="0" w:lastRowLastColumn="0"/>
            </w:pPr>
            <w:r>
              <w:t>input</w:t>
            </w:r>
          </w:p>
        </w:tc>
        <w:tc>
          <w:tcPr>
            <w:tcW w:w="452" w:type="pct"/>
          </w:tcPr>
          <w:p w:rsidR="00E25537" w:rsidRPr="00E25537" w:rsidRDefault="000D2F92" w:rsidP="00E25537">
            <w:pPr>
              <w:cnfStyle w:val="000000000000" w:firstRow="0" w:lastRow="0" w:firstColumn="0" w:lastColumn="0" w:oddVBand="0" w:evenVBand="0" w:oddHBand="0" w:evenHBand="0" w:firstRowFirstColumn="0" w:firstRowLastColumn="0" w:lastRowFirstColumn="0" w:lastRowLastColumn="0"/>
            </w:pPr>
            <w:r>
              <w:t>1</w:t>
            </w:r>
          </w:p>
        </w:tc>
        <w:tc>
          <w:tcPr>
            <w:tcW w:w="3038" w:type="pct"/>
          </w:tcPr>
          <w:p w:rsidR="00E25537" w:rsidRPr="00E25537" w:rsidRDefault="0019724E" w:rsidP="00E25537">
            <w:pPr>
              <w:cnfStyle w:val="000000000000" w:firstRow="0" w:lastRow="0" w:firstColumn="0" w:lastColumn="0" w:oddVBand="0" w:evenVBand="0" w:oddHBand="0" w:evenHBand="0" w:firstRowFirstColumn="0" w:firstRowLastColumn="0" w:lastRowFirstColumn="0" w:lastRowLastColumn="0"/>
            </w:pPr>
            <w:r>
              <w:t>itlb miss flag</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E25537" w:rsidRPr="00E25537" w:rsidRDefault="000C169B" w:rsidP="005B12D2">
            <w:r>
              <w:t>l1</w:t>
            </w:r>
            <w:r w:rsidR="006A537D">
              <w:t>i</w:t>
            </w:r>
            <w:r w:rsidR="005B12D2">
              <w:t>c</w:t>
            </w:r>
            <w:r w:rsidR="006A537D">
              <w:t>ache ou</w:t>
            </w:r>
            <w:r w:rsidR="007F70CF">
              <w:t>t</w:t>
            </w:r>
            <w:r w:rsidR="006A537D">
              <w:t>put</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5D0038" w:rsidP="00E25537">
            <w:pPr>
              <w:rPr>
                <w:b w:val="0"/>
              </w:rPr>
            </w:pPr>
            <w:r>
              <w:rPr>
                <w:b w:val="0"/>
              </w:rPr>
              <w:t>ic_stall_s0_o</w:t>
            </w:r>
          </w:p>
        </w:tc>
        <w:tc>
          <w:tcPr>
            <w:tcW w:w="606" w:type="pct"/>
          </w:tcPr>
          <w:p w:rsidR="00E25537" w:rsidRPr="00E25537" w:rsidRDefault="0019724E" w:rsidP="00E25537">
            <w:pP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E25537" w:rsidRPr="00E25537" w:rsidRDefault="0019724E" w:rsidP="00E25537">
            <w:pPr>
              <w:cnfStyle w:val="000000000000" w:firstRow="0" w:lastRow="0" w:firstColumn="0" w:lastColumn="0" w:oddVBand="0" w:evenVBand="0" w:oddHBand="0" w:evenHBand="0" w:firstRowFirstColumn="0" w:firstRowLastColumn="0" w:lastRowFirstColumn="0" w:lastRowLastColumn="0"/>
            </w:pPr>
            <w:r>
              <w:t>1</w:t>
            </w:r>
          </w:p>
        </w:tc>
        <w:tc>
          <w:tcPr>
            <w:tcW w:w="3038" w:type="pct"/>
          </w:tcPr>
          <w:p w:rsidR="00E25537" w:rsidRPr="00E25537" w:rsidRDefault="000C169B" w:rsidP="0019724E">
            <w:pPr>
              <w:cnfStyle w:val="000000000000" w:firstRow="0" w:lastRow="0" w:firstColumn="0" w:lastColumn="0" w:oddVBand="0" w:evenVBand="0" w:oddHBand="0" w:evenHBand="0" w:firstRowFirstColumn="0" w:firstRowLastColumn="0" w:lastRowFirstColumn="0" w:lastRowLastColumn="0"/>
            </w:pPr>
            <w:r>
              <w:t>l1</w:t>
            </w:r>
            <w:r w:rsidR="0019724E">
              <w:t>icache stall flag</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5D0038" w:rsidP="00E25537">
            <w:pPr>
              <w:rPr>
                <w:b w:val="0"/>
              </w:rPr>
            </w:pPr>
            <w:r>
              <w:rPr>
                <w:b w:val="0"/>
              </w:rPr>
              <w:t>ic_inst_s1_o</w:t>
            </w:r>
          </w:p>
        </w:tc>
        <w:tc>
          <w:tcPr>
            <w:tcW w:w="606" w:type="pct"/>
          </w:tcPr>
          <w:p w:rsidR="00E25537" w:rsidRPr="00E25537" w:rsidRDefault="0019724E" w:rsidP="00E25537">
            <w:pP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E25537" w:rsidRPr="00E25537" w:rsidRDefault="0019724E" w:rsidP="00E25537">
            <w:pPr>
              <w:cnfStyle w:val="000000100000" w:firstRow="0" w:lastRow="0" w:firstColumn="0" w:lastColumn="0" w:oddVBand="0" w:evenVBand="0" w:oddHBand="1" w:evenHBand="0" w:firstRowFirstColumn="0" w:firstRowLastColumn="0" w:lastRowFirstColumn="0" w:lastRowLastColumn="0"/>
            </w:pPr>
            <w:r>
              <w:t>256</w:t>
            </w:r>
          </w:p>
        </w:tc>
        <w:tc>
          <w:tcPr>
            <w:tcW w:w="3038" w:type="pct"/>
          </w:tcPr>
          <w:p w:rsidR="00E25537" w:rsidRPr="00E25537" w:rsidRDefault="0055674B" w:rsidP="00E25537">
            <w:pPr>
              <w:cnfStyle w:val="000000100000" w:firstRow="0" w:lastRow="0" w:firstColumn="0" w:lastColumn="0" w:oddVBand="0" w:evenVBand="0" w:oddHBand="1" w:evenHBand="0" w:firstRowFirstColumn="0" w:firstRowLastColumn="0" w:lastRowFirstColumn="0" w:lastRowLastColumn="0"/>
            </w:pPr>
            <w:r>
              <w:t>l1</w:t>
            </w:r>
            <w:r w:rsidR="0019724E">
              <w:t>icache data out</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5000" w:type="pct"/>
            <w:gridSpan w:val="4"/>
          </w:tcPr>
          <w:p w:rsidR="00E25537" w:rsidRPr="00E25537" w:rsidRDefault="00E25537" w:rsidP="00E25537"/>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E25537" w:rsidP="00E25537">
            <w:pPr>
              <w:rPr>
                <w:b w:val="0"/>
              </w:rPr>
            </w:pPr>
          </w:p>
        </w:tc>
        <w:tc>
          <w:tcPr>
            <w:tcW w:w="606"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p>
        </w:tc>
        <w:tc>
          <w:tcPr>
            <w:tcW w:w="452"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p>
        </w:tc>
        <w:tc>
          <w:tcPr>
            <w:tcW w:w="3038"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p>
        </w:tc>
      </w:tr>
    </w:tbl>
    <w:p w:rsidR="00E25537" w:rsidRPr="00E25537" w:rsidRDefault="00E25537" w:rsidP="00E25537"/>
    <w:p w:rsidR="002402E7" w:rsidRDefault="002402E7" w:rsidP="002402E7">
      <w:pPr>
        <w:pStyle w:val="3"/>
      </w:pPr>
      <w:bookmarkStart w:id="14" w:name="_Toc495076392"/>
      <w:r>
        <w:lastRenderedPageBreak/>
        <w:t>Submodules</w:t>
      </w:r>
      <w:bookmarkEnd w:id="14"/>
    </w:p>
    <w:p w:rsidR="002402E7" w:rsidRPr="002402E7" w:rsidRDefault="002402E7" w:rsidP="002402E7">
      <w:pPr>
        <w:pStyle w:val="3"/>
      </w:pPr>
      <w:bookmarkStart w:id="15" w:name="_Toc495076393"/>
      <w:r>
        <w:t>Timing</w:t>
      </w:r>
      <w:bookmarkEnd w:id="15"/>
    </w:p>
    <w:p w:rsidR="002402E7" w:rsidRDefault="002402E7" w:rsidP="002402E7">
      <w:pPr>
        <w:pStyle w:val="2"/>
      </w:pPr>
      <w:bookmarkStart w:id="16" w:name="_Toc495076394"/>
      <w:r>
        <w:t>Instruction Alignment Unit</w:t>
      </w:r>
      <w:bookmarkEnd w:id="16"/>
    </w:p>
    <w:p w:rsidR="002402E7" w:rsidRDefault="002402E7" w:rsidP="002402E7">
      <w:pPr>
        <w:pStyle w:val="3"/>
      </w:pPr>
      <w:bookmarkStart w:id="17" w:name="_Toc495076395"/>
      <w:r>
        <w:t>Introduction</w:t>
      </w:r>
      <w:bookmarkEnd w:id="17"/>
    </w:p>
    <w:p w:rsidR="002402E7" w:rsidRDefault="002402E7" w:rsidP="002402E7">
      <w:pPr>
        <w:pStyle w:val="3"/>
      </w:pPr>
      <w:bookmarkStart w:id="18" w:name="_Toc495076396"/>
      <w:r>
        <w:t>Architecture</w:t>
      </w:r>
      <w:bookmarkEnd w:id="18"/>
    </w:p>
    <w:p w:rsidR="002402E7" w:rsidRDefault="002402E7" w:rsidP="002402E7">
      <w:pPr>
        <w:pStyle w:val="3"/>
      </w:pPr>
      <w:bookmarkStart w:id="19" w:name="_Toc495076397"/>
      <w:r>
        <w:t>Signals</w:t>
      </w:r>
      <w:bookmarkEnd w:id="19"/>
    </w:p>
    <w:p w:rsidR="002402E7" w:rsidRDefault="002402E7" w:rsidP="002402E7">
      <w:pPr>
        <w:pStyle w:val="3"/>
      </w:pPr>
      <w:bookmarkStart w:id="20" w:name="_Toc495076398"/>
      <w:r>
        <w:t>Submodules</w:t>
      </w:r>
      <w:bookmarkEnd w:id="20"/>
    </w:p>
    <w:p w:rsidR="002402E7" w:rsidRDefault="002402E7" w:rsidP="002402E7">
      <w:pPr>
        <w:pStyle w:val="3"/>
      </w:pPr>
      <w:bookmarkStart w:id="21" w:name="_Toc495076399"/>
      <w:r>
        <w:t>Timing</w:t>
      </w:r>
      <w:bookmarkEnd w:id="21"/>
    </w:p>
    <w:p w:rsidR="002402E7" w:rsidRPr="002402E7" w:rsidRDefault="002402E7" w:rsidP="002402E7"/>
    <w:p w:rsidR="00E61E5A" w:rsidRPr="00E61E5A" w:rsidRDefault="00E61E5A" w:rsidP="00E61E5A">
      <w:pPr>
        <w:pStyle w:val="1"/>
      </w:pPr>
      <w:bookmarkStart w:id="22" w:name="_Toc495076400"/>
      <w:r>
        <w:lastRenderedPageBreak/>
        <w:t>Instruction Fetch Unit (IFU)</w:t>
      </w:r>
      <w:bookmarkEnd w:id="22"/>
    </w:p>
    <w:p w:rsidR="000B5BEE" w:rsidRDefault="00DA64A9" w:rsidP="000B5BEE">
      <w:pPr>
        <w:pStyle w:val="2"/>
      </w:pPr>
      <w:bookmarkStart w:id="23" w:name="_Toc495076401"/>
      <w:r>
        <w:t>Overvie</w:t>
      </w:r>
      <w:r w:rsidR="000B5BEE">
        <w:t>w</w:t>
      </w:r>
      <w:bookmarkEnd w:id="23"/>
    </w:p>
    <w:p w:rsidR="000B5BEE" w:rsidRPr="000B5BEE" w:rsidRDefault="000B5BEE" w:rsidP="000B5BEE">
      <w:pPr>
        <w:ind w:firstLine="420"/>
      </w:pPr>
      <w:r>
        <w:t>Instruction fetch is responsible for providing a continuous instruction stream to the rest of the pipeline, fetch stage achieves a fetch bandwidth of 8 instructions from level1 instruction cache. And a dynamic branch predictor to speculate on the outcome of a branch instruction. The branch prediction mechanism is composed of four major hardware structures: branch predictor (BPD), branch target buffer (BTB), return address stack (RAS), and branch ordering buffer (BOB) etc.</w:t>
      </w:r>
    </w:p>
    <w:p w:rsidR="00F80133" w:rsidRDefault="00F80133" w:rsidP="00F80133">
      <w:pPr>
        <w:pStyle w:val="3"/>
      </w:pPr>
      <w:bookmarkStart w:id="24" w:name="_Toc495076402"/>
      <w:r>
        <w:rPr>
          <w:rFonts w:hint="cs"/>
        </w:rPr>
        <w:t>Introduction</w:t>
      </w:r>
      <w:bookmarkEnd w:id="24"/>
    </w:p>
    <w:p w:rsidR="000B5BEE" w:rsidRPr="000B5BEE" w:rsidRDefault="000B5BEE" w:rsidP="004D37A0">
      <w:pPr>
        <w:ind w:firstLine="420"/>
      </w:pPr>
      <w:r>
        <w:t>The IFU is one of the most performance related part in whole design, in current implementation 2 pipeline stages are designed to improve the system frequency.</w:t>
      </w:r>
      <w:r w:rsidR="00F77006">
        <w:t xml:space="preserve"> </w:t>
      </w:r>
    </w:p>
    <w:p w:rsidR="00F33513" w:rsidRDefault="00F33513" w:rsidP="00F33513">
      <w:pPr>
        <w:pStyle w:val="3"/>
      </w:pPr>
      <w:bookmarkStart w:id="25" w:name="_Toc495076403"/>
      <w:r>
        <w:t>Architecture</w:t>
      </w:r>
      <w:bookmarkEnd w:id="25"/>
    </w:p>
    <w:p w:rsidR="00F33513" w:rsidRDefault="00F33513" w:rsidP="00F33513">
      <w:pPr>
        <w:ind w:firstLine="420"/>
      </w:pPr>
      <w:r>
        <w:t>The basic function of the fetch unit is to produce an address every cycle to fetch instructions from the instruction cache and t</w:t>
      </w:r>
      <w:r w:rsidR="00292345">
        <w:t xml:space="preserve">o fetch instructions from the instruction </w:t>
      </w:r>
      <w:r>
        <w:t xml:space="preserve">cache to feed them to </w:t>
      </w:r>
      <w:r w:rsidR="00292345">
        <w:t xml:space="preserve">the rest of pipeline. And the instruction </w:t>
      </w:r>
      <w:r>
        <w:t xml:space="preserve">cache is accessed </w:t>
      </w:r>
      <w:r w:rsidRPr="00F33513">
        <w:t>in parallel with the next PC being generated. The</w:t>
      </w:r>
      <w:r>
        <w:t xml:space="preserve"> </w:t>
      </w:r>
      <w:r w:rsidRPr="00F33513">
        <w:t>problem is that we need to know which instructions being fetched from the I-cache are</w:t>
      </w:r>
      <w:r>
        <w:t xml:space="preserve"> </w:t>
      </w:r>
      <w:r w:rsidR="00292345">
        <w:t xml:space="preserve">branches </w:t>
      </w:r>
      <w:r w:rsidRPr="00F33513">
        <w:t>and their target addresses</w:t>
      </w:r>
      <w:r>
        <w:t>.</w:t>
      </w:r>
      <w:r w:rsidRPr="00F33513">
        <w:t xml:space="preserve"> </w:t>
      </w:r>
      <w:r>
        <w:t>T</w:t>
      </w:r>
      <w:r w:rsidRPr="00F33513">
        <w:t>o produce the PC of the next</w:t>
      </w:r>
      <w:r>
        <w:t xml:space="preserve"> </w:t>
      </w:r>
      <w:r w:rsidRPr="00F33513">
        <w:t>fetch block in the next cycle, so as not to delay fetching the next fetch block</w:t>
      </w:r>
      <w:r>
        <w:t xml:space="preserve">. </w:t>
      </w:r>
    </w:p>
    <w:p w:rsidR="00F33513" w:rsidRPr="00F15E26" w:rsidRDefault="00F33513" w:rsidP="00F33513">
      <w:pPr>
        <w:ind w:firstLine="420"/>
      </w:pPr>
      <w:r>
        <w:t>Here is the functional di</w:t>
      </w:r>
      <w:r w:rsidR="00292345">
        <w:t>agram of fetch stage</w:t>
      </w:r>
    </w:p>
    <w:p w:rsidR="002F2848" w:rsidRDefault="002F2848" w:rsidP="00F80133"/>
    <w:p w:rsidR="00F4205A" w:rsidRDefault="004D37A0" w:rsidP="00F4205A">
      <w:pPr>
        <w:keepNext/>
        <w:jc w:val="center"/>
      </w:pPr>
      <w:r w:rsidRPr="004D37A0">
        <w:object w:dxaOrig="6135" w:dyaOrig="4005">
          <v:shape id="_x0000_i1042" type="#_x0000_t75" style="width:388.05pt;height:253.9pt" o:ole="">
            <v:imagedata r:id="rId16" o:title=""/>
          </v:shape>
          <o:OLEObject Type="Embed" ProgID="Visio.Drawing.15" ShapeID="_x0000_i1042" DrawAspect="Content" ObjectID="_1568820048" r:id="rId17"/>
        </w:object>
      </w:r>
    </w:p>
    <w:p w:rsidR="00AF7531" w:rsidRDefault="00F4205A" w:rsidP="00F4205A">
      <w:pPr>
        <w:pStyle w:val="ae"/>
        <w:jc w:val="center"/>
      </w:pPr>
      <w:bookmarkStart w:id="26" w:name="_Toc495076492"/>
      <w:r>
        <w:t xml:space="preserve">Figure </w:t>
      </w:r>
      <w:fldSimple w:instr=" STYLEREF 1 \s ">
        <w:r w:rsidR="005177B9">
          <w:rPr>
            <w:noProof/>
          </w:rPr>
          <w:t>3</w:t>
        </w:r>
      </w:fldSimple>
      <w:r w:rsidR="00140863">
        <w:noBreakHyphen/>
      </w:r>
      <w:fldSimple w:instr=" SEQ Figure \* ARABIC \s 1 ">
        <w:r w:rsidR="005177B9">
          <w:rPr>
            <w:noProof/>
          </w:rPr>
          <w:t>1</w:t>
        </w:r>
      </w:fldSimple>
      <w:r>
        <w:t xml:space="preserve"> Instruction Fetch Unit block diagram</w:t>
      </w:r>
      <w:bookmarkEnd w:id="26"/>
    </w:p>
    <w:p w:rsidR="00D83CB9" w:rsidRDefault="00D83CB9" w:rsidP="00D83CB9">
      <w:pPr>
        <w:ind w:firstLine="420"/>
      </w:pPr>
      <w:r>
        <w:lastRenderedPageBreak/>
        <w:t xml:space="preserve">As we </w:t>
      </w:r>
      <w:r w:rsidR="00292345">
        <w:t xml:space="preserve">have </w:t>
      </w:r>
      <w:r>
        <w:t>shown in figure 3-1, our design has a pipelined fetch, which has two stages to reach the performance requirement.</w:t>
      </w:r>
    </w:p>
    <w:p w:rsidR="004E65F8" w:rsidRDefault="00C07CFB" w:rsidP="00D83CB9">
      <w:pPr>
        <w:ind w:firstLine="420"/>
      </w:pPr>
      <w:r>
        <w:t>Fetch Stage 0</w:t>
      </w:r>
      <w:r w:rsidR="004E65F8" w:rsidRPr="004E65F8">
        <w:t xml:space="preserve"> consists of the branch prediction logic</w:t>
      </w:r>
      <w:r w:rsidR="003E6AB6">
        <w:t xml:space="preserve"> (partly), branch target buffer, and return address stack</w:t>
      </w:r>
      <w:r w:rsidR="004E65F8" w:rsidRPr="004E65F8">
        <w:t>, along with the logic for</w:t>
      </w:r>
      <w:r w:rsidR="004E65F8">
        <w:t xml:space="preserve"> </w:t>
      </w:r>
      <w:r w:rsidR="004E65F8" w:rsidRPr="004E65F8">
        <w:t>fetching instructions from the instruction cache (I-cache). I-cache and branch</w:t>
      </w:r>
      <w:r w:rsidR="004E65F8">
        <w:t xml:space="preserve"> </w:t>
      </w:r>
      <w:r w:rsidR="004E65F8" w:rsidRPr="004E65F8">
        <w:t xml:space="preserve">prediction logic in Fetch Stage </w:t>
      </w:r>
      <w:r>
        <w:t>0</w:t>
      </w:r>
      <w:r w:rsidR="004E65F8" w:rsidRPr="004E65F8">
        <w:t xml:space="preserve"> are shown separately since they will be pipelined</w:t>
      </w:r>
      <w:r w:rsidR="004E65F8">
        <w:t xml:space="preserve"> </w:t>
      </w:r>
      <w:r w:rsidR="004E65F8" w:rsidRPr="004E65F8">
        <w:t>separatel</w:t>
      </w:r>
      <w:r w:rsidR="004E65F8">
        <w:t>y</w:t>
      </w:r>
      <w:r w:rsidR="004E65F8" w:rsidRPr="004E65F8">
        <w:t xml:space="preserve">. Fetch Stage </w:t>
      </w:r>
      <w:r>
        <w:t>1</w:t>
      </w:r>
      <w:r w:rsidR="004E65F8" w:rsidRPr="004E65F8">
        <w:t xml:space="preserve"> has the logic for extracting the fetch block</w:t>
      </w:r>
      <w:r w:rsidR="003E1A49">
        <w:t xml:space="preserve"> </w:t>
      </w:r>
      <w:r w:rsidR="004E65F8" w:rsidRPr="004E65F8">
        <w:t>from the instructions supplied by the I-cache as well as the logic for recovering from a</w:t>
      </w:r>
      <w:r w:rsidR="003E1A49">
        <w:t xml:space="preserve"> </w:t>
      </w:r>
      <w:r w:rsidR="004E65F8" w:rsidRPr="004E65F8">
        <w:t>BTB miss.</w:t>
      </w:r>
    </w:p>
    <w:p w:rsidR="00CD6663" w:rsidRDefault="00CD6663" w:rsidP="00D83CB9">
      <w:pPr>
        <w:ind w:firstLine="420"/>
      </w:pPr>
      <w:r w:rsidRPr="00CD6663">
        <w:t>The BTB</w:t>
      </w:r>
      <w:r>
        <w:t xml:space="preserve"> </w:t>
      </w:r>
      <w:r w:rsidRPr="00CD6663">
        <w:t>is the ta</w:t>
      </w:r>
      <w:r w:rsidR="00955770">
        <w:t xml:space="preserve">ble that </w:t>
      </w:r>
      <w:r w:rsidRPr="00CD6663">
        <w:t>stores the branch PC with its taken</w:t>
      </w:r>
      <w:r w:rsidR="00955770">
        <w:t xml:space="preserve"> </w:t>
      </w:r>
      <w:r w:rsidRPr="00CD6663">
        <w:t>target and its type (</w:t>
      </w:r>
      <w:r w:rsidR="00955770">
        <w:t>unconditional jump</w:t>
      </w:r>
      <w:r w:rsidRPr="00CD6663">
        <w:t>, call, return, or conditional branch). If a PC hits in the BTB, it</w:t>
      </w:r>
      <w:r w:rsidR="00955770">
        <w:t xml:space="preserve"> </w:t>
      </w:r>
      <w:r w:rsidRPr="00CD6663">
        <w:t>will prove that the corresponding instruction is a branch and will provide its taken</w:t>
      </w:r>
      <w:r w:rsidR="00955770">
        <w:t xml:space="preserve"> </w:t>
      </w:r>
      <w:r w:rsidRPr="00CD6663">
        <w:t xml:space="preserve">target and its type. </w:t>
      </w:r>
      <w:r w:rsidR="00C07CFB">
        <w:t>Considering our prediction logic is pipelined in two fetch stages, so we can’t get the prediction of each conditional branch until stage 1 of fetch unit, we attached a 2bit saturate counter to get the branch direction result in fetc</w:t>
      </w:r>
      <w:r w:rsidR="00D74B67">
        <w:t>h cycle 0, If the more complex and accurate</w:t>
      </w:r>
      <w:r w:rsidR="00C07CFB">
        <w:t xml:space="preserve"> predictor gets the same direction, no flush operation will take place, or else the next PC will be changed </w:t>
      </w:r>
      <w:r w:rsidR="00D74B67">
        <w:t>.</w:t>
      </w:r>
      <w:r w:rsidR="00874829">
        <w:t>All t</w:t>
      </w:r>
      <w:r w:rsidRPr="00CD6663">
        <w:t xml:space="preserve">his information </w:t>
      </w:r>
      <w:r w:rsidR="004F6E59">
        <w:t xml:space="preserve">service </w:t>
      </w:r>
      <w:r w:rsidRPr="00CD6663">
        <w:t>the next PC</w:t>
      </w:r>
      <w:r w:rsidR="004F6E59">
        <w:t xml:space="preserve"> generation.</w:t>
      </w:r>
    </w:p>
    <w:p w:rsidR="003C6DDB" w:rsidRDefault="003C6DDB" w:rsidP="00D83CB9">
      <w:pPr>
        <w:ind w:firstLine="420"/>
      </w:pPr>
      <w:r>
        <w:t xml:space="preserve">The RAS is the stack that </w:t>
      </w:r>
      <w:r w:rsidR="00A36DE0">
        <w:t xml:space="preserve">used </w:t>
      </w:r>
      <w:r w:rsidR="00A36DE0" w:rsidRPr="003C6DDB">
        <w:t>to predict the targets of returns</w:t>
      </w:r>
      <w:r w:rsidR="00A36DE0">
        <w:t>.</w:t>
      </w:r>
      <w:r w:rsidR="00A36DE0" w:rsidRPr="003C6DDB">
        <w:t xml:space="preserve"> </w:t>
      </w:r>
      <w:r w:rsidR="00143A0C">
        <w:t>A routine</w:t>
      </w:r>
      <w:r w:rsidRPr="003C6DDB">
        <w:t xml:space="preserve"> can be called from many call sites and the branch</w:t>
      </w:r>
      <w:r>
        <w:t xml:space="preserve"> </w:t>
      </w:r>
      <w:r w:rsidRPr="003C6DDB">
        <w:t>prediction logic has to produce the return site corresponding to the call. Calls and</w:t>
      </w:r>
      <w:r>
        <w:t xml:space="preserve"> </w:t>
      </w:r>
      <w:r w:rsidRPr="003C6DDB">
        <w:t>returns follow a simple last-in-first-out (LIFO) behavior. Thus, we employ a small</w:t>
      </w:r>
      <w:r>
        <w:t xml:space="preserve"> </w:t>
      </w:r>
      <w:r w:rsidR="00A36DE0">
        <w:t xml:space="preserve">stack </w:t>
      </w:r>
      <w:r w:rsidRPr="003C6DDB">
        <w:t>structure</w:t>
      </w:r>
      <w:r w:rsidR="00A36DE0">
        <w:t xml:space="preserve"> named as return address stack (RAS).</w:t>
      </w:r>
      <w:r w:rsidRPr="003C6DDB">
        <w:t xml:space="preserve"> Calls pushes the address of the return site onto the stack and returns pop them out</w:t>
      </w:r>
      <w:r w:rsidR="00194D7C">
        <w:t>.</w:t>
      </w:r>
      <w:r w:rsidR="007F22EB">
        <w:t xml:space="preserve"> </w:t>
      </w:r>
      <w:r w:rsidR="005177B9">
        <w:t>W</w:t>
      </w:r>
      <w:r w:rsidR="007F22EB" w:rsidRPr="007F22EB">
        <w:t>hen the BTB signals that the instruction being fetched is a return, it takes the</w:t>
      </w:r>
      <w:r w:rsidR="007F22EB">
        <w:t xml:space="preserve"> </w:t>
      </w:r>
      <w:r w:rsidR="007F22EB" w:rsidRPr="007F22EB">
        <w:t>target provided by the RAS</w:t>
      </w:r>
    </w:p>
    <w:p w:rsidR="004D37A0" w:rsidRDefault="004D37A0" w:rsidP="00D83CB9">
      <w:pPr>
        <w:ind w:firstLine="420"/>
      </w:pPr>
      <w:r w:rsidRPr="004D37A0">
        <w:t xml:space="preserve">Fetch Stage </w:t>
      </w:r>
      <w:r>
        <w:t>1</w:t>
      </w:r>
      <w:r w:rsidRPr="004D37A0">
        <w:t xml:space="preserve"> has the logic for extracting the fetch block from the instructions</w:t>
      </w:r>
      <w:r>
        <w:t xml:space="preserve"> </w:t>
      </w:r>
      <w:r w:rsidRPr="004D37A0">
        <w:t>supplied by the I-cache</w:t>
      </w:r>
      <w:r w:rsidR="004022B8">
        <w:t xml:space="preserve"> named BrDEC,</w:t>
      </w:r>
      <w:r w:rsidRPr="004D37A0">
        <w:t xml:space="preserve"> as well as the logic for recovering from a BTB miss. The</w:t>
      </w:r>
      <w:r>
        <w:t xml:space="preserve"> </w:t>
      </w:r>
      <w:r w:rsidRPr="004D37A0">
        <w:t>instructions that are fetched an</w:t>
      </w:r>
      <w:r w:rsidR="004022B8">
        <w:t xml:space="preserve">d aligned in this cycle are partial </w:t>
      </w:r>
      <w:r w:rsidRPr="004D37A0">
        <w:t xml:space="preserve">decoded. </w:t>
      </w:r>
      <w:r w:rsidR="004022B8">
        <w:t xml:space="preserve">Partial </w:t>
      </w:r>
      <w:r w:rsidRPr="004D37A0">
        <w:t>decode is</w:t>
      </w:r>
      <w:r>
        <w:t xml:space="preserve"> </w:t>
      </w:r>
      <w:r w:rsidRPr="004D37A0">
        <w:t>used to detect branches and to calculate their target addresses. In case the BTB missed</w:t>
      </w:r>
      <w:r w:rsidR="004022B8">
        <w:t xml:space="preserve"> </w:t>
      </w:r>
      <w:r w:rsidRPr="004D37A0">
        <w:t>on the first predicted-taken branch, if any, among the fetched instructions, then a</w:t>
      </w:r>
      <w:r>
        <w:t xml:space="preserve"> </w:t>
      </w:r>
      <w:r w:rsidRPr="004D37A0">
        <w:t xml:space="preserve">recovery signal is sent to Fetch Stage </w:t>
      </w:r>
      <w:r w:rsidR="006E766D">
        <w:t>0</w:t>
      </w:r>
      <w:bookmarkStart w:id="27" w:name="_GoBack"/>
      <w:bookmarkEnd w:id="27"/>
      <w:r w:rsidRPr="004D37A0">
        <w:t xml:space="preserve"> to restart from the missed branch’s taken-target.</w:t>
      </w:r>
      <w:r>
        <w:t xml:space="preserve"> </w:t>
      </w:r>
      <w:r w:rsidRPr="004D37A0">
        <w:t xml:space="preserve">Fetch Stage </w:t>
      </w:r>
      <w:r>
        <w:t>1</w:t>
      </w:r>
      <w:r w:rsidRPr="004D37A0">
        <w:t xml:space="preserve"> also maintains a FIFO Branch </w:t>
      </w:r>
      <w:r w:rsidR="004022B8">
        <w:t xml:space="preserve">ordering Buffer </w:t>
      </w:r>
      <w:r w:rsidRPr="004D37A0">
        <w:t>(</w:t>
      </w:r>
      <w:r>
        <w:t>BOB</w:t>
      </w:r>
      <w:r w:rsidRPr="004D37A0">
        <w:t>), which has all the in-flight</w:t>
      </w:r>
      <w:r>
        <w:t xml:space="preserve"> </w:t>
      </w:r>
      <w:r w:rsidRPr="004D37A0">
        <w:t>branches in the processor for updating the BP</w:t>
      </w:r>
      <w:r>
        <w:t>D</w:t>
      </w:r>
      <w:r w:rsidRPr="004D37A0">
        <w:t xml:space="preserve"> non-speculatively in program order</w:t>
      </w:r>
      <w:r>
        <w:t xml:space="preserve"> and </w:t>
      </w:r>
      <w:r w:rsidRPr="004D37A0">
        <w:t>rolling back BP</w:t>
      </w:r>
      <w:r>
        <w:t>D state such as the branch history register (B</w:t>
      </w:r>
      <w:r w:rsidRPr="004D37A0">
        <w:t>HR) used by the</w:t>
      </w:r>
      <w:r>
        <w:t xml:space="preserve"> </w:t>
      </w:r>
      <w:r w:rsidRPr="004D37A0">
        <w:t>branch prediction algorithm. It also maintains a checkpointed copy of the Return</w:t>
      </w:r>
      <w:r>
        <w:t xml:space="preserve"> </w:t>
      </w:r>
      <w:r w:rsidRPr="004D37A0">
        <w:t>Address Stack (RAS). It is required to correct the RAS when there is a BTB miss on a</w:t>
      </w:r>
      <w:r>
        <w:t xml:space="preserve"> </w:t>
      </w:r>
      <w:r w:rsidRPr="004D37A0">
        <w:t>call or return. It sends</w:t>
      </w:r>
      <w:r>
        <w:t xml:space="preserve"> the required instruction block</w:t>
      </w:r>
      <w:r w:rsidRPr="004D37A0">
        <w:t xml:space="preserve"> down the</w:t>
      </w:r>
      <w:r>
        <w:t xml:space="preserve"> </w:t>
      </w:r>
      <w:r w:rsidRPr="004D37A0">
        <w:t>pipeline.</w:t>
      </w:r>
    </w:p>
    <w:p w:rsidR="00140863" w:rsidRDefault="00140863" w:rsidP="00140863">
      <w:pPr>
        <w:ind w:firstLine="420"/>
        <w:rPr>
          <w:i/>
        </w:rPr>
      </w:pPr>
      <w:r>
        <w:t>Here is the simplified PC generator diagram, more</w:t>
      </w:r>
      <w:r w:rsidRPr="00140863">
        <w:t xml:space="preserve"> </w:t>
      </w:r>
      <w:r>
        <w:t>d</w:t>
      </w:r>
      <w:r>
        <w:t xml:space="preserve">etails of PC generator can be found in </w:t>
      </w:r>
      <w:r w:rsidRPr="00677720">
        <w:rPr>
          <w:i/>
        </w:rPr>
        <w:t>chapter coprocessor</w:t>
      </w:r>
    </w:p>
    <w:bookmarkStart w:id="28" w:name="_Toc495076493"/>
    <w:p w:rsidR="00140863" w:rsidRPr="00D83CB9" w:rsidRDefault="00140863" w:rsidP="00140863">
      <w:pPr>
        <w:keepNext/>
        <w:ind w:firstLine="420"/>
        <w:jc w:val="center"/>
      </w:pPr>
      <w:r w:rsidRPr="00140863">
        <w:object w:dxaOrig="12090" w:dyaOrig="7621">
          <v:shape id="_x0000_i2818" type="#_x0000_t75" style="width:486.95pt;height:307.25pt" o:ole="">
            <v:imagedata r:id="rId8" o:title=""/>
          </v:shape>
          <o:OLEObject Type="Embed" ProgID="Visio.Drawing.15" ShapeID="_x0000_i2818" DrawAspect="Content" ObjectID="_1568820049" r:id="rId18"/>
        </w:object>
      </w:r>
      <w:r>
        <w:t xml:space="preserve">Figure </w:t>
      </w:r>
      <w:fldSimple w:instr=" STYLEREF 1 \s ">
        <w:r w:rsidR="005177B9">
          <w:rPr>
            <w:noProof/>
          </w:rPr>
          <w:t>3</w:t>
        </w:r>
      </w:fldSimple>
      <w:r>
        <w:noBreakHyphen/>
      </w:r>
      <w:fldSimple w:instr=" SEQ Figure \* ARABIC \s 1 ">
        <w:r w:rsidR="005177B9">
          <w:rPr>
            <w:noProof/>
          </w:rPr>
          <w:t>2</w:t>
        </w:r>
      </w:fldSimple>
      <w:r>
        <w:t xml:space="preserve"> </w:t>
      </w:r>
      <w:r w:rsidR="00DC0790">
        <w:t xml:space="preserve">next </w:t>
      </w:r>
      <w:r>
        <w:t>PC generator</w:t>
      </w:r>
      <w:bookmarkEnd w:id="28"/>
    </w:p>
    <w:p w:rsidR="00140863" w:rsidRDefault="00140863" w:rsidP="00D83CB9">
      <w:pPr>
        <w:ind w:firstLine="420"/>
      </w:pPr>
    </w:p>
    <w:p w:rsidR="00F80133" w:rsidRDefault="00574263" w:rsidP="00F80133">
      <w:pPr>
        <w:pStyle w:val="3"/>
      </w:pPr>
      <w:bookmarkStart w:id="29" w:name="_Toc495076404"/>
      <w:r>
        <w:t>Ports</w:t>
      </w:r>
      <w:bookmarkEnd w:id="29"/>
    </w:p>
    <w:p w:rsidR="00A474FD" w:rsidRDefault="00A474FD" w:rsidP="00A474FD">
      <w:pPr>
        <w:pStyle w:val="ae"/>
        <w:keepNext/>
        <w:jc w:val="center"/>
      </w:pPr>
      <w:bookmarkStart w:id="30" w:name="_Toc495076500"/>
      <w:r>
        <w:t xml:space="preserve">Table </w:t>
      </w:r>
      <w:fldSimple w:instr=" STYLEREF 1 \s ">
        <w:r w:rsidR="005177B9">
          <w:rPr>
            <w:noProof/>
          </w:rPr>
          <w:t>3</w:t>
        </w:r>
      </w:fldSimple>
      <w:r w:rsidR="004A0998">
        <w:noBreakHyphen/>
      </w:r>
      <w:fldSimple w:instr=" SEQ Table \* ARABIC \s 1 ">
        <w:r w:rsidR="005177B9">
          <w:rPr>
            <w:noProof/>
          </w:rPr>
          <w:t>1</w:t>
        </w:r>
      </w:fldSimple>
      <w:r w:rsidR="00FC3426">
        <w:t xml:space="preserve"> </w:t>
      </w:r>
      <w:r w:rsidR="00517AB2" w:rsidRPr="00517AB2">
        <w:rPr>
          <w:i/>
        </w:rPr>
        <w:t>ace_</w:t>
      </w:r>
      <w:r w:rsidR="00397D69" w:rsidRPr="00517AB2">
        <w:rPr>
          <w:i/>
        </w:rPr>
        <w:t>fetch</w:t>
      </w:r>
      <w:r w:rsidR="00397D69">
        <w:t xml:space="preserve"> unit port</w:t>
      </w:r>
      <w:r w:rsidR="00FC3426">
        <w:t xml:space="preserve"> signals</w:t>
      </w:r>
      <w:bookmarkEnd w:id="30"/>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1207"/>
        <w:gridCol w:w="901"/>
        <w:gridCol w:w="6053"/>
      </w:tblGrid>
      <w:tr w:rsidR="0034539A" w:rsidTr="00627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bottom w:val="none" w:sz="0" w:space="0" w:color="auto"/>
            </w:tcBorders>
          </w:tcPr>
          <w:p w:rsidR="0034539A" w:rsidRPr="001B00F5" w:rsidRDefault="0034539A" w:rsidP="00BB268E">
            <w:pPr>
              <w:jc w:val="center"/>
              <w:rPr>
                <w:lang w:eastAsia="zh-CN"/>
              </w:rPr>
            </w:pPr>
            <w:r w:rsidRPr="001B00F5">
              <w:rPr>
                <w:rFonts w:hint="cs"/>
                <w:lang w:eastAsia="zh-CN"/>
              </w:rPr>
              <w:t>P</w:t>
            </w:r>
            <w:r w:rsidRPr="001B00F5">
              <w:rPr>
                <w:lang w:eastAsia="zh-CN"/>
              </w:rPr>
              <w:t>ort</w:t>
            </w:r>
          </w:p>
        </w:tc>
        <w:tc>
          <w:tcPr>
            <w:tcW w:w="606" w:type="pct"/>
            <w:tcBorders>
              <w:bottom w:val="none" w:sz="0" w:space="0" w:color="auto"/>
            </w:tcBorders>
          </w:tcPr>
          <w:p w:rsidR="0034539A" w:rsidRPr="001B00F5" w:rsidRDefault="0034539A" w:rsidP="00BB268E">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52" w:type="pct"/>
            <w:tcBorders>
              <w:bottom w:val="none" w:sz="0" w:space="0" w:color="auto"/>
            </w:tcBorders>
          </w:tcPr>
          <w:p w:rsidR="0034539A" w:rsidRPr="001B00F5" w:rsidRDefault="0034539A" w:rsidP="00BB268E">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3038" w:type="pct"/>
            <w:tcBorders>
              <w:bottom w:val="none" w:sz="0" w:space="0" w:color="auto"/>
            </w:tcBorders>
          </w:tcPr>
          <w:p w:rsidR="0034539A" w:rsidRPr="001B00F5" w:rsidRDefault="0034539A" w:rsidP="00BB268E">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34539A"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top w:val="none" w:sz="0" w:space="0" w:color="auto"/>
              <w:bottom w:val="none" w:sz="0" w:space="0" w:color="auto"/>
            </w:tcBorders>
          </w:tcPr>
          <w:p w:rsidR="0034539A" w:rsidRPr="001B00F5" w:rsidRDefault="00E61B49" w:rsidP="00BB268E">
            <w:pPr>
              <w:jc w:val="left"/>
              <w:rPr>
                <w:b w:val="0"/>
                <w:lang w:eastAsia="zh-CN"/>
              </w:rPr>
            </w:pPr>
            <w:r>
              <w:rPr>
                <w:b w:val="0"/>
                <w:lang w:eastAsia="zh-CN"/>
              </w:rPr>
              <w:t>clock</w:t>
            </w:r>
          </w:p>
        </w:tc>
        <w:tc>
          <w:tcPr>
            <w:tcW w:w="606" w:type="pct"/>
            <w:tcBorders>
              <w:top w:val="none" w:sz="0" w:space="0" w:color="auto"/>
              <w:bottom w:val="none" w:sz="0" w:space="0" w:color="auto"/>
            </w:tcBorders>
          </w:tcPr>
          <w:p w:rsidR="0034539A" w:rsidRPr="001B00F5" w:rsidRDefault="00913A68"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w:t>
            </w:r>
            <w:r w:rsidR="0034539A" w:rsidRPr="001B00F5">
              <w:rPr>
                <w:rFonts w:hint="eastAsia"/>
                <w:lang w:eastAsia="zh-CN"/>
              </w:rPr>
              <w:t>nput</w:t>
            </w:r>
          </w:p>
        </w:tc>
        <w:tc>
          <w:tcPr>
            <w:tcW w:w="452" w:type="pct"/>
            <w:tcBorders>
              <w:top w:val="none" w:sz="0" w:space="0" w:color="auto"/>
              <w:bottom w:val="none" w:sz="0" w:space="0" w:color="auto"/>
            </w:tcBorders>
          </w:tcPr>
          <w:p w:rsidR="0034539A" w:rsidRPr="001B00F5" w:rsidRDefault="0034539A"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1</w:t>
            </w:r>
          </w:p>
        </w:tc>
        <w:tc>
          <w:tcPr>
            <w:tcW w:w="3038" w:type="pct"/>
            <w:tcBorders>
              <w:top w:val="none" w:sz="0" w:space="0" w:color="auto"/>
              <w:bottom w:val="none" w:sz="0" w:space="0" w:color="auto"/>
            </w:tcBorders>
          </w:tcPr>
          <w:p w:rsidR="0034539A" w:rsidRPr="001B00F5" w:rsidRDefault="0019339F" w:rsidP="00BB268E">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system clock</w:t>
            </w:r>
          </w:p>
        </w:tc>
      </w:tr>
      <w:tr w:rsidR="0034539A" w:rsidTr="006270CC">
        <w:tc>
          <w:tcPr>
            <w:cnfStyle w:val="001000000000" w:firstRow="0" w:lastRow="0" w:firstColumn="1" w:lastColumn="0" w:oddVBand="0" w:evenVBand="0" w:oddHBand="0" w:evenHBand="0" w:firstRowFirstColumn="0" w:firstRowLastColumn="0" w:lastRowFirstColumn="0" w:lastRowLastColumn="0"/>
            <w:tcW w:w="904" w:type="pct"/>
          </w:tcPr>
          <w:p w:rsidR="0034539A" w:rsidRPr="001B00F5" w:rsidRDefault="00E61B49" w:rsidP="00BB268E">
            <w:pPr>
              <w:jc w:val="left"/>
              <w:rPr>
                <w:b w:val="0"/>
                <w:lang w:eastAsia="zh-CN"/>
              </w:rPr>
            </w:pPr>
            <w:r>
              <w:rPr>
                <w:b w:val="0"/>
                <w:lang w:eastAsia="zh-CN"/>
              </w:rPr>
              <w:t>reset_n</w:t>
            </w:r>
          </w:p>
        </w:tc>
        <w:tc>
          <w:tcPr>
            <w:tcW w:w="606" w:type="pct"/>
          </w:tcPr>
          <w:p w:rsidR="0034539A" w:rsidRPr="001B00F5" w:rsidRDefault="00913A68"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34539A" w:rsidRPr="001B00F5" w:rsidRDefault="0019339F"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34539A" w:rsidRPr="001B00F5" w:rsidRDefault="0019339F" w:rsidP="00BB268E">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system reset low active</w:t>
            </w:r>
          </w:p>
        </w:tc>
      </w:tr>
      <w:tr w:rsidR="0019339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19339F" w:rsidRDefault="0019339F" w:rsidP="00BB268E">
            <w:pPr>
              <w:jc w:val="left"/>
              <w:rPr>
                <w:b w:val="0"/>
                <w:lang w:eastAsia="zh-CN"/>
              </w:rPr>
            </w:pPr>
            <w:r>
              <w:rPr>
                <w:b w:val="0"/>
                <w:lang w:eastAsia="zh-CN"/>
              </w:rPr>
              <w:t>pc_f0</w:t>
            </w:r>
          </w:p>
        </w:tc>
        <w:tc>
          <w:tcPr>
            <w:tcW w:w="606" w:type="pct"/>
          </w:tcPr>
          <w:p w:rsidR="0019339F" w:rsidRDefault="0019339F"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19339F" w:rsidRPr="001B00F5" w:rsidRDefault="0019339F"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3038" w:type="pct"/>
          </w:tcPr>
          <w:p w:rsidR="0019339F" w:rsidRPr="001B00F5" w:rsidRDefault="0019339F" w:rsidP="00BB268E">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program counter in fetch stage 0</w:t>
            </w:r>
          </w:p>
        </w:tc>
      </w:tr>
      <w:tr w:rsidR="001D7429" w:rsidTr="006270CC">
        <w:tc>
          <w:tcPr>
            <w:cnfStyle w:val="001000000000" w:firstRow="0" w:lastRow="0" w:firstColumn="1" w:lastColumn="0" w:oddVBand="0" w:evenVBand="0" w:oddHBand="0" w:evenHBand="0" w:firstRowFirstColumn="0" w:firstRowLastColumn="0" w:lastRowFirstColumn="0" w:lastRowLastColumn="0"/>
            <w:tcW w:w="904" w:type="pct"/>
          </w:tcPr>
          <w:p w:rsidR="001D7429" w:rsidRDefault="001D7429" w:rsidP="00BB268E">
            <w:pPr>
              <w:jc w:val="left"/>
              <w:rPr>
                <w:b w:val="0"/>
                <w:lang w:eastAsia="zh-CN"/>
              </w:rPr>
            </w:pPr>
            <w:r>
              <w:rPr>
                <w:b w:val="0"/>
                <w:lang w:eastAsia="zh-CN"/>
              </w:rPr>
              <w:t>pc_f1</w:t>
            </w:r>
          </w:p>
        </w:tc>
        <w:tc>
          <w:tcPr>
            <w:tcW w:w="606" w:type="pct"/>
          </w:tcPr>
          <w:p w:rsidR="001D7429" w:rsidRDefault="001D7429"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1D7429" w:rsidRDefault="001D7429"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64</w:t>
            </w:r>
          </w:p>
        </w:tc>
        <w:tc>
          <w:tcPr>
            <w:tcW w:w="3038" w:type="pct"/>
          </w:tcPr>
          <w:p w:rsidR="001D7429" w:rsidRDefault="001D7429" w:rsidP="00BB268E">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program counter in fetch stage 1</w:t>
            </w:r>
          </w:p>
        </w:tc>
      </w:tr>
      <w:tr w:rsidR="0019339F" w:rsidTr="00193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19339F" w:rsidRDefault="0019339F" w:rsidP="0019339F">
            <w:pPr>
              <w:tabs>
                <w:tab w:val="left" w:pos="2236"/>
              </w:tabs>
              <w:jc w:val="left"/>
              <w:rPr>
                <w:lang w:eastAsia="zh-CN"/>
              </w:rPr>
            </w:pPr>
            <w:r>
              <w:rPr>
                <w:lang w:eastAsia="zh-CN"/>
              </w:rPr>
              <w:t>signals from retire stage</w:t>
            </w:r>
          </w:p>
        </w:tc>
      </w:tr>
      <w:tr w:rsidR="0034539A" w:rsidTr="006270CC">
        <w:tc>
          <w:tcPr>
            <w:cnfStyle w:val="001000000000" w:firstRow="0" w:lastRow="0" w:firstColumn="1" w:lastColumn="0" w:oddVBand="0" w:evenVBand="0" w:oddHBand="0" w:evenHBand="0" w:firstRowFirstColumn="0" w:firstRowLastColumn="0" w:lastRowFirstColumn="0" w:lastRowLastColumn="0"/>
            <w:tcW w:w="904" w:type="pct"/>
          </w:tcPr>
          <w:p w:rsidR="0034539A" w:rsidRPr="001B00F5" w:rsidRDefault="00E61B49" w:rsidP="00BB268E">
            <w:pPr>
              <w:jc w:val="left"/>
              <w:rPr>
                <w:b w:val="0"/>
                <w:lang w:eastAsia="zh-CN"/>
              </w:rPr>
            </w:pPr>
            <w:r>
              <w:rPr>
                <w:b w:val="0"/>
                <w:lang w:eastAsia="zh-CN"/>
              </w:rPr>
              <w:t>flush_rt_i</w:t>
            </w:r>
          </w:p>
        </w:tc>
        <w:tc>
          <w:tcPr>
            <w:tcW w:w="606" w:type="pct"/>
          </w:tcPr>
          <w:p w:rsidR="0034539A" w:rsidRPr="001B00F5" w:rsidRDefault="00913A68"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34539A" w:rsidRPr="001B00F5" w:rsidRDefault="0019339F"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34539A" w:rsidRPr="001B00F5" w:rsidRDefault="0019339F" w:rsidP="00BB268E">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flush signal from retire stage</w:t>
            </w:r>
          </w:p>
        </w:tc>
      </w:tr>
      <w:tr w:rsidR="00E61B49"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61B49" w:rsidRDefault="00E61B49" w:rsidP="00BB268E">
            <w:pPr>
              <w:jc w:val="left"/>
              <w:rPr>
                <w:b w:val="0"/>
                <w:lang w:eastAsia="zh-CN"/>
              </w:rPr>
            </w:pPr>
            <w:r>
              <w:rPr>
                <w:b w:val="0"/>
                <w:lang w:eastAsia="zh-CN"/>
              </w:rPr>
              <w:t>flush_pc_rt_i</w:t>
            </w:r>
          </w:p>
        </w:tc>
        <w:tc>
          <w:tcPr>
            <w:tcW w:w="606" w:type="pct"/>
          </w:tcPr>
          <w:p w:rsidR="00E61B49" w:rsidRPr="001B00F5" w:rsidRDefault="00913A68"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E61B49" w:rsidRPr="001B00F5" w:rsidRDefault="0019339F"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3038" w:type="pct"/>
          </w:tcPr>
          <w:p w:rsidR="00E61B49" w:rsidRPr="001B00F5" w:rsidRDefault="0019339F" w:rsidP="00BB268E">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flush PC from retire stage</w:t>
            </w:r>
          </w:p>
        </w:tc>
      </w:tr>
      <w:tr w:rsidR="0019339F" w:rsidRPr="001B00F5" w:rsidTr="006270CC">
        <w:tc>
          <w:tcPr>
            <w:cnfStyle w:val="001000000000" w:firstRow="0" w:lastRow="0" w:firstColumn="1" w:lastColumn="0" w:oddVBand="0" w:evenVBand="0" w:oddHBand="0" w:evenHBand="0" w:firstRowFirstColumn="0" w:firstRowLastColumn="0" w:lastRowFirstColumn="0" w:lastRowLastColumn="0"/>
            <w:tcW w:w="904" w:type="pct"/>
          </w:tcPr>
          <w:p w:rsidR="0019339F" w:rsidRDefault="0019339F" w:rsidP="00F734A9">
            <w:pPr>
              <w:jc w:val="left"/>
              <w:rPr>
                <w:b w:val="0"/>
                <w:lang w:eastAsia="zh-CN"/>
              </w:rPr>
            </w:pPr>
            <w:r>
              <w:rPr>
                <w:b w:val="0"/>
                <w:lang w:eastAsia="zh-CN"/>
              </w:rPr>
              <w:t>brcond_vld_rt_i</w:t>
            </w:r>
          </w:p>
        </w:tc>
        <w:tc>
          <w:tcPr>
            <w:tcW w:w="606" w:type="pct"/>
          </w:tcPr>
          <w:p w:rsidR="0019339F" w:rsidRPr="001B00F5" w:rsidRDefault="0019339F" w:rsidP="00F734A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19339F" w:rsidRPr="001B00F5" w:rsidRDefault="0019339F" w:rsidP="00F734A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19339F" w:rsidRPr="001B00F5" w:rsidRDefault="0019339F" w:rsidP="00F734A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con</w:t>
            </w:r>
            <w:r w:rsidR="002A6ED9">
              <w:rPr>
                <w:lang w:eastAsia="zh-CN"/>
              </w:rPr>
              <w:t xml:space="preserve">dition branch retired flag </w:t>
            </w:r>
          </w:p>
        </w:tc>
      </w:tr>
      <w:tr w:rsidR="0019339F" w:rsidRPr="001B00F5"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19339F" w:rsidRDefault="0019339F" w:rsidP="00F734A9">
            <w:pPr>
              <w:jc w:val="left"/>
              <w:rPr>
                <w:b w:val="0"/>
                <w:lang w:eastAsia="zh-CN"/>
              </w:rPr>
            </w:pPr>
            <w:r>
              <w:rPr>
                <w:b w:val="0"/>
                <w:lang w:eastAsia="zh-CN"/>
              </w:rPr>
              <w:t>brindir_vld_rt_i</w:t>
            </w:r>
          </w:p>
        </w:tc>
        <w:tc>
          <w:tcPr>
            <w:tcW w:w="606" w:type="pct"/>
          </w:tcPr>
          <w:p w:rsidR="0019339F" w:rsidRPr="001B00F5" w:rsidRDefault="0019339F" w:rsidP="00F734A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19339F" w:rsidRPr="001B00F5" w:rsidRDefault="0019339F" w:rsidP="00F734A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19339F" w:rsidRPr="001B00F5" w:rsidRDefault="002A6ED9" w:rsidP="00F734A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indirect branch retired flag</w:t>
            </w:r>
          </w:p>
        </w:tc>
      </w:tr>
      <w:tr w:rsidR="0019339F" w:rsidRPr="001B00F5" w:rsidTr="006270CC">
        <w:tc>
          <w:tcPr>
            <w:cnfStyle w:val="001000000000" w:firstRow="0" w:lastRow="0" w:firstColumn="1" w:lastColumn="0" w:oddVBand="0" w:evenVBand="0" w:oddHBand="0" w:evenHBand="0" w:firstRowFirstColumn="0" w:firstRowLastColumn="0" w:lastRowFirstColumn="0" w:lastRowLastColumn="0"/>
            <w:tcW w:w="904" w:type="pct"/>
          </w:tcPr>
          <w:p w:rsidR="0019339F" w:rsidRDefault="0019339F" w:rsidP="00F734A9">
            <w:pPr>
              <w:jc w:val="left"/>
              <w:rPr>
                <w:b w:val="0"/>
                <w:lang w:eastAsia="zh-CN"/>
              </w:rPr>
            </w:pPr>
            <w:r>
              <w:rPr>
                <w:b w:val="0"/>
                <w:lang w:eastAsia="zh-CN"/>
              </w:rPr>
              <w:t>brdir_rt_i</w:t>
            </w:r>
          </w:p>
        </w:tc>
        <w:tc>
          <w:tcPr>
            <w:tcW w:w="606" w:type="pct"/>
          </w:tcPr>
          <w:p w:rsidR="0019339F" w:rsidRPr="001B00F5" w:rsidRDefault="0019339F" w:rsidP="00F734A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19339F" w:rsidRPr="001B00F5" w:rsidRDefault="0019339F" w:rsidP="00F734A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19339F" w:rsidRPr="001B00F5" w:rsidRDefault="002A6ED9" w:rsidP="00F734A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branch direction from retire stage</w:t>
            </w:r>
          </w:p>
        </w:tc>
      </w:tr>
      <w:tr w:rsidR="0019339F" w:rsidTr="00193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19339F" w:rsidRPr="001B00F5" w:rsidRDefault="00AA5569" w:rsidP="00BB268E">
            <w:pPr>
              <w:jc w:val="left"/>
              <w:rPr>
                <w:lang w:eastAsia="zh-CN"/>
              </w:rPr>
            </w:pPr>
            <w:r>
              <w:rPr>
                <w:lang w:eastAsia="zh-CN"/>
              </w:rPr>
              <w:t>Signals f</w:t>
            </w:r>
            <w:r w:rsidR="0019339F">
              <w:rPr>
                <w:lang w:eastAsia="zh-CN"/>
              </w:rPr>
              <w:t>r</w:t>
            </w:r>
            <w:r>
              <w:rPr>
                <w:lang w:eastAsia="zh-CN"/>
              </w:rPr>
              <w:t>o</w:t>
            </w:r>
            <w:r w:rsidR="0019339F">
              <w:rPr>
                <w:lang w:eastAsia="zh-CN"/>
              </w:rPr>
              <w:t>m iCache</w:t>
            </w:r>
          </w:p>
        </w:tc>
      </w:tr>
      <w:tr w:rsidR="00E61B49" w:rsidTr="006270CC">
        <w:tc>
          <w:tcPr>
            <w:cnfStyle w:val="001000000000" w:firstRow="0" w:lastRow="0" w:firstColumn="1" w:lastColumn="0" w:oddVBand="0" w:evenVBand="0" w:oddHBand="0" w:evenHBand="0" w:firstRowFirstColumn="0" w:firstRowLastColumn="0" w:lastRowFirstColumn="0" w:lastRowLastColumn="0"/>
            <w:tcW w:w="904" w:type="pct"/>
          </w:tcPr>
          <w:p w:rsidR="00E61B49" w:rsidRDefault="00E61B49" w:rsidP="006270CC">
            <w:pPr>
              <w:jc w:val="left"/>
              <w:rPr>
                <w:b w:val="0"/>
                <w:lang w:eastAsia="zh-CN"/>
              </w:rPr>
            </w:pPr>
            <w:r>
              <w:rPr>
                <w:b w:val="0"/>
                <w:lang w:eastAsia="zh-CN"/>
              </w:rPr>
              <w:t>inst_</w:t>
            </w:r>
            <w:r w:rsidR="00693852">
              <w:rPr>
                <w:b w:val="0"/>
                <w:lang w:eastAsia="zh-CN"/>
              </w:rPr>
              <w:t>align</w:t>
            </w:r>
            <w:r w:rsidR="006270CC">
              <w:rPr>
                <w:b w:val="0"/>
                <w:lang w:eastAsia="zh-CN"/>
              </w:rPr>
              <w:t>_i</w:t>
            </w:r>
          </w:p>
        </w:tc>
        <w:tc>
          <w:tcPr>
            <w:tcW w:w="606" w:type="pct"/>
          </w:tcPr>
          <w:p w:rsidR="00E61B49" w:rsidRPr="001B00F5" w:rsidRDefault="00913A68"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E61B49" w:rsidRPr="001B00F5" w:rsidRDefault="0019339F"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256</w:t>
            </w:r>
          </w:p>
        </w:tc>
        <w:tc>
          <w:tcPr>
            <w:tcW w:w="3038" w:type="pct"/>
          </w:tcPr>
          <w:p w:rsidR="00E61B49" w:rsidRPr="001B00F5" w:rsidRDefault="0019339F" w:rsidP="00BB268E">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fetch group1</w:t>
            </w:r>
          </w:p>
        </w:tc>
      </w:tr>
      <w:tr w:rsidR="002C3A2E"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C3A2E" w:rsidRDefault="00F734A9" w:rsidP="00BB268E">
            <w:pPr>
              <w:jc w:val="left"/>
              <w:rPr>
                <w:b w:val="0"/>
                <w:lang w:eastAsia="zh-CN"/>
              </w:rPr>
            </w:pPr>
            <w:r>
              <w:rPr>
                <w:b w:val="0"/>
                <w:lang w:eastAsia="zh-CN"/>
              </w:rPr>
              <w:t>icache_stall_i</w:t>
            </w:r>
          </w:p>
        </w:tc>
        <w:tc>
          <w:tcPr>
            <w:tcW w:w="606" w:type="pct"/>
          </w:tcPr>
          <w:p w:rsidR="002C3A2E" w:rsidRPr="001B00F5" w:rsidRDefault="00F734A9"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C3A2E" w:rsidRPr="001B00F5" w:rsidRDefault="00F734A9"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2C3A2E" w:rsidRPr="001B00F5" w:rsidRDefault="00F734A9" w:rsidP="00BB268E">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indicate the stall status of icache</w:t>
            </w:r>
            <w:r w:rsidR="00E43916">
              <w:rPr>
                <w:lang w:eastAsia="zh-CN"/>
              </w:rPr>
              <w:t xml:space="preserve"> (icache miss)</w:t>
            </w:r>
          </w:p>
        </w:tc>
      </w:tr>
      <w:tr w:rsidR="000D7C42" w:rsidTr="00193C77">
        <w:tc>
          <w:tcPr>
            <w:cnfStyle w:val="001000000000" w:firstRow="0" w:lastRow="0" w:firstColumn="1" w:lastColumn="0" w:oddVBand="0" w:evenVBand="0" w:oddHBand="0" w:evenHBand="0" w:firstRowFirstColumn="0" w:firstRowLastColumn="0" w:lastRowFirstColumn="0" w:lastRowLastColumn="0"/>
            <w:tcW w:w="5000" w:type="pct"/>
            <w:gridSpan w:val="4"/>
          </w:tcPr>
          <w:p w:rsidR="000D7C42" w:rsidRPr="001B00F5" w:rsidRDefault="000D7C42" w:rsidP="00BB268E">
            <w:pPr>
              <w:jc w:val="left"/>
              <w:rPr>
                <w:lang w:eastAsia="zh-CN"/>
              </w:rPr>
            </w:pPr>
            <w:r>
              <w:rPr>
                <w:lang w:eastAsia="zh-CN"/>
              </w:rPr>
              <w:lastRenderedPageBreak/>
              <w:t>Temporary</w:t>
            </w:r>
          </w:p>
        </w:tc>
      </w:tr>
      <w:tr w:rsidR="00214975"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14975" w:rsidRDefault="00AB4431" w:rsidP="00BB268E">
            <w:pPr>
              <w:jc w:val="left"/>
              <w:rPr>
                <w:b w:val="0"/>
                <w:lang w:eastAsia="zh-CN"/>
              </w:rPr>
            </w:pPr>
            <w:r>
              <w:rPr>
                <w:b w:val="0"/>
                <w:lang w:eastAsia="zh-CN"/>
              </w:rPr>
              <w:t>instbuf_</w:t>
            </w:r>
            <w:r w:rsidR="000D7C42">
              <w:rPr>
                <w:b w:val="0"/>
                <w:lang w:eastAsia="zh-CN"/>
              </w:rPr>
              <w:t>full_i</w:t>
            </w:r>
          </w:p>
        </w:tc>
        <w:tc>
          <w:tcPr>
            <w:tcW w:w="606" w:type="pct"/>
          </w:tcPr>
          <w:p w:rsidR="00214975" w:rsidRPr="001B00F5" w:rsidRDefault="0074759C"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14975" w:rsidRPr="001B00F5" w:rsidRDefault="0074759C"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214975" w:rsidRPr="001B00F5" w:rsidRDefault="00AB4431" w:rsidP="00AB4431">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come from instruction buffer between fetch stage1 and decode stage</w:t>
            </w:r>
          </w:p>
        </w:tc>
      </w:tr>
      <w:tr w:rsidR="0034539A" w:rsidTr="00193C77">
        <w:tc>
          <w:tcPr>
            <w:cnfStyle w:val="001000000000" w:firstRow="0" w:lastRow="0" w:firstColumn="1" w:lastColumn="0" w:oddVBand="0" w:evenVBand="0" w:oddHBand="0" w:evenHBand="0" w:firstRowFirstColumn="0" w:firstRowLastColumn="0" w:lastRowFirstColumn="0" w:lastRowLastColumn="0"/>
            <w:tcW w:w="5000" w:type="pct"/>
            <w:gridSpan w:val="4"/>
          </w:tcPr>
          <w:p w:rsidR="0034539A" w:rsidRDefault="00105729" w:rsidP="00105729">
            <w:pPr>
              <w:rPr>
                <w:lang w:eastAsia="zh-CN"/>
              </w:rPr>
            </w:pPr>
            <w:r>
              <w:rPr>
                <w:lang w:eastAsia="zh-CN"/>
              </w:rPr>
              <w:t>Output signal for pc generator</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Pr="00B267C9" w:rsidRDefault="008F19BF" w:rsidP="008F19BF">
            <w:pPr>
              <w:jc w:val="left"/>
              <w:rPr>
                <w:b w:val="0"/>
                <w:lang w:eastAsia="zh-CN"/>
              </w:rPr>
            </w:pPr>
            <w:r>
              <w:rPr>
                <w:b w:val="0"/>
                <w:lang w:eastAsia="zh-CN"/>
              </w:rPr>
              <w:t>branch_pc_o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64</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branch target pc from BTB or RAS</w:t>
            </w:r>
            <w:r w:rsidR="008E7227">
              <w:rPr>
                <w:lang w:eastAsia="zh-CN"/>
              </w:rPr>
              <w:t xml:space="preserve"> (fetch0 stage)</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8F19BF" w:rsidP="008F19BF">
            <w:pPr>
              <w:jc w:val="left"/>
              <w:rPr>
                <w:b w:val="0"/>
                <w:lang w:eastAsia="zh-CN"/>
              </w:rPr>
            </w:pPr>
            <w:r>
              <w:rPr>
                <w:b w:val="0"/>
                <w:lang w:eastAsia="zh-CN"/>
              </w:rPr>
              <w:t>override_pc_o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64</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override pc value from fetch1 stage</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Pr="00B267C9" w:rsidRDefault="008F19BF" w:rsidP="008F19BF">
            <w:pPr>
              <w:jc w:val="left"/>
              <w:rPr>
                <w:b w:val="0"/>
                <w:lang w:eastAsia="zh-CN"/>
              </w:rPr>
            </w:pPr>
            <w:r w:rsidRPr="00B267C9">
              <w:rPr>
                <w:b w:val="0"/>
                <w:lang w:eastAsia="zh-CN"/>
              </w:rPr>
              <w:t>override_vld_o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override valid flag from fetch1 stage</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Pr="00B267C9" w:rsidRDefault="008F19BF" w:rsidP="008F19BF">
            <w:pPr>
              <w:jc w:val="left"/>
              <w:rPr>
                <w:b w:val="0"/>
                <w:lang w:eastAsia="zh-CN"/>
              </w:rPr>
            </w:pP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8F19BF" w:rsidTr="00193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F19BF" w:rsidRDefault="008F19BF" w:rsidP="000D575F">
            <w:pPr>
              <w:jc w:val="left"/>
              <w:rPr>
                <w:lang w:eastAsia="zh-CN"/>
              </w:rPr>
            </w:pPr>
            <w:r>
              <w:rPr>
                <w:lang w:eastAsia="zh-CN"/>
              </w:rPr>
              <w:t xml:space="preserve">Output signal for instruction </w:t>
            </w:r>
            <w:r w:rsidR="000D575F">
              <w:rPr>
                <w:lang w:eastAsia="zh-CN"/>
              </w:rPr>
              <w:t>buffer</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inst0_vld_d0_o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instruction0 valid signal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inst1_vld_d0_o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instruction1 valid signal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inst2_vld_d0_o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instruction2 valid signal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inst3_vld_d0_o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instruction3 valid signal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inst4_vld_d0_o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instruction4 valid signal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8F19BF" w:rsidP="008F19BF">
            <w:pPr>
              <w:jc w:val="left"/>
              <w:rPr>
                <w:b w:val="0"/>
                <w:lang w:eastAsia="zh-CN"/>
              </w:rPr>
            </w:pPr>
            <w:r>
              <w:rPr>
                <w:b w:val="0"/>
                <w:lang w:eastAsia="zh-CN"/>
              </w:rPr>
              <w:t>inst5</w:t>
            </w:r>
            <w:r w:rsidR="000D575F">
              <w:rPr>
                <w:b w:val="0"/>
                <w:lang w:eastAsia="zh-CN"/>
              </w:rPr>
              <w:t>_vld_d0_o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instruction5 valid signal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inst6_vld_d0_o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instruction6 valid signal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inst7_vld_d0_o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instruction7 valid signal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inst0_d0_o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32</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aligned instruction0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inst1_d0_o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32</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aligned instruction1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inst2_d0_o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32</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aligned instruction2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inst3_d0_o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32</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aligned instruction3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inst4_d0_o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32</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aligned instruction4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inst5_d0_o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32</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aligned instruction5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inst6_d0_o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32</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aligned instruction6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inst7_d0_o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32</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aligned instruction7 registered from fetch stage1</w:t>
            </w:r>
          </w:p>
        </w:tc>
      </w:tr>
    </w:tbl>
    <w:p w:rsidR="00A474FD" w:rsidRPr="00A474FD" w:rsidRDefault="00A474FD" w:rsidP="00A474FD"/>
    <w:p w:rsidR="00A474FD" w:rsidRDefault="00A474FD" w:rsidP="00A474FD">
      <w:pPr>
        <w:pStyle w:val="3"/>
      </w:pPr>
      <w:bookmarkStart w:id="31" w:name="_Toc495076405"/>
      <w:r>
        <w:t>S</w:t>
      </w:r>
      <w:r w:rsidR="00286ED7">
        <w:rPr>
          <w:rFonts w:hint="cs"/>
        </w:rPr>
        <w:t>ub</w:t>
      </w:r>
      <w:r>
        <w:t>modules</w:t>
      </w:r>
      <w:bookmarkEnd w:id="31"/>
    </w:p>
    <w:p w:rsidR="005164E8" w:rsidRDefault="005164E8" w:rsidP="005164E8">
      <w:pPr>
        <w:pStyle w:val="ae"/>
        <w:keepNext/>
        <w:jc w:val="center"/>
      </w:pPr>
      <w:bookmarkStart w:id="32" w:name="_Toc495076501"/>
      <w:r>
        <w:t xml:space="preserve">Table </w:t>
      </w:r>
      <w:fldSimple w:instr=" STYLEREF 1 \s ">
        <w:r w:rsidR="005177B9">
          <w:rPr>
            <w:noProof/>
          </w:rPr>
          <w:t>3</w:t>
        </w:r>
      </w:fldSimple>
      <w:r w:rsidR="004A0998">
        <w:noBreakHyphen/>
      </w:r>
      <w:fldSimple w:instr=" SEQ Table \* ARABIC \s 1 ">
        <w:r w:rsidR="005177B9">
          <w:rPr>
            <w:noProof/>
          </w:rPr>
          <w:t>2</w:t>
        </w:r>
      </w:fldSimple>
      <w:r>
        <w:t xml:space="preserve"> </w:t>
      </w:r>
      <w:r w:rsidR="00831114" w:rsidRPr="00517AB2">
        <w:rPr>
          <w:i/>
        </w:rPr>
        <w:t>ace_fetch</w:t>
      </w:r>
      <w:r>
        <w:t xml:space="preserve"> sub-modules</w:t>
      </w:r>
      <w:bookmarkEnd w:id="32"/>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978"/>
        <w:gridCol w:w="8324"/>
      </w:tblGrid>
      <w:tr w:rsidR="002E03A2" w:rsidTr="002E0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lang w:eastAsia="zh-CN"/>
              </w:rPr>
            </w:pPr>
            <w:r>
              <w:rPr>
                <w:lang w:eastAsia="zh-CN"/>
              </w:rPr>
              <w:t>Num</w:t>
            </w:r>
          </w:p>
        </w:tc>
        <w:tc>
          <w:tcPr>
            <w:tcW w:w="491" w:type="pct"/>
          </w:tcPr>
          <w:p w:rsidR="002E03A2" w:rsidRPr="001B00F5" w:rsidRDefault="002E03A2" w:rsidP="00795794">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Module</w:t>
            </w:r>
          </w:p>
        </w:tc>
        <w:tc>
          <w:tcPr>
            <w:tcW w:w="4178" w:type="pct"/>
          </w:tcPr>
          <w:p w:rsidR="002E03A2" w:rsidRPr="001B00F5" w:rsidRDefault="002E03A2" w:rsidP="000D789D">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2E03A2" w:rsidTr="002E0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b w:val="0"/>
                <w:lang w:eastAsia="zh-CN"/>
              </w:rPr>
            </w:pPr>
            <w:r>
              <w:rPr>
                <w:b w:val="0"/>
                <w:lang w:eastAsia="zh-CN"/>
              </w:rPr>
              <w:t>1</w:t>
            </w:r>
          </w:p>
        </w:tc>
        <w:tc>
          <w:tcPr>
            <w:tcW w:w="491" w:type="pct"/>
          </w:tcPr>
          <w:p w:rsidR="002E03A2" w:rsidRPr="00AF7531" w:rsidRDefault="002E03A2" w:rsidP="00514EEC">
            <w:pPr>
              <w:jc w:val="left"/>
              <w:cnfStyle w:val="000000100000" w:firstRow="0" w:lastRow="0" w:firstColumn="0" w:lastColumn="0" w:oddVBand="0" w:evenVBand="0" w:oddHBand="1" w:evenHBand="0" w:firstRowFirstColumn="0" w:firstRowLastColumn="0" w:lastRowFirstColumn="0" w:lastRowLastColumn="0"/>
              <w:rPr>
                <w:b/>
                <w:lang w:eastAsia="zh-CN"/>
              </w:rPr>
            </w:pPr>
            <w:r>
              <w:rPr>
                <w:b/>
                <w:lang w:eastAsia="zh-CN"/>
              </w:rPr>
              <w:t>brdec</w:t>
            </w:r>
          </w:p>
        </w:tc>
        <w:tc>
          <w:tcPr>
            <w:tcW w:w="4178" w:type="pct"/>
          </w:tcPr>
          <w:p w:rsidR="002E03A2" w:rsidRDefault="002E03A2" w:rsidP="000D575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pre-decode logic, used to get branch information in instruction word for branch prediction</w:t>
            </w:r>
          </w:p>
        </w:tc>
      </w:tr>
      <w:tr w:rsidR="002E03A2" w:rsidTr="002E03A2">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b w:val="0"/>
                <w:lang w:eastAsia="zh-CN"/>
              </w:rPr>
            </w:pPr>
            <w:r>
              <w:rPr>
                <w:b w:val="0"/>
                <w:lang w:eastAsia="zh-CN"/>
              </w:rPr>
              <w:t>2</w:t>
            </w:r>
          </w:p>
        </w:tc>
        <w:tc>
          <w:tcPr>
            <w:tcW w:w="491" w:type="pct"/>
          </w:tcPr>
          <w:p w:rsidR="002E03A2" w:rsidRPr="00AF7531" w:rsidRDefault="00F378B3" w:rsidP="00514EEC">
            <w:pPr>
              <w:jc w:val="left"/>
              <w:cnfStyle w:val="000000000000" w:firstRow="0" w:lastRow="0" w:firstColumn="0" w:lastColumn="0" w:oddVBand="0" w:evenVBand="0" w:oddHBand="0" w:evenHBand="0" w:firstRowFirstColumn="0" w:firstRowLastColumn="0" w:lastRowFirstColumn="0" w:lastRowLastColumn="0"/>
              <w:rPr>
                <w:b/>
                <w:lang w:eastAsia="zh-CN"/>
              </w:rPr>
            </w:pPr>
            <w:r>
              <w:rPr>
                <w:b/>
                <w:lang w:eastAsia="zh-CN"/>
              </w:rPr>
              <w:t>bpd</w:t>
            </w:r>
          </w:p>
        </w:tc>
        <w:tc>
          <w:tcPr>
            <w:tcW w:w="4178" w:type="pct"/>
          </w:tcPr>
          <w:p w:rsidR="002E03A2" w:rsidRPr="001B00F5" w:rsidRDefault="00F378B3" w:rsidP="00F378B3">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branch prediction</w:t>
            </w:r>
            <w:r w:rsidR="002E72B3">
              <w:rPr>
                <w:lang w:eastAsia="zh-CN"/>
              </w:rPr>
              <w:t xml:space="preserve">(more details see </w:t>
            </w:r>
            <w:r w:rsidR="002E72B3" w:rsidRPr="002E72B3">
              <w:rPr>
                <w:i/>
                <w:lang w:eastAsia="zh-CN"/>
              </w:rPr>
              <w:t>branch prediction unit</w:t>
            </w:r>
            <w:r w:rsidR="002E72B3">
              <w:rPr>
                <w:lang w:eastAsia="zh-CN"/>
              </w:rPr>
              <w:t xml:space="preserve"> section)</w:t>
            </w:r>
          </w:p>
        </w:tc>
      </w:tr>
      <w:tr w:rsidR="002E03A2" w:rsidTr="002E0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b w:val="0"/>
              </w:rPr>
            </w:pPr>
            <w:r>
              <w:rPr>
                <w:b w:val="0"/>
              </w:rPr>
              <w:t>4</w:t>
            </w:r>
          </w:p>
        </w:tc>
        <w:tc>
          <w:tcPr>
            <w:tcW w:w="491" w:type="pct"/>
          </w:tcPr>
          <w:p w:rsidR="002E03A2" w:rsidRPr="00AF7531" w:rsidRDefault="002E03A2" w:rsidP="00514EEC">
            <w:pPr>
              <w:jc w:val="left"/>
              <w:cnfStyle w:val="000000100000" w:firstRow="0" w:lastRow="0" w:firstColumn="0" w:lastColumn="0" w:oddVBand="0" w:evenVBand="0" w:oddHBand="1" w:evenHBand="0" w:firstRowFirstColumn="0" w:firstRowLastColumn="0" w:lastRowFirstColumn="0" w:lastRowLastColumn="0"/>
              <w:rPr>
                <w:b/>
              </w:rPr>
            </w:pPr>
            <w:r>
              <w:rPr>
                <w:b/>
              </w:rPr>
              <w:t>btb</w:t>
            </w:r>
          </w:p>
        </w:tc>
        <w:tc>
          <w:tcPr>
            <w:tcW w:w="4178" w:type="pct"/>
          </w:tcPr>
          <w:p w:rsidR="002E03A2" w:rsidRPr="001B00F5" w:rsidRDefault="002E03A2" w:rsidP="00831114">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branch target buffer, used to get the branch target address if the branch is predicted to be taken</w:t>
            </w:r>
          </w:p>
        </w:tc>
      </w:tr>
      <w:tr w:rsidR="002E03A2" w:rsidTr="002E03A2">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b w:val="0"/>
              </w:rPr>
            </w:pPr>
            <w:r>
              <w:rPr>
                <w:b w:val="0"/>
              </w:rPr>
              <w:t>5</w:t>
            </w:r>
          </w:p>
        </w:tc>
        <w:tc>
          <w:tcPr>
            <w:tcW w:w="491" w:type="pct"/>
          </w:tcPr>
          <w:p w:rsidR="002E03A2" w:rsidRPr="00AF7531" w:rsidRDefault="002E03A2" w:rsidP="00514EEC">
            <w:pPr>
              <w:jc w:val="left"/>
              <w:cnfStyle w:val="000000000000" w:firstRow="0" w:lastRow="0" w:firstColumn="0" w:lastColumn="0" w:oddVBand="0" w:evenVBand="0" w:oddHBand="0" w:evenHBand="0" w:firstRowFirstColumn="0" w:firstRowLastColumn="0" w:lastRowFirstColumn="0" w:lastRowLastColumn="0"/>
              <w:rPr>
                <w:b/>
              </w:rPr>
            </w:pPr>
            <w:r>
              <w:rPr>
                <w:b/>
              </w:rPr>
              <w:t>bob</w:t>
            </w:r>
          </w:p>
        </w:tc>
        <w:tc>
          <w:tcPr>
            <w:tcW w:w="4178" w:type="pct"/>
          </w:tcPr>
          <w:p w:rsidR="002E03A2" w:rsidRDefault="002E03A2" w:rsidP="00831114">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branch order buffer,</w:t>
            </w:r>
          </w:p>
        </w:tc>
      </w:tr>
      <w:tr w:rsidR="002E03A2" w:rsidTr="002E0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b w:val="0"/>
              </w:rPr>
            </w:pPr>
            <w:r>
              <w:rPr>
                <w:b w:val="0"/>
              </w:rPr>
              <w:t>6</w:t>
            </w:r>
          </w:p>
        </w:tc>
        <w:tc>
          <w:tcPr>
            <w:tcW w:w="491" w:type="pct"/>
          </w:tcPr>
          <w:p w:rsidR="002E03A2" w:rsidRPr="00AF7531" w:rsidRDefault="002E03A2" w:rsidP="00514EEC">
            <w:pPr>
              <w:jc w:val="left"/>
              <w:cnfStyle w:val="000000100000" w:firstRow="0" w:lastRow="0" w:firstColumn="0" w:lastColumn="0" w:oddVBand="0" w:evenVBand="0" w:oddHBand="1" w:evenHBand="0" w:firstRowFirstColumn="0" w:firstRowLastColumn="0" w:lastRowFirstColumn="0" w:lastRowLastColumn="0"/>
              <w:rPr>
                <w:b/>
              </w:rPr>
            </w:pPr>
            <w:r>
              <w:rPr>
                <w:b/>
              </w:rPr>
              <w:t>ras</w:t>
            </w:r>
          </w:p>
        </w:tc>
        <w:tc>
          <w:tcPr>
            <w:tcW w:w="4178" w:type="pct"/>
          </w:tcPr>
          <w:p w:rsidR="002E03A2" w:rsidRDefault="002E03A2" w:rsidP="00831114">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return address stack, used to get the return address quickly after a function call</w:t>
            </w:r>
          </w:p>
        </w:tc>
      </w:tr>
      <w:tr w:rsidR="002E03A2" w:rsidTr="002E03A2">
        <w:tc>
          <w:tcPr>
            <w:cnfStyle w:val="001000000000" w:firstRow="0" w:lastRow="0" w:firstColumn="1" w:lastColumn="0" w:oddVBand="0" w:evenVBand="0" w:oddHBand="0" w:evenHBand="0" w:firstRowFirstColumn="0" w:firstRowLastColumn="0" w:lastRowFirstColumn="0" w:lastRowLastColumn="0"/>
            <w:tcW w:w="331" w:type="pct"/>
          </w:tcPr>
          <w:p w:rsidR="002E03A2" w:rsidRPr="00AF7531" w:rsidRDefault="002E03A2" w:rsidP="00831114">
            <w:pPr>
              <w:rPr>
                <w:b w:val="0"/>
              </w:rPr>
            </w:pPr>
          </w:p>
        </w:tc>
        <w:tc>
          <w:tcPr>
            <w:tcW w:w="491" w:type="pct"/>
          </w:tcPr>
          <w:p w:rsidR="002E03A2" w:rsidRPr="00AF7531" w:rsidRDefault="002E03A2" w:rsidP="00831114">
            <w:pPr>
              <w:cnfStyle w:val="000000000000" w:firstRow="0" w:lastRow="0" w:firstColumn="0" w:lastColumn="0" w:oddVBand="0" w:evenVBand="0" w:oddHBand="0" w:evenHBand="0" w:firstRowFirstColumn="0" w:firstRowLastColumn="0" w:lastRowFirstColumn="0" w:lastRowLastColumn="0"/>
              <w:rPr>
                <w:b/>
              </w:rPr>
            </w:pPr>
          </w:p>
        </w:tc>
        <w:tc>
          <w:tcPr>
            <w:tcW w:w="4178" w:type="pct"/>
          </w:tcPr>
          <w:p w:rsidR="002E03A2" w:rsidRDefault="002E03A2" w:rsidP="00831114">
            <w:pPr>
              <w:jc w:val="left"/>
              <w:cnfStyle w:val="000000000000" w:firstRow="0" w:lastRow="0" w:firstColumn="0" w:lastColumn="0" w:oddVBand="0" w:evenVBand="0" w:oddHBand="0" w:evenHBand="0" w:firstRowFirstColumn="0" w:firstRowLastColumn="0" w:lastRowFirstColumn="0" w:lastRowLastColumn="0"/>
              <w:rPr>
                <w:lang w:eastAsia="zh-CN"/>
              </w:rPr>
            </w:pPr>
          </w:p>
        </w:tc>
      </w:tr>
    </w:tbl>
    <w:p w:rsidR="005D553F" w:rsidRDefault="005D553F">
      <w:pPr>
        <w:widowControl/>
        <w:suppressAutoHyphens w:val="0"/>
        <w:spacing w:before="0" w:after="0"/>
        <w:jc w:val="left"/>
      </w:pPr>
    </w:p>
    <w:p w:rsidR="005D553F" w:rsidRDefault="005D553F">
      <w:pPr>
        <w:widowControl/>
        <w:suppressAutoHyphens w:val="0"/>
        <w:spacing w:before="0" w:after="0"/>
        <w:jc w:val="left"/>
      </w:pPr>
      <w:r>
        <w:lastRenderedPageBreak/>
        <w:br w:type="page"/>
      </w:r>
    </w:p>
    <w:p w:rsidR="005D553F" w:rsidRDefault="005D553F">
      <w:pPr>
        <w:widowControl/>
        <w:suppressAutoHyphens w:val="0"/>
        <w:spacing w:before="0" w:after="0"/>
        <w:jc w:val="left"/>
      </w:pPr>
    </w:p>
    <w:p w:rsidR="005F1E90" w:rsidRDefault="0092108D" w:rsidP="005D553F">
      <w:pPr>
        <w:pStyle w:val="2"/>
      </w:pPr>
      <w:bookmarkStart w:id="33" w:name="_Toc495076406"/>
      <w:r>
        <w:t>Branch decode Unit</w:t>
      </w:r>
      <w:r w:rsidR="005D553F" w:rsidRPr="005D553F">
        <w:t xml:space="preserve"> (BrDEC)</w:t>
      </w:r>
      <w:bookmarkEnd w:id="33"/>
    </w:p>
    <w:p w:rsidR="005B36DA" w:rsidRDefault="00816F43" w:rsidP="005B36DA">
      <w:pPr>
        <w:pStyle w:val="3"/>
      </w:pPr>
      <w:bookmarkStart w:id="34" w:name="_Toc495076407"/>
      <w:r>
        <w:t>I</w:t>
      </w:r>
      <w:r w:rsidR="005B36DA">
        <w:t>ntroduction</w:t>
      </w:r>
      <w:bookmarkEnd w:id="34"/>
    </w:p>
    <w:p w:rsidR="005B36DA" w:rsidRDefault="005B36DA" w:rsidP="005B36DA">
      <w:pPr>
        <w:ind w:firstLine="420"/>
      </w:pPr>
      <w:r>
        <w:t>Branch decode logic partial</w:t>
      </w:r>
      <w:r w:rsidR="00151BC5">
        <w:t>ly</w:t>
      </w:r>
      <w:r>
        <w:t xml:space="preserve"> decode the fetched instruction, get the branch related information for branch prediction logic, including branch direction prediction and branch target prediction.</w:t>
      </w:r>
    </w:p>
    <w:p w:rsidR="00380370" w:rsidRDefault="00263E82" w:rsidP="005B36DA">
      <w:pPr>
        <w:ind w:firstLine="420"/>
      </w:pPr>
      <w:r>
        <w:t>T</w:t>
      </w:r>
      <w:r w:rsidR="00380370">
        <w:t xml:space="preserve">he decoded information including: </w:t>
      </w:r>
    </w:p>
    <w:p w:rsidR="00380370" w:rsidRDefault="00380370" w:rsidP="00380370">
      <w:pPr>
        <w:pStyle w:val="ad"/>
        <w:numPr>
          <w:ilvl w:val="0"/>
          <w:numId w:val="34"/>
        </w:numPr>
        <w:ind w:firstLineChars="0"/>
      </w:pPr>
      <w:r>
        <w:t>branch flag: indicate this instruction is a branch instruction.</w:t>
      </w:r>
    </w:p>
    <w:p w:rsidR="00380370" w:rsidRDefault="00380370" w:rsidP="00380370">
      <w:pPr>
        <w:pStyle w:val="ad"/>
        <w:numPr>
          <w:ilvl w:val="0"/>
          <w:numId w:val="34"/>
        </w:numPr>
        <w:ind w:firstLineChars="0"/>
      </w:pPr>
      <w:r>
        <w:t>branch type: indicate which kind of branch this instruction is.</w:t>
      </w:r>
    </w:p>
    <w:p w:rsidR="00380370" w:rsidRDefault="00380370" w:rsidP="00380370">
      <w:pPr>
        <w:pStyle w:val="ad"/>
        <w:numPr>
          <w:ilvl w:val="0"/>
          <w:numId w:val="34"/>
        </w:numPr>
        <w:ind w:firstLineChars="0"/>
      </w:pPr>
      <w:r>
        <w:t>branch target: if the branch is a PC and immediate relative branch instruction.</w:t>
      </w:r>
    </w:p>
    <w:p w:rsidR="00380370" w:rsidRDefault="00380370" w:rsidP="00380370">
      <w:pPr>
        <w:pStyle w:val="ad"/>
        <w:numPr>
          <w:ilvl w:val="0"/>
          <w:numId w:val="34"/>
        </w:numPr>
        <w:ind w:firstLineChars="0"/>
      </w:pPr>
      <w:r>
        <w:t>branch class: indicates the branch is function call relative, and details the RAS operation type.</w:t>
      </w:r>
    </w:p>
    <w:p w:rsidR="000B1848" w:rsidRDefault="000B1848" w:rsidP="000B1848"/>
    <w:p w:rsidR="000B1848" w:rsidRDefault="000B1848" w:rsidP="004A0998">
      <w:pPr>
        <w:pStyle w:val="3"/>
      </w:pPr>
      <w:bookmarkStart w:id="35" w:name="_Toc495076408"/>
      <w:r>
        <w:t>Architecture</w:t>
      </w:r>
      <w:bookmarkEnd w:id="35"/>
    </w:p>
    <w:p w:rsidR="009D71FE" w:rsidRDefault="000B1848" w:rsidP="009D71FE">
      <w:pPr>
        <w:ind w:firstLine="420"/>
      </w:pPr>
      <w:r>
        <w:t>In current implementation, fetch width is 8 words</w:t>
      </w:r>
      <w:r w:rsidR="00264689">
        <w:t xml:space="preserve"> (instructions), so we need decode 8 instructions in one cycle (worst case), to get the prediction needed information. </w:t>
      </w:r>
      <w:r w:rsidR="00121E25">
        <w:t xml:space="preserve">In current design we instance 8 </w:t>
      </w:r>
      <w:r w:rsidR="00121E25" w:rsidRPr="00121E25">
        <w:rPr>
          <w:i/>
        </w:rPr>
        <w:t>brdec_way</w:t>
      </w:r>
      <w:r w:rsidR="00121E25">
        <w:t xml:space="preserve"> modue to decode each instruction concurrently</w:t>
      </w:r>
      <w:r w:rsidR="00264689">
        <w:t>.</w:t>
      </w:r>
    </w:p>
    <w:p w:rsidR="009D71FE" w:rsidRDefault="009D71FE" w:rsidP="009D71FE">
      <w:pPr>
        <w:ind w:firstLine="420"/>
      </w:pPr>
      <w:r>
        <w:t>the location of this module is located in fetch stage1</w:t>
      </w:r>
      <w:r w:rsidR="007E702A">
        <w:t>, because of the cache data is fetched in fetch stage0, after the instruction word flopped out, instruction alignment also located in current stage, so this path will be the most critical path, should pay more attention.</w:t>
      </w:r>
    </w:p>
    <w:p w:rsidR="004A0998" w:rsidRDefault="004A0998" w:rsidP="004A0998">
      <w:pPr>
        <w:pStyle w:val="3"/>
      </w:pPr>
      <w:bookmarkStart w:id="36" w:name="_Toc495076409"/>
      <w:r>
        <w:t>Ports</w:t>
      </w:r>
      <w:bookmarkEnd w:id="36"/>
    </w:p>
    <w:p w:rsidR="004A0998" w:rsidRDefault="004A0998" w:rsidP="004A0998">
      <w:pPr>
        <w:pStyle w:val="ae"/>
        <w:keepNext/>
        <w:jc w:val="center"/>
      </w:pPr>
      <w:bookmarkStart w:id="37" w:name="_Toc495076502"/>
      <w:r>
        <w:t xml:space="preserve">Table </w:t>
      </w:r>
      <w:fldSimple w:instr=" STYLEREF 1 \s ">
        <w:r w:rsidR="005177B9">
          <w:rPr>
            <w:noProof/>
          </w:rPr>
          <w:t>3</w:t>
        </w:r>
      </w:fldSimple>
      <w:r>
        <w:noBreakHyphen/>
      </w:r>
      <w:fldSimple w:instr=" SEQ Table \* ARABIC \s 1 ">
        <w:r w:rsidR="005177B9">
          <w:rPr>
            <w:noProof/>
          </w:rPr>
          <w:t>3</w:t>
        </w:r>
      </w:fldSimple>
      <w:r w:rsidR="00517AB2">
        <w:t xml:space="preserve"> </w:t>
      </w:r>
      <w:r w:rsidR="00517AB2" w:rsidRPr="00517AB2">
        <w:rPr>
          <w:i/>
        </w:rPr>
        <w:t>brdec</w:t>
      </w:r>
      <w:r>
        <w:t xml:space="preserve"> module port signals</w:t>
      </w:r>
      <w:bookmarkEnd w:id="37"/>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259"/>
        <w:gridCol w:w="901"/>
        <w:gridCol w:w="5625"/>
      </w:tblGrid>
      <w:tr w:rsidR="004A0998" w:rsidRPr="001B00F5" w:rsidTr="006D38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4A0998" w:rsidRPr="001B00F5" w:rsidRDefault="004A0998" w:rsidP="00DD6F04">
            <w:pPr>
              <w:jc w:val="center"/>
              <w:rPr>
                <w:lang w:eastAsia="zh-CN"/>
              </w:rPr>
            </w:pPr>
            <w:r w:rsidRPr="001B00F5">
              <w:rPr>
                <w:rFonts w:hint="cs"/>
                <w:lang w:eastAsia="zh-CN"/>
              </w:rPr>
              <w:t>P</w:t>
            </w:r>
            <w:r w:rsidRPr="001B00F5">
              <w:rPr>
                <w:lang w:eastAsia="zh-CN"/>
              </w:rPr>
              <w:t>ort</w:t>
            </w:r>
          </w:p>
        </w:tc>
        <w:tc>
          <w:tcPr>
            <w:tcW w:w="632" w:type="pct"/>
          </w:tcPr>
          <w:p w:rsidR="004A0998" w:rsidRPr="001B00F5" w:rsidRDefault="004A0998" w:rsidP="00DD6F0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52" w:type="pct"/>
          </w:tcPr>
          <w:p w:rsidR="004A0998" w:rsidRPr="001B00F5" w:rsidRDefault="004A0998" w:rsidP="00DD6F0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2823" w:type="pct"/>
          </w:tcPr>
          <w:p w:rsidR="004A0998" w:rsidRPr="001B00F5" w:rsidRDefault="004A0998" w:rsidP="00DD6F0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Pr="004A0998" w:rsidRDefault="006D3889" w:rsidP="006D3889">
            <w:pPr>
              <w:rPr>
                <w:b w:val="0"/>
                <w:lang w:eastAsia="zh-CN"/>
              </w:rPr>
            </w:pPr>
            <w:r>
              <w:rPr>
                <w:b w:val="0"/>
                <w:lang w:eastAsia="zh-CN"/>
              </w:rPr>
              <w:t>pc_f1_i</w:t>
            </w:r>
          </w:p>
        </w:tc>
        <w:tc>
          <w:tcPr>
            <w:tcW w:w="632" w:type="pct"/>
          </w:tcPr>
          <w:p w:rsidR="006D3889"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2823" w:type="pct"/>
          </w:tcPr>
          <w:p w:rsidR="006D3889" w:rsidRDefault="006D3889"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program counter in fetch stage 1</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Pr="004A0998" w:rsidRDefault="006D3889" w:rsidP="006D3889">
            <w:pPr>
              <w:jc w:val="left"/>
              <w:rPr>
                <w:b w:val="0"/>
                <w:lang w:eastAsia="zh-CN"/>
              </w:rPr>
            </w:pPr>
            <w:r>
              <w:rPr>
                <w:b w:val="0"/>
                <w:lang w:eastAsia="zh-CN"/>
              </w:rPr>
              <w:t>inst0_i</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0 from alignment</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Pr="004A0998" w:rsidRDefault="006D3889" w:rsidP="006D3889">
            <w:pPr>
              <w:jc w:val="left"/>
              <w:rPr>
                <w:b w:val="0"/>
                <w:lang w:eastAsia="zh-CN"/>
              </w:rPr>
            </w:pPr>
            <w:r>
              <w:rPr>
                <w:b w:val="0"/>
                <w:lang w:eastAsia="zh-CN"/>
              </w:rPr>
              <w:t>inst1_i</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0 from alignment</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inst2_i</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0 from alignment</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inst3_i</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0 from alignment</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inst4_i</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0 from alignment</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inst5_i</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0 from alignment</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inst6_i</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0 from alignment</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inst7_i</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0 from alignment</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ras_data_i</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64</w:t>
            </w:r>
          </w:p>
        </w:tc>
        <w:tc>
          <w:tcPr>
            <w:tcW w:w="2823" w:type="pct"/>
          </w:tcPr>
          <w:p w:rsidR="006D3889" w:rsidRPr="004A0998" w:rsidRDefault="006D3889"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target address of </w:t>
            </w:r>
            <w:r w:rsidRPr="005D647A">
              <w:rPr>
                <w:b/>
                <w:i/>
                <w:lang w:eastAsia="zh-CN"/>
              </w:rPr>
              <w:t>xRET</w:t>
            </w:r>
            <w:r>
              <w:rPr>
                <w:lang w:eastAsia="zh-CN"/>
              </w:rPr>
              <w:t xml:space="preserve"> instruction from RAS</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1C0E2F" w:rsidP="006D3889">
            <w:pPr>
              <w:jc w:val="left"/>
              <w:rPr>
                <w:b w:val="0"/>
                <w:lang w:eastAsia="zh-CN"/>
              </w:rPr>
            </w:pPr>
            <w:r>
              <w:rPr>
                <w:b w:val="0"/>
                <w:lang w:eastAsia="zh-CN"/>
              </w:rPr>
              <w:t>flush_vld_i</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2823" w:type="pct"/>
          </w:tcPr>
          <w:p w:rsidR="006D3889" w:rsidRPr="004A0998" w:rsidRDefault="006A748F"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flush control signal in fetch stage1</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5000" w:type="pct"/>
            <w:gridSpan w:val="4"/>
          </w:tcPr>
          <w:p w:rsidR="006D3889" w:rsidRPr="004A0998" w:rsidRDefault="006D3889" w:rsidP="006D3889">
            <w:pPr>
              <w:jc w:val="left"/>
              <w:rPr>
                <w:lang w:eastAsia="zh-CN"/>
              </w:rPr>
            </w:pP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lastRenderedPageBreak/>
              <w:t>ras_data_o</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2823" w:type="pct"/>
          </w:tcPr>
          <w:p w:rsidR="006D3889" w:rsidRPr="004A0998" w:rsidRDefault="00B54FFD"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the pc value need to be kept into RAS for fast return</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ras_ctrl_o</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2823" w:type="pct"/>
          </w:tcPr>
          <w:p w:rsidR="006D3889" w:rsidRPr="004A0998" w:rsidRDefault="00B54FFD"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current branch instruction’s RAS operation (more details about RAS operation see </w:t>
            </w:r>
            <w:r w:rsidRPr="00B54FFD">
              <w:rPr>
                <w:i/>
                <w:lang w:eastAsia="zh-CN"/>
              </w:rPr>
              <w:t>Return Address Stack</w:t>
            </w:r>
            <w:r>
              <w:rPr>
                <w:lang w:eastAsia="zh-CN"/>
              </w:rPr>
              <w:t xml:space="preserve"> section)</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btb_we_o</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2823" w:type="pct"/>
          </w:tcPr>
          <w:p w:rsidR="006D3889" w:rsidRPr="004A0998" w:rsidRDefault="006E4B8D"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has branch instruction in current instruction fetch group</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btb_br_pos_o</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2823" w:type="pct"/>
          </w:tcPr>
          <w:p w:rsidR="006D3889" w:rsidRPr="004A0998" w:rsidRDefault="006E4B8D"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branch instruction position in current instruction fetch group</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btb_br_typ_o</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2823" w:type="pct"/>
          </w:tcPr>
          <w:p w:rsidR="006D3889" w:rsidRPr="004A0998" w:rsidRDefault="00EF4F2C"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branch instruction type: conditional</w:t>
            </w:r>
            <w:r w:rsidR="006E4B8D">
              <w:rPr>
                <w:lang w:eastAsia="zh-CN"/>
              </w:rPr>
              <w:t>/indir_pc/indir_rs/indir_ras</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btb_br_tar_o</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64</w:t>
            </w:r>
          </w:p>
        </w:tc>
        <w:tc>
          <w:tcPr>
            <w:tcW w:w="2823" w:type="pct"/>
          </w:tcPr>
          <w:p w:rsidR="006D3889" w:rsidRPr="004A0998" w:rsidRDefault="00EF4F2C"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branch instruction target address </w:t>
            </w:r>
            <w:r w:rsidRPr="00EF4F2C">
              <w:rPr>
                <w:color w:val="FF0000"/>
                <w:lang w:eastAsia="zh-CN"/>
              </w:rPr>
              <w:t>(if we can get it this stage)</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inst_valid_o</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8</w:t>
            </w:r>
          </w:p>
        </w:tc>
        <w:tc>
          <w:tcPr>
            <w:tcW w:w="2823" w:type="pct"/>
          </w:tcPr>
          <w:p w:rsidR="006D3889" w:rsidRPr="004A0998" w:rsidRDefault="00EF4F2C"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indicate which is the valid branch instruction </w:t>
            </w:r>
            <w:r w:rsidRPr="00EF4F2C">
              <w:rPr>
                <w:color w:val="FF0000"/>
                <w:lang w:eastAsia="zh-CN"/>
              </w:rPr>
              <w:t>(only one branch is supported in one fetch group)</w:t>
            </w:r>
          </w:p>
        </w:tc>
      </w:tr>
    </w:tbl>
    <w:p w:rsidR="004A0998" w:rsidRPr="004A0998" w:rsidRDefault="004A0998" w:rsidP="004A0998"/>
    <w:p w:rsidR="004A0998" w:rsidRDefault="0092108D" w:rsidP="005C681A">
      <w:pPr>
        <w:pStyle w:val="3"/>
      </w:pPr>
      <w:bookmarkStart w:id="38" w:name="_Toc495076410"/>
      <w:r>
        <w:t>B</w:t>
      </w:r>
      <w:r w:rsidR="005C681A">
        <w:t xml:space="preserve">ranch </w:t>
      </w:r>
      <w:r>
        <w:t>D</w:t>
      </w:r>
      <w:r w:rsidR="005C681A">
        <w:t xml:space="preserve">ecoder </w:t>
      </w:r>
      <w:r>
        <w:t>W</w:t>
      </w:r>
      <w:r w:rsidR="005C681A">
        <w:t>ays(brdec_way)</w:t>
      </w:r>
      <w:bookmarkEnd w:id="38"/>
    </w:p>
    <w:p w:rsidR="00B26011" w:rsidRDefault="0092108D" w:rsidP="00B26011">
      <w:pPr>
        <w:pStyle w:val="4"/>
      </w:pPr>
      <w:bookmarkStart w:id="39" w:name="_Toc495076411"/>
      <w:r>
        <w:t>I</w:t>
      </w:r>
      <w:r w:rsidR="00B26011">
        <w:t>ntroduction</w:t>
      </w:r>
      <w:bookmarkEnd w:id="39"/>
    </w:p>
    <w:p w:rsidR="0092108D" w:rsidRDefault="0092108D" w:rsidP="0092108D">
      <w:r>
        <w:t>brdec_way receives one instruction from icache alignment module, current implementation follows the encoding of RV32/64IM instruction set according to specification “riscv-spec-2.2.pdf” and “riscv-privileged-v1.10.pdf”.</w:t>
      </w:r>
    </w:p>
    <w:p w:rsidR="0092108D" w:rsidRDefault="0092108D" w:rsidP="0092108D">
      <w:pPr>
        <w:pStyle w:val="4"/>
      </w:pPr>
      <w:bookmarkStart w:id="40" w:name="_Toc495076412"/>
      <w:r>
        <w:t>Ports</w:t>
      </w:r>
      <w:bookmarkEnd w:id="40"/>
    </w:p>
    <w:p w:rsidR="0092108D" w:rsidRPr="0092108D" w:rsidRDefault="0092108D" w:rsidP="0092108D"/>
    <w:p w:rsidR="0092108D" w:rsidRDefault="0092108D" w:rsidP="0092108D">
      <w:pPr>
        <w:pStyle w:val="ae"/>
        <w:keepNext/>
        <w:jc w:val="center"/>
      </w:pPr>
      <w:bookmarkStart w:id="41" w:name="_Toc495076503"/>
      <w:r>
        <w:t xml:space="preserve">Table </w:t>
      </w:r>
      <w:fldSimple w:instr=" STYLEREF 1 \s ">
        <w:r w:rsidR="005177B9">
          <w:rPr>
            <w:noProof/>
          </w:rPr>
          <w:t>3</w:t>
        </w:r>
      </w:fldSimple>
      <w:r>
        <w:noBreakHyphen/>
      </w:r>
      <w:fldSimple w:instr=" SEQ Table \* ARABIC \s 1 ">
        <w:r w:rsidR="005177B9">
          <w:rPr>
            <w:noProof/>
          </w:rPr>
          <w:t>4</w:t>
        </w:r>
      </w:fldSimple>
      <w:r>
        <w:t xml:space="preserve"> </w:t>
      </w:r>
      <w:r w:rsidRPr="00517AB2">
        <w:rPr>
          <w:i/>
        </w:rPr>
        <w:t>brdec</w:t>
      </w:r>
      <w:r w:rsidR="003D11D9">
        <w:rPr>
          <w:i/>
        </w:rPr>
        <w:t>_way</w:t>
      </w:r>
      <w:r>
        <w:t xml:space="preserve"> module port signals</w:t>
      </w:r>
      <w:bookmarkEnd w:id="41"/>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5"/>
        <w:gridCol w:w="1172"/>
        <w:gridCol w:w="1080"/>
        <w:gridCol w:w="5985"/>
      </w:tblGrid>
      <w:tr w:rsidR="0092108D" w:rsidRPr="001B00F5" w:rsidTr="003D1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92108D" w:rsidRPr="001B00F5" w:rsidRDefault="0092108D" w:rsidP="004B3DA4">
            <w:pPr>
              <w:jc w:val="center"/>
              <w:rPr>
                <w:lang w:eastAsia="zh-CN"/>
              </w:rPr>
            </w:pPr>
            <w:r w:rsidRPr="001B00F5">
              <w:rPr>
                <w:rFonts w:hint="cs"/>
                <w:lang w:eastAsia="zh-CN"/>
              </w:rPr>
              <w:t>P</w:t>
            </w:r>
            <w:r w:rsidRPr="001B00F5">
              <w:rPr>
                <w:lang w:eastAsia="zh-CN"/>
              </w:rPr>
              <w:t>ort</w:t>
            </w:r>
          </w:p>
        </w:tc>
        <w:tc>
          <w:tcPr>
            <w:tcW w:w="588" w:type="pct"/>
          </w:tcPr>
          <w:p w:rsidR="0092108D" w:rsidRPr="001B00F5" w:rsidRDefault="0092108D" w:rsidP="004B3DA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542" w:type="pct"/>
          </w:tcPr>
          <w:p w:rsidR="0092108D" w:rsidRPr="001B00F5" w:rsidRDefault="0092108D" w:rsidP="004B3DA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3003" w:type="pct"/>
          </w:tcPr>
          <w:p w:rsidR="0092108D" w:rsidRPr="001B00F5" w:rsidRDefault="0092108D" w:rsidP="004B3DA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Pr="004A0998" w:rsidRDefault="00175D9B" w:rsidP="00175D9B">
            <w:pPr>
              <w:jc w:val="left"/>
              <w:rPr>
                <w:b w:val="0"/>
                <w:lang w:eastAsia="zh-CN"/>
              </w:rPr>
            </w:pPr>
            <w:r>
              <w:rPr>
                <w:b w:val="0"/>
                <w:lang w:eastAsia="zh-CN"/>
              </w:rPr>
              <w:t>inst_i</w:t>
            </w:r>
          </w:p>
        </w:tc>
        <w:tc>
          <w:tcPr>
            <w:tcW w:w="588" w:type="pct"/>
          </w:tcPr>
          <w:p w:rsidR="00175D9B" w:rsidRPr="004A0998" w:rsidRDefault="00175D9B"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542" w:type="pct"/>
          </w:tcPr>
          <w:p w:rsidR="00175D9B" w:rsidRPr="004A0998" w:rsidRDefault="00175D9B"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3003" w:type="pct"/>
          </w:tcPr>
          <w:p w:rsidR="00175D9B" w:rsidRPr="004A0998" w:rsidRDefault="00175D9B" w:rsidP="00175D9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word from alignment</w:t>
            </w:r>
          </w:p>
        </w:tc>
      </w:tr>
      <w:tr w:rsidR="00175D9B" w:rsidRPr="001B00F5" w:rsidTr="003D11D9">
        <w:tc>
          <w:tcPr>
            <w:cnfStyle w:val="001000000000" w:firstRow="0" w:lastRow="0" w:firstColumn="1" w:lastColumn="0" w:oddVBand="0" w:evenVBand="0" w:oddHBand="0" w:evenHBand="0" w:firstRowFirstColumn="0" w:firstRowLastColumn="0" w:lastRowFirstColumn="0" w:lastRowLastColumn="0"/>
            <w:tcW w:w="866" w:type="pct"/>
          </w:tcPr>
          <w:p w:rsidR="00175D9B" w:rsidRPr="004A0998" w:rsidRDefault="00175D9B" w:rsidP="00175D9B">
            <w:pPr>
              <w:rPr>
                <w:b w:val="0"/>
                <w:lang w:eastAsia="zh-CN"/>
              </w:rPr>
            </w:pPr>
            <w:r>
              <w:rPr>
                <w:b w:val="0"/>
                <w:lang w:eastAsia="zh-CN"/>
              </w:rPr>
              <w:t>pc_f1_i</w:t>
            </w:r>
          </w:p>
        </w:tc>
        <w:tc>
          <w:tcPr>
            <w:tcW w:w="588" w:type="pct"/>
          </w:tcPr>
          <w:p w:rsidR="00175D9B" w:rsidRDefault="00175D9B"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542" w:type="pct"/>
          </w:tcPr>
          <w:p w:rsidR="00175D9B" w:rsidRDefault="00175D9B"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64</w:t>
            </w:r>
          </w:p>
        </w:tc>
        <w:tc>
          <w:tcPr>
            <w:tcW w:w="3003" w:type="pct"/>
          </w:tcPr>
          <w:p w:rsidR="00175D9B" w:rsidRDefault="00175D9B" w:rsidP="00175D9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program counter in fetch stage 1</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Pr="004A0998" w:rsidRDefault="0060511F" w:rsidP="00175D9B">
            <w:pPr>
              <w:rPr>
                <w:b w:val="0"/>
                <w:lang w:eastAsia="zh-CN"/>
              </w:rPr>
            </w:pPr>
            <w:r>
              <w:rPr>
                <w:b w:val="0"/>
                <w:lang w:eastAsia="zh-CN"/>
              </w:rPr>
              <w:t>ras_data_i</w:t>
            </w:r>
          </w:p>
        </w:tc>
        <w:tc>
          <w:tcPr>
            <w:tcW w:w="588" w:type="pct"/>
          </w:tcPr>
          <w:p w:rsidR="00175D9B"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542" w:type="pct"/>
          </w:tcPr>
          <w:p w:rsidR="00175D9B"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3003" w:type="pct"/>
          </w:tcPr>
          <w:p w:rsidR="00175D9B" w:rsidRDefault="008332D1" w:rsidP="00175D9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RAS data for instruction URET</w:t>
            </w:r>
          </w:p>
        </w:tc>
      </w:tr>
      <w:tr w:rsidR="00175D9B" w:rsidRPr="001B00F5" w:rsidTr="003D11D9">
        <w:tc>
          <w:tcPr>
            <w:cnfStyle w:val="001000000000" w:firstRow="0" w:lastRow="0" w:firstColumn="1" w:lastColumn="0" w:oddVBand="0" w:evenVBand="0" w:oddHBand="0" w:evenHBand="0" w:firstRowFirstColumn="0" w:firstRowLastColumn="0" w:lastRowFirstColumn="0" w:lastRowLastColumn="0"/>
            <w:tcW w:w="866" w:type="pct"/>
          </w:tcPr>
          <w:p w:rsidR="00175D9B" w:rsidRPr="00062E23" w:rsidRDefault="0060511F" w:rsidP="00175D9B">
            <w:pPr>
              <w:jc w:val="left"/>
              <w:rPr>
                <w:b w:val="0"/>
                <w:color w:val="FF0000"/>
                <w:lang w:eastAsia="zh-CN"/>
              </w:rPr>
            </w:pPr>
            <w:r w:rsidRPr="00062E23">
              <w:rPr>
                <w:b w:val="0"/>
                <w:color w:val="FF0000"/>
                <w:lang w:eastAsia="zh-CN"/>
              </w:rPr>
              <w:t>rs1_data_i</w:t>
            </w:r>
          </w:p>
        </w:tc>
        <w:tc>
          <w:tcPr>
            <w:tcW w:w="588" w:type="pct"/>
          </w:tcPr>
          <w:p w:rsidR="00175D9B" w:rsidRPr="00062E23" w:rsidRDefault="0060511F" w:rsidP="00175D9B">
            <w:pPr>
              <w:jc w:val="center"/>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input</w:t>
            </w:r>
          </w:p>
        </w:tc>
        <w:tc>
          <w:tcPr>
            <w:tcW w:w="542" w:type="pct"/>
          </w:tcPr>
          <w:p w:rsidR="00175D9B" w:rsidRPr="00062E23" w:rsidRDefault="0060511F" w:rsidP="00175D9B">
            <w:pPr>
              <w:jc w:val="center"/>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64</w:t>
            </w:r>
          </w:p>
        </w:tc>
        <w:tc>
          <w:tcPr>
            <w:tcW w:w="3003" w:type="pct"/>
          </w:tcPr>
          <w:p w:rsidR="00175D9B" w:rsidRPr="00062E23" w:rsidRDefault="0060511F" w:rsidP="00175D9B">
            <w:pPr>
              <w:jc w:val="left"/>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source register data</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Default="0060511F" w:rsidP="00175D9B">
            <w:pPr>
              <w:jc w:val="left"/>
              <w:rPr>
                <w:b w:val="0"/>
                <w:lang w:eastAsia="zh-CN"/>
              </w:rPr>
            </w:pPr>
            <w:r>
              <w:rPr>
                <w:b w:val="0"/>
                <w:lang w:eastAsia="zh-CN"/>
              </w:rPr>
              <w:t>br_flag_o</w:t>
            </w:r>
          </w:p>
        </w:tc>
        <w:tc>
          <w:tcPr>
            <w:tcW w:w="588" w:type="pct"/>
          </w:tcPr>
          <w:p w:rsidR="00175D9B" w:rsidRPr="004A0998"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542" w:type="pct"/>
          </w:tcPr>
          <w:p w:rsidR="00175D9B" w:rsidRPr="004A0998"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03" w:type="pct"/>
          </w:tcPr>
          <w:p w:rsidR="00175D9B" w:rsidRPr="004A0998" w:rsidRDefault="0060511F" w:rsidP="00175D9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branch instruction</w:t>
            </w:r>
            <w:r w:rsidR="001100D8">
              <w:rPr>
                <w:lang w:eastAsia="zh-CN"/>
              </w:rPr>
              <w:t xml:space="preserve"> exist</w:t>
            </w:r>
            <w:r>
              <w:rPr>
                <w:lang w:eastAsia="zh-CN"/>
              </w:rPr>
              <w:t xml:space="preserve"> flag</w:t>
            </w:r>
          </w:p>
        </w:tc>
      </w:tr>
      <w:tr w:rsidR="00175D9B" w:rsidRPr="001B00F5" w:rsidTr="003D11D9">
        <w:tc>
          <w:tcPr>
            <w:cnfStyle w:val="001000000000" w:firstRow="0" w:lastRow="0" w:firstColumn="1" w:lastColumn="0" w:oddVBand="0" w:evenVBand="0" w:oddHBand="0" w:evenHBand="0" w:firstRowFirstColumn="0" w:firstRowLastColumn="0" w:lastRowFirstColumn="0" w:lastRowLastColumn="0"/>
            <w:tcW w:w="866" w:type="pct"/>
          </w:tcPr>
          <w:p w:rsidR="00175D9B" w:rsidRDefault="0060511F" w:rsidP="00175D9B">
            <w:pPr>
              <w:jc w:val="left"/>
              <w:rPr>
                <w:b w:val="0"/>
                <w:lang w:eastAsia="zh-CN"/>
              </w:rPr>
            </w:pPr>
            <w:r>
              <w:rPr>
                <w:b w:val="0"/>
                <w:lang w:eastAsia="zh-CN"/>
              </w:rPr>
              <w:t>br_typ_o</w:t>
            </w:r>
          </w:p>
        </w:tc>
        <w:tc>
          <w:tcPr>
            <w:tcW w:w="588" w:type="pct"/>
          </w:tcPr>
          <w:p w:rsidR="00175D9B" w:rsidRPr="004A0998" w:rsidRDefault="0060511F"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542" w:type="pct"/>
          </w:tcPr>
          <w:p w:rsidR="00175D9B" w:rsidRPr="004A0998" w:rsidRDefault="0060511F"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3003" w:type="pct"/>
          </w:tcPr>
          <w:p w:rsidR="00175D9B" w:rsidRPr="004A0998" w:rsidRDefault="0060511F" w:rsidP="00175D9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branch type flag</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Default="0060511F" w:rsidP="00175D9B">
            <w:pPr>
              <w:jc w:val="left"/>
              <w:rPr>
                <w:b w:val="0"/>
                <w:lang w:eastAsia="zh-CN"/>
              </w:rPr>
            </w:pPr>
            <w:r>
              <w:rPr>
                <w:b w:val="0"/>
                <w:lang w:eastAsia="zh-CN"/>
              </w:rPr>
              <w:t>br_tar_o</w:t>
            </w:r>
          </w:p>
        </w:tc>
        <w:tc>
          <w:tcPr>
            <w:tcW w:w="588" w:type="pct"/>
          </w:tcPr>
          <w:p w:rsidR="00175D9B" w:rsidRPr="004A0998"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542" w:type="pct"/>
          </w:tcPr>
          <w:p w:rsidR="00175D9B" w:rsidRPr="004A0998"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3003" w:type="pct"/>
          </w:tcPr>
          <w:p w:rsidR="00175D9B" w:rsidRPr="004A0998" w:rsidRDefault="0060511F" w:rsidP="00175D9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branch target address if address is valid</w:t>
            </w:r>
          </w:p>
        </w:tc>
      </w:tr>
      <w:tr w:rsidR="00175D9B" w:rsidRPr="001B00F5" w:rsidTr="003D11D9">
        <w:tc>
          <w:tcPr>
            <w:cnfStyle w:val="001000000000" w:firstRow="0" w:lastRow="0" w:firstColumn="1" w:lastColumn="0" w:oddVBand="0" w:evenVBand="0" w:oddHBand="0" w:evenHBand="0" w:firstRowFirstColumn="0" w:firstRowLastColumn="0" w:lastRowFirstColumn="0" w:lastRowLastColumn="0"/>
            <w:tcW w:w="866" w:type="pct"/>
          </w:tcPr>
          <w:p w:rsidR="00175D9B" w:rsidRDefault="0060511F" w:rsidP="00175D9B">
            <w:pPr>
              <w:jc w:val="left"/>
              <w:rPr>
                <w:b w:val="0"/>
                <w:lang w:eastAsia="zh-CN"/>
              </w:rPr>
            </w:pPr>
            <w:r>
              <w:rPr>
                <w:b w:val="0"/>
                <w:lang w:eastAsia="zh-CN"/>
              </w:rPr>
              <w:t>ras_ctl_o</w:t>
            </w:r>
          </w:p>
        </w:tc>
        <w:tc>
          <w:tcPr>
            <w:tcW w:w="588" w:type="pct"/>
          </w:tcPr>
          <w:p w:rsidR="00175D9B" w:rsidRPr="004A0998" w:rsidRDefault="0060511F"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542" w:type="pct"/>
          </w:tcPr>
          <w:p w:rsidR="00175D9B" w:rsidRPr="004A0998" w:rsidRDefault="0060511F"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3003" w:type="pct"/>
          </w:tcPr>
          <w:p w:rsidR="00175D9B" w:rsidRPr="004A0998" w:rsidRDefault="0060511F" w:rsidP="00175D9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RAS operation of current instruction</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Pr="00062E23" w:rsidRDefault="0060511F" w:rsidP="00175D9B">
            <w:pPr>
              <w:jc w:val="left"/>
              <w:rPr>
                <w:b w:val="0"/>
                <w:color w:val="FF0000"/>
                <w:lang w:eastAsia="zh-CN"/>
              </w:rPr>
            </w:pPr>
            <w:r w:rsidRPr="00062E23">
              <w:rPr>
                <w:b w:val="0"/>
                <w:color w:val="FF0000"/>
                <w:lang w:eastAsia="zh-CN"/>
              </w:rPr>
              <w:t>rs1_idx_o</w:t>
            </w:r>
          </w:p>
        </w:tc>
        <w:tc>
          <w:tcPr>
            <w:tcW w:w="588" w:type="pct"/>
          </w:tcPr>
          <w:p w:rsidR="00175D9B" w:rsidRPr="00062E23" w:rsidRDefault="0060511F" w:rsidP="00175D9B">
            <w:pPr>
              <w:jc w:val="center"/>
              <w:cnfStyle w:val="000000100000" w:firstRow="0" w:lastRow="0" w:firstColumn="0" w:lastColumn="0" w:oddVBand="0" w:evenVBand="0" w:oddHBand="1" w:evenHBand="0" w:firstRowFirstColumn="0" w:firstRowLastColumn="0" w:lastRowFirstColumn="0" w:lastRowLastColumn="0"/>
              <w:rPr>
                <w:color w:val="FF0000"/>
                <w:lang w:eastAsia="zh-CN"/>
              </w:rPr>
            </w:pPr>
            <w:r w:rsidRPr="00062E23">
              <w:rPr>
                <w:color w:val="FF0000"/>
                <w:lang w:eastAsia="zh-CN"/>
              </w:rPr>
              <w:t>output</w:t>
            </w:r>
          </w:p>
        </w:tc>
        <w:tc>
          <w:tcPr>
            <w:tcW w:w="542" w:type="pct"/>
          </w:tcPr>
          <w:p w:rsidR="00175D9B" w:rsidRPr="00062E23" w:rsidRDefault="0060511F" w:rsidP="00175D9B">
            <w:pPr>
              <w:jc w:val="center"/>
              <w:cnfStyle w:val="000000100000" w:firstRow="0" w:lastRow="0" w:firstColumn="0" w:lastColumn="0" w:oddVBand="0" w:evenVBand="0" w:oddHBand="1" w:evenHBand="0" w:firstRowFirstColumn="0" w:firstRowLastColumn="0" w:lastRowFirstColumn="0" w:lastRowLastColumn="0"/>
              <w:rPr>
                <w:color w:val="FF0000"/>
                <w:lang w:eastAsia="zh-CN"/>
              </w:rPr>
            </w:pPr>
            <w:r w:rsidRPr="00062E23">
              <w:rPr>
                <w:color w:val="FF0000"/>
                <w:lang w:eastAsia="zh-CN"/>
              </w:rPr>
              <w:t>5</w:t>
            </w:r>
          </w:p>
        </w:tc>
        <w:tc>
          <w:tcPr>
            <w:tcW w:w="3003" w:type="pct"/>
          </w:tcPr>
          <w:p w:rsidR="00175D9B" w:rsidRPr="00062E23" w:rsidRDefault="0060511F" w:rsidP="00175D9B">
            <w:pPr>
              <w:jc w:val="left"/>
              <w:cnfStyle w:val="000000100000" w:firstRow="0" w:lastRow="0" w:firstColumn="0" w:lastColumn="0" w:oddVBand="0" w:evenVBand="0" w:oddHBand="1" w:evenHBand="0" w:firstRowFirstColumn="0" w:firstRowLastColumn="0" w:lastRowFirstColumn="0" w:lastRowLastColumn="0"/>
              <w:rPr>
                <w:color w:val="FF0000"/>
                <w:lang w:eastAsia="zh-CN"/>
              </w:rPr>
            </w:pPr>
            <w:r w:rsidRPr="00062E23">
              <w:rPr>
                <w:color w:val="FF0000"/>
                <w:lang w:eastAsia="zh-CN"/>
              </w:rPr>
              <w:t>architecture register file index of source register1 in JALR</w:t>
            </w:r>
          </w:p>
        </w:tc>
      </w:tr>
      <w:tr w:rsidR="00175D9B" w:rsidRPr="001B00F5" w:rsidTr="003D11D9">
        <w:tc>
          <w:tcPr>
            <w:cnfStyle w:val="001000000000" w:firstRow="0" w:lastRow="0" w:firstColumn="1" w:lastColumn="0" w:oddVBand="0" w:evenVBand="0" w:oddHBand="0" w:evenHBand="0" w:firstRowFirstColumn="0" w:firstRowLastColumn="0" w:lastRowFirstColumn="0" w:lastRowLastColumn="0"/>
            <w:tcW w:w="866" w:type="pct"/>
          </w:tcPr>
          <w:p w:rsidR="00175D9B" w:rsidRPr="00062E23" w:rsidRDefault="0060511F" w:rsidP="00175D9B">
            <w:pPr>
              <w:jc w:val="left"/>
              <w:rPr>
                <w:b w:val="0"/>
                <w:color w:val="FF0000"/>
                <w:lang w:eastAsia="zh-CN"/>
              </w:rPr>
            </w:pPr>
            <w:r w:rsidRPr="00062E23">
              <w:rPr>
                <w:b w:val="0"/>
                <w:color w:val="FF0000"/>
                <w:lang w:eastAsia="zh-CN"/>
              </w:rPr>
              <w:t>rs1_req_o</w:t>
            </w:r>
          </w:p>
        </w:tc>
        <w:tc>
          <w:tcPr>
            <w:tcW w:w="588" w:type="pct"/>
          </w:tcPr>
          <w:p w:rsidR="00175D9B" w:rsidRPr="00062E23" w:rsidRDefault="0060511F" w:rsidP="00175D9B">
            <w:pPr>
              <w:jc w:val="center"/>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output</w:t>
            </w:r>
          </w:p>
        </w:tc>
        <w:tc>
          <w:tcPr>
            <w:tcW w:w="542" w:type="pct"/>
          </w:tcPr>
          <w:p w:rsidR="00175D9B" w:rsidRPr="00062E23" w:rsidRDefault="0060511F" w:rsidP="00175D9B">
            <w:pPr>
              <w:jc w:val="center"/>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0</w:t>
            </w:r>
          </w:p>
        </w:tc>
        <w:tc>
          <w:tcPr>
            <w:tcW w:w="3003" w:type="pct"/>
          </w:tcPr>
          <w:p w:rsidR="00175D9B" w:rsidRPr="00062E23" w:rsidRDefault="0060511F" w:rsidP="00175D9B">
            <w:pPr>
              <w:jc w:val="left"/>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source register read request</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Default="00175D9B" w:rsidP="00175D9B">
            <w:pPr>
              <w:jc w:val="left"/>
              <w:rPr>
                <w:b w:val="0"/>
                <w:lang w:eastAsia="zh-CN"/>
              </w:rPr>
            </w:pPr>
          </w:p>
        </w:tc>
        <w:tc>
          <w:tcPr>
            <w:tcW w:w="588" w:type="pct"/>
          </w:tcPr>
          <w:p w:rsidR="00175D9B" w:rsidRPr="004A0998" w:rsidRDefault="00175D9B" w:rsidP="00175D9B">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542" w:type="pct"/>
          </w:tcPr>
          <w:p w:rsidR="00175D9B" w:rsidRPr="004A0998" w:rsidRDefault="00175D9B" w:rsidP="00175D9B">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3003" w:type="pct"/>
          </w:tcPr>
          <w:p w:rsidR="00175D9B" w:rsidRPr="004A0998" w:rsidRDefault="00175D9B" w:rsidP="00175D9B">
            <w:pPr>
              <w:jc w:val="left"/>
              <w:cnfStyle w:val="000000100000" w:firstRow="0" w:lastRow="0" w:firstColumn="0" w:lastColumn="0" w:oddVBand="0" w:evenVBand="0" w:oddHBand="1" w:evenHBand="0" w:firstRowFirstColumn="0" w:firstRowLastColumn="0" w:lastRowFirstColumn="0" w:lastRowLastColumn="0"/>
              <w:rPr>
                <w:lang w:eastAsia="zh-CN"/>
              </w:rPr>
            </w:pPr>
          </w:p>
        </w:tc>
      </w:tr>
    </w:tbl>
    <w:p w:rsidR="004A0998" w:rsidRDefault="004A0998" w:rsidP="004A0998"/>
    <w:p w:rsidR="004A0998" w:rsidRDefault="00145B8F" w:rsidP="004A0998">
      <w:r>
        <w:t>Branch decode information and encoding</w:t>
      </w:r>
      <w:r w:rsidR="007C315F">
        <w:t>s</w:t>
      </w:r>
      <w:r>
        <w:t>.</w:t>
      </w:r>
    </w:p>
    <w:p w:rsidR="00410709" w:rsidRDefault="007C315F" w:rsidP="00410709">
      <w:pPr>
        <w:pStyle w:val="ad"/>
        <w:numPr>
          <w:ilvl w:val="0"/>
          <w:numId w:val="36"/>
        </w:numPr>
        <w:ind w:firstLineChars="0"/>
      </w:pPr>
      <w:r>
        <w:t xml:space="preserve">branch type: (br_typ)  </w:t>
      </w:r>
    </w:p>
    <w:p w:rsidR="00410709" w:rsidRDefault="007C315F" w:rsidP="004A0998">
      <w:pPr>
        <w:pStyle w:val="ad"/>
        <w:numPr>
          <w:ilvl w:val="1"/>
          <w:numId w:val="36"/>
        </w:numPr>
        <w:ind w:firstLineChars="0"/>
      </w:pPr>
      <w:r>
        <w:t>BR_COND: conditional branch</w:t>
      </w:r>
      <w:r w:rsidR="00A60C6F">
        <w:t>. e.g. BEQ</w:t>
      </w:r>
    </w:p>
    <w:p w:rsidR="00410709" w:rsidRDefault="007C315F" w:rsidP="004A0998">
      <w:pPr>
        <w:pStyle w:val="ad"/>
        <w:numPr>
          <w:ilvl w:val="1"/>
          <w:numId w:val="36"/>
        </w:numPr>
        <w:ind w:firstLineChars="0"/>
      </w:pPr>
      <w:r>
        <w:lastRenderedPageBreak/>
        <w:t>BR_UNCOND: unconditional branch</w:t>
      </w:r>
      <w:r w:rsidR="00B77BAF">
        <w:t>. e.g. JAL</w:t>
      </w:r>
    </w:p>
    <w:p w:rsidR="00410709" w:rsidRDefault="00410709" w:rsidP="004A0998">
      <w:pPr>
        <w:pStyle w:val="ad"/>
        <w:numPr>
          <w:ilvl w:val="1"/>
          <w:numId w:val="36"/>
        </w:numPr>
        <w:ind w:firstLineChars="0"/>
      </w:pPr>
      <w:r>
        <w:t>BR_INDIR: indirect branch</w:t>
      </w:r>
      <w:r w:rsidR="00B77BAF">
        <w:t>. e.g. JALR</w:t>
      </w:r>
    </w:p>
    <w:p w:rsidR="00410709" w:rsidRDefault="00410709" w:rsidP="004A0998">
      <w:pPr>
        <w:pStyle w:val="ad"/>
        <w:numPr>
          <w:ilvl w:val="1"/>
          <w:numId w:val="36"/>
        </w:numPr>
        <w:ind w:firstLineChars="0"/>
      </w:pPr>
      <w:r>
        <w:t>BR_INDIRRET: indirect branch (function return)</w:t>
      </w:r>
      <w:r w:rsidR="00B77BAF">
        <w:t>. e.g. URET</w:t>
      </w:r>
    </w:p>
    <w:p w:rsidR="00410709" w:rsidRDefault="00410709" w:rsidP="00410709">
      <w:pPr>
        <w:pStyle w:val="ad"/>
        <w:numPr>
          <w:ilvl w:val="0"/>
          <w:numId w:val="37"/>
        </w:numPr>
        <w:ind w:firstLineChars="0"/>
      </w:pPr>
      <w:r>
        <w:t>RAS control: (ras_ctl)</w:t>
      </w:r>
    </w:p>
    <w:p w:rsidR="00410709" w:rsidRDefault="00410709" w:rsidP="00410709">
      <w:pPr>
        <w:pStyle w:val="ad"/>
        <w:numPr>
          <w:ilvl w:val="1"/>
          <w:numId w:val="37"/>
        </w:numPr>
        <w:ind w:firstLineChars="0"/>
      </w:pPr>
      <w:r>
        <w:t>RAS_NOACT: RAS no action needed</w:t>
      </w:r>
    </w:p>
    <w:p w:rsidR="00410709" w:rsidRDefault="00410709" w:rsidP="00410709">
      <w:pPr>
        <w:pStyle w:val="ad"/>
        <w:numPr>
          <w:ilvl w:val="1"/>
          <w:numId w:val="37"/>
        </w:numPr>
        <w:ind w:firstLineChars="0"/>
      </w:pPr>
      <w:r>
        <w:t>RAS_PUSHPC: RAS push command</w:t>
      </w:r>
    </w:p>
    <w:p w:rsidR="00410709" w:rsidRDefault="00410709" w:rsidP="00410709">
      <w:pPr>
        <w:pStyle w:val="ad"/>
        <w:numPr>
          <w:ilvl w:val="1"/>
          <w:numId w:val="37"/>
        </w:numPr>
        <w:ind w:firstLineChars="0"/>
      </w:pPr>
      <w:r>
        <w:t>RAS_POPPC: RAS pop command</w:t>
      </w:r>
    </w:p>
    <w:p w:rsidR="00410709" w:rsidRPr="004A0998" w:rsidRDefault="00410709" w:rsidP="00410709">
      <w:pPr>
        <w:pStyle w:val="ad"/>
        <w:numPr>
          <w:ilvl w:val="1"/>
          <w:numId w:val="37"/>
        </w:numPr>
        <w:ind w:firstLineChars="0"/>
      </w:pPr>
      <w:r>
        <w:t>RAS_PUSHPOP: RAS push and RAS pop enable</w:t>
      </w:r>
    </w:p>
    <w:p w:rsidR="000B1848" w:rsidRPr="005B36DA" w:rsidRDefault="000B1848" w:rsidP="000B1848"/>
    <w:p w:rsidR="005D553F" w:rsidRDefault="005D553F">
      <w:pPr>
        <w:widowControl/>
        <w:suppressAutoHyphens w:val="0"/>
        <w:spacing w:before="0" w:after="0"/>
        <w:jc w:val="left"/>
      </w:pPr>
      <w:r>
        <w:br w:type="page"/>
      </w:r>
    </w:p>
    <w:p w:rsidR="00286ED7" w:rsidRPr="00A93634" w:rsidRDefault="00286ED7" w:rsidP="00A93634"/>
    <w:p w:rsidR="004C71D9" w:rsidRDefault="00DA64A9" w:rsidP="00B229A2">
      <w:pPr>
        <w:pStyle w:val="2"/>
      </w:pPr>
      <w:bookmarkStart w:id="42" w:name="_Toc495076413"/>
      <w:r>
        <w:t>Branch Prediction Unit</w:t>
      </w:r>
      <w:r w:rsidR="00446C99">
        <w:t xml:space="preserve"> (BPD)</w:t>
      </w:r>
      <w:bookmarkEnd w:id="42"/>
    </w:p>
    <w:p w:rsidR="00155A3C" w:rsidRDefault="00155A3C" w:rsidP="0069136B">
      <w:pPr>
        <w:pStyle w:val="3"/>
      </w:pPr>
      <w:bookmarkStart w:id="43" w:name="_Toc495076414"/>
      <w:r>
        <w:rPr>
          <w:rFonts w:hint="cs"/>
        </w:rPr>
        <w:t>Introduction</w:t>
      </w:r>
      <w:bookmarkEnd w:id="43"/>
    </w:p>
    <w:p w:rsidR="00244FF6" w:rsidRDefault="001131C7" w:rsidP="000F3360">
      <w:pPr>
        <w:ind w:firstLine="420"/>
      </w:pPr>
      <w:r>
        <w:t xml:space="preserve">Ace </w:t>
      </w:r>
      <w:r w:rsidR="007F565F">
        <w:t>21064</w:t>
      </w:r>
      <w:r w:rsidR="00F94DF2">
        <w:t xml:space="preserve"> implements</w:t>
      </w:r>
      <w:r w:rsidR="00E7605C">
        <w:t xml:space="preserve"> a</w:t>
      </w:r>
      <w:r>
        <w:t xml:space="preserve"> Tournament predictor</w:t>
      </w:r>
      <w:r w:rsidR="00F94DF2">
        <w:t>,</w:t>
      </w:r>
      <w:r w:rsidR="00FE167B">
        <w:t xml:space="preserve"> </w:t>
      </w:r>
      <w:r w:rsidR="00F72170">
        <w:t xml:space="preserve">hybrid </w:t>
      </w:r>
      <w:r w:rsidR="00F10953">
        <w:t>with gShare</w:t>
      </w:r>
      <w:r w:rsidR="00AC5DFA">
        <w:t xml:space="preserve"> (Global)</w:t>
      </w:r>
      <w:r w:rsidR="00F10953">
        <w:t xml:space="preserve"> and Pap</w:t>
      </w:r>
      <w:r w:rsidR="00AC5DFA">
        <w:t xml:space="preserve"> (Local)</w:t>
      </w:r>
      <w:r w:rsidR="00F72170">
        <w:t xml:space="preserve"> </w:t>
      </w:r>
      <w:r w:rsidR="00F10953">
        <w:t>(named by Yeh and Patt[1993]) predictor</w:t>
      </w:r>
      <w:r w:rsidR="00F72170">
        <w:t xml:space="preserve">. </w:t>
      </w:r>
      <w:r w:rsidR="00EE3486">
        <w:t>T</w:t>
      </w:r>
      <w:r w:rsidR="008837B9">
        <w:t xml:space="preserve">he hybrid predictor similar to the one we used was implemented in the Compaq Alpha21264 processor [Kessler,1999] the local history component used a 1024-entry BHT with 10-bit per-branch histories. </w:t>
      </w:r>
      <w:r w:rsidR="00EE3486">
        <w:t>T</w:t>
      </w:r>
      <w:r w:rsidR="008837B9">
        <w:t xml:space="preserve">his 10-bit history is then used to index into a single 1024-entry PHT (pht_inst0). </w:t>
      </w:r>
      <w:r w:rsidR="00EE3486">
        <w:t>T</w:t>
      </w:r>
      <w:r w:rsidR="008837B9">
        <w:t>he gl</w:t>
      </w:r>
      <w:r w:rsidR="00EE3486">
        <w:t>o</w:t>
      </w:r>
      <w:r w:rsidR="008837B9">
        <w:t>bal history component uses a 12-bit history that indexes into a 4096-entry PHT</w:t>
      </w:r>
      <w:r w:rsidR="00EE3486">
        <w:t xml:space="preserve"> (pht_inst1)</w:t>
      </w:r>
      <w:r w:rsidR="008837B9">
        <w:t xml:space="preserve"> of 2-bit counters.</w:t>
      </w:r>
      <w:r w:rsidR="004B3DA4">
        <w:t xml:space="preserve"> </w:t>
      </w:r>
      <w:r w:rsidR="00EE3486">
        <w:t>T</w:t>
      </w:r>
      <w:r w:rsidR="004B3DA4">
        <w:t xml:space="preserve">he meta-predictor also uses a </w:t>
      </w:r>
      <w:r w:rsidR="005B7121">
        <w:t>1024</w:t>
      </w:r>
      <w:r w:rsidR="004B3DA4">
        <w:t>-entry table of counters</w:t>
      </w:r>
      <w:r w:rsidR="00EE3486">
        <w:t xml:space="preserve"> (pht_inst2)</w:t>
      </w:r>
      <w:r w:rsidR="00AC5DFA">
        <w:t xml:space="preserve"> index by the </w:t>
      </w:r>
      <w:r w:rsidR="00BD2174">
        <w:t xml:space="preserve">BHR </w:t>
      </w:r>
      <w:r w:rsidR="00C36949">
        <w:t>value hashed</w:t>
      </w:r>
      <w:r w:rsidR="00BD2174">
        <w:t xml:space="preserve"> with PC</w:t>
      </w:r>
      <w:r w:rsidR="004B3DA4">
        <w:t>.</w:t>
      </w:r>
    </w:p>
    <w:p w:rsidR="008A0E3A" w:rsidRPr="00EF4E32" w:rsidRDefault="008A0E3A" w:rsidP="008A0E3A">
      <w:pPr>
        <w:ind w:firstLine="420"/>
      </w:pPr>
      <w:r>
        <w:t>Here is the functional diagram of tournament predictor</w:t>
      </w:r>
    </w:p>
    <w:p w:rsidR="008A0E3A" w:rsidRDefault="008A0E3A" w:rsidP="008A0E3A">
      <w:pPr>
        <w:keepNext/>
        <w:jc w:val="center"/>
      </w:pPr>
      <w:r>
        <w:object w:dxaOrig="8401" w:dyaOrig="6341">
          <v:shape id="_x0000_i1030" type="#_x0000_t75" style="width:419.35pt;height:318.8pt" o:ole="">
            <v:imagedata r:id="rId19" o:title=""/>
          </v:shape>
          <o:OLEObject Type="Embed" ProgID="Visio.Drawing.15" ShapeID="_x0000_i1030" DrawAspect="Content" ObjectID="_1568820050" r:id="rId20"/>
        </w:object>
      </w:r>
    </w:p>
    <w:p w:rsidR="008A0E3A" w:rsidRPr="00244FF6" w:rsidRDefault="008A0E3A" w:rsidP="008A0E3A">
      <w:pPr>
        <w:pStyle w:val="ae"/>
        <w:jc w:val="center"/>
      </w:pPr>
      <w:bookmarkStart w:id="44" w:name="_Toc495076494"/>
      <w:r>
        <w:t xml:space="preserve">Figure </w:t>
      </w:r>
      <w:fldSimple w:instr=" STYLEREF 1 \s ">
        <w:r w:rsidR="005177B9">
          <w:rPr>
            <w:noProof/>
          </w:rPr>
          <w:t>3</w:t>
        </w:r>
      </w:fldSimple>
      <w:r w:rsidR="00140863">
        <w:noBreakHyphen/>
      </w:r>
      <w:fldSimple w:instr=" SEQ Figure \* ARABIC \s 1 ">
        <w:r w:rsidR="005177B9">
          <w:rPr>
            <w:noProof/>
          </w:rPr>
          <w:t>3</w:t>
        </w:r>
      </w:fldSimple>
      <w:r>
        <w:t xml:space="preserve"> Tournament predictor functional diagram</w:t>
      </w:r>
      <w:bookmarkEnd w:id="44"/>
    </w:p>
    <w:p w:rsidR="008A0E3A" w:rsidRDefault="008A0E3A" w:rsidP="000F3360">
      <w:pPr>
        <w:ind w:firstLine="420"/>
      </w:pPr>
    </w:p>
    <w:p w:rsidR="00244FF6" w:rsidRDefault="00244FF6" w:rsidP="00244FF6">
      <w:pPr>
        <w:pStyle w:val="3"/>
      </w:pPr>
      <w:bookmarkStart w:id="45" w:name="_Toc495076415"/>
      <w:r>
        <w:t>Architecture</w:t>
      </w:r>
      <w:bookmarkEnd w:id="45"/>
    </w:p>
    <w:p w:rsidR="00EF4E32" w:rsidRDefault="00940A5B" w:rsidP="001C1970">
      <w:pPr>
        <w:ind w:firstLine="420"/>
      </w:pPr>
      <w:r>
        <w:t xml:space="preserve">Current implementation is aimed to achieve high performance design, as introduced previous, fetch stage is divided into two pipeline stages to enable greater increases to the processor clock frequency. A faster clock speed means that there is less time to perform a branch prediction. To achieve a single cycle prediction, the sizes of the </w:t>
      </w:r>
      <w:r>
        <w:lastRenderedPageBreak/>
        <w:t>branch predictor tables, such as the PHT, must be reduced. Smaller branch prediction structures lead to more capacity and conflict aliasing and, therefore, to more branch mispredictions.</w:t>
      </w:r>
      <w:r w:rsidR="001C1970">
        <w:t xml:space="preserve"> The branch misprediction penalty has also increased because the number of pipe stages has increased.</w:t>
      </w:r>
      <w:r w:rsidR="00A64B5B">
        <w:t xml:space="preserve"> </w:t>
      </w:r>
      <w:r w:rsidR="009D3041">
        <w:t>So here is a tradeoff between the fetch efficiency and the clock speed and pipeline depth.</w:t>
      </w:r>
    </w:p>
    <w:p w:rsidR="008965C9" w:rsidRDefault="008965C9" w:rsidP="00936105">
      <w:pPr>
        <w:ind w:firstLine="420"/>
      </w:pPr>
      <w:r>
        <w:t>The overriding organization is used in current design to rectify this situation.</w:t>
      </w:r>
      <w:r w:rsidR="00D42F4F">
        <w:t xml:space="preserve"> first cycle, uses the cache line/way prediction result as the initial target prediction, and instruction fetch uses this prediction to start fetch operation. </w:t>
      </w:r>
      <w:r w:rsidR="0073620F">
        <w:t>A</w:t>
      </w:r>
      <w:r w:rsidR="00D42F4F">
        <w:t xml:space="preserve">t the same time the tournament predictor starts its prediction lookup, but this prediction will not be available </w:t>
      </w:r>
      <w:r w:rsidR="00CB59D0">
        <w:t>for next cycle.</w:t>
      </w:r>
      <w:r w:rsidR="0073620F">
        <w:t xml:space="preserve"> </w:t>
      </w:r>
      <w:r w:rsidR="00FB7223">
        <w:t>In cycle 2, while waiting for the second predictor's prediction, the first predictor provides another prediction so that the instruction cache can continue fetching more instructions. A lookup in the second predictor for this branch is also started, and therefore the second predictor must be pipelined</w:t>
      </w:r>
      <w:r w:rsidR="00894149">
        <w:t>.</w:t>
      </w:r>
      <w:r w:rsidR="00936105">
        <w:t xml:space="preserve"> In the end of cycle 2, the come out of tournament predictor is compared to the original prediction. If the predictions match, then the first predictor was correct (with respect to the second predictor) and fetch can continue. If the predictions do not match, then the second predictor overrides the first prediction. Any further fetches that have been initiated in the meantime are flushed from the pipeline, and the first predictor and instruction cache are reset to the target of the overridden branch.</w:t>
      </w:r>
    </w:p>
    <w:p w:rsidR="003166AB" w:rsidRDefault="003166AB" w:rsidP="00936105">
      <w:pPr>
        <w:ind w:firstLine="420"/>
      </w:pPr>
      <w:r>
        <w:t>Here is the pipelined tournament predictor and overriding prediction mechanism:</w:t>
      </w:r>
    </w:p>
    <w:p w:rsidR="009B0CF8" w:rsidRDefault="009B0CF8" w:rsidP="00936105">
      <w:pPr>
        <w:ind w:firstLine="420"/>
      </w:pPr>
    </w:p>
    <w:p w:rsidR="009B0CF8" w:rsidRDefault="00582E11" w:rsidP="009B0CF8">
      <w:pPr>
        <w:keepNext/>
        <w:ind w:firstLine="420"/>
        <w:jc w:val="center"/>
      </w:pPr>
      <w:r>
        <w:object w:dxaOrig="7846" w:dyaOrig="6136">
          <v:shape id="_x0000_i1031" type="#_x0000_t75" style="width:391.35pt;height:307.25pt" o:ole="">
            <v:imagedata r:id="rId21" o:title=""/>
          </v:shape>
          <o:OLEObject Type="Embed" ProgID="Visio.Drawing.15" ShapeID="_x0000_i1031" DrawAspect="Content" ObjectID="_1568820051" r:id="rId22"/>
        </w:object>
      </w:r>
    </w:p>
    <w:p w:rsidR="003166AB" w:rsidRPr="00EF4E32" w:rsidRDefault="009B0CF8" w:rsidP="009B0CF8">
      <w:pPr>
        <w:pStyle w:val="ae"/>
        <w:jc w:val="center"/>
      </w:pPr>
      <w:bookmarkStart w:id="46" w:name="_Toc495076495"/>
      <w:r>
        <w:t xml:space="preserve">Figure </w:t>
      </w:r>
      <w:fldSimple w:instr=" STYLEREF 1 \s ">
        <w:r w:rsidR="005177B9">
          <w:rPr>
            <w:noProof/>
          </w:rPr>
          <w:t>3</w:t>
        </w:r>
      </w:fldSimple>
      <w:r w:rsidR="00140863">
        <w:noBreakHyphen/>
      </w:r>
      <w:fldSimple w:instr=" SEQ Figure \* ARABIC \s 1 ">
        <w:r w:rsidR="005177B9">
          <w:rPr>
            <w:noProof/>
          </w:rPr>
          <w:t>4</w:t>
        </w:r>
      </w:fldSimple>
      <w:r>
        <w:t xml:space="preserve"> pipelined tournament predictor</w:t>
      </w:r>
      <w:bookmarkEnd w:id="46"/>
    </w:p>
    <w:p w:rsidR="00155A3C" w:rsidRDefault="00155A3C" w:rsidP="0069136B">
      <w:pPr>
        <w:pStyle w:val="3"/>
      </w:pPr>
      <w:bookmarkStart w:id="47" w:name="_Toc495076416"/>
      <w:r>
        <w:rPr>
          <w:rFonts w:hint="cs"/>
        </w:rPr>
        <w:t>Ports</w:t>
      </w:r>
      <w:bookmarkEnd w:id="47"/>
    </w:p>
    <w:p w:rsidR="00DB3BF5" w:rsidRPr="00DB3BF5" w:rsidRDefault="007213E3" w:rsidP="00DB3BF5">
      <w:r>
        <w:t>B</w:t>
      </w:r>
      <w:r w:rsidR="00DB3BF5">
        <w:t xml:space="preserve">ranch prediction logic is </w:t>
      </w:r>
      <w:r w:rsidR="00FE37C2">
        <w:t>designed to take two pipeline stages</w:t>
      </w:r>
    </w:p>
    <w:p w:rsidR="005164E8" w:rsidRDefault="005164E8" w:rsidP="005164E8">
      <w:pPr>
        <w:pStyle w:val="ae"/>
        <w:keepNext/>
        <w:jc w:val="center"/>
      </w:pPr>
      <w:bookmarkStart w:id="48" w:name="_Toc495076504"/>
      <w:r>
        <w:lastRenderedPageBreak/>
        <w:t xml:space="preserve">Table </w:t>
      </w:r>
      <w:fldSimple w:instr=" STYLEREF 1 \s ">
        <w:r w:rsidR="005177B9">
          <w:rPr>
            <w:noProof/>
          </w:rPr>
          <w:t>3</w:t>
        </w:r>
      </w:fldSimple>
      <w:r w:rsidR="004A0998">
        <w:noBreakHyphen/>
      </w:r>
      <w:fldSimple w:instr=" SEQ Table \* ARABIC \s 1 ">
        <w:r w:rsidR="005177B9">
          <w:rPr>
            <w:noProof/>
          </w:rPr>
          <w:t>5</w:t>
        </w:r>
      </w:fldSimple>
      <w:r>
        <w:t xml:space="preserve"> </w:t>
      </w:r>
      <w:r w:rsidR="008E15CC">
        <w:t xml:space="preserve">branch prediction unit </w:t>
      </w:r>
      <w:r>
        <w:t>ports</w:t>
      </w:r>
      <w:bookmarkEnd w:id="48"/>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903"/>
        <w:gridCol w:w="1833"/>
        <w:gridCol w:w="3325"/>
      </w:tblGrid>
      <w:tr w:rsidR="00F333FE" w:rsidTr="005E5D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F333FE" w:rsidRPr="001B00F5" w:rsidRDefault="00F333FE" w:rsidP="00B229A2">
            <w:pPr>
              <w:jc w:val="center"/>
              <w:rPr>
                <w:lang w:eastAsia="zh-CN"/>
              </w:rPr>
            </w:pPr>
            <w:r w:rsidRPr="001B00F5">
              <w:rPr>
                <w:rFonts w:hint="cs"/>
                <w:lang w:eastAsia="zh-CN"/>
              </w:rPr>
              <w:t>P</w:t>
            </w:r>
            <w:r w:rsidRPr="001B00F5">
              <w:rPr>
                <w:lang w:eastAsia="zh-CN"/>
              </w:rPr>
              <w:t>ort</w:t>
            </w:r>
          </w:p>
        </w:tc>
        <w:tc>
          <w:tcPr>
            <w:tcW w:w="955" w:type="pct"/>
            <w:tcBorders>
              <w:bottom w:val="none" w:sz="0" w:space="0" w:color="auto"/>
            </w:tcBorders>
          </w:tcPr>
          <w:p w:rsidR="00F333FE" w:rsidRPr="001B00F5" w:rsidRDefault="00F333FE" w:rsidP="00B229A2">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920" w:type="pct"/>
            <w:tcBorders>
              <w:bottom w:val="none" w:sz="0" w:space="0" w:color="auto"/>
            </w:tcBorders>
          </w:tcPr>
          <w:p w:rsidR="00F333FE" w:rsidRPr="001B00F5" w:rsidRDefault="00F333FE" w:rsidP="00B229A2">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1669" w:type="pct"/>
            <w:tcBorders>
              <w:bottom w:val="none" w:sz="0" w:space="0" w:color="auto"/>
            </w:tcBorders>
          </w:tcPr>
          <w:p w:rsidR="00F333FE" w:rsidRPr="001B00F5" w:rsidRDefault="00F333FE" w:rsidP="00B229A2">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1131C7"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1131C7" w:rsidRPr="001B00F5" w:rsidRDefault="00371075" w:rsidP="001131C7">
            <w:pPr>
              <w:rPr>
                <w:lang w:eastAsia="zh-CN"/>
              </w:rPr>
            </w:pPr>
            <w:r>
              <w:rPr>
                <w:lang w:eastAsia="zh-CN"/>
              </w:rPr>
              <w:t>clock</w:t>
            </w:r>
          </w:p>
        </w:tc>
        <w:tc>
          <w:tcPr>
            <w:tcW w:w="955" w:type="pct"/>
            <w:tcBorders>
              <w:top w:val="none" w:sz="0" w:space="0" w:color="auto"/>
              <w:bottom w:val="none" w:sz="0" w:space="0" w:color="auto"/>
            </w:tcBorders>
          </w:tcPr>
          <w:p w:rsidR="001131C7" w:rsidRPr="001B00F5" w:rsidRDefault="00371075" w:rsidP="00B229A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920" w:type="pct"/>
            <w:tcBorders>
              <w:top w:val="none" w:sz="0" w:space="0" w:color="auto"/>
              <w:bottom w:val="none" w:sz="0" w:space="0" w:color="auto"/>
            </w:tcBorders>
          </w:tcPr>
          <w:p w:rsidR="001131C7" w:rsidRPr="001B00F5" w:rsidRDefault="00371075" w:rsidP="00B229A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669" w:type="pct"/>
            <w:tcBorders>
              <w:top w:val="none" w:sz="0" w:space="0" w:color="auto"/>
              <w:bottom w:val="none" w:sz="0" w:space="0" w:color="auto"/>
            </w:tcBorders>
          </w:tcPr>
          <w:p w:rsidR="001131C7" w:rsidRPr="001B00F5" w:rsidRDefault="001131C7" w:rsidP="00B229A2">
            <w:pPr>
              <w:jc w:val="center"/>
              <w:cnfStyle w:val="000000100000" w:firstRow="0" w:lastRow="0" w:firstColumn="0" w:lastColumn="0" w:oddVBand="0" w:evenVBand="0" w:oddHBand="1" w:evenHBand="0" w:firstRowFirstColumn="0" w:firstRowLastColumn="0" w:lastRowFirstColumn="0" w:lastRowLastColumn="0"/>
              <w:rPr>
                <w:lang w:eastAsia="zh-CN"/>
              </w:rPr>
            </w:pPr>
          </w:p>
        </w:tc>
      </w:tr>
      <w:tr w:rsidR="00F333FE" w:rsidTr="005E5D9D">
        <w:tc>
          <w:tcPr>
            <w:cnfStyle w:val="001000000000" w:firstRow="0" w:lastRow="0" w:firstColumn="1" w:lastColumn="0" w:oddVBand="0" w:evenVBand="0" w:oddHBand="0" w:evenHBand="0" w:firstRowFirstColumn="0" w:firstRowLastColumn="0" w:lastRowFirstColumn="0" w:lastRowLastColumn="0"/>
            <w:tcW w:w="1456" w:type="pct"/>
          </w:tcPr>
          <w:p w:rsidR="00F333FE" w:rsidRPr="001B00F5" w:rsidRDefault="00371075" w:rsidP="00B229A2">
            <w:pPr>
              <w:jc w:val="left"/>
              <w:rPr>
                <w:b w:val="0"/>
                <w:lang w:eastAsia="zh-CN"/>
              </w:rPr>
            </w:pPr>
            <w:r>
              <w:rPr>
                <w:b w:val="0"/>
                <w:lang w:eastAsia="zh-CN"/>
              </w:rPr>
              <w:t>reset_n</w:t>
            </w:r>
          </w:p>
        </w:tc>
        <w:tc>
          <w:tcPr>
            <w:tcW w:w="955" w:type="pct"/>
          </w:tcPr>
          <w:p w:rsidR="00F333FE" w:rsidRPr="001B00F5" w:rsidRDefault="00371075" w:rsidP="00B229A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920" w:type="pct"/>
          </w:tcPr>
          <w:p w:rsidR="00F333FE" w:rsidRPr="001B00F5" w:rsidRDefault="00371075" w:rsidP="00B229A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1669" w:type="pct"/>
          </w:tcPr>
          <w:p w:rsidR="00F333FE" w:rsidRPr="001B00F5" w:rsidRDefault="00F333FE" w:rsidP="00B229A2">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F333FE"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F333FE" w:rsidRPr="001B00F5" w:rsidRDefault="00371075" w:rsidP="00B229A2">
            <w:pPr>
              <w:jc w:val="left"/>
              <w:rPr>
                <w:b w:val="0"/>
                <w:lang w:eastAsia="zh-CN"/>
              </w:rPr>
            </w:pPr>
            <w:r>
              <w:rPr>
                <w:b w:val="0"/>
                <w:lang w:eastAsia="zh-CN"/>
              </w:rPr>
              <w:t>pc_f0_i</w:t>
            </w:r>
          </w:p>
        </w:tc>
        <w:tc>
          <w:tcPr>
            <w:tcW w:w="955" w:type="pct"/>
            <w:tcBorders>
              <w:top w:val="none" w:sz="0" w:space="0" w:color="auto"/>
              <w:bottom w:val="none" w:sz="0" w:space="0" w:color="auto"/>
            </w:tcBorders>
          </w:tcPr>
          <w:p w:rsidR="00F333FE" w:rsidRPr="001B00F5" w:rsidRDefault="00371075" w:rsidP="00B229A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920" w:type="pct"/>
            <w:tcBorders>
              <w:top w:val="none" w:sz="0" w:space="0" w:color="auto"/>
              <w:bottom w:val="none" w:sz="0" w:space="0" w:color="auto"/>
            </w:tcBorders>
          </w:tcPr>
          <w:p w:rsidR="00F333FE" w:rsidRPr="001B00F5" w:rsidRDefault="00371075" w:rsidP="00B229A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1669" w:type="pct"/>
            <w:tcBorders>
              <w:top w:val="none" w:sz="0" w:space="0" w:color="auto"/>
              <w:bottom w:val="none" w:sz="0" w:space="0" w:color="auto"/>
            </w:tcBorders>
          </w:tcPr>
          <w:p w:rsidR="00F333FE" w:rsidRPr="001B00F5" w:rsidRDefault="00F333FE" w:rsidP="00B229A2">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085DED" w:rsidTr="005E5D9D">
        <w:tc>
          <w:tcPr>
            <w:cnfStyle w:val="001000000000" w:firstRow="0" w:lastRow="0" w:firstColumn="1" w:lastColumn="0" w:oddVBand="0" w:evenVBand="0" w:oddHBand="0" w:evenHBand="0" w:firstRowFirstColumn="0" w:firstRowLastColumn="0" w:lastRowFirstColumn="0" w:lastRowLastColumn="0"/>
            <w:tcW w:w="1456" w:type="pct"/>
          </w:tcPr>
          <w:p w:rsidR="00085DED" w:rsidRPr="000B7C28" w:rsidRDefault="00371075" w:rsidP="00085DED">
            <w:pPr>
              <w:rPr>
                <w:b w:val="0"/>
              </w:rPr>
            </w:pPr>
            <w:r>
              <w:rPr>
                <w:b w:val="0"/>
              </w:rPr>
              <w:t>pc_f1_i</w:t>
            </w:r>
          </w:p>
        </w:tc>
        <w:tc>
          <w:tcPr>
            <w:tcW w:w="955" w:type="pct"/>
          </w:tcPr>
          <w:p w:rsidR="00085DED" w:rsidRPr="00DB6E1B" w:rsidRDefault="00371075" w:rsidP="00085DED">
            <w:pPr>
              <w:jc w:val="center"/>
              <w:cnfStyle w:val="000000000000" w:firstRow="0" w:lastRow="0" w:firstColumn="0" w:lastColumn="0" w:oddVBand="0" w:evenVBand="0" w:oddHBand="0" w:evenHBand="0" w:firstRowFirstColumn="0" w:firstRowLastColumn="0" w:lastRowFirstColumn="0" w:lastRowLastColumn="0"/>
            </w:pPr>
            <w:r>
              <w:t>input</w:t>
            </w:r>
          </w:p>
        </w:tc>
        <w:tc>
          <w:tcPr>
            <w:tcW w:w="920" w:type="pct"/>
          </w:tcPr>
          <w:p w:rsidR="00085DED" w:rsidRPr="00DB6E1B" w:rsidRDefault="00371075" w:rsidP="00085DED">
            <w:pPr>
              <w:jc w:val="center"/>
              <w:cnfStyle w:val="000000000000" w:firstRow="0" w:lastRow="0" w:firstColumn="0" w:lastColumn="0" w:oddVBand="0" w:evenVBand="0" w:oddHBand="0" w:evenHBand="0" w:firstRowFirstColumn="0" w:firstRowLastColumn="0" w:lastRowFirstColumn="0" w:lastRowLastColumn="0"/>
            </w:pPr>
            <w:r>
              <w:t>64</w:t>
            </w:r>
          </w:p>
        </w:tc>
        <w:tc>
          <w:tcPr>
            <w:tcW w:w="1669" w:type="pct"/>
          </w:tcPr>
          <w:p w:rsidR="00085DED" w:rsidRPr="001B00F5" w:rsidRDefault="00085DED" w:rsidP="00085DED">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085DED"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085DED" w:rsidRPr="000B7C28" w:rsidRDefault="00371075" w:rsidP="00085DED">
            <w:pPr>
              <w:rPr>
                <w:b w:val="0"/>
              </w:rPr>
            </w:pPr>
            <w:r>
              <w:rPr>
                <w:b w:val="0"/>
              </w:rPr>
              <w:t>pipctl_flush_rt_i</w:t>
            </w:r>
          </w:p>
        </w:tc>
        <w:tc>
          <w:tcPr>
            <w:tcW w:w="955" w:type="pct"/>
          </w:tcPr>
          <w:p w:rsidR="00085DED" w:rsidRPr="00DB6E1B" w:rsidRDefault="00371075" w:rsidP="00085DED">
            <w:pPr>
              <w:jc w:val="center"/>
              <w:cnfStyle w:val="000000100000" w:firstRow="0" w:lastRow="0" w:firstColumn="0" w:lastColumn="0" w:oddVBand="0" w:evenVBand="0" w:oddHBand="1" w:evenHBand="0" w:firstRowFirstColumn="0" w:firstRowLastColumn="0" w:lastRowFirstColumn="0" w:lastRowLastColumn="0"/>
            </w:pPr>
            <w:r>
              <w:t>input</w:t>
            </w:r>
          </w:p>
        </w:tc>
        <w:tc>
          <w:tcPr>
            <w:tcW w:w="920" w:type="pct"/>
          </w:tcPr>
          <w:p w:rsidR="00085DED" w:rsidRPr="00DB6E1B" w:rsidRDefault="00371075" w:rsidP="00085DED">
            <w:pPr>
              <w:jc w:val="center"/>
              <w:cnfStyle w:val="000000100000" w:firstRow="0" w:lastRow="0" w:firstColumn="0" w:lastColumn="0" w:oddVBand="0" w:evenVBand="0" w:oddHBand="1" w:evenHBand="0" w:firstRowFirstColumn="0" w:firstRowLastColumn="0" w:lastRowFirstColumn="0" w:lastRowLastColumn="0"/>
            </w:pPr>
            <w:r>
              <w:t>1</w:t>
            </w:r>
          </w:p>
        </w:tc>
        <w:tc>
          <w:tcPr>
            <w:tcW w:w="1669" w:type="pct"/>
          </w:tcPr>
          <w:p w:rsidR="00085DED" w:rsidRDefault="00085DED" w:rsidP="00085DED">
            <w:pPr>
              <w:cnfStyle w:val="000000100000" w:firstRow="0" w:lastRow="0" w:firstColumn="0" w:lastColumn="0" w:oddVBand="0" w:evenVBand="0" w:oddHBand="1" w:evenHBand="0" w:firstRowFirstColumn="0" w:firstRowLastColumn="0" w:lastRowFirstColumn="0" w:lastRowLastColumn="0"/>
            </w:pPr>
          </w:p>
        </w:tc>
      </w:tr>
      <w:tr w:rsidR="00085DED" w:rsidTr="005E5D9D">
        <w:tc>
          <w:tcPr>
            <w:cnfStyle w:val="001000000000" w:firstRow="0" w:lastRow="0" w:firstColumn="1" w:lastColumn="0" w:oddVBand="0" w:evenVBand="0" w:oddHBand="0" w:evenHBand="0" w:firstRowFirstColumn="0" w:firstRowLastColumn="0" w:lastRowFirstColumn="0" w:lastRowLastColumn="0"/>
            <w:tcW w:w="1456" w:type="pct"/>
          </w:tcPr>
          <w:p w:rsidR="00085DED" w:rsidRPr="000B7C28" w:rsidRDefault="00371075" w:rsidP="00085DED">
            <w:pPr>
              <w:rPr>
                <w:b w:val="0"/>
              </w:rPr>
            </w:pPr>
            <w:r>
              <w:rPr>
                <w:b w:val="0"/>
              </w:rPr>
              <w:t>pipctl_fill_f1_i</w:t>
            </w:r>
          </w:p>
        </w:tc>
        <w:tc>
          <w:tcPr>
            <w:tcW w:w="955" w:type="pct"/>
          </w:tcPr>
          <w:p w:rsidR="00085DED" w:rsidRPr="00DB6E1B" w:rsidRDefault="00371075" w:rsidP="00085DED">
            <w:pPr>
              <w:jc w:val="center"/>
              <w:cnfStyle w:val="000000000000" w:firstRow="0" w:lastRow="0" w:firstColumn="0" w:lastColumn="0" w:oddVBand="0" w:evenVBand="0" w:oddHBand="0" w:evenHBand="0" w:firstRowFirstColumn="0" w:firstRowLastColumn="0" w:lastRowFirstColumn="0" w:lastRowLastColumn="0"/>
            </w:pPr>
            <w:r>
              <w:t>input</w:t>
            </w:r>
          </w:p>
        </w:tc>
        <w:tc>
          <w:tcPr>
            <w:tcW w:w="920" w:type="pct"/>
          </w:tcPr>
          <w:p w:rsidR="00085DED" w:rsidRPr="00DB6E1B" w:rsidRDefault="00371075" w:rsidP="00085DED">
            <w:pPr>
              <w:jc w:val="center"/>
              <w:cnfStyle w:val="000000000000" w:firstRow="0" w:lastRow="0" w:firstColumn="0" w:lastColumn="0" w:oddVBand="0" w:evenVBand="0" w:oddHBand="0" w:evenHBand="0" w:firstRowFirstColumn="0" w:firstRowLastColumn="0" w:lastRowFirstColumn="0" w:lastRowLastColumn="0"/>
            </w:pPr>
            <w:r>
              <w:t>1</w:t>
            </w:r>
          </w:p>
        </w:tc>
        <w:tc>
          <w:tcPr>
            <w:tcW w:w="1669" w:type="pct"/>
          </w:tcPr>
          <w:p w:rsidR="00085DED" w:rsidRDefault="00085DED" w:rsidP="00085DED">
            <w:pPr>
              <w:cnfStyle w:val="000000000000" w:firstRow="0" w:lastRow="0" w:firstColumn="0" w:lastColumn="0" w:oddVBand="0" w:evenVBand="0" w:oddHBand="0" w:evenHBand="0" w:firstRowFirstColumn="0" w:firstRowLastColumn="0" w:lastRowFirstColumn="0" w:lastRowLastColumn="0"/>
            </w:pPr>
          </w:p>
        </w:tc>
      </w:tr>
      <w:tr w:rsidR="00085DED"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085DED" w:rsidRPr="00D26247" w:rsidRDefault="00085DED" w:rsidP="00085DED">
            <w:pPr>
              <w:jc w:val="left"/>
              <w:rPr>
                <w:lang w:eastAsia="zh-CN"/>
              </w:rPr>
            </w:pPr>
          </w:p>
        </w:tc>
      </w:tr>
      <w:tr w:rsidR="00BB268E" w:rsidTr="005E5D9D">
        <w:tc>
          <w:tcPr>
            <w:cnfStyle w:val="001000000000" w:firstRow="0" w:lastRow="0" w:firstColumn="1" w:lastColumn="0" w:oddVBand="0" w:evenVBand="0" w:oddHBand="0" w:evenHBand="0" w:firstRowFirstColumn="0" w:firstRowLastColumn="0" w:lastRowFirstColumn="0" w:lastRowLastColumn="0"/>
            <w:tcW w:w="1456" w:type="pct"/>
          </w:tcPr>
          <w:p w:rsidR="00BB268E" w:rsidRPr="000B7C28" w:rsidRDefault="00BB268E" w:rsidP="00BB268E">
            <w:pPr>
              <w:rPr>
                <w:b w:val="0"/>
              </w:rPr>
            </w:pPr>
          </w:p>
        </w:tc>
        <w:tc>
          <w:tcPr>
            <w:tcW w:w="955"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BB268E" w:rsidRDefault="00BB268E" w:rsidP="00BB268E">
            <w:pPr>
              <w:cnfStyle w:val="000000000000" w:firstRow="0" w:lastRow="0" w:firstColumn="0" w:lastColumn="0" w:oddVBand="0" w:evenVBand="0" w:oddHBand="0" w:evenHBand="0" w:firstRowFirstColumn="0" w:firstRowLastColumn="0" w:lastRowFirstColumn="0" w:lastRowLastColumn="0"/>
            </w:pPr>
          </w:p>
        </w:tc>
      </w:tr>
      <w:tr w:rsidR="00BB268E"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BB268E" w:rsidRPr="000B7C28" w:rsidRDefault="00BB268E" w:rsidP="00BB268E">
            <w:pPr>
              <w:rPr>
                <w:b w:val="0"/>
              </w:rPr>
            </w:pPr>
          </w:p>
        </w:tc>
        <w:tc>
          <w:tcPr>
            <w:tcW w:w="955" w:type="pct"/>
            <w:tcBorders>
              <w:top w:val="none" w:sz="0" w:space="0" w:color="auto"/>
              <w:bottom w:val="none" w:sz="0" w:space="0" w:color="auto"/>
            </w:tcBorders>
          </w:tcPr>
          <w:p w:rsidR="00BB268E" w:rsidRDefault="00BB268E" w:rsidP="00BB268E">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BB268E" w:rsidRDefault="00BB268E" w:rsidP="00BB268E">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BB268E" w:rsidRDefault="00BB268E" w:rsidP="00BB268E">
            <w:pPr>
              <w:cnfStyle w:val="000000100000" w:firstRow="0" w:lastRow="0" w:firstColumn="0" w:lastColumn="0" w:oddVBand="0" w:evenVBand="0" w:oddHBand="1" w:evenHBand="0" w:firstRowFirstColumn="0" w:firstRowLastColumn="0" w:lastRowFirstColumn="0" w:lastRowLastColumn="0"/>
            </w:pPr>
          </w:p>
        </w:tc>
      </w:tr>
      <w:tr w:rsidR="00BB268E" w:rsidTr="005E5D9D">
        <w:tc>
          <w:tcPr>
            <w:cnfStyle w:val="001000000000" w:firstRow="0" w:lastRow="0" w:firstColumn="1" w:lastColumn="0" w:oddVBand="0" w:evenVBand="0" w:oddHBand="0" w:evenHBand="0" w:firstRowFirstColumn="0" w:firstRowLastColumn="0" w:lastRowFirstColumn="0" w:lastRowLastColumn="0"/>
            <w:tcW w:w="1456" w:type="pct"/>
          </w:tcPr>
          <w:p w:rsidR="00BB268E" w:rsidRPr="000B7C28" w:rsidRDefault="00BB268E" w:rsidP="00BB268E">
            <w:pPr>
              <w:rPr>
                <w:b w:val="0"/>
              </w:rPr>
            </w:pPr>
          </w:p>
        </w:tc>
        <w:tc>
          <w:tcPr>
            <w:tcW w:w="955"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BB268E" w:rsidRDefault="00BB268E" w:rsidP="00BB268E">
            <w:pPr>
              <w:cnfStyle w:val="000000000000" w:firstRow="0" w:lastRow="0" w:firstColumn="0" w:lastColumn="0" w:oddVBand="0" w:evenVBand="0" w:oddHBand="0" w:evenHBand="0" w:firstRowFirstColumn="0" w:firstRowLastColumn="0" w:lastRowFirstColumn="0" w:lastRowLastColumn="0"/>
            </w:pPr>
          </w:p>
        </w:tc>
      </w:tr>
      <w:tr w:rsidR="00BB268E"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BB268E" w:rsidRPr="00516BAE" w:rsidRDefault="00BB268E" w:rsidP="00BB268E">
            <w:pPr>
              <w:jc w:val="left"/>
              <w:rPr>
                <w:lang w:eastAsia="zh-CN"/>
              </w:rPr>
            </w:pPr>
          </w:p>
        </w:tc>
      </w:tr>
      <w:tr w:rsidR="00BB268E" w:rsidTr="005E5D9D">
        <w:tc>
          <w:tcPr>
            <w:cnfStyle w:val="001000000000" w:firstRow="0" w:lastRow="0" w:firstColumn="1" w:lastColumn="0" w:oddVBand="0" w:evenVBand="0" w:oddHBand="0" w:evenHBand="0" w:firstRowFirstColumn="0" w:firstRowLastColumn="0" w:lastRowFirstColumn="0" w:lastRowLastColumn="0"/>
            <w:tcW w:w="1456" w:type="pct"/>
          </w:tcPr>
          <w:p w:rsidR="00BB268E" w:rsidRPr="000B7C28" w:rsidRDefault="00BB268E" w:rsidP="00BB268E">
            <w:pPr>
              <w:rPr>
                <w:b w:val="0"/>
              </w:rPr>
            </w:pPr>
          </w:p>
        </w:tc>
        <w:tc>
          <w:tcPr>
            <w:tcW w:w="955"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BB268E" w:rsidRDefault="00BB268E" w:rsidP="00BB268E">
            <w:pPr>
              <w:cnfStyle w:val="000000000000" w:firstRow="0" w:lastRow="0" w:firstColumn="0" w:lastColumn="0" w:oddVBand="0" w:evenVBand="0" w:oddHBand="0" w:evenHBand="0" w:firstRowFirstColumn="0" w:firstRowLastColumn="0" w:lastRowFirstColumn="0" w:lastRowLastColumn="0"/>
            </w:pPr>
          </w:p>
        </w:tc>
      </w:tr>
      <w:tr w:rsidR="00BB268E"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BB268E" w:rsidRPr="000B7C28" w:rsidRDefault="00BB268E" w:rsidP="00BB268E">
            <w:pPr>
              <w:rPr>
                <w:b w:val="0"/>
              </w:rPr>
            </w:pPr>
          </w:p>
        </w:tc>
        <w:tc>
          <w:tcPr>
            <w:tcW w:w="955" w:type="pct"/>
            <w:tcBorders>
              <w:top w:val="none" w:sz="0" w:space="0" w:color="auto"/>
              <w:bottom w:val="none" w:sz="0" w:space="0" w:color="auto"/>
            </w:tcBorders>
          </w:tcPr>
          <w:p w:rsidR="00BB268E" w:rsidRDefault="00BB268E" w:rsidP="00BB268E">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BB268E" w:rsidRDefault="00BB268E" w:rsidP="00BB268E">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BB268E" w:rsidRDefault="00BB268E" w:rsidP="00BB268E">
            <w:pPr>
              <w:cnfStyle w:val="000000100000" w:firstRow="0" w:lastRow="0" w:firstColumn="0" w:lastColumn="0" w:oddVBand="0" w:evenVBand="0" w:oddHBand="1" w:evenHBand="0" w:firstRowFirstColumn="0" w:firstRowLastColumn="0" w:lastRowFirstColumn="0" w:lastRowLastColumn="0"/>
            </w:pPr>
          </w:p>
        </w:tc>
      </w:tr>
      <w:tr w:rsidR="00D03C92" w:rsidTr="005E5D9D">
        <w:tc>
          <w:tcPr>
            <w:cnfStyle w:val="001000000000" w:firstRow="0" w:lastRow="0" w:firstColumn="1" w:lastColumn="0" w:oddVBand="0" w:evenVBand="0" w:oddHBand="0" w:evenHBand="0" w:firstRowFirstColumn="0" w:firstRowLastColumn="0" w:lastRowFirstColumn="0" w:lastRowLastColumn="0"/>
            <w:tcW w:w="1456" w:type="pct"/>
          </w:tcPr>
          <w:p w:rsidR="00D03C92" w:rsidRPr="000B7C28" w:rsidRDefault="00D03C92" w:rsidP="00BB268E">
            <w:pPr>
              <w:rPr>
                <w:b w:val="0"/>
              </w:rPr>
            </w:pPr>
          </w:p>
        </w:tc>
        <w:tc>
          <w:tcPr>
            <w:tcW w:w="955" w:type="pct"/>
          </w:tcPr>
          <w:p w:rsidR="00D03C92" w:rsidRDefault="00D03C92" w:rsidP="00BB268E">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03C92" w:rsidRDefault="00D03C92" w:rsidP="00BB268E">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03C92" w:rsidRDefault="00D03C92" w:rsidP="00BB268E">
            <w:pPr>
              <w:cnfStyle w:val="000000000000" w:firstRow="0" w:lastRow="0" w:firstColumn="0" w:lastColumn="0" w:oddVBand="0" w:evenVBand="0" w:oddHBand="0" w:evenHBand="0" w:firstRowFirstColumn="0" w:firstRowLastColumn="0" w:lastRowFirstColumn="0" w:lastRowLastColumn="0"/>
            </w:pPr>
          </w:p>
        </w:tc>
      </w:tr>
    </w:tbl>
    <w:p w:rsidR="00D03C92" w:rsidRDefault="00D03C92" w:rsidP="00D03C92">
      <w:pPr>
        <w:pStyle w:val="3"/>
      </w:pPr>
      <w:bookmarkStart w:id="49" w:name="_Toc495076417"/>
      <w:r>
        <w:t>S</w:t>
      </w:r>
      <w:r>
        <w:rPr>
          <w:rFonts w:hint="cs"/>
        </w:rPr>
        <w:t>ub</w:t>
      </w:r>
      <w:r>
        <w:t>modules</w:t>
      </w:r>
      <w:bookmarkEnd w:id="49"/>
    </w:p>
    <w:p w:rsidR="00D03C92" w:rsidRDefault="00D03C92" w:rsidP="00D03C92">
      <w:pPr>
        <w:pStyle w:val="ae"/>
        <w:keepNext/>
        <w:jc w:val="center"/>
      </w:pPr>
      <w:bookmarkStart w:id="50" w:name="_Toc495076505"/>
      <w:r>
        <w:t xml:space="preserve">Table </w:t>
      </w:r>
      <w:fldSimple w:instr=" STYLEREF 1 \s ">
        <w:r w:rsidR="005177B9">
          <w:rPr>
            <w:noProof/>
          </w:rPr>
          <w:t>3</w:t>
        </w:r>
      </w:fldSimple>
      <w:r>
        <w:noBreakHyphen/>
      </w:r>
      <w:fldSimple w:instr=" SEQ Table \* ARABIC \s 1 ">
        <w:r w:rsidR="005177B9">
          <w:rPr>
            <w:noProof/>
          </w:rPr>
          <w:t>6</w:t>
        </w:r>
      </w:fldSimple>
      <w:r>
        <w:t xml:space="preserve"> </w:t>
      </w:r>
      <w:r>
        <w:rPr>
          <w:i/>
        </w:rPr>
        <w:t>bpd</w:t>
      </w:r>
      <w:r>
        <w:t xml:space="preserve"> sub-modules</w:t>
      </w:r>
      <w:bookmarkEnd w:id="50"/>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978"/>
        <w:gridCol w:w="8324"/>
      </w:tblGrid>
      <w:tr w:rsidR="00D03C92" w:rsidTr="003710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D03C92" w:rsidRDefault="00D03C92" w:rsidP="00371075">
            <w:pPr>
              <w:jc w:val="center"/>
              <w:rPr>
                <w:lang w:eastAsia="zh-CN"/>
              </w:rPr>
            </w:pPr>
            <w:r>
              <w:rPr>
                <w:lang w:eastAsia="zh-CN"/>
              </w:rPr>
              <w:t>Num</w:t>
            </w:r>
          </w:p>
        </w:tc>
        <w:tc>
          <w:tcPr>
            <w:tcW w:w="491" w:type="pct"/>
          </w:tcPr>
          <w:p w:rsidR="00D03C92" w:rsidRPr="001B00F5" w:rsidRDefault="00D03C92" w:rsidP="00371075">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Module</w:t>
            </w:r>
          </w:p>
        </w:tc>
        <w:tc>
          <w:tcPr>
            <w:tcW w:w="4178" w:type="pct"/>
          </w:tcPr>
          <w:p w:rsidR="00D03C92" w:rsidRPr="001B00F5" w:rsidRDefault="00D03C92" w:rsidP="00371075">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D03C92" w:rsidTr="00371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D03C92" w:rsidRDefault="00D03C92" w:rsidP="00D03C92">
            <w:pPr>
              <w:jc w:val="center"/>
              <w:rPr>
                <w:b w:val="0"/>
                <w:lang w:eastAsia="zh-CN"/>
              </w:rPr>
            </w:pPr>
            <w:r>
              <w:rPr>
                <w:b w:val="0"/>
                <w:lang w:eastAsia="zh-CN"/>
              </w:rPr>
              <w:t>1</w:t>
            </w:r>
          </w:p>
        </w:tc>
        <w:tc>
          <w:tcPr>
            <w:tcW w:w="491" w:type="pct"/>
          </w:tcPr>
          <w:p w:rsidR="00D03C92" w:rsidRPr="00AF7531" w:rsidRDefault="00D03C92" w:rsidP="00D03C92">
            <w:pPr>
              <w:jc w:val="left"/>
              <w:cnfStyle w:val="000000100000" w:firstRow="0" w:lastRow="0" w:firstColumn="0" w:lastColumn="0" w:oddVBand="0" w:evenVBand="0" w:oddHBand="1" w:evenHBand="0" w:firstRowFirstColumn="0" w:firstRowLastColumn="0" w:lastRowFirstColumn="0" w:lastRowLastColumn="0"/>
              <w:rPr>
                <w:b/>
                <w:lang w:eastAsia="zh-CN"/>
              </w:rPr>
            </w:pPr>
            <w:r>
              <w:rPr>
                <w:b/>
                <w:lang w:eastAsia="zh-CN"/>
              </w:rPr>
              <w:t>bpd0</w:t>
            </w:r>
          </w:p>
        </w:tc>
        <w:tc>
          <w:tcPr>
            <w:tcW w:w="4178" w:type="pct"/>
          </w:tcPr>
          <w:p w:rsidR="00D03C92" w:rsidRPr="001B00F5" w:rsidRDefault="00D03C92" w:rsidP="00D03C92">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branch prediction(more details see </w:t>
            </w:r>
            <w:r w:rsidRPr="002E72B3">
              <w:rPr>
                <w:i/>
                <w:lang w:eastAsia="zh-CN"/>
              </w:rPr>
              <w:t>branch prediction unit</w:t>
            </w:r>
            <w:r>
              <w:rPr>
                <w:lang w:eastAsia="zh-CN"/>
              </w:rPr>
              <w:t xml:space="preserve"> section)</w:t>
            </w:r>
          </w:p>
        </w:tc>
      </w:tr>
      <w:tr w:rsidR="00D03C92" w:rsidTr="00371075">
        <w:tc>
          <w:tcPr>
            <w:cnfStyle w:val="001000000000" w:firstRow="0" w:lastRow="0" w:firstColumn="1" w:lastColumn="0" w:oddVBand="0" w:evenVBand="0" w:oddHBand="0" w:evenHBand="0" w:firstRowFirstColumn="0" w:firstRowLastColumn="0" w:lastRowFirstColumn="0" w:lastRowLastColumn="0"/>
            <w:tcW w:w="331" w:type="pct"/>
          </w:tcPr>
          <w:p w:rsidR="00D03C92" w:rsidRDefault="00D03C92" w:rsidP="00D03C92">
            <w:pPr>
              <w:jc w:val="center"/>
              <w:rPr>
                <w:b w:val="0"/>
                <w:lang w:eastAsia="zh-CN"/>
              </w:rPr>
            </w:pPr>
            <w:r>
              <w:rPr>
                <w:b w:val="0"/>
                <w:lang w:eastAsia="zh-CN"/>
              </w:rPr>
              <w:t>2</w:t>
            </w:r>
          </w:p>
        </w:tc>
        <w:tc>
          <w:tcPr>
            <w:tcW w:w="491" w:type="pct"/>
          </w:tcPr>
          <w:p w:rsidR="00D03C92" w:rsidRPr="00AF7531" w:rsidRDefault="00D03C92" w:rsidP="00D03C92">
            <w:pPr>
              <w:jc w:val="left"/>
              <w:cnfStyle w:val="000000000000" w:firstRow="0" w:lastRow="0" w:firstColumn="0" w:lastColumn="0" w:oddVBand="0" w:evenVBand="0" w:oddHBand="0" w:evenHBand="0" w:firstRowFirstColumn="0" w:firstRowLastColumn="0" w:lastRowFirstColumn="0" w:lastRowLastColumn="0"/>
              <w:rPr>
                <w:b/>
                <w:lang w:eastAsia="zh-CN"/>
              </w:rPr>
            </w:pPr>
            <w:r>
              <w:rPr>
                <w:b/>
                <w:lang w:eastAsia="zh-CN"/>
              </w:rPr>
              <w:t>bpd1</w:t>
            </w:r>
          </w:p>
        </w:tc>
        <w:tc>
          <w:tcPr>
            <w:tcW w:w="4178" w:type="pct"/>
          </w:tcPr>
          <w:p w:rsidR="00D03C92" w:rsidRPr="001B00F5" w:rsidRDefault="00D03C92" w:rsidP="00D03C92">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D03C92" w:rsidTr="00371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D03C92" w:rsidRPr="00AF7531" w:rsidRDefault="00D03C92" w:rsidP="00D03C92">
            <w:pPr>
              <w:jc w:val="center"/>
              <w:rPr>
                <w:b w:val="0"/>
              </w:rPr>
            </w:pPr>
            <w:r>
              <w:rPr>
                <w:b w:val="0"/>
              </w:rPr>
              <w:t>3</w:t>
            </w:r>
          </w:p>
        </w:tc>
        <w:tc>
          <w:tcPr>
            <w:tcW w:w="491" w:type="pct"/>
          </w:tcPr>
          <w:p w:rsidR="00D03C92" w:rsidRPr="00AF7531" w:rsidRDefault="00D03C92" w:rsidP="00D03C92">
            <w:pPr>
              <w:cnfStyle w:val="000000100000" w:firstRow="0" w:lastRow="0" w:firstColumn="0" w:lastColumn="0" w:oddVBand="0" w:evenVBand="0" w:oddHBand="1" w:evenHBand="0" w:firstRowFirstColumn="0" w:firstRowLastColumn="0" w:lastRowFirstColumn="0" w:lastRowLastColumn="0"/>
              <w:rPr>
                <w:b/>
              </w:rPr>
            </w:pPr>
            <w:r>
              <w:rPr>
                <w:b/>
              </w:rPr>
              <w:t>bht</w:t>
            </w:r>
          </w:p>
        </w:tc>
        <w:tc>
          <w:tcPr>
            <w:tcW w:w="4178" w:type="pct"/>
          </w:tcPr>
          <w:p w:rsidR="00D03C92" w:rsidRDefault="00D03C92" w:rsidP="00D03C92">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D03C92" w:rsidTr="00371075">
        <w:tc>
          <w:tcPr>
            <w:cnfStyle w:val="001000000000" w:firstRow="0" w:lastRow="0" w:firstColumn="1" w:lastColumn="0" w:oddVBand="0" w:evenVBand="0" w:oddHBand="0" w:evenHBand="0" w:firstRowFirstColumn="0" w:firstRowLastColumn="0" w:lastRowFirstColumn="0" w:lastRowLastColumn="0"/>
            <w:tcW w:w="331" w:type="pct"/>
          </w:tcPr>
          <w:p w:rsidR="00D03C92" w:rsidRDefault="00D03C92" w:rsidP="00D03C92">
            <w:pPr>
              <w:jc w:val="center"/>
              <w:rPr>
                <w:b w:val="0"/>
              </w:rPr>
            </w:pPr>
            <w:r>
              <w:rPr>
                <w:b w:val="0"/>
              </w:rPr>
              <w:t>4</w:t>
            </w:r>
          </w:p>
        </w:tc>
        <w:tc>
          <w:tcPr>
            <w:tcW w:w="491" w:type="pct"/>
          </w:tcPr>
          <w:p w:rsidR="00D03C92" w:rsidRDefault="00D03C92" w:rsidP="00D03C92">
            <w:pPr>
              <w:cnfStyle w:val="000000000000" w:firstRow="0" w:lastRow="0" w:firstColumn="0" w:lastColumn="0" w:oddVBand="0" w:evenVBand="0" w:oddHBand="0" w:evenHBand="0" w:firstRowFirstColumn="0" w:firstRowLastColumn="0" w:lastRowFirstColumn="0" w:lastRowLastColumn="0"/>
              <w:rPr>
                <w:b/>
              </w:rPr>
            </w:pPr>
            <w:r>
              <w:rPr>
                <w:b/>
              </w:rPr>
              <w:t>pht</w:t>
            </w:r>
          </w:p>
        </w:tc>
        <w:tc>
          <w:tcPr>
            <w:tcW w:w="4178" w:type="pct"/>
          </w:tcPr>
          <w:p w:rsidR="00D03C92" w:rsidRDefault="00D03C92" w:rsidP="00D03C92">
            <w:pPr>
              <w:jc w:val="left"/>
              <w:cnfStyle w:val="000000000000" w:firstRow="0" w:lastRow="0" w:firstColumn="0" w:lastColumn="0" w:oddVBand="0" w:evenVBand="0" w:oddHBand="0" w:evenHBand="0" w:firstRowFirstColumn="0" w:firstRowLastColumn="0" w:lastRowFirstColumn="0" w:lastRowLastColumn="0"/>
              <w:rPr>
                <w:lang w:eastAsia="zh-CN"/>
              </w:rPr>
            </w:pPr>
          </w:p>
        </w:tc>
      </w:tr>
    </w:tbl>
    <w:p w:rsidR="00D03C92" w:rsidRDefault="00D03C92" w:rsidP="00D03C92">
      <w:pPr>
        <w:widowControl/>
        <w:suppressAutoHyphens w:val="0"/>
        <w:spacing w:before="0" w:after="0"/>
        <w:jc w:val="left"/>
      </w:pPr>
    </w:p>
    <w:p w:rsidR="00571EA5" w:rsidRPr="00571EA5" w:rsidRDefault="00D03C92" w:rsidP="000C3750">
      <w:pPr>
        <w:widowControl/>
        <w:suppressAutoHyphens w:val="0"/>
        <w:spacing w:before="0" w:after="0"/>
        <w:jc w:val="left"/>
      </w:pPr>
      <w:r>
        <w:br w:type="page"/>
      </w:r>
    </w:p>
    <w:p w:rsidR="00155A3C" w:rsidRDefault="00E7605C" w:rsidP="0069136B">
      <w:pPr>
        <w:pStyle w:val="3"/>
      </w:pPr>
      <w:bookmarkStart w:id="51" w:name="_Toc495076418"/>
      <w:r>
        <w:lastRenderedPageBreak/>
        <w:t>Branch History Table (</w:t>
      </w:r>
      <w:r>
        <w:rPr>
          <w:rFonts w:hint="cs"/>
        </w:rPr>
        <w:t>BHT</w:t>
      </w:r>
      <w:r>
        <w:t>)</w:t>
      </w:r>
      <w:bookmarkEnd w:id="51"/>
    </w:p>
    <w:p w:rsidR="00E7605C" w:rsidRDefault="00E7605C" w:rsidP="00E7605C">
      <w:r>
        <w:t>BHT in Ace21064 has 10 bits</w:t>
      </w:r>
      <w:r w:rsidR="00D27805">
        <w:t xml:space="preserve"> wide, which can record ten</w:t>
      </w:r>
      <w:r>
        <w:t xml:space="preserve"> branch taken history. And has 1024 entries for different branches. </w:t>
      </w:r>
    </w:p>
    <w:p w:rsidR="00D27805" w:rsidRDefault="00D27805" w:rsidP="00E7605C">
      <w:r>
        <w:t>Read BHT :</w:t>
      </w:r>
    </w:p>
    <w:p w:rsidR="00D27805" w:rsidRDefault="00D27805" w:rsidP="00E7605C">
      <w:r>
        <w:t xml:space="preserve">Read </w:t>
      </w:r>
      <w:r w:rsidR="00F54430">
        <w:t>A</w:t>
      </w:r>
      <w:r>
        <w:t xml:space="preserve">ddress: (Read </w:t>
      </w:r>
      <w:r w:rsidR="00F54430">
        <w:t>I</w:t>
      </w:r>
      <w:r>
        <w:t>ndex) there are 1K entries in design, so the read index width should be 10 bits from current PC. As we know the RISCV ISA is 32bit width, so the bits [1:0] is reserved. bht_rd_index</w:t>
      </w:r>
      <w:r w:rsidR="00C81F44">
        <w:t>_i</w:t>
      </w:r>
      <w:r>
        <w:t xml:space="preserve">[9:0] comes from </w:t>
      </w:r>
      <w:r w:rsidR="00F54430">
        <w:t>cur_</w:t>
      </w:r>
      <w:r>
        <w:t>pc</w:t>
      </w:r>
      <w:r w:rsidR="00C81F44">
        <w:t>_i</w:t>
      </w:r>
      <w:r>
        <w:t>[11:2]</w:t>
      </w:r>
      <w:r w:rsidR="00F54430">
        <w:t>.</w:t>
      </w:r>
    </w:p>
    <w:p w:rsidR="00F54430" w:rsidRDefault="00F54430" w:rsidP="00E7605C">
      <w:r>
        <w:t>Read Data</w:t>
      </w:r>
      <w:r w:rsidR="008C2989">
        <w:t xml:space="preserve">: when we find the entry which the cur_pc has </w:t>
      </w:r>
      <w:r w:rsidR="00C81F44">
        <w:t xml:space="preserve">indexed, read the data out for PHT index. We rename it as </w:t>
      </w:r>
      <w:r w:rsidR="00D04559">
        <w:t>bht_br_hist_o</w:t>
      </w:r>
      <w:r w:rsidR="00C81F44">
        <w:t>[9:0].</w:t>
      </w:r>
    </w:p>
    <w:p w:rsidR="00FB4C7E" w:rsidRDefault="00FB4C7E" w:rsidP="00E7605C">
      <w:r>
        <w:t>Write BHT:</w:t>
      </w:r>
    </w:p>
    <w:p w:rsidR="00F54430" w:rsidRDefault="00F54430" w:rsidP="00E7605C">
      <w:r>
        <w:t>Write Address: (Write Index) we update BHT when</w:t>
      </w:r>
      <w:r w:rsidR="00D04559">
        <w:t xml:space="preserve"> the branch instruction is committ</w:t>
      </w:r>
      <w:r>
        <w:t>ed (after execute stage, the branch direction is confirmed) we named reference pc as confirmed pc. So bht_wt_index</w:t>
      </w:r>
      <w:r w:rsidR="00C81F44">
        <w:t>_i</w:t>
      </w:r>
      <w:r w:rsidR="00D04559">
        <w:t>[9:0] comes from c</w:t>
      </w:r>
      <w:r>
        <w:t>m_pc</w:t>
      </w:r>
      <w:r w:rsidR="00C81F44">
        <w:t>_i</w:t>
      </w:r>
      <w:r>
        <w:t>[11:2]</w:t>
      </w:r>
    </w:p>
    <w:p w:rsidR="00C81F44" w:rsidRDefault="00C81F44" w:rsidP="00E7605C">
      <w:r>
        <w:t>Write Data: As the definition of BHT (a shifter), the write data is the branch direction of the co</w:t>
      </w:r>
      <w:r w:rsidR="00D04559">
        <w:t>nfirmed pc instruction, (bht_cm_br</w:t>
      </w:r>
      <w:r>
        <w:t>dir_i)</w:t>
      </w:r>
    </w:p>
    <w:p w:rsidR="004A0347" w:rsidRDefault="004A0347" w:rsidP="00E7605C">
      <w:r>
        <w:t xml:space="preserve">Write enable: except address and data we need to know when to update the BHT entry, so write enable signal is needed. As we know the BHT entry can only be update when the branch is confirmed </w:t>
      </w:r>
      <w:r w:rsidR="00261762">
        <w:t>for the correct</w:t>
      </w:r>
      <w:r w:rsidR="00D04559">
        <w:t xml:space="preserve"> branch history record. (bht_cm_brdir_</w:t>
      </w:r>
      <w:r w:rsidR="00261762">
        <w:t>se_i)  (fixme: when to update the BHT [SuperScalar RISC Processor Design p118])</w:t>
      </w:r>
    </w:p>
    <w:p w:rsidR="00CD3659" w:rsidRDefault="00CD3659" w:rsidP="00CD3659">
      <w:pPr>
        <w:pStyle w:val="ae"/>
        <w:keepNext/>
      </w:pPr>
    </w:p>
    <w:p w:rsidR="00CD3659" w:rsidRDefault="00CD3659" w:rsidP="00CD3659">
      <w:pPr>
        <w:pStyle w:val="ae"/>
        <w:keepNext/>
        <w:jc w:val="center"/>
      </w:pPr>
      <w:bookmarkStart w:id="52" w:name="_Toc495076506"/>
      <w:r>
        <w:t xml:space="preserve">Table </w:t>
      </w:r>
      <w:fldSimple w:instr=" STYLEREF 1 \s ">
        <w:r w:rsidR="005177B9">
          <w:rPr>
            <w:noProof/>
          </w:rPr>
          <w:t>3</w:t>
        </w:r>
      </w:fldSimple>
      <w:r w:rsidR="004A0998">
        <w:noBreakHyphen/>
      </w:r>
      <w:fldSimple w:instr=" SEQ Table \* ARABIC \s 1 ">
        <w:r w:rsidR="005177B9">
          <w:rPr>
            <w:noProof/>
          </w:rPr>
          <w:t>7</w:t>
        </w:r>
      </w:fldSimple>
      <w:r>
        <w:t xml:space="preserve"> BHT Port List</w:t>
      </w:r>
      <w:bookmarkEnd w:id="52"/>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903"/>
        <w:gridCol w:w="1833"/>
        <w:gridCol w:w="3325"/>
      </w:tblGrid>
      <w:tr w:rsidR="003E3882" w:rsidTr="00525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3E3882" w:rsidRPr="001B00F5" w:rsidRDefault="003E3882" w:rsidP="00525AAA">
            <w:pPr>
              <w:jc w:val="center"/>
              <w:rPr>
                <w:lang w:eastAsia="zh-CN"/>
              </w:rPr>
            </w:pPr>
            <w:r w:rsidRPr="001B00F5">
              <w:rPr>
                <w:rFonts w:hint="cs"/>
                <w:lang w:eastAsia="zh-CN"/>
              </w:rPr>
              <w:t>P</w:t>
            </w:r>
            <w:r w:rsidRPr="001B00F5">
              <w:rPr>
                <w:lang w:eastAsia="zh-CN"/>
              </w:rPr>
              <w:t>ort</w:t>
            </w:r>
          </w:p>
        </w:tc>
        <w:tc>
          <w:tcPr>
            <w:tcW w:w="955" w:type="pct"/>
            <w:tcBorders>
              <w:bottom w:val="none" w:sz="0" w:space="0" w:color="auto"/>
            </w:tcBorders>
          </w:tcPr>
          <w:p w:rsidR="003E3882" w:rsidRPr="001B00F5" w:rsidRDefault="003E3882" w:rsidP="00525AAA">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920" w:type="pct"/>
            <w:tcBorders>
              <w:bottom w:val="none" w:sz="0" w:space="0" w:color="auto"/>
            </w:tcBorders>
          </w:tcPr>
          <w:p w:rsidR="003E3882" w:rsidRPr="001B00F5" w:rsidRDefault="003E3882" w:rsidP="00525AAA">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1669" w:type="pct"/>
            <w:tcBorders>
              <w:bottom w:val="none" w:sz="0" w:space="0" w:color="auto"/>
            </w:tcBorders>
          </w:tcPr>
          <w:p w:rsidR="003E3882" w:rsidRPr="001B00F5" w:rsidRDefault="003E3882" w:rsidP="00525AAA">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3E3882" w:rsidTr="0052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3E3882" w:rsidRPr="001B00F5" w:rsidRDefault="003E3882" w:rsidP="00525AAA">
            <w:pPr>
              <w:rPr>
                <w:lang w:eastAsia="zh-CN"/>
              </w:rPr>
            </w:pPr>
            <w:r>
              <w:rPr>
                <w:lang w:eastAsia="zh-CN"/>
              </w:rPr>
              <w:t>Global interface</w:t>
            </w:r>
          </w:p>
        </w:tc>
        <w:tc>
          <w:tcPr>
            <w:tcW w:w="955" w:type="pct"/>
            <w:tcBorders>
              <w:top w:val="none" w:sz="0" w:space="0" w:color="auto"/>
              <w:bottom w:val="none" w:sz="0" w:space="0" w:color="auto"/>
            </w:tcBorders>
          </w:tcPr>
          <w:p w:rsidR="003E3882" w:rsidRPr="001B00F5" w:rsidRDefault="003E3882" w:rsidP="00525AAA">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920" w:type="pct"/>
            <w:tcBorders>
              <w:top w:val="none" w:sz="0" w:space="0" w:color="auto"/>
              <w:bottom w:val="none" w:sz="0" w:space="0" w:color="auto"/>
            </w:tcBorders>
          </w:tcPr>
          <w:p w:rsidR="003E3882" w:rsidRPr="001B00F5" w:rsidRDefault="003E3882" w:rsidP="00525AAA">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1669" w:type="pct"/>
            <w:tcBorders>
              <w:top w:val="none" w:sz="0" w:space="0" w:color="auto"/>
              <w:bottom w:val="none" w:sz="0" w:space="0" w:color="auto"/>
            </w:tcBorders>
          </w:tcPr>
          <w:p w:rsidR="003E3882" w:rsidRPr="001B00F5" w:rsidRDefault="003E3882" w:rsidP="00525AAA">
            <w:pPr>
              <w:jc w:val="center"/>
              <w:cnfStyle w:val="000000100000" w:firstRow="0" w:lastRow="0" w:firstColumn="0" w:lastColumn="0" w:oddVBand="0" w:evenVBand="0" w:oddHBand="1" w:evenHBand="0" w:firstRowFirstColumn="0" w:firstRowLastColumn="0" w:lastRowFirstColumn="0" w:lastRowLastColumn="0"/>
              <w:rPr>
                <w:lang w:eastAsia="zh-CN"/>
              </w:rPr>
            </w:pPr>
          </w:p>
        </w:tc>
      </w:tr>
      <w:tr w:rsidR="003E3882" w:rsidTr="00525AAA">
        <w:tc>
          <w:tcPr>
            <w:cnfStyle w:val="001000000000" w:firstRow="0" w:lastRow="0" w:firstColumn="1" w:lastColumn="0" w:oddVBand="0" w:evenVBand="0" w:oddHBand="0" w:evenHBand="0" w:firstRowFirstColumn="0" w:firstRowLastColumn="0" w:lastRowFirstColumn="0" w:lastRowLastColumn="0"/>
            <w:tcW w:w="1456" w:type="pct"/>
          </w:tcPr>
          <w:p w:rsidR="003E3882" w:rsidRPr="001B00F5" w:rsidRDefault="003E3882" w:rsidP="00525AAA">
            <w:pPr>
              <w:jc w:val="left"/>
              <w:rPr>
                <w:b w:val="0"/>
                <w:lang w:eastAsia="zh-CN"/>
              </w:rPr>
            </w:pPr>
            <w:r>
              <w:rPr>
                <w:b w:val="0"/>
                <w:lang w:eastAsia="zh-CN"/>
              </w:rPr>
              <w:t>clk</w:t>
            </w:r>
          </w:p>
        </w:tc>
        <w:tc>
          <w:tcPr>
            <w:tcW w:w="955" w:type="pct"/>
          </w:tcPr>
          <w:p w:rsidR="003E3882" w:rsidRPr="001B00F5" w:rsidRDefault="003E3882" w:rsidP="00525AAA">
            <w:pPr>
              <w:jc w:val="center"/>
              <w:cnfStyle w:val="000000000000" w:firstRow="0" w:lastRow="0" w:firstColumn="0" w:lastColumn="0" w:oddVBand="0" w:evenVBand="0" w:oddHBand="0" w:evenHBand="0" w:firstRowFirstColumn="0" w:firstRowLastColumn="0" w:lastRowFirstColumn="0" w:lastRowLastColumn="0"/>
              <w:rPr>
                <w:lang w:eastAsia="zh-CN"/>
              </w:rPr>
            </w:pPr>
            <w:r w:rsidRPr="001B00F5">
              <w:rPr>
                <w:rFonts w:hint="eastAsia"/>
                <w:lang w:eastAsia="zh-CN"/>
              </w:rPr>
              <w:t>Input</w:t>
            </w:r>
          </w:p>
        </w:tc>
        <w:tc>
          <w:tcPr>
            <w:tcW w:w="920" w:type="pct"/>
          </w:tcPr>
          <w:p w:rsidR="003E3882" w:rsidRPr="001B00F5" w:rsidRDefault="003E3882" w:rsidP="00525AAA">
            <w:pPr>
              <w:jc w:val="center"/>
              <w:cnfStyle w:val="000000000000" w:firstRow="0" w:lastRow="0" w:firstColumn="0" w:lastColumn="0" w:oddVBand="0" w:evenVBand="0" w:oddHBand="0" w:evenHBand="0" w:firstRowFirstColumn="0" w:firstRowLastColumn="0" w:lastRowFirstColumn="0" w:lastRowLastColumn="0"/>
              <w:rPr>
                <w:lang w:eastAsia="zh-CN"/>
              </w:rPr>
            </w:pPr>
            <w:r w:rsidRPr="001B00F5">
              <w:rPr>
                <w:rFonts w:hint="eastAsia"/>
                <w:lang w:eastAsia="zh-CN"/>
              </w:rPr>
              <w:t>1</w:t>
            </w:r>
          </w:p>
        </w:tc>
        <w:tc>
          <w:tcPr>
            <w:tcW w:w="1669" w:type="pct"/>
          </w:tcPr>
          <w:p w:rsidR="003E3882" w:rsidRPr="001B00F5" w:rsidRDefault="003E3882" w:rsidP="00525AAA">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C</w:t>
            </w:r>
            <w:r>
              <w:rPr>
                <w:rFonts w:hint="eastAsia"/>
                <w:lang w:eastAsia="zh-CN"/>
              </w:rPr>
              <w:t xml:space="preserve">lock </w:t>
            </w:r>
          </w:p>
        </w:tc>
      </w:tr>
      <w:tr w:rsidR="003E3882" w:rsidTr="0052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3E3882" w:rsidRPr="001B00F5" w:rsidRDefault="003E3882" w:rsidP="00525AAA">
            <w:pPr>
              <w:jc w:val="left"/>
              <w:rPr>
                <w:b w:val="0"/>
                <w:lang w:eastAsia="zh-CN"/>
              </w:rPr>
            </w:pPr>
            <w:r>
              <w:rPr>
                <w:b w:val="0"/>
                <w:lang w:eastAsia="zh-CN"/>
              </w:rPr>
              <w:t>rst_b</w:t>
            </w:r>
          </w:p>
        </w:tc>
        <w:tc>
          <w:tcPr>
            <w:tcW w:w="955" w:type="pct"/>
            <w:tcBorders>
              <w:top w:val="none" w:sz="0" w:space="0" w:color="auto"/>
              <w:bottom w:val="none" w:sz="0" w:space="0" w:color="auto"/>
            </w:tcBorders>
          </w:tcPr>
          <w:p w:rsidR="003E3882" w:rsidRPr="001B00F5" w:rsidRDefault="003E3882" w:rsidP="00525AAA">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Input</w:t>
            </w:r>
          </w:p>
        </w:tc>
        <w:tc>
          <w:tcPr>
            <w:tcW w:w="920" w:type="pct"/>
            <w:tcBorders>
              <w:top w:val="none" w:sz="0" w:space="0" w:color="auto"/>
              <w:bottom w:val="none" w:sz="0" w:space="0" w:color="auto"/>
            </w:tcBorders>
          </w:tcPr>
          <w:p w:rsidR="003E3882" w:rsidRPr="001B00F5" w:rsidRDefault="003E3882" w:rsidP="00525AAA">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1</w:t>
            </w:r>
          </w:p>
        </w:tc>
        <w:tc>
          <w:tcPr>
            <w:tcW w:w="1669" w:type="pct"/>
            <w:tcBorders>
              <w:top w:val="none" w:sz="0" w:space="0" w:color="auto"/>
              <w:bottom w:val="none" w:sz="0" w:space="0" w:color="auto"/>
            </w:tcBorders>
          </w:tcPr>
          <w:p w:rsidR="003E3882" w:rsidRPr="001B00F5" w:rsidRDefault="003E3882" w:rsidP="00525AAA">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w:t>
            </w:r>
            <w:r>
              <w:rPr>
                <w:rFonts w:hint="eastAsia"/>
                <w:lang w:eastAsia="zh-CN"/>
              </w:rPr>
              <w:t>eset</w:t>
            </w:r>
          </w:p>
        </w:tc>
      </w:tr>
      <w:tr w:rsidR="003E3882" w:rsidTr="00525AAA">
        <w:tc>
          <w:tcPr>
            <w:cnfStyle w:val="001000000000" w:firstRow="0" w:lastRow="0" w:firstColumn="1" w:lastColumn="0" w:oddVBand="0" w:evenVBand="0" w:oddHBand="0" w:evenHBand="0" w:firstRowFirstColumn="0" w:firstRowLastColumn="0" w:lastRowFirstColumn="0" w:lastRowLastColumn="0"/>
            <w:tcW w:w="5000" w:type="pct"/>
            <w:gridSpan w:val="4"/>
          </w:tcPr>
          <w:p w:rsidR="003E3882" w:rsidRPr="001B00F5" w:rsidRDefault="00D962FB" w:rsidP="00525AAA">
            <w:pPr>
              <w:jc w:val="left"/>
              <w:rPr>
                <w:lang w:eastAsia="zh-CN"/>
              </w:rPr>
            </w:pPr>
            <w:r>
              <w:rPr>
                <w:lang w:eastAsia="zh-CN"/>
              </w:rPr>
              <w:t xml:space="preserve">BHT </w:t>
            </w:r>
            <w:r w:rsidR="009E1258">
              <w:rPr>
                <w:lang w:eastAsia="zh-CN"/>
              </w:rPr>
              <w:t>Read Interface</w:t>
            </w:r>
          </w:p>
        </w:tc>
      </w:tr>
      <w:tr w:rsidR="003E3882" w:rsidTr="0052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3E3882" w:rsidRPr="000B7C28" w:rsidRDefault="009E1258" w:rsidP="00525AAA">
            <w:pPr>
              <w:rPr>
                <w:b w:val="0"/>
              </w:rPr>
            </w:pPr>
            <w:r>
              <w:rPr>
                <w:b w:val="0"/>
              </w:rPr>
              <w:t>bht_rd_index_i</w:t>
            </w:r>
          </w:p>
        </w:tc>
        <w:tc>
          <w:tcPr>
            <w:tcW w:w="955" w:type="pct"/>
            <w:tcBorders>
              <w:top w:val="none" w:sz="0" w:space="0" w:color="auto"/>
              <w:bottom w:val="none" w:sz="0" w:space="0" w:color="auto"/>
            </w:tcBorders>
          </w:tcPr>
          <w:p w:rsidR="003E3882" w:rsidRPr="00DB6E1B" w:rsidRDefault="003E3882" w:rsidP="00525AAA">
            <w:pPr>
              <w:jc w:val="center"/>
              <w:cnfStyle w:val="000000100000" w:firstRow="0" w:lastRow="0" w:firstColumn="0" w:lastColumn="0" w:oddVBand="0" w:evenVBand="0" w:oddHBand="1" w:evenHBand="0" w:firstRowFirstColumn="0" w:firstRowLastColumn="0" w:lastRowFirstColumn="0" w:lastRowLastColumn="0"/>
            </w:pPr>
            <w:r>
              <w:t>I</w:t>
            </w:r>
            <w:r>
              <w:rPr>
                <w:rFonts w:hint="eastAsia"/>
              </w:rPr>
              <w:t>nput</w:t>
            </w:r>
          </w:p>
        </w:tc>
        <w:tc>
          <w:tcPr>
            <w:tcW w:w="920" w:type="pct"/>
            <w:tcBorders>
              <w:top w:val="none" w:sz="0" w:space="0" w:color="auto"/>
              <w:bottom w:val="none" w:sz="0" w:space="0" w:color="auto"/>
            </w:tcBorders>
          </w:tcPr>
          <w:p w:rsidR="003E3882" w:rsidRPr="00DB6E1B" w:rsidRDefault="003E3882" w:rsidP="00525AAA">
            <w:pPr>
              <w:jc w:val="center"/>
              <w:cnfStyle w:val="000000100000" w:firstRow="0" w:lastRow="0" w:firstColumn="0" w:lastColumn="0" w:oddVBand="0" w:evenVBand="0" w:oddHBand="1" w:evenHBand="0" w:firstRowFirstColumn="0" w:firstRowLastColumn="0" w:lastRowFirstColumn="0" w:lastRowLastColumn="0"/>
            </w:pPr>
            <w:r>
              <w:rPr>
                <w:rFonts w:hint="eastAsia"/>
              </w:rPr>
              <w:t>1</w:t>
            </w:r>
            <w:r w:rsidR="00D962FB">
              <w:t>0</w:t>
            </w:r>
          </w:p>
        </w:tc>
        <w:tc>
          <w:tcPr>
            <w:tcW w:w="1669" w:type="pct"/>
            <w:tcBorders>
              <w:top w:val="none" w:sz="0" w:space="0" w:color="auto"/>
              <w:bottom w:val="none" w:sz="0" w:space="0" w:color="auto"/>
            </w:tcBorders>
          </w:tcPr>
          <w:p w:rsidR="003E3882" w:rsidRPr="001B00F5" w:rsidRDefault="00D962FB" w:rsidP="00D962F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BHT read index, part of current pc </w:t>
            </w:r>
          </w:p>
        </w:tc>
      </w:tr>
      <w:tr w:rsidR="003E3882" w:rsidTr="00525AAA">
        <w:tc>
          <w:tcPr>
            <w:cnfStyle w:val="001000000000" w:firstRow="0" w:lastRow="0" w:firstColumn="1" w:lastColumn="0" w:oddVBand="0" w:evenVBand="0" w:oddHBand="0" w:evenHBand="0" w:firstRowFirstColumn="0" w:firstRowLastColumn="0" w:lastRowFirstColumn="0" w:lastRowLastColumn="0"/>
            <w:tcW w:w="1456" w:type="pct"/>
          </w:tcPr>
          <w:p w:rsidR="003E3882" w:rsidRPr="000B7C28" w:rsidRDefault="00525AAA" w:rsidP="00525AAA">
            <w:pPr>
              <w:rPr>
                <w:b w:val="0"/>
              </w:rPr>
            </w:pPr>
            <w:r>
              <w:rPr>
                <w:b w:val="0"/>
              </w:rPr>
              <w:t>bht_br</w:t>
            </w:r>
            <w:r w:rsidR="00D962FB">
              <w:rPr>
                <w:b w:val="0"/>
              </w:rPr>
              <w:t>_hist_o</w:t>
            </w:r>
          </w:p>
        </w:tc>
        <w:tc>
          <w:tcPr>
            <w:tcW w:w="955" w:type="pct"/>
          </w:tcPr>
          <w:p w:rsidR="003E3882" w:rsidRPr="00DB6E1B" w:rsidRDefault="00D962FB" w:rsidP="00525AAA">
            <w:pPr>
              <w:jc w:val="center"/>
              <w:cnfStyle w:val="000000000000" w:firstRow="0" w:lastRow="0" w:firstColumn="0" w:lastColumn="0" w:oddVBand="0" w:evenVBand="0" w:oddHBand="0" w:evenHBand="0" w:firstRowFirstColumn="0" w:firstRowLastColumn="0" w:lastRowFirstColumn="0" w:lastRowLastColumn="0"/>
            </w:pPr>
            <w:r>
              <w:t>Output</w:t>
            </w:r>
          </w:p>
        </w:tc>
        <w:tc>
          <w:tcPr>
            <w:tcW w:w="920" w:type="pct"/>
          </w:tcPr>
          <w:p w:rsidR="003E3882" w:rsidRPr="00DB6E1B" w:rsidRDefault="00D962FB" w:rsidP="00525AAA">
            <w:pPr>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1669" w:type="pct"/>
          </w:tcPr>
          <w:p w:rsidR="003E3882" w:rsidRDefault="00D962FB" w:rsidP="00D962FB">
            <w:pPr>
              <w:cnfStyle w:val="000000000000" w:firstRow="0" w:lastRow="0" w:firstColumn="0" w:lastColumn="0" w:oddVBand="0" w:evenVBand="0" w:oddHBand="0" w:evenHBand="0" w:firstRowFirstColumn="0" w:firstRowLastColumn="0" w:lastRowFirstColumn="0" w:lastRowLastColumn="0"/>
            </w:pPr>
            <w:r>
              <w:rPr>
                <w:lang w:eastAsia="zh-CN"/>
              </w:rPr>
              <w:t>Branch history, BHT read data</w:t>
            </w:r>
          </w:p>
        </w:tc>
      </w:tr>
      <w:tr w:rsidR="003E3882" w:rsidTr="0052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3E3882" w:rsidRPr="00D26247" w:rsidRDefault="00D962FB" w:rsidP="00525AAA">
            <w:pPr>
              <w:jc w:val="left"/>
              <w:rPr>
                <w:lang w:eastAsia="zh-CN"/>
              </w:rPr>
            </w:pPr>
            <w:r>
              <w:rPr>
                <w:lang w:eastAsia="zh-CN"/>
              </w:rPr>
              <w:t>BHT Write Interface</w:t>
            </w:r>
          </w:p>
        </w:tc>
      </w:tr>
      <w:tr w:rsidR="003E3882" w:rsidTr="00525AAA">
        <w:tc>
          <w:tcPr>
            <w:cnfStyle w:val="001000000000" w:firstRow="0" w:lastRow="0" w:firstColumn="1" w:lastColumn="0" w:oddVBand="0" w:evenVBand="0" w:oddHBand="0" w:evenHBand="0" w:firstRowFirstColumn="0" w:firstRowLastColumn="0" w:lastRowFirstColumn="0" w:lastRowLastColumn="0"/>
            <w:tcW w:w="1456" w:type="pct"/>
          </w:tcPr>
          <w:p w:rsidR="003E3882" w:rsidRPr="000B7C28" w:rsidRDefault="00D962FB" w:rsidP="00525AAA">
            <w:pPr>
              <w:rPr>
                <w:b w:val="0"/>
              </w:rPr>
            </w:pPr>
            <w:r>
              <w:rPr>
                <w:b w:val="0"/>
              </w:rPr>
              <w:t>bht_wt_index_i</w:t>
            </w:r>
          </w:p>
        </w:tc>
        <w:tc>
          <w:tcPr>
            <w:tcW w:w="955" w:type="pct"/>
          </w:tcPr>
          <w:p w:rsidR="003E3882" w:rsidRDefault="00D962FB" w:rsidP="00525AAA">
            <w:pPr>
              <w:jc w:val="center"/>
              <w:cnfStyle w:val="000000000000" w:firstRow="0" w:lastRow="0" w:firstColumn="0" w:lastColumn="0" w:oddVBand="0" w:evenVBand="0" w:oddHBand="0" w:evenHBand="0" w:firstRowFirstColumn="0" w:firstRowLastColumn="0" w:lastRowFirstColumn="0" w:lastRowLastColumn="0"/>
            </w:pPr>
            <w:r>
              <w:rPr>
                <w:rFonts w:hint="eastAsia"/>
              </w:rPr>
              <w:t>Inp</w:t>
            </w:r>
            <w:r w:rsidR="003E3882" w:rsidRPr="004512F4">
              <w:rPr>
                <w:rFonts w:hint="eastAsia"/>
              </w:rPr>
              <w:t>ut</w:t>
            </w:r>
          </w:p>
        </w:tc>
        <w:tc>
          <w:tcPr>
            <w:tcW w:w="920" w:type="pct"/>
          </w:tcPr>
          <w:p w:rsidR="003E3882" w:rsidRDefault="003E3882" w:rsidP="00525AAA">
            <w:pPr>
              <w:jc w:val="center"/>
              <w:cnfStyle w:val="000000000000" w:firstRow="0" w:lastRow="0" w:firstColumn="0" w:lastColumn="0" w:oddVBand="0" w:evenVBand="0" w:oddHBand="0" w:evenHBand="0" w:firstRowFirstColumn="0" w:firstRowLastColumn="0" w:lastRowFirstColumn="0" w:lastRowLastColumn="0"/>
            </w:pPr>
            <w:r>
              <w:rPr>
                <w:rFonts w:hint="eastAsia"/>
              </w:rPr>
              <w:t>1</w:t>
            </w:r>
            <w:r w:rsidR="00D962FB">
              <w:t>0</w:t>
            </w:r>
          </w:p>
        </w:tc>
        <w:tc>
          <w:tcPr>
            <w:tcW w:w="1669" w:type="pct"/>
          </w:tcPr>
          <w:p w:rsidR="003E3882" w:rsidRDefault="00D962FB" w:rsidP="00D962FB">
            <w:pPr>
              <w:cnfStyle w:val="000000000000" w:firstRow="0" w:lastRow="0" w:firstColumn="0" w:lastColumn="0" w:oddVBand="0" w:evenVBand="0" w:oddHBand="0" w:evenHBand="0" w:firstRowFirstColumn="0" w:firstRowLastColumn="0" w:lastRowFirstColumn="0" w:lastRowLastColumn="0"/>
            </w:pPr>
            <w:r>
              <w:t xml:space="preserve">BHT write index, </w:t>
            </w:r>
            <w:r w:rsidR="00411410">
              <w:t xml:space="preserve">part of </w:t>
            </w:r>
            <w:r>
              <w:t>confirmed branch instruction’PC</w:t>
            </w:r>
          </w:p>
        </w:tc>
      </w:tr>
      <w:tr w:rsidR="003E3882" w:rsidTr="0052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3E3882" w:rsidRPr="000B7C28" w:rsidRDefault="00525AAA" w:rsidP="004F35A7">
            <w:pPr>
              <w:rPr>
                <w:b w:val="0"/>
              </w:rPr>
            </w:pPr>
            <w:r>
              <w:rPr>
                <w:b w:val="0"/>
              </w:rPr>
              <w:t>bht_</w:t>
            </w:r>
            <w:r w:rsidR="00DC504B">
              <w:rPr>
                <w:b w:val="0"/>
              </w:rPr>
              <w:t>c</w:t>
            </w:r>
            <w:r w:rsidR="00411410">
              <w:rPr>
                <w:b w:val="0"/>
              </w:rPr>
              <w:t>m_br</w:t>
            </w:r>
            <w:r w:rsidR="00D962FB">
              <w:rPr>
                <w:b w:val="0"/>
              </w:rPr>
              <w:t>dir_i</w:t>
            </w:r>
          </w:p>
        </w:tc>
        <w:tc>
          <w:tcPr>
            <w:tcW w:w="955" w:type="pct"/>
            <w:tcBorders>
              <w:top w:val="none" w:sz="0" w:space="0" w:color="auto"/>
              <w:bottom w:val="none" w:sz="0" w:space="0" w:color="auto"/>
            </w:tcBorders>
          </w:tcPr>
          <w:p w:rsidR="003E3882" w:rsidRDefault="00D962FB" w:rsidP="00525AAA">
            <w:pPr>
              <w:jc w:val="center"/>
              <w:cnfStyle w:val="000000100000" w:firstRow="0" w:lastRow="0" w:firstColumn="0" w:lastColumn="0" w:oddVBand="0" w:evenVBand="0" w:oddHBand="1" w:evenHBand="0" w:firstRowFirstColumn="0" w:firstRowLastColumn="0" w:lastRowFirstColumn="0" w:lastRowLastColumn="0"/>
            </w:pPr>
            <w:r>
              <w:rPr>
                <w:rFonts w:hint="eastAsia"/>
              </w:rPr>
              <w:t>Input</w:t>
            </w:r>
          </w:p>
        </w:tc>
        <w:tc>
          <w:tcPr>
            <w:tcW w:w="920" w:type="pct"/>
            <w:tcBorders>
              <w:top w:val="none" w:sz="0" w:space="0" w:color="auto"/>
              <w:bottom w:val="none" w:sz="0" w:space="0" w:color="auto"/>
            </w:tcBorders>
          </w:tcPr>
          <w:p w:rsidR="003E3882" w:rsidRDefault="00D962FB" w:rsidP="00525AAA">
            <w:pPr>
              <w:jc w:val="center"/>
              <w:cnfStyle w:val="000000100000" w:firstRow="0" w:lastRow="0" w:firstColumn="0" w:lastColumn="0" w:oddVBand="0" w:evenVBand="0" w:oddHBand="1" w:evenHBand="0" w:firstRowFirstColumn="0" w:firstRowLastColumn="0" w:lastRowFirstColumn="0" w:lastRowLastColumn="0"/>
            </w:pPr>
            <w:r>
              <w:t>1</w:t>
            </w:r>
          </w:p>
        </w:tc>
        <w:tc>
          <w:tcPr>
            <w:tcW w:w="1669" w:type="pct"/>
            <w:tcBorders>
              <w:top w:val="none" w:sz="0" w:space="0" w:color="auto"/>
              <w:bottom w:val="none" w:sz="0" w:space="0" w:color="auto"/>
            </w:tcBorders>
          </w:tcPr>
          <w:p w:rsidR="003E3882" w:rsidRDefault="00411410" w:rsidP="00525AAA">
            <w:pPr>
              <w:cnfStyle w:val="000000100000" w:firstRow="0" w:lastRow="0" w:firstColumn="0" w:lastColumn="0" w:oddVBand="0" w:evenVBand="0" w:oddHBand="1" w:evenHBand="0" w:firstRowFirstColumn="0" w:firstRowLastColumn="0" w:lastRowFirstColumn="0" w:lastRowLastColumn="0"/>
            </w:pPr>
            <w:r>
              <w:t>confirmed branch instruction’s direction</w:t>
            </w:r>
          </w:p>
        </w:tc>
      </w:tr>
      <w:tr w:rsidR="003E3882" w:rsidTr="00525AAA">
        <w:tc>
          <w:tcPr>
            <w:cnfStyle w:val="001000000000" w:firstRow="0" w:lastRow="0" w:firstColumn="1" w:lastColumn="0" w:oddVBand="0" w:evenVBand="0" w:oddHBand="0" w:evenHBand="0" w:firstRowFirstColumn="0" w:firstRowLastColumn="0" w:lastRowFirstColumn="0" w:lastRowLastColumn="0"/>
            <w:tcW w:w="1456" w:type="pct"/>
          </w:tcPr>
          <w:p w:rsidR="003E3882" w:rsidRPr="000B7C28" w:rsidRDefault="004F35A7" w:rsidP="00DC504B">
            <w:pPr>
              <w:rPr>
                <w:b w:val="0"/>
              </w:rPr>
            </w:pPr>
            <w:r>
              <w:rPr>
                <w:b w:val="0"/>
              </w:rPr>
              <w:t>bht_</w:t>
            </w:r>
            <w:r w:rsidR="002A454F">
              <w:rPr>
                <w:b w:val="0"/>
              </w:rPr>
              <w:t>cm_brdir_se</w:t>
            </w:r>
            <w:r w:rsidR="00411410">
              <w:rPr>
                <w:b w:val="0"/>
              </w:rPr>
              <w:t>_i</w:t>
            </w:r>
          </w:p>
        </w:tc>
        <w:tc>
          <w:tcPr>
            <w:tcW w:w="955" w:type="pct"/>
          </w:tcPr>
          <w:p w:rsidR="003E3882" w:rsidRDefault="00411410" w:rsidP="00525AAA">
            <w:pPr>
              <w:jc w:val="center"/>
              <w:cnfStyle w:val="000000000000" w:firstRow="0" w:lastRow="0" w:firstColumn="0" w:lastColumn="0" w:oddVBand="0" w:evenVBand="0" w:oddHBand="0" w:evenHBand="0" w:firstRowFirstColumn="0" w:firstRowLastColumn="0" w:lastRowFirstColumn="0" w:lastRowLastColumn="0"/>
            </w:pPr>
            <w:r>
              <w:t>Input</w:t>
            </w:r>
          </w:p>
        </w:tc>
        <w:tc>
          <w:tcPr>
            <w:tcW w:w="920" w:type="pct"/>
          </w:tcPr>
          <w:p w:rsidR="003E3882" w:rsidRDefault="00411410" w:rsidP="00525AAA">
            <w:pPr>
              <w:jc w:val="center"/>
              <w:cnfStyle w:val="000000000000" w:firstRow="0" w:lastRow="0" w:firstColumn="0" w:lastColumn="0" w:oddVBand="0" w:evenVBand="0" w:oddHBand="0" w:evenHBand="0" w:firstRowFirstColumn="0" w:firstRowLastColumn="0" w:lastRowFirstColumn="0" w:lastRowLastColumn="0"/>
            </w:pPr>
            <w:r>
              <w:t>1</w:t>
            </w:r>
          </w:p>
        </w:tc>
        <w:tc>
          <w:tcPr>
            <w:tcW w:w="1669" w:type="pct"/>
          </w:tcPr>
          <w:p w:rsidR="003E3882" w:rsidRDefault="00411410" w:rsidP="00411410">
            <w:pPr>
              <w:cnfStyle w:val="000000000000" w:firstRow="0" w:lastRow="0" w:firstColumn="0" w:lastColumn="0" w:oddVBand="0" w:evenVBand="0" w:oddHBand="0" w:evenHBand="0" w:firstRowFirstColumn="0" w:firstRowLastColumn="0" w:lastRowFirstColumn="0" w:lastRowLastColumn="0"/>
            </w:pPr>
            <w:r>
              <w:t>confirmed branc</w:t>
            </w:r>
            <w:r w:rsidR="002A454F">
              <w:t>h instruction direction shift</w:t>
            </w:r>
            <w:r>
              <w:t xml:space="preserve"> enable</w:t>
            </w:r>
          </w:p>
        </w:tc>
      </w:tr>
    </w:tbl>
    <w:p w:rsidR="00C97125" w:rsidRDefault="00C97125" w:rsidP="00C97125"/>
    <w:p w:rsidR="00C97125" w:rsidRDefault="00C97125" w:rsidP="00C97125"/>
    <w:p w:rsidR="00177EC7" w:rsidRDefault="00C97125" w:rsidP="00177EC7">
      <w:pPr>
        <w:pStyle w:val="3"/>
      </w:pPr>
      <w:r>
        <w:br w:type="page"/>
      </w:r>
      <w:bookmarkStart w:id="53" w:name="_Toc495076419"/>
      <w:r w:rsidR="00177EC7">
        <w:lastRenderedPageBreak/>
        <w:t>Pattern History Table (P</w:t>
      </w:r>
      <w:r w:rsidR="00177EC7">
        <w:rPr>
          <w:rFonts w:hint="cs"/>
        </w:rPr>
        <w:t>HT</w:t>
      </w:r>
      <w:r w:rsidR="00177EC7">
        <w:t>)</w:t>
      </w:r>
      <w:bookmarkEnd w:id="53"/>
    </w:p>
    <w:p w:rsidR="00177EC7" w:rsidRDefault="00177EC7" w:rsidP="00177EC7">
      <w:r>
        <w:t xml:space="preserve">BHT in Ace21064 has 10 bits wide, which can record ten branch taken history. And has 1024 entries for different branches. </w:t>
      </w:r>
    </w:p>
    <w:p w:rsidR="00177EC7" w:rsidRDefault="00177EC7" w:rsidP="00177EC7">
      <w:r>
        <w:t>Read BHT :</w:t>
      </w:r>
    </w:p>
    <w:p w:rsidR="00177EC7" w:rsidRDefault="00177EC7" w:rsidP="00177EC7">
      <w:r>
        <w:t>Read Address: (Read Index) there are 1K entries in design, so the read index width should be 10 bits from current PC. As we know the RISCV ISA is 32bit width, so the bits [1:0] is reserved. bht_rd_index_i[9:0] comes from cur_pc_i[11:2].</w:t>
      </w:r>
    </w:p>
    <w:p w:rsidR="00177EC7" w:rsidRDefault="00177EC7" w:rsidP="00177EC7">
      <w:r>
        <w:t>Read Data: when we find the entry which the cur_pc has indexed, read the data out for PHT index. We rename it as bht_br_hist_o[9:0].</w:t>
      </w:r>
    </w:p>
    <w:p w:rsidR="00177EC7" w:rsidRDefault="00177EC7" w:rsidP="00177EC7">
      <w:r>
        <w:t>Write BHT:</w:t>
      </w:r>
    </w:p>
    <w:p w:rsidR="00177EC7" w:rsidRDefault="00177EC7" w:rsidP="00177EC7">
      <w:r>
        <w:t>Write Address: (Write Index) we update BHT when the branch instruction is committed (after execute stage, the branch direction is confirmed) we named reference pc as confirmed pc. So bht_wt_index_i[9:0] comes from cm_pc_i[11:2]</w:t>
      </w:r>
    </w:p>
    <w:p w:rsidR="00177EC7" w:rsidRDefault="00177EC7" w:rsidP="00177EC7">
      <w:r>
        <w:t>Write Data: As the definition of BHT (a shifter), the write data is the branch direction of the confirmed pc instruction, (bht_cm_brdir_i)</w:t>
      </w:r>
    </w:p>
    <w:p w:rsidR="00177EC7" w:rsidRDefault="00177EC7" w:rsidP="00177EC7">
      <w:r>
        <w:t>Write enable: except address and data we need to know when to update the BHT entry, so write enable signal is needed. As we know the BHT entry can only be update when the branch is confirmed for the correct branch history record. (bht_cm_brdir_se_i)  (fixme: when to update the BHT [SuperScalar RISC Processor Design p118])</w:t>
      </w:r>
    </w:p>
    <w:p w:rsidR="00177EC7" w:rsidRDefault="00177EC7" w:rsidP="00177EC7">
      <w:pPr>
        <w:pStyle w:val="ae"/>
        <w:keepNext/>
      </w:pPr>
    </w:p>
    <w:p w:rsidR="00177EC7" w:rsidRDefault="00177EC7" w:rsidP="00177EC7">
      <w:pPr>
        <w:pStyle w:val="ae"/>
        <w:keepNext/>
        <w:jc w:val="center"/>
      </w:pPr>
      <w:bookmarkStart w:id="54" w:name="_Toc495076507"/>
      <w:r>
        <w:t xml:space="preserve">Table </w:t>
      </w:r>
      <w:fldSimple w:instr=" STYLEREF 1 \s ">
        <w:r w:rsidR="005177B9">
          <w:rPr>
            <w:noProof/>
          </w:rPr>
          <w:t>3</w:t>
        </w:r>
      </w:fldSimple>
      <w:r w:rsidR="004A0998">
        <w:noBreakHyphen/>
      </w:r>
      <w:fldSimple w:instr=" SEQ Table \* ARABIC \s 1 ">
        <w:r w:rsidR="005177B9">
          <w:rPr>
            <w:noProof/>
          </w:rPr>
          <w:t>8</w:t>
        </w:r>
      </w:fldSimple>
      <w:r>
        <w:t xml:space="preserve"> BHT Port List</w:t>
      </w:r>
      <w:bookmarkEnd w:id="54"/>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903"/>
        <w:gridCol w:w="1833"/>
        <w:gridCol w:w="3325"/>
      </w:tblGrid>
      <w:tr w:rsidR="00177EC7" w:rsidTr="00E61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177EC7" w:rsidRPr="001B00F5" w:rsidRDefault="00177EC7" w:rsidP="00E61B49">
            <w:pPr>
              <w:jc w:val="center"/>
              <w:rPr>
                <w:lang w:eastAsia="zh-CN"/>
              </w:rPr>
            </w:pPr>
            <w:r w:rsidRPr="001B00F5">
              <w:rPr>
                <w:rFonts w:hint="cs"/>
                <w:lang w:eastAsia="zh-CN"/>
              </w:rPr>
              <w:t>P</w:t>
            </w:r>
            <w:r w:rsidRPr="001B00F5">
              <w:rPr>
                <w:lang w:eastAsia="zh-CN"/>
              </w:rPr>
              <w:t>ort</w:t>
            </w:r>
          </w:p>
        </w:tc>
        <w:tc>
          <w:tcPr>
            <w:tcW w:w="955" w:type="pct"/>
            <w:tcBorders>
              <w:bottom w:val="none" w:sz="0" w:space="0" w:color="auto"/>
            </w:tcBorders>
          </w:tcPr>
          <w:p w:rsidR="00177EC7" w:rsidRPr="001B00F5" w:rsidRDefault="00177EC7" w:rsidP="00E61B49">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920" w:type="pct"/>
            <w:tcBorders>
              <w:bottom w:val="none" w:sz="0" w:space="0" w:color="auto"/>
            </w:tcBorders>
          </w:tcPr>
          <w:p w:rsidR="00177EC7" w:rsidRPr="001B00F5" w:rsidRDefault="00177EC7" w:rsidP="00E61B49">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1669" w:type="pct"/>
            <w:tcBorders>
              <w:bottom w:val="none" w:sz="0" w:space="0" w:color="auto"/>
            </w:tcBorders>
          </w:tcPr>
          <w:p w:rsidR="00177EC7" w:rsidRPr="001B00F5" w:rsidRDefault="00177EC7" w:rsidP="00E61B49">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177EC7" w:rsidTr="00E6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177EC7" w:rsidRPr="001B00F5" w:rsidRDefault="00177EC7" w:rsidP="00E61B49">
            <w:pPr>
              <w:rPr>
                <w:lang w:eastAsia="zh-CN"/>
              </w:rPr>
            </w:pPr>
            <w:r>
              <w:rPr>
                <w:lang w:eastAsia="zh-CN"/>
              </w:rPr>
              <w:t>Global interface</w:t>
            </w:r>
          </w:p>
        </w:tc>
        <w:tc>
          <w:tcPr>
            <w:tcW w:w="955" w:type="pct"/>
            <w:tcBorders>
              <w:top w:val="none" w:sz="0" w:space="0" w:color="auto"/>
              <w:bottom w:val="none" w:sz="0" w:space="0" w:color="auto"/>
            </w:tcBorders>
          </w:tcPr>
          <w:p w:rsidR="00177EC7" w:rsidRPr="001B00F5" w:rsidRDefault="00177EC7" w:rsidP="00E61B49">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920" w:type="pct"/>
            <w:tcBorders>
              <w:top w:val="none" w:sz="0" w:space="0" w:color="auto"/>
              <w:bottom w:val="none" w:sz="0" w:space="0" w:color="auto"/>
            </w:tcBorders>
          </w:tcPr>
          <w:p w:rsidR="00177EC7" w:rsidRPr="001B00F5" w:rsidRDefault="00177EC7" w:rsidP="00E61B49">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1669" w:type="pct"/>
            <w:tcBorders>
              <w:top w:val="none" w:sz="0" w:space="0" w:color="auto"/>
              <w:bottom w:val="none" w:sz="0" w:space="0" w:color="auto"/>
            </w:tcBorders>
          </w:tcPr>
          <w:p w:rsidR="00177EC7" w:rsidRPr="001B00F5" w:rsidRDefault="00177EC7" w:rsidP="00E61B49">
            <w:pPr>
              <w:jc w:val="center"/>
              <w:cnfStyle w:val="000000100000" w:firstRow="0" w:lastRow="0" w:firstColumn="0" w:lastColumn="0" w:oddVBand="0" w:evenVBand="0" w:oddHBand="1" w:evenHBand="0" w:firstRowFirstColumn="0" w:firstRowLastColumn="0" w:lastRowFirstColumn="0" w:lastRowLastColumn="0"/>
              <w:rPr>
                <w:lang w:eastAsia="zh-CN"/>
              </w:rPr>
            </w:pPr>
          </w:p>
        </w:tc>
      </w:tr>
      <w:tr w:rsidR="00177EC7" w:rsidTr="00E61B49">
        <w:tc>
          <w:tcPr>
            <w:cnfStyle w:val="001000000000" w:firstRow="0" w:lastRow="0" w:firstColumn="1" w:lastColumn="0" w:oddVBand="0" w:evenVBand="0" w:oddHBand="0" w:evenHBand="0" w:firstRowFirstColumn="0" w:firstRowLastColumn="0" w:lastRowFirstColumn="0" w:lastRowLastColumn="0"/>
            <w:tcW w:w="1456" w:type="pct"/>
          </w:tcPr>
          <w:p w:rsidR="00177EC7" w:rsidRPr="001B00F5" w:rsidRDefault="00177EC7" w:rsidP="00E61B49">
            <w:pPr>
              <w:jc w:val="left"/>
              <w:rPr>
                <w:b w:val="0"/>
                <w:lang w:eastAsia="zh-CN"/>
              </w:rPr>
            </w:pPr>
            <w:r>
              <w:rPr>
                <w:b w:val="0"/>
                <w:lang w:eastAsia="zh-CN"/>
              </w:rPr>
              <w:t>clk</w:t>
            </w:r>
          </w:p>
        </w:tc>
        <w:tc>
          <w:tcPr>
            <w:tcW w:w="955" w:type="pct"/>
          </w:tcPr>
          <w:p w:rsidR="00177EC7" w:rsidRPr="001B00F5" w:rsidRDefault="00177EC7" w:rsidP="00E61B49">
            <w:pPr>
              <w:jc w:val="center"/>
              <w:cnfStyle w:val="000000000000" w:firstRow="0" w:lastRow="0" w:firstColumn="0" w:lastColumn="0" w:oddVBand="0" w:evenVBand="0" w:oddHBand="0" w:evenHBand="0" w:firstRowFirstColumn="0" w:firstRowLastColumn="0" w:lastRowFirstColumn="0" w:lastRowLastColumn="0"/>
              <w:rPr>
                <w:lang w:eastAsia="zh-CN"/>
              </w:rPr>
            </w:pPr>
            <w:r w:rsidRPr="001B00F5">
              <w:rPr>
                <w:rFonts w:hint="eastAsia"/>
                <w:lang w:eastAsia="zh-CN"/>
              </w:rPr>
              <w:t>Input</w:t>
            </w:r>
          </w:p>
        </w:tc>
        <w:tc>
          <w:tcPr>
            <w:tcW w:w="920" w:type="pct"/>
          </w:tcPr>
          <w:p w:rsidR="00177EC7" w:rsidRPr="001B00F5" w:rsidRDefault="00177EC7" w:rsidP="00E61B49">
            <w:pPr>
              <w:jc w:val="center"/>
              <w:cnfStyle w:val="000000000000" w:firstRow="0" w:lastRow="0" w:firstColumn="0" w:lastColumn="0" w:oddVBand="0" w:evenVBand="0" w:oddHBand="0" w:evenHBand="0" w:firstRowFirstColumn="0" w:firstRowLastColumn="0" w:lastRowFirstColumn="0" w:lastRowLastColumn="0"/>
              <w:rPr>
                <w:lang w:eastAsia="zh-CN"/>
              </w:rPr>
            </w:pPr>
            <w:r w:rsidRPr="001B00F5">
              <w:rPr>
                <w:rFonts w:hint="eastAsia"/>
                <w:lang w:eastAsia="zh-CN"/>
              </w:rPr>
              <w:t>1</w:t>
            </w:r>
          </w:p>
        </w:tc>
        <w:tc>
          <w:tcPr>
            <w:tcW w:w="1669" w:type="pct"/>
          </w:tcPr>
          <w:p w:rsidR="00177EC7" w:rsidRPr="001B00F5" w:rsidRDefault="00177EC7" w:rsidP="00E61B4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C</w:t>
            </w:r>
            <w:r>
              <w:rPr>
                <w:rFonts w:hint="eastAsia"/>
                <w:lang w:eastAsia="zh-CN"/>
              </w:rPr>
              <w:t xml:space="preserve">lock </w:t>
            </w:r>
          </w:p>
        </w:tc>
      </w:tr>
      <w:tr w:rsidR="00177EC7" w:rsidTr="00E6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177EC7" w:rsidRPr="001B00F5" w:rsidRDefault="00177EC7" w:rsidP="00E61B49">
            <w:pPr>
              <w:jc w:val="left"/>
              <w:rPr>
                <w:b w:val="0"/>
                <w:lang w:eastAsia="zh-CN"/>
              </w:rPr>
            </w:pPr>
            <w:r>
              <w:rPr>
                <w:b w:val="0"/>
                <w:lang w:eastAsia="zh-CN"/>
              </w:rPr>
              <w:t>rst_b</w:t>
            </w:r>
          </w:p>
        </w:tc>
        <w:tc>
          <w:tcPr>
            <w:tcW w:w="955" w:type="pct"/>
            <w:tcBorders>
              <w:top w:val="none" w:sz="0" w:space="0" w:color="auto"/>
              <w:bottom w:val="none" w:sz="0" w:space="0" w:color="auto"/>
            </w:tcBorders>
          </w:tcPr>
          <w:p w:rsidR="00177EC7" w:rsidRPr="001B00F5" w:rsidRDefault="00177EC7" w:rsidP="00E61B49">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Input</w:t>
            </w:r>
          </w:p>
        </w:tc>
        <w:tc>
          <w:tcPr>
            <w:tcW w:w="920" w:type="pct"/>
            <w:tcBorders>
              <w:top w:val="none" w:sz="0" w:space="0" w:color="auto"/>
              <w:bottom w:val="none" w:sz="0" w:space="0" w:color="auto"/>
            </w:tcBorders>
          </w:tcPr>
          <w:p w:rsidR="00177EC7" w:rsidRPr="001B00F5" w:rsidRDefault="00177EC7" w:rsidP="00E61B49">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1</w:t>
            </w:r>
          </w:p>
        </w:tc>
        <w:tc>
          <w:tcPr>
            <w:tcW w:w="1669" w:type="pct"/>
            <w:tcBorders>
              <w:top w:val="none" w:sz="0" w:space="0" w:color="auto"/>
              <w:bottom w:val="none" w:sz="0" w:space="0" w:color="auto"/>
            </w:tcBorders>
          </w:tcPr>
          <w:p w:rsidR="00177EC7" w:rsidRPr="001B00F5" w:rsidRDefault="00177EC7" w:rsidP="00E61B4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w:t>
            </w:r>
            <w:r>
              <w:rPr>
                <w:rFonts w:hint="eastAsia"/>
                <w:lang w:eastAsia="zh-CN"/>
              </w:rPr>
              <w:t>eset</w:t>
            </w:r>
          </w:p>
        </w:tc>
      </w:tr>
      <w:tr w:rsidR="00177EC7" w:rsidTr="00E61B49">
        <w:tc>
          <w:tcPr>
            <w:cnfStyle w:val="001000000000" w:firstRow="0" w:lastRow="0" w:firstColumn="1" w:lastColumn="0" w:oddVBand="0" w:evenVBand="0" w:oddHBand="0" w:evenHBand="0" w:firstRowFirstColumn="0" w:firstRowLastColumn="0" w:lastRowFirstColumn="0" w:lastRowLastColumn="0"/>
            <w:tcW w:w="5000" w:type="pct"/>
            <w:gridSpan w:val="4"/>
          </w:tcPr>
          <w:p w:rsidR="00177EC7" w:rsidRPr="001B00F5" w:rsidRDefault="00177EC7" w:rsidP="00E61B49">
            <w:pPr>
              <w:jc w:val="left"/>
              <w:rPr>
                <w:lang w:eastAsia="zh-CN"/>
              </w:rPr>
            </w:pPr>
            <w:r>
              <w:rPr>
                <w:lang w:eastAsia="zh-CN"/>
              </w:rPr>
              <w:t>BHT Read Interface</w:t>
            </w:r>
          </w:p>
        </w:tc>
      </w:tr>
      <w:tr w:rsidR="00177EC7" w:rsidTr="00E6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177EC7" w:rsidRPr="000B7C28" w:rsidRDefault="00177EC7" w:rsidP="00E61B49">
            <w:pPr>
              <w:rPr>
                <w:b w:val="0"/>
              </w:rPr>
            </w:pPr>
            <w:r>
              <w:rPr>
                <w:b w:val="0"/>
              </w:rPr>
              <w:t>bht_rd_index_i</w:t>
            </w:r>
          </w:p>
        </w:tc>
        <w:tc>
          <w:tcPr>
            <w:tcW w:w="955" w:type="pct"/>
            <w:tcBorders>
              <w:top w:val="none" w:sz="0" w:space="0" w:color="auto"/>
              <w:bottom w:val="none" w:sz="0" w:space="0" w:color="auto"/>
            </w:tcBorders>
          </w:tcPr>
          <w:p w:rsidR="00177EC7" w:rsidRPr="00DB6E1B" w:rsidRDefault="00177EC7" w:rsidP="00E61B49">
            <w:pPr>
              <w:jc w:val="center"/>
              <w:cnfStyle w:val="000000100000" w:firstRow="0" w:lastRow="0" w:firstColumn="0" w:lastColumn="0" w:oddVBand="0" w:evenVBand="0" w:oddHBand="1" w:evenHBand="0" w:firstRowFirstColumn="0" w:firstRowLastColumn="0" w:lastRowFirstColumn="0" w:lastRowLastColumn="0"/>
            </w:pPr>
            <w:r>
              <w:t>I</w:t>
            </w:r>
            <w:r>
              <w:rPr>
                <w:rFonts w:hint="eastAsia"/>
              </w:rPr>
              <w:t>nput</w:t>
            </w:r>
          </w:p>
        </w:tc>
        <w:tc>
          <w:tcPr>
            <w:tcW w:w="920" w:type="pct"/>
            <w:tcBorders>
              <w:top w:val="none" w:sz="0" w:space="0" w:color="auto"/>
              <w:bottom w:val="none" w:sz="0" w:space="0" w:color="auto"/>
            </w:tcBorders>
          </w:tcPr>
          <w:p w:rsidR="00177EC7" w:rsidRPr="00DB6E1B" w:rsidRDefault="00177EC7" w:rsidP="00E61B49">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669" w:type="pct"/>
            <w:tcBorders>
              <w:top w:val="none" w:sz="0" w:space="0" w:color="auto"/>
              <w:bottom w:val="none" w:sz="0" w:space="0" w:color="auto"/>
            </w:tcBorders>
          </w:tcPr>
          <w:p w:rsidR="00177EC7" w:rsidRPr="001B00F5" w:rsidRDefault="00177EC7" w:rsidP="00E61B4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BHT read index, part of current pc </w:t>
            </w:r>
          </w:p>
        </w:tc>
      </w:tr>
      <w:tr w:rsidR="00177EC7" w:rsidTr="00E61B49">
        <w:tc>
          <w:tcPr>
            <w:cnfStyle w:val="001000000000" w:firstRow="0" w:lastRow="0" w:firstColumn="1" w:lastColumn="0" w:oddVBand="0" w:evenVBand="0" w:oddHBand="0" w:evenHBand="0" w:firstRowFirstColumn="0" w:firstRowLastColumn="0" w:lastRowFirstColumn="0" w:lastRowLastColumn="0"/>
            <w:tcW w:w="1456" w:type="pct"/>
          </w:tcPr>
          <w:p w:rsidR="00177EC7" w:rsidRPr="000B7C28" w:rsidRDefault="00177EC7" w:rsidP="00E61B49">
            <w:pPr>
              <w:rPr>
                <w:b w:val="0"/>
              </w:rPr>
            </w:pPr>
            <w:r>
              <w:rPr>
                <w:b w:val="0"/>
              </w:rPr>
              <w:t>bht_br_hist_o</w:t>
            </w:r>
          </w:p>
        </w:tc>
        <w:tc>
          <w:tcPr>
            <w:tcW w:w="955" w:type="pct"/>
          </w:tcPr>
          <w:p w:rsidR="00177EC7" w:rsidRPr="00DB6E1B" w:rsidRDefault="00177EC7" w:rsidP="00E61B49">
            <w:pPr>
              <w:jc w:val="center"/>
              <w:cnfStyle w:val="000000000000" w:firstRow="0" w:lastRow="0" w:firstColumn="0" w:lastColumn="0" w:oddVBand="0" w:evenVBand="0" w:oddHBand="0" w:evenHBand="0" w:firstRowFirstColumn="0" w:firstRowLastColumn="0" w:lastRowFirstColumn="0" w:lastRowLastColumn="0"/>
            </w:pPr>
            <w:r>
              <w:t>Output</w:t>
            </w:r>
          </w:p>
        </w:tc>
        <w:tc>
          <w:tcPr>
            <w:tcW w:w="920" w:type="pct"/>
          </w:tcPr>
          <w:p w:rsidR="00177EC7" w:rsidRPr="00DB6E1B" w:rsidRDefault="00177EC7" w:rsidP="00E61B49">
            <w:pPr>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1669" w:type="pct"/>
          </w:tcPr>
          <w:p w:rsidR="00177EC7" w:rsidRDefault="00177EC7" w:rsidP="00E61B49">
            <w:pPr>
              <w:cnfStyle w:val="000000000000" w:firstRow="0" w:lastRow="0" w:firstColumn="0" w:lastColumn="0" w:oddVBand="0" w:evenVBand="0" w:oddHBand="0" w:evenHBand="0" w:firstRowFirstColumn="0" w:firstRowLastColumn="0" w:lastRowFirstColumn="0" w:lastRowLastColumn="0"/>
            </w:pPr>
            <w:r>
              <w:rPr>
                <w:lang w:eastAsia="zh-CN"/>
              </w:rPr>
              <w:t>Branch history, BHT read data</w:t>
            </w:r>
          </w:p>
        </w:tc>
      </w:tr>
      <w:tr w:rsidR="00177EC7" w:rsidTr="00E6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177EC7" w:rsidRPr="00D26247" w:rsidRDefault="00177EC7" w:rsidP="00E61B49">
            <w:pPr>
              <w:jc w:val="left"/>
              <w:rPr>
                <w:lang w:eastAsia="zh-CN"/>
              </w:rPr>
            </w:pPr>
            <w:r>
              <w:rPr>
                <w:lang w:eastAsia="zh-CN"/>
              </w:rPr>
              <w:t>BHT Write Interface</w:t>
            </w:r>
          </w:p>
        </w:tc>
      </w:tr>
      <w:tr w:rsidR="00177EC7" w:rsidTr="00E61B49">
        <w:tc>
          <w:tcPr>
            <w:cnfStyle w:val="001000000000" w:firstRow="0" w:lastRow="0" w:firstColumn="1" w:lastColumn="0" w:oddVBand="0" w:evenVBand="0" w:oddHBand="0" w:evenHBand="0" w:firstRowFirstColumn="0" w:firstRowLastColumn="0" w:lastRowFirstColumn="0" w:lastRowLastColumn="0"/>
            <w:tcW w:w="1456" w:type="pct"/>
          </w:tcPr>
          <w:p w:rsidR="00177EC7" w:rsidRPr="000B7C28" w:rsidRDefault="00177EC7" w:rsidP="00E61B49">
            <w:pPr>
              <w:rPr>
                <w:b w:val="0"/>
              </w:rPr>
            </w:pPr>
            <w:r>
              <w:rPr>
                <w:b w:val="0"/>
              </w:rPr>
              <w:t>bht_wt_index_i</w:t>
            </w:r>
          </w:p>
        </w:tc>
        <w:tc>
          <w:tcPr>
            <w:tcW w:w="955" w:type="pct"/>
          </w:tcPr>
          <w:p w:rsidR="00177EC7" w:rsidRDefault="00177EC7" w:rsidP="00E61B49">
            <w:pPr>
              <w:jc w:val="center"/>
              <w:cnfStyle w:val="000000000000" w:firstRow="0" w:lastRow="0" w:firstColumn="0" w:lastColumn="0" w:oddVBand="0" w:evenVBand="0" w:oddHBand="0" w:evenHBand="0" w:firstRowFirstColumn="0" w:firstRowLastColumn="0" w:lastRowFirstColumn="0" w:lastRowLastColumn="0"/>
            </w:pPr>
            <w:r>
              <w:rPr>
                <w:rFonts w:hint="eastAsia"/>
              </w:rPr>
              <w:t>Inp</w:t>
            </w:r>
            <w:r w:rsidRPr="004512F4">
              <w:rPr>
                <w:rFonts w:hint="eastAsia"/>
              </w:rPr>
              <w:t>ut</w:t>
            </w:r>
          </w:p>
        </w:tc>
        <w:tc>
          <w:tcPr>
            <w:tcW w:w="920" w:type="pct"/>
          </w:tcPr>
          <w:p w:rsidR="00177EC7" w:rsidRDefault="00177EC7" w:rsidP="00E61B49">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669" w:type="pct"/>
          </w:tcPr>
          <w:p w:rsidR="00177EC7" w:rsidRDefault="00177EC7" w:rsidP="00E61B49">
            <w:pPr>
              <w:cnfStyle w:val="000000000000" w:firstRow="0" w:lastRow="0" w:firstColumn="0" w:lastColumn="0" w:oddVBand="0" w:evenVBand="0" w:oddHBand="0" w:evenHBand="0" w:firstRowFirstColumn="0" w:firstRowLastColumn="0" w:lastRowFirstColumn="0" w:lastRowLastColumn="0"/>
            </w:pPr>
            <w:r>
              <w:t>BHT write index, part of confirmed branch instruction’PC</w:t>
            </w:r>
          </w:p>
        </w:tc>
      </w:tr>
      <w:tr w:rsidR="00177EC7" w:rsidTr="00E6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177EC7" w:rsidRPr="000B7C28" w:rsidRDefault="00177EC7" w:rsidP="00E61B49">
            <w:pPr>
              <w:rPr>
                <w:b w:val="0"/>
              </w:rPr>
            </w:pPr>
            <w:r>
              <w:rPr>
                <w:b w:val="0"/>
              </w:rPr>
              <w:t>bht_cm_brdir_i</w:t>
            </w:r>
          </w:p>
        </w:tc>
        <w:tc>
          <w:tcPr>
            <w:tcW w:w="955" w:type="pct"/>
            <w:tcBorders>
              <w:top w:val="none" w:sz="0" w:space="0" w:color="auto"/>
              <w:bottom w:val="none" w:sz="0" w:space="0" w:color="auto"/>
            </w:tcBorders>
          </w:tcPr>
          <w:p w:rsidR="00177EC7" w:rsidRDefault="00177EC7" w:rsidP="00E61B49">
            <w:pPr>
              <w:jc w:val="center"/>
              <w:cnfStyle w:val="000000100000" w:firstRow="0" w:lastRow="0" w:firstColumn="0" w:lastColumn="0" w:oddVBand="0" w:evenVBand="0" w:oddHBand="1" w:evenHBand="0" w:firstRowFirstColumn="0" w:firstRowLastColumn="0" w:lastRowFirstColumn="0" w:lastRowLastColumn="0"/>
            </w:pPr>
            <w:r>
              <w:rPr>
                <w:rFonts w:hint="eastAsia"/>
              </w:rPr>
              <w:t>Input</w:t>
            </w:r>
          </w:p>
        </w:tc>
        <w:tc>
          <w:tcPr>
            <w:tcW w:w="920" w:type="pct"/>
            <w:tcBorders>
              <w:top w:val="none" w:sz="0" w:space="0" w:color="auto"/>
              <w:bottom w:val="none" w:sz="0" w:space="0" w:color="auto"/>
            </w:tcBorders>
          </w:tcPr>
          <w:p w:rsidR="00177EC7" w:rsidRDefault="00177EC7" w:rsidP="00E61B49">
            <w:pPr>
              <w:jc w:val="center"/>
              <w:cnfStyle w:val="000000100000" w:firstRow="0" w:lastRow="0" w:firstColumn="0" w:lastColumn="0" w:oddVBand="0" w:evenVBand="0" w:oddHBand="1" w:evenHBand="0" w:firstRowFirstColumn="0" w:firstRowLastColumn="0" w:lastRowFirstColumn="0" w:lastRowLastColumn="0"/>
            </w:pPr>
            <w:r>
              <w:t>1</w:t>
            </w:r>
          </w:p>
        </w:tc>
        <w:tc>
          <w:tcPr>
            <w:tcW w:w="1669" w:type="pct"/>
            <w:tcBorders>
              <w:top w:val="none" w:sz="0" w:space="0" w:color="auto"/>
              <w:bottom w:val="none" w:sz="0" w:space="0" w:color="auto"/>
            </w:tcBorders>
          </w:tcPr>
          <w:p w:rsidR="00177EC7" w:rsidRDefault="00177EC7" w:rsidP="00E61B49">
            <w:pPr>
              <w:cnfStyle w:val="000000100000" w:firstRow="0" w:lastRow="0" w:firstColumn="0" w:lastColumn="0" w:oddVBand="0" w:evenVBand="0" w:oddHBand="1" w:evenHBand="0" w:firstRowFirstColumn="0" w:firstRowLastColumn="0" w:lastRowFirstColumn="0" w:lastRowLastColumn="0"/>
            </w:pPr>
            <w:r>
              <w:t>confirmed branch instruction’s direction</w:t>
            </w:r>
          </w:p>
        </w:tc>
      </w:tr>
      <w:tr w:rsidR="00177EC7" w:rsidTr="00E61B49">
        <w:tc>
          <w:tcPr>
            <w:cnfStyle w:val="001000000000" w:firstRow="0" w:lastRow="0" w:firstColumn="1" w:lastColumn="0" w:oddVBand="0" w:evenVBand="0" w:oddHBand="0" w:evenHBand="0" w:firstRowFirstColumn="0" w:firstRowLastColumn="0" w:lastRowFirstColumn="0" w:lastRowLastColumn="0"/>
            <w:tcW w:w="1456" w:type="pct"/>
          </w:tcPr>
          <w:p w:rsidR="00177EC7" w:rsidRPr="000B7C28" w:rsidRDefault="00177EC7" w:rsidP="00E61B49">
            <w:pPr>
              <w:rPr>
                <w:b w:val="0"/>
              </w:rPr>
            </w:pPr>
            <w:r>
              <w:rPr>
                <w:b w:val="0"/>
              </w:rPr>
              <w:t>bht_cm_brdir_se_i</w:t>
            </w:r>
          </w:p>
        </w:tc>
        <w:tc>
          <w:tcPr>
            <w:tcW w:w="955" w:type="pct"/>
          </w:tcPr>
          <w:p w:rsidR="00177EC7" w:rsidRDefault="00177EC7" w:rsidP="00E61B49">
            <w:pPr>
              <w:jc w:val="center"/>
              <w:cnfStyle w:val="000000000000" w:firstRow="0" w:lastRow="0" w:firstColumn="0" w:lastColumn="0" w:oddVBand="0" w:evenVBand="0" w:oddHBand="0" w:evenHBand="0" w:firstRowFirstColumn="0" w:firstRowLastColumn="0" w:lastRowFirstColumn="0" w:lastRowLastColumn="0"/>
            </w:pPr>
            <w:r>
              <w:t>Input</w:t>
            </w:r>
          </w:p>
        </w:tc>
        <w:tc>
          <w:tcPr>
            <w:tcW w:w="920" w:type="pct"/>
          </w:tcPr>
          <w:p w:rsidR="00177EC7" w:rsidRDefault="00177EC7" w:rsidP="00E61B49">
            <w:pPr>
              <w:jc w:val="center"/>
              <w:cnfStyle w:val="000000000000" w:firstRow="0" w:lastRow="0" w:firstColumn="0" w:lastColumn="0" w:oddVBand="0" w:evenVBand="0" w:oddHBand="0" w:evenHBand="0" w:firstRowFirstColumn="0" w:firstRowLastColumn="0" w:lastRowFirstColumn="0" w:lastRowLastColumn="0"/>
            </w:pPr>
            <w:r>
              <w:t>1</w:t>
            </w:r>
          </w:p>
        </w:tc>
        <w:tc>
          <w:tcPr>
            <w:tcW w:w="1669" w:type="pct"/>
          </w:tcPr>
          <w:p w:rsidR="00177EC7" w:rsidRDefault="00177EC7" w:rsidP="00E61B49">
            <w:pPr>
              <w:cnfStyle w:val="000000000000" w:firstRow="0" w:lastRow="0" w:firstColumn="0" w:lastColumn="0" w:oddVBand="0" w:evenVBand="0" w:oddHBand="0" w:evenHBand="0" w:firstRowFirstColumn="0" w:firstRowLastColumn="0" w:lastRowFirstColumn="0" w:lastRowLastColumn="0"/>
            </w:pPr>
            <w:r>
              <w:t>confirmed branch instruction direction shift enable</w:t>
            </w:r>
          </w:p>
        </w:tc>
      </w:tr>
    </w:tbl>
    <w:p w:rsidR="00177EC7" w:rsidRDefault="00177EC7" w:rsidP="00177EC7"/>
    <w:p w:rsidR="00C97125" w:rsidRDefault="00C97125" w:rsidP="0022657F">
      <w:pPr>
        <w:pStyle w:val="3"/>
      </w:pPr>
      <w:bookmarkStart w:id="55" w:name="_Toc495076420"/>
      <w:bookmarkEnd w:id="55"/>
    </w:p>
    <w:p w:rsidR="0022657F" w:rsidRPr="0022657F" w:rsidRDefault="0022657F" w:rsidP="0022657F"/>
    <w:p w:rsidR="00C97125" w:rsidRDefault="00C97125" w:rsidP="000C790B">
      <w:pPr>
        <w:pStyle w:val="2"/>
      </w:pPr>
      <w:bookmarkStart w:id="56" w:name="_Toc495076421"/>
      <w:r>
        <w:t>Return Address Stack</w:t>
      </w:r>
      <w:r w:rsidR="000C790B">
        <w:t xml:space="preserve"> (RAS)</w:t>
      </w:r>
      <w:bookmarkEnd w:id="56"/>
    </w:p>
    <w:p w:rsidR="000F6F57" w:rsidRDefault="000F6F57" w:rsidP="000F6F57">
      <w:pPr>
        <w:pStyle w:val="3"/>
      </w:pPr>
      <w:bookmarkStart w:id="57" w:name="_Toc495076422"/>
      <w:r>
        <w:t>Introduction</w:t>
      </w:r>
      <w:bookmarkEnd w:id="57"/>
    </w:p>
    <w:p w:rsidR="00522DEC" w:rsidRPr="00522DEC" w:rsidRDefault="00E24863" w:rsidP="00E24863">
      <w:pPr>
        <w:ind w:firstLine="420"/>
      </w:pPr>
      <w:r w:rsidRPr="00E24863">
        <w:t>The RAS is the stack that used to predict the targets of returns. A routine can be called from many call sites and the branch prediction logic has to produce the return site corresponding to the call. Calls and returns follow a simple last-in-first-out (LIFO) behavior. Thus, we employ a small stack</w:t>
      </w:r>
      <w:r w:rsidR="00AA7ED1">
        <w:t xml:space="preserve"> (16 entries in current implementation)</w:t>
      </w:r>
      <w:r w:rsidRPr="00E24863">
        <w:t xml:space="preserve"> structure named as return a</w:t>
      </w:r>
      <w:r w:rsidR="006F3B49">
        <w:t>ddress stack (RAS). Calls push</w:t>
      </w:r>
      <w:r w:rsidRPr="00E24863">
        <w:t xml:space="preserve"> the address of the return site onto the stack and returns pop them out. When the BTB signals that the instruction being fetched is a return, it takes the target provided by the RAS</w:t>
      </w:r>
    </w:p>
    <w:p w:rsidR="000F6F57" w:rsidRPr="000F6F57" w:rsidRDefault="000F6F57" w:rsidP="000F6F57">
      <w:pPr>
        <w:pStyle w:val="3"/>
      </w:pPr>
      <w:bookmarkStart w:id="58" w:name="_Toc495076424"/>
      <w:r>
        <w:t>Architecture</w:t>
      </w:r>
      <w:bookmarkEnd w:id="58"/>
    </w:p>
    <w:p w:rsidR="00DB5145" w:rsidRDefault="00DB5145" w:rsidP="00DB5145">
      <w:pPr>
        <w:pStyle w:val="3"/>
      </w:pPr>
      <w:bookmarkStart w:id="59" w:name="_Toc495076423"/>
      <w:r>
        <w:t>Ports</w:t>
      </w:r>
      <w:bookmarkEnd w:id="59"/>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168"/>
        <w:gridCol w:w="988"/>
        <w:gridCol w:w="4905"/>
      </w:tblGrid>
      <w:tr w:rsidR="00712510" w:rsidRPr="00712510" w:rsidTr="005728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712510" w:rsidRPr="00712510" w:rsidRDefault="00712510" w:rsidP="00712510">
            <w:r w:rsidRPr="00712510">
              <w:rPr>
                <w:rFonts w:hint="cs"/>
              </w:rPr>
              <w:t>P</w:t>
            </w:r>
            <w:r w:rsidRPr="00712510">
              <w:t>ort</w:t>
            </w:r>
          </w:p>
        </w:tc>
        <w:tc>
          <w:tcPr>
            <w:tcW w:w="586" w:type="pct"/>
            <w:tcBorders>
              <w:bottom w:val="none" w:sz="0" w:space="0" w:color="auto"/>
            </w:tcBorders>
          </w:tcPr>
          <w:p w:rsidR="00712510" w:rsidRPr="00712510" w:rsidRDefault="00712510" w:rsidP="00712510">
            <w:pPr>
              <w:cnfStyle w:val="100000000000" w:firstRow="1" w:lastRow="0" w:firstColumn="0" w:lastColumn="0" w:oddVBand="0" w:evenVBand="0" w:oddHBand="0" w:evenHBand="0" w:firstRowFirstColumn="0" w:firstRowLastColumn="0" w:lastRowFirstColumn="0" w:lastRowLastColumn="0"/>
            </w:pPr>
            <w:r w:rsidRPr="00712510">
              <w:rPr>
                <w:rFonts w:hint="cs"/>
              </w:rPr>
              <w:t>D</w:t>
            </w:r>
            <w:r w:rsidRPr="00712510">
              <w:t>irection</w:t>
            </w:r>
          </w:p>
        </w:tc>
        <w:tc>
          <w:tcPr>
            <w:tcW w:w="496" w:type="pct"/>
            <w:tcBorders>
              <w:bottom w:val="none" w:sz="0" w:space="0" w:color="auto"/>
            </w:tcBorders>
          </w:tcPr>
          <w:p w:rsidR="00712510" w:rsidRPr="00712510" w:rsidRDefault="00712510" w:rsidP="00712510">
            <w:pPr>
              <w:cnfStyle w:val="100000000000" w:firstRow="1" w:lastRow="0" w:firstColumn="0" w:lastColumn="0" w:oddVBand="0" w:evenVBand="0" w:oddHBand="0" w:evenHBand="0" w:firstRowFirstColumn="0" w:firstRowLastColumn="0" w:lastRowFirstColumn="0" w:lastRowLastColumn="0"/>
            </w:pPr>
            <w:r w:rsidRPr="00712510">
              <w:rPr>
                <w:rFonts w:hint="cs"/>
              </w:rPr>
              <w:t>W</w:t>
            </w:r>
            <w:r w:rsidRPr="00712510">
              <w:t>idth</w:t>
            </w:r>
          </w:p>
        </w:tc>
        <w:tc>
          <w:tcPr>
            <w:tcW w:w="2461" w:type="pct"/>
            <w:tcBorders>
              <w:bottom w:val="none" w:sz="0" w:space="0" w:color="auto"/>
            </w:tcBorders>
          </w:tcPr>
          <w:p w:rsidR="00712510" w:rsidRPr="00712510" w:rsidRDefault="00712510" w:rsidP="00712510">
            <w:pPr>
              <w:cnfStyle w:val="100000000000" w:firstRow="1" w:lastRow="0" w:firstColumn="0" w:lastColumn="0" w:oddVBand="0" w:evenVBand="0" w:oddHBand="0" w:evenHBand="0" w:firstRowFirstColumn="0" w:firstRowLastColumn="0" w:lastRowFirstColumn="0" w:lastRowLastColumn="0"/>
            </w:pPr>
            <w:r w:rsidRPr="00712510">
              <w:rPr>
                <w:rFonts w:hint="cs"/>
              </w:rPr>
              <w:t>D</w:t>
            </w:r>
            <w:r w:rsidRPr="00712510">
              <w:t>escription</w:t>
            </w:r>
          </w:p>
        </w:tc>
      </w:tr>
      <w:tr w:rsidR="00712510" w:rsidRPr="00712510" w:rsidTr="005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12510" w:rsidRPr="00712510" w:rsidRDefault="00712510" w:rsidP="00712510">
            <w:pPr>
              <w:rPr>
                <w:b w:val="0"/>
              </w:rPr>
            </w:pPr>
            <w:r w:rsidRPr="00712510">
              <w:rPr>
                <w:b w:val="0"/>
              </w:rPr>
              <w:t>clock</w:t>
            </w:r>
          </w:p>
        </w:tc>
        <w:tc>
          <w:tcPr>
            <w:tcW w:w="586"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r w:rsidRPr="00712510">
              <w:t>input</w:t>
            </w:r>
          </w:p>
        </w:tc>
        <w:tc>
          <w:tcPr>
            <w:tcW w:w="496"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r w:rsidRPr="00712510">
              <w:t>1</w:t>
            </w:r>
          </w:p>
        </w:tc>
        <w:tc>
          <w:tcPr>
            <w:tcW w:w="2461"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572807">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r w:rsidRPr="00712510">
              <w:rPr>
                <w:b w:val="0"/>
              </w:rPr>
              <w:t>reset_n</w:t>
            </w: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r w:rsidRPr="00712510">
              <w:t>input</w:t>
            </w: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r w:rsidRPr="00712510">
              <w:t>1</w:t>
            </w: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5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12510" w:rsidRPr="00712510" w:rsidRDefault="00712510" w:rsidP="00712510">
            <w:pPr>
              <w:rPr>
                <w:b w:val="0"/>
              </w:rPr>
            </w:pPr>
            <w:r>
              <w:rPr>
                <w:b w:val="0"/>
              </w:rPr>
              <w:t>flush_rt_i</w:t>
            </w:r>
          </w:p>
        </w:tc>
        <w:tc>
          <w:tcPr>
            <w:tcW w:w="586"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r w:rsidRPr="00712510">
              <w:t>input</w:t>
            </w:r>
          </w:p>
        </w:tc>
        <w:tc>
          <w:tcPr>
            <w:tcW w:w="496"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r w:rsidRPr="00712510">
              <w:t>64</w:t>
            </w:r>
          </w:p>
        </w:tc>
        <w:tc>
          <w:tcPr>
            <w:tcW w:w="2461"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572807">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r>
              <w:rPr>
                <w:b w:val="0"/>
              </w:rPr>
              <w:t>invalid_f1_i</w:t>
            </w: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r w:rsidRPr="00712510">
              <w:t>input</w:t>
            </w: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r w:rsidRPr="00712510">
              <w:t>64</w:t>
            </w: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5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712510" w:rsidRPr="00712510" w:rsidRDefault="00712510" w:rsidP="00712510">
            <w:r w:rsidRPr="00712510">
              <w:t>signals from module BrDEC</w:t>
            </w:r>
          </w:p>
        </w:tc>
      </w:tr>
      <w:tr w:rsidR="00712510" w:rsidRPr="00712510" w:rsidTr="00572807">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5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12510" w:rsidRPr="00712510" w:rsidRDefault="00712510" w:rsidP="00712510">
            <w:pPr>
              <w:rPr>
                <w:b w:val="0"/>
              </w:rPr>
            </w:pPr>
          </w:p>
        </w:tc>
        <w:tc>
          <w:tcPr>
            <w:tcW w:w="586"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496"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2461" w:type="pct"/>
            <w:tcBorders>
              <w:top w:val="none" w:sz="0" w:space="0" w:color="auto"/>
              <w:bottom w:val="none" w:sz="0" w:space="0" w:color="auto"/>
            </w:tcBorders>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572807">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5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49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2461"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572807">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5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12510" w:rsidRPr="00712510" w:rsidRDefault="00712510" w:rsidP="00712510"/>
        </w:tc>
      </w:tr>
      <w:tr w:rsidR="00712510" w:rsidRPr="00712510" w:rsidTr="00572807">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5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49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2461"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572807">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5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49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2461"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572807">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5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12510" w:rsidRPr="00712510" w:rsidRDefault="00712510" w:rsidP="00712510"/>
        </w:tc>
      </w:tr>
      <w:tr w:rsidR="00712510" w:rsidRPr="00712510" w:rsidTr="00572807">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5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49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2461"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572807">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5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49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2461"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572807">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r w:rsidR="00712510" w:rsidRPr="00712510" w:rsidTr="005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496"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c>
          <w:tcPr>
            <w:tcW w:w="2461" w:type="pct"/>
          </w:tcPr>
          <w:p w:rsidR="00712510" w:rsidRPr="00712510" w:rsidRDefault="00712510" w:rsidP="00712510">
            <w:pPr>
              <w:cnfStyle w:val="000000100000" w:firstRow="0" w:lastRow="0" w:firstColumn="0" w:lastColumn="0" w:oddVBand="0" w:evenVBand="0" w:oddHBand="1" w:evenHBand="0" w:firstRowFirstColumn="0" w:firstRowLastColumn="0" w:lastRowFirstColumn="0" w:lastRowLastColumn="0"/>
            </w:pPr>
          </w:p>
        </w:tc>
      </w:tr>
      <w:tr w:rsidR="00712510" w:rsidRPr="00712510" w:rsidTr="00572807">
        <w:tc>
          <w:tcPr>
            <w:cnfStyle w:val="001000000000" w:firstRow="0" w:lastRow="0" w:firstColumn="1" w:lastColumn="0" w:oddVBand="0" w:evenVBand="0" w:oddHBand="0" w:evenHBand="0" w:firstRowFirstColumn="0" w:firstRowLastColumn="0" w:lastRowFirstColumn="0" w:lastRowLastColumn="0"/>
            <w:tcW w:w="1456" w:type="pct"/>
          </w:tcPr>
          <w:p w:rsidR="00712510" w:rsidRPr="00712510" w:rsidRDefault="00712510" w:rsidP="00712510">
            <w:pPr>
              <w:rPr>
                <w:b w:val="0"/>
              </w:rPr>
            </w:pPr>
          </w:p>
        </w:tc>
        <w:tc>
          <w:tcPr>
            <w:tcW w:w="58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496"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c>
          <w:tcPr>
            <w:tcW w:w="2461" w:type="pct"/>
          </w:tcPr>
          <w:p w:rsidR="00712510" w:rsidRPr="00712510" w:rsidRDefault="00712510" w:rsidP="00712510">
            <w:pPr>
              <w:cnfStyle w:val="000000000000" w:firstRow="0" w:lastRow="0" w:firstColumn="0" w:lastColumn="0" w:oddVBand="0" w:evenVBand="0" w:oddHBand="0" w:evenHBand="0" w:firstRowFirstColumn="0" w:firstRowLastColumn="0" w:lastRowFirstColumn="0" w:lastRowLastColumn="0"/>
            </w:pPr>
          </w:p>
        </w:tc>
      </w:tr>
    </w:tbl>
    <w:p w:rsidR="000C790B" w:rsidRDefault="000C790B" w:rsidP="000C790B"/>
    <w:p w:rsidR="000C790B" w:rsidRDefault="000C790B" w:rsidP="000C790B">
      <w:pPr>
        <w:pStyle w:val="2"/>
      </w:pPr>
      <w:bookmarkStart w:id="60" w:name="_Toc495076425"/>
      <w:r>
        <w:t>Branch Target Buffer (BTB)</w:t>
      </w:r>
      <w:bookmarkEnd w:id="60"/>
    </w:p>
    <w:p w:rsidR="007F565F" w:rsidRDefault="007F565F" w:rsidP="007F565F">
      <w:pPr>
        <w:pStyle w:val="3"/>
      </w:pPr>
      <w:bookmarkStart w:id="61" w:name="_Toc495076426"/>
      <w:r>
        <w:t>Introduction</w:t>
      </w:r>
      <w:bookmarkEnd w:id="61"/>
    </w:p>
    <w:p w:rsidR="00C349F9" w:rsidRDefault="007F565F" w:rsidP="00C349F9">
      <w:pPr>
        <w:ind w:firstLine="420"/>
      </w:pPr>
      <w:r>
        <w:t xml:space="preserve">4-Way </w:t>
      </w:r>
      <w:r w:rsidR="00285C69">
        <w:t>associative branch target buffer</w:t>
      </w:r>
      <w:r w:rsidR="00C349F9">
        <w:t xml:space="preserve"> (BTB</w:t>
      </w:r>
      <w:r w:rsidR="00C349F9">
        <w:tab/>
        <w:t>)</w:t>
      </w:r>
      <w:r>
        <w:t xml:space="preserve"> is realized in Ace 21064 processor</w:t>
      </w:r>
      <w:r w:rsidR="00285C69">
        <w:t>, also named branch target address cache</w:t>
      </w:r>
      <w:r w:rsidR="00E9759B">
        <w:t xml:space="preserve"> (BTAC)</w:t>
      </w:r>
      <w:r w:rsidR="00285C69">
        <w:t xml:space="preserve"> in some systems.</w:t>
      </w:r>
      <w:r w:rsidR="00804700">
        <w:t xml:space="preserve"> 256 entries located in one BTB way. </w:t>
      </w:r>
      <w:r w:rsidR="00C349F9">
        <w:t>E</w:t>
      </w:r>
      <w:r w:rsidR="00791DC2">
        <w:t>ach entry contains tag array and data array as a general cache organization.</w:t>
      </w:r>
      <w:r w:rsidR="00430AF3">
        <w:t xml:space="preserve"> But there are some distinguishes between original caches</w:t>
      </w:r>
      <w:r w:rsidR="00C349F9">
        <w:t>:</w:t>
      </w:r>
    </w:p>
    <w:p w:rsidR="00430AF3" w:rsidRDefault="00C349F9" w:rsidP="00C349F9">
      <w:pPr>
        <w:ind w:firstLine="420"/>
      </w:pPr>
      <w:r>
        <w:t>T</w:t>
      </w:r>
      <w:r w:rsidR="00430AF3">
        <w:t>he tag array is used to keep the higher part of branch instruction’s PC, also named branch instruction address</w:t>
      </w:r>
      <w:r>
        <w:t xml:space="preserve"> </w:t>
      </w:r>
      <w:r w:rsidR="00430AF3">
        <w:t>(BIA) in some computer systems.</w:t>
      </w:r>
      <w:r>
        <w:t xml:space="preserve"> As detailed in figure below, the BTB tag width is 18 in current design. </w:t>
      </w:r>
      <w:r w:rsidR="001D0723">
        <w:t>W</w:t>
      </w:r>
      <w:r>
        <w:t xml:space="preserve">hich </w:t>
      </w:r>
      <w:r w:rsidR="001D0723">
        <w:t>i</w:t>
      </w:r>
      <w:r>
        <w:t>s hashed each 18-bit of 54-bit of origina</w:t>
      </w:r>
      <w:r w:rsidR="001D0723">
        <w:t>l BTB tag data,</w:t>
      </w:r>
      <w:r>
        <w:t xml:space="preserve"> to reduce area cost, in balance of cost and performance.</w:t>
      </w:r>
    </w:p>
    <w:p w:rsidR="00C349F9" w:rsidRDefault="00495CAE" w:rsidP="00C349F9">
      <w:pPr>
        <w:keepNext/>
        <w:ind w:firstLine="420"/>
        <w:jc w:val="center"/>
      </w:pPr>
      <w:r>
        <w:object w:dxaOrig="7591" w:dyaOrig="7050">
          <v:shape id="_x0000_i1032" type="#_x0000_t75" style="width:379.8pt;height:352.3pt" o:ole="">
            <v:imagedata r:id="rId23" o:title=""/>
          </v:shape>
          <o:OLEObject Type="Embed" ProgID="Visio.Drawing.15" ShapeID="_x0000_i1032" DrawAspect="Content" ObjectID="_1568820052" r:id="rId24"/>
        </w:object>
      </w:r>
    </w:p>
    <w:p w:rsidR="00495CAE" w:rsidRDefault="00C349F9" w:rsidP="00C349F9">
      <w:pPr>
        <w:pStyle w:val="ae"/>
        <w:jc w:val="center"/>
      </w:pPr>
      <w:bookmarkStart w:id="62" w:name="_Toc495076496"/>
      <w:r>
        <w:t xml:space="preserve">Figure </w:t>
      </w:r>
      <w:fldSimple w:instr=" STYLEREF 1 \s ">
        <w:r w:rsidR="005177B9">
          <w:rPr>
            <w:noProof/>
          </w:rPr>
          <w:t>3</w:t>
        </w:r>
      </w:fldSimple>
      <w:r w:rsidR="00140863">
        <w:noBreakHyphen/>
      </w:r>
      <w:fldSimple w:instr=" SEQ Figure \* ARABIC \s 1 ">
        <w:r w:rsidR="005177B9">
          <w:rPr>
            <w:noProof/>
          </w:rPr>
          <w:t>5</w:t>
        </w:r>
      </w:fldSimple>
      <w:r>
        <w:t xml:space="preserve"> branch target buffer microarchitecture</w:t>
      </w:r>
      <w:bookmarkEnd w:id="62"/>
    </w:p>
    <w:p w:rsidR="00BA01B6" w:rsidRPr="00BA01B6" w:rsidRDefault="00BA01B6" w:rsidP="00851A55">
      <w:pPr>
        <w:ind w:firstLine="420"/>
      </w:pPr>
      <w:r>
        <w:t>Data array is used to keep the branch target address of the indexed branch instructions</w:t>
      </w:r>
      <w:r w:rsidR="007B055E">
        <w:t xml:space="preserve">, and some branch </w:t>
      </w:r>
      <w:r w:rsidR="00EF521B">
        <w:t xml:space="preserve">related </w:t>
      </w:r>
      <w:r w:rsidR="007B055E">
        <w:t>inform</w:t>
      </w:r>
      <w:r w:rsidR="00EF521B">
        <w:t>ation, like BTB entry valid, RAS control signal, branch instruction position in fetch group, and branch type.</w:t>
      </w:r>
      <w:r w:rsidR="009A5A2F">
        <w:t xml:space="preserve"> M</w:t>
      </w:r>
      <w:r w:rsidR="00851A55">
        <w:t>ore details see btb_way section.</w:t>
      </w:r>
    </w:p>
    <w:p w:rsidR="007213E3" w:rsidRDefault="007213E3" w:rsidP="007213E3">
      <w:pPr>
        <w:pStyle w:val="3"/>
        <w:numPr>
          <w:ilvl w:val="2"/>
          <w:numId w:val="35"/>
        </w:numPr>
      </w:pPr>
      <w:bookmarkStart w:id="63" w:name="_Toc495076427"/>
      <w:r>
        <w:rPr>
          <w:rFonts w:hint="cs"/>
        </w:rPr>
        <w:t>Ports</w:t>
      </w:r>
      <w:bookmarkEnd w:id="63"/>
    </w:p>
    <w:p w:rsidR="007213E3" w:rsidRPr="00DB3BF5" w:rsidRDefault="007213E3" w:rsidP="007213E3">
      <w:r>
        <w:t>Branch prediction logic is designed to take two pipeline stages</w:t>
      </w:r>
    </w:p>
    <w:p w:rsidR="007213E3" w:rsidRDefault="007213E3" w:rsidP="007213E3">
      <w:pPr>
        <w:pStyle w:val="ae"/>
        <w:keepNext/>
        <w:jc w:val="center"/>
      </w:pPr>
      <w:bookmarkStart w:id="64" w:name="_Toc495076508"/>
      <w:r>
        <w:t xml:space="preserve">Table </w:t>
      </w:r>
      <w:fldSimple w:instr=" STYLEREF 1 \s ">
        <w:r w:rsidR="005177B9">
          <w:rPr>
            <w:noProof/>
          </w:rPr>
          <w:t>3</w:t>
        </w:r>
      </w:fldSimple>
      <w:r>
        <w:noBreakHyphen/>
      </w:r>
      <w:fldSimple w:instr=" SEQ Table \* ARABIC \s 1 ">
        <w:r w:rsidR="005177B9">
          <w:rPr>
            <w:noProof/>
          </w:rPr>
          <w:t>9</w:t>
        </w:r>
      </w:fldSimple>
      <w:r>
        <w:t xml:space="preserve"> branch prediction unit ports</w:t>
      </w:r>
      <w:bookmarkEnd w:id="64"/>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168"/>
        <w:gridCol w:w="988"/>
        <w:gridCol w:w="4905"/>
      </w:tblGrid>
      <w:tr w:rsidR="007213E3" w:rsidTr="00D76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7213E3" w:rsidRPr="001B00F5" w:rsidRDefault="007213E3" w:rsidP="00A1157F">
            <w:pPr>
              <w:jc w:val="center"/>
              <w:rPr>
                <w:lang w:eastAsia="zh-CN"/>
              </w:rPr>
            </w:pPr>
            <w:r w:rsidRPr="001B00F5">
              <w:rPr>
                <w:rFonts w:hint="cs"/>
                <w:lang w:eastAsia="zh-CN"/>
              </w:rPr>
              <w:t>P</w:t>
            </w:r>
            <w:r w:rsidRPr="001B00F5">
              <w:rPr>
                <w:lang w:eastAsia="zh-CN"/>
              </w:rPr>
              <w:t>ort</w:t>
            </w:r>
          </w:p>
        </w:tc>
        <w:tc>
          <w:tcPr>
            <w:tcW w:w="586" w:type="pct"/>
            <w:tcBorders>
              <w:bottom w:val="none" w:sz="0" w:space="0" w:color="auto"/>
            </w:tcBorders>
          </w:tcPr>
          <w:p w:rsidR="007213E3" w:rsidRPr="001B00F5" w:rsidRDefault="007213E3" w:rsidP="00A1157F">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96" w:type="pct"/>
            <w:tcBorders>
              <w:bottom w:val="none" w:sz="0" w:space="0" w:color="auto"/>
            </w:tcBorders>
          </w:tcPr>
          <w:p w:rsidR="007213E3" w:rsidRPr="001B00F5" w:rsidRDefault="007213E3" w:rsidP="00A1157F">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2461" w:type="pct"/>
            <w:tcBorders>
              <w:bottom w:val="none" w:sz="0" w:space="0" w:color="auto"/>
            </w:tcBorders>
          </w:tcPr>
          <w:p w:rsidR="007213E3" w:rsidRPr="001B00F5" w:rsidRDefault="007213E3" w:rsidP="00A1157F">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7213E3"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213E3" w:rsidRPr="007213E3" w:rsidRDefault="007213E3" w:rsidP="00A1157F">
            <w:pPr>
              <w:rPr>
                <w:b w:val="0"/>
                <w:lang w:eastAsia="zh-CN"/>
              </w:rPr>
            </w:pPr>
            <w:r w:rsidRPr="007213E3">
              <w:rPr>
                <w:b w:val="0"/>
                <w:lang w:eastAsia="zh-CN"/>
              </w:rPr>
              <w:t>clock</w:t>
            </w:r>
          </w:p>
        </w:tc>
        <w:tc>
          <w:tcPr>
            <w:tcW w:w="586" w:type="pct"/>
            <w:tcBorders>
              <w:top w:val="none" w:sz="0" w:space="0" w:color="auto"/>
              <w:bottom w:val="none" w:sz="0" w:space="0" w:color="auto"/>
            </w:tcBorders>
          </w:tcPr>
          <w:p w:rsidR="007213E3" w:rsidRPr="001B00F5" w:rsidRDefault="007213E3" w:rsidP="00A1157F">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Borders>
              <w:top w:val="none" w:sz="0" w:space="0" w:color="auto"/>
              <w:bottom w:val="none" w:sz="0" w:space="0" w:color="auto"/>
            </w:tcBorders>
          </w:tcPr>
          <w:p w:rsidR="007213E3" w:rsidRPr="001B00F5" w:rsidRDefault="007213E3" w:rsidP="00A1157F">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2461" w:type="pct"/>
            <w:tcBorders>
              <w:top w:val="none" w:sz="0" w:space="0" w:color="auto"/>
              <w:bottom w:val="none" w:sz="0" w:space="0" w:color="auto"/>
            </w:tcBorders>
          </w:tcPr>
          <w:p w:rsidR="007213E3" w:rsidRPr="001B00F5" w:rsidRDefault="007213E3" w:rsidP="00A1157F">
            <w:pPr>
              <w:jc w:val="center"/>
              <w:cnfStyle w:val="000000100000" w:firstRow="0" w:lastRow="0" w:firstColumn="0" w:lastColumn="0" w:oddVBand="0" w:evenVBand="0" w:oddHBand="1" w:evenHBand="0" w:firstRowFirstColumn="0" w:firstRowLastColumn="0" w:lastRowFirstColumn="0" w:lastRowLastColumn="0"/>
              <w:rPr>
                <w:lang w:eastAsia="zh-CN"/>
              </w:rPr>
            </w:pPr>
          </w:p>
        </w:tc>
      </w:tr>
      <w:tr w:rsidR="007213E3" w:rsidTr="00D76D8E">
        <w:tc>
          <w:tcPr>
            <w:cnfStyle w:val="001000000000" w:firstRow="0" w:lastRow="0" w:firstColumn="1" w:lastColumn="0" w:oddVBand="0" w:evenVBand="0" w:oddHBand="0" w:evenHBand="0" w:firstRowFirstColumn="0" w:firstRowLastColumn="0" w:lastRowFirstColumn="0" w:lastRowLastColumn="0"/>
            <w:tcW w:w="1456" w:type="pct"/>
          </w:tcPr>
          <w:p w:rsidR="007213E3" w:rsidRPr="001B00F5" w:rsidRDefault="007213E3" w:rsidP="00A1157F">
            <w:pPr>
              <w:jc w:val="left"/>
              <w:rPr>
                <w:b w:val="0"/>
                <w:lang w:eastAsia="zh-CN"/>
              </w:rPr>
            </w:pPr>
            <w:r>
              <w:rPr>
                <w:b w:val="0"/>
                <w:lang w:eastAsia="zh-CN"/>
              </w:rPr>
              <w:t>reset_n</w:t>
            </w:r>
          </w:p>
        </w:tc>
        <w:tc>
          <w:tcPr>
            <w:tcW w:w="586" w:type="pct"/>
          </w:tcPr>
          <w:p w:rsidR="007213E3" w:rsidRPr="001B00F5" w:rsidRDefault="007213E3" w:rsidP="00A1157F">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96" w:type="pct"/>
          </w:tcPr>
          <w:p w:rsidR="007213E3" w:rsidRPr="001B00F5" w:rsidRDefault="007213E3" w:rsidP="00A1157F">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2461" w:type="pct"/>
          </w:tcPr>
          <w:p w:rsidR="007213E3" w:rsidRPr="001B00F5" w:rsidRDefault="007213E3" w:rsidP="00A1157F">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7213E3"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213E3" w:rsidRPr="001B00F5" w:rsidRDefault="007213E3" w:rsidP="00A1157F">
            <w:pPr>
              <w:jc w:val="left"/>
              <w:rPr>
                <w:b w:val="0"/>
                <w:lang w:eastAsia="zh-CN"/>
              </w:rPr>
            </w:pPr>
            <w:r>
              <w:rPr>
                <w:b w:val="0"/>
                <w:lang w:eastAsia="zh-CN"/>
              </w:rPr>
              <w:t>pc_f0_i</w:t>
            </w:r>
          </w:p>
        </w:tc>
        <w:tc>
          <w:tcPr>
            <w:tcW w:w="586" w:type="pct"/>
            <w:tcBorders>
              <w:top w:val="none" w:sz="0" w:space="0" w:color="auto"/>
              <w:bottom w:val="none" w:sz="0" w:space="0" w:color="auto"/>
            </w:tcBorders>
          </w:tcPr>
          <w:p w:rsidR="007213E3" w:rsidRPr="001B00F5" w:rsidRDefault="007213E3" w:rsidP="00A1157F">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Borders>
              <w:top w:val="none" w:sz="0" w:space="0" w:color="auto"/>
              <w:bottom w:val="none" w:sz="0" w:space="0" w:color="auto"/>
            </w:tcBorders>
          </w:tcPr>
          <w:p w:rsidR="007213E3" w:rsidRPr="001B00F5" w:rsidRDefault="007213E3" w:rsidP="00A1157F">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2461" w:type="pct"/>
            <w:tcBorders>
              <w:top w:val="none" w:sz="0" w:space="0" w:color="auto"/>
              <w:bottom w:val="none" w:sz="0" w:space="0" w:color="auto"/>
            </w:tcBorders>
          </w:tcPr>
          <w:p w:rsidR="007213E3" w:rsidRPr="001B00F5" w:rsidRDefault="007213E3" w:rsidP="00A1157F">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7213E3" w:rsidTr="00D76D8E">
        <w:tc>
          <w:tcPr>
            <w:cnfStyle w:val="001000000000" w:firstRow="0" w:lastRow="0" w:firstColumn="1" w:lastColumn="0" w:oddVBand="0" w:evenVBand="0" w:oddHBand="0" w:evenHBand="0" w:firstRowFirstColumn="0" w:firstRowLastColumn="0" w:lastRowFirstColumn="0" w:lastRowLastColumn="0"/>
            <w:tcW w:w="1456" w:type="pct"/>
          </w:tcPr>
          <w:p w:rsidR="007213E3" w:rsidRPr="000B7C28" w:rsidRDefault="007213E3" w:rsidP="00A1157F">
            <w:pPr>
              <w:rPr>
                <w:b w:val="0"/>
              </w:rPr>
            </w:pPr>
            <w:r>
              <w:rPr>
                <w:b w:val="0"/>
              </w:rPr>
              <w:t>pc_f1_i</w:t>
            </w:r>
          </w:p>
        </w:tc>
        <w:tc>
          <w:tcPr>
            <w:tcW w:w="586" w:type="pct"/>
          </w:tcPr>
          <w:p w:rsidR="007213E3" w:rsidRPr="00DB6E1B" w:rsidRDefault="007213E3" w:rsidP="00A1157F">
            <w:pPr>
              <w:jc w:val="center"/>
              <w:cnfStyle w:val="000000000000" w:firstRow="0" w:lastRow="0" w:firstColumn="0" w:lastColumn="0" w:oddVBand="0" w:evenVBand="0" w:oddHBand="0" w:evenHBand="0" w:firstRowFirstColumn="0" w:firstRowLastColumn="0" w:lastRowFirstColumn="0" w:lastRowLastColumn="0"/>
            </w:pPr>
            <w:r>
              <w:t>input</w:t>
            </w:r>
          </w:p>
        </w:tc>
        <w:tc>
          <w:tcPr>
            <w:tcW w:w="496" w:type="pct"/>
          </w:tcPr>
          <w:p w:rsidR="007213E3" w:rsidRPr="00DB6E1B" w:rsidRDefault="007213E3" w:rsidP="00A1157F">
            <w:pPr>
              <w:jc w:val="center"/>
              <w:cnfStyle w:val="000000000000" w:firstRow="0" w:lastRow="0" w:firstColumn="0" w:lastColumn="0" w:oddVBand="0" w:evenVBand="0" w:oddHBand="0" w:evenHBand="0" w:firstRowFirstColumn="0" w:firstRowLastColumn="0" w:lastRowFirstColumn="0" w:lastRowLastColumn="0"/>
            </w:pPr>
            <w:r>
              <w:t>64</w:t>
            </w:r>
          </w:p>
        </w:tc>
        <w:tc>
          <w:tcPr>
            <w:tcW w:w="2461" w:type="pct"/>
          </w:tcPr>
          <w:p w:rsidR="007213E3" w:rsidRPr="001B00F5" w:rsidRDefault="007213E3" w:rsidP="00A1157F">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7213E3" w:rsidTr="00A11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7213E3" w:rsidRPr="00D26247" w:rsidRDefault="00A1157F" w:rsidP="00A1157F">
            <w:pPr>
              <w:jc w:val="left"/>
              <w:rPr>
                <w:lang w:eastAsia="zh-CN"/>
              </w:rPr>
            </w:pPr>
            <w:r>
              <w:rPr>
                <w:lang w:eastAsia="zh-CN"/>
              </w:rPr>
              <w:t>signals from module BrDEC</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Pr="000B7C28" w:rsidRDefault="002572D1" w:rsidP="002572D1">
            <w:pPr>
              <w:rPr>
                <w:b w:val="0"/>
              </w:rPr>
            </w:pPr>
            <w:r>
              <w:rPr>
                <w:b w:val="0"/>
              </w:rPr>
              <w:t>brdec_brext_f1_i</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1</w:t>
            </w:r>
          </w:p>
        </w:tc>
        <w:tc>
          <w:tcPr>
            <w:tcW w:w="2461" w:type="pct"/>
          </w:tcPr>
          <w:p w:rsidR="002572D1" w:rsidRDefault="00D76D8E" w:rsidP="002572D1">
            <w:pPr>
              <w:cnfStyle w:val="000000000000" w:firstRow="0" w:lastRow="0" w:firstColumn="0" w:lastColumn="0" w:oddVBand="0" w:evenVBand="0" w:oddHBand="0" w:evenHBand="0" w:firstRowFirstColumn="0" w:firstRowLastColumn="0" w:lastRowFirstColumn="0" w:lastRowLastColumn="0"/>
            </w:pPr>
            <w:r>
              <w:t>current bundle branch instruction exist flag</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2572D1" w:rsidRPr="000B7C28" w:rsidRDefault="002572D1" w:rsidP="002572D1">
            <w:pPr>
              <w:rPr>
                <w:b w:val="0"/>
              </w:rPr>
            </w:pPr>
            <w:r>
              <w:rPr>
                <w:b w:val="0"/>
              </w:rPr>
              <w:t>brdec_brpos_f1_i</w:t>
            </w:r>
          </w:p>
        </w:tc>
        <w:tc>
          <w:tcPr>
            <w:tcW w:w="586" w:type="pct"/>
            <w:tcBorders>
              <w:top w:val="none" w:sz="0" w:space="0" w:color="auto"/>
              <w:bottom w:val="none" w:sz="0" w:space="0" w:color="auto"/>
            </w:tcBorders>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Borders>
              <w:top w:val="none" w:sz="0" w:space="0" w:color="auto"/>
              <w:bottom w:val="none" w:sz="0" w:space="0" w:color="auto"/>
            </w:tcBorders>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3</w:t>
            </w:r>
          </w:p>
        </w:tc>
        <w:tc>
          <w:tcPr>
            <w:tcW w:w="2461" w:type="pct"/>
            <w:tcBorders>
              <w:top w:val="none" w:sz="0" w:space="0" w:color="auto"/>
              <w:bottom w:val="none" w:sz="0" w:space="0" w:color="auto"/>
            </w:tcBorders>
          </w:tcPr>
          <w:p w:rsidR="002572D1" w:rsidRDefault="00D76D8E" w:rsidP="002572D1">
            <w:pPr>
              <w:cnfStyle w:val="000000100000" w:firstRow="0" w:lastRow="0" w:firstColumn="0" w:lastColumn="0" w:oddVBand="0" w:evenVBand="0" w:oddHBand="1" w:evenHBand="0" w:firstRowFirstColumn="0" w:firstRowLastColumn="0" w:lastRowFirstColumn="0" w:lastRowLastColumn="0"/>
            </w:pPr>
            <w:r>
              <w:t>branch instruction position in current fetch group</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brdec_brtyp_f1_i</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2</w:t>
            </w:r>
          </w:p>
        </w:tc>
        <w:tc>
          <w:tcPr>
            <w:tcW w:w="2461" w:type="pct"/>
          </w:tcPr>
          <w:p w:rsidR="002572D1" w:rsidRDefault="00D76D8E" w:rsidP="002572D1">
            <w:pPr>
              <w:cnfStyle w:val="000000000000" w:firstRow="0" w:lastRow="0" w:firstColumn="0" w:lastColumn="0" w:oddVBand="0" w:evenVBand="0" w:oddHBand="0" w:evenHBand="0" w:firstRowFirstColumn="0" w:firstRowLastColumn="0" w:lastRowFirstColumn="0" w:lastRowLastColumn="0"/>
            </w:pPr>
            <w:r>
              <w:t>branch type</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lastRenderedPageBreak/>
              <w:t>brdec_brtar_f1_i</w:t>
            </w:r>
          </w:p>
        </w:tc>
        <w:tc>
          <w:tcPr>
            <w:tcW w:w="586" w:type="pct"/>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64</w:t>
            </w:r>
          </w:p>
        </w:tc>
        <w:tc>
          <w:tcPr>
            <w:tcW w:w="2461" w:type="pct"/>
          </w:tcPr>
          <w:p w:rsidR="002572D1" w:rsidRDefault="00D76D8E" w:rsidP="002572D1">
            <w:pPr>
              <w:cnfStyle w:val="000000100000" w:firstRow="0" w:lastRow="0" w:firstColumn="0" w:lastColumn="0" w:oddVBand="0" w:evenVBand="0" w:oddHBand="1" w:evenHBand="0" w:firstRowFirstColumn="0" w:firstRowLastColumn="0" w:lastRowFirstColumn="0" w:lastRowLastColumn="0"/>
            </w:pPr>
            <w:r>
              <w:t>branch target address</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brdec_rasctl_f1_i</w:t>
            </w:r>
          </w:p>
        </w:tc>
        <w:tc>
          <w:tcPr>
            <w:tcW w:w="586" w:type="pct"/>
          </w:tcPr>
          <w:p w:rsidR="002572D1" w:rsidRPr="00DB6E1B" w:rsidRDefault="002572D1" w:rsidP="002572D1">
            <w:pPr>
              <w:jc w:val="center"/>
              <w:cnfStyle w:val="000000000000" w:firstRow="0" w:lastRow="0" w:firstColumn="0" w:lastColumn="0" w:oddVBand="0" w:evenVBand="0" w:oddHBand="0" w:evenHBand="0" w:firstRowFirstColumn="0" w:firstRowLastColumn="0" w:lastRowFirstColumn="0" w:lastRowLastColumn="0"/>
            </w:pPr>
            <w: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2</w:t>
            </w:r>
          </w:p>
        </w:tc>
        <w:tc>
          <w:tcPr>
            <w:tcW w:w="2461" w:type="pct"/>
          </w:tcPr>
          <w:p w:rsidR="002572D1" w:rsidRDefault="00D30E2A" w:rsidP="002572D1">
            <w:pPr>
              <w:cnfStyle w:val="000000000000" w:firstRow="0" w:lastRow="0" w:firstColumn="0" w:lastColumn="0" w:oddVBand="0" w:evenVBand="0" w:oddHBand="0" w:evenHBand="0" w:firstRowFirstColumn="0" w:firstRowLastColumn="0" w:lastRowFirstColumn="0" w:lastRowLastColumn="0"/>
            </w:pPr>
            <w:r>
              <w:t>RAS operation type</w:t>
            </w:r>
          </w:p>
        </w:tc>
      </w:tr>
      <w:tr w:rsidR="002572D1" w:rsidTr="00567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D76D8E" w:rsidRDefault="002572D1" w:rsidP="00D76D8E">
            <w:r>
              <w:t>signals from retire stage, which use</w:t>
            </w:r>
            <w:r w:rsidR="00D76D8E">
              <w:t>d to update BTB when branch confirmed</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brcond_vld_rt_i</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1</w:t>
            </w:r>
          </w:p>
        </w:tc>
        <w:tc>
          <w:tcPr>
            <w:tcW w:w="2461" w:type="pct"/>
          </w:tcPr>
          <w:p w:rsidR="002572D1" w:rsidRDefault="00D76D8E" w:rsidP="002572D1">
            <w:pPr>
              <w:cnfStyle w:val="000000000000" w:firstRow="0" w:lastRow="0" w:firstColumn="0" w:lastColumn="0" w:oddVBand="0" w:evenVBand="0" w:oddHBand="0" w:evenHBand="0" w:firstRowFirstColumn="0" w:firstRowLastColumn="0" w:lastRowFirstColumn="0" w:lastRowLastColumn="0"/>
            </w:pPr>
            <w:r>
              <w:t>retired branch is a conditional branch</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brindir_vld_rt_i</w:t>
            </w:r>
          </w:p>
        </w:tc>
        <w:tc>
          <w:tcPr>
            <w:tcW w:w="586" w:type="pct"/>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1</w:t>
            </w:r>
          </w:p>
        </w:tc>
        <w:tc>
          <w:tcPr>
            <w:tcW w:w="2461" w:type="pct"/>
          </w:tcPr>
          <w:p w:rsidR="002572D1" w:rsidRDefault="00D76D8E" w:rsidP="002572D1">
            <w:pPr>
              <w:cnfStyle w:val="000000100000" w:firstRow="0" w:lastRow="0" w:firstColumn="0" w:lastColumn="0" w:oddVBand="0" w:evenVBand="0" w:oddHBand="1" w:evenHBand="0" w:firstRowFirstColumn="0" w:firstRowLastColumn="0" w:lastRowFirstColumn="0" w:lastRowLastColumn="0"/>
            </w:pPr>
            <w:r>
              <w:t xml:space="preserve">retired branch is an indirect branch </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brdir_rt_i</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1</w:t>
            </w:r>
          </w:p>
        </w:tc>
        <w:tc>
          <w:tcPr>
            <w:tcW w:w="2461" w:type="pct"/>
          </w:tcPr>
          <w:p w:rsidR="002572D1" w:rsidRDefault="007A410B" w:rsidP="002572D1">
            <w:pPr>
              <w:cnfStyle w:val="000000000000" w:firstRow="0" w:lastRow="0" w:firstColumn="0" w:lastColumn="0" w:oddVBand="0" w:evenVBand="0" w:oddHBand="0" w:evenHBand="0" w:firstRowFirstColumn="0" w:firstRowLastColumn="0" w:lastRowFirstColumn="0" w:lastRowLastColumn="0"/>
            </w:pPr>
            <w:r>
              <w:t>branch direction (taken or not taken)</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brtar_rt_i</w:t>
            </w:r>
          </w:p>
        </w:tc>
        <w:tc>
          <w:tcPr>
            <w:tcW w:w="586" w:type="pct"/>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64</w:t>
            </w:r>
          </w:p>
        </w:tc>
        <w:tc>
          <w:tcPr>
            <w:tcW w:w="2461" w:type="pct"/>
          </w:tcPr>
          <w:p w:rsidR="002572D1" w:rsidRDefault="007A410B" w:rsidP="002572D1">
            <w:pPr>
              <w:cnfStyle w:val="000000100000" w:firstRow="0" w:lastRow="0" w:firstColumn="0" w:lastColumn="0" w:oddVBand="0" w:evenVBand="0" w:oddHBand="1" w:evenHBand="0" w:firstRowFirstColumn="0" w:firstRowLastColumn="0" w:lastRowFirstColumn="0" w:lastRowLastColumn="0"/>
            </w:pPr>
            <w:r>
              <w:t>branch target address</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brpc_rt_i</w:t>
            </w:r>
          </w:p>
        </w:tc>
        <w:tc>
          <w:tcPr>
            <w:tcW w:w="586" w:type="pct"/>
          </w:tcPr>
          <w:p w:rsidR="002572D1" w:rsidRPr="00DB6E1B" w:rsidRDefault="002572D1" w:rsidP="002572D1">
            <w:pPr>
              <w:jc w:val="center"/>
              <w:cnfStyle w:val="000000000000" w:firstRow="0" w:lastRow="0" w:firstColumn="0" w:lastColumn="0" w:oddVBand="0" w:evenVBand="0" w:oddHBand="0" w:evenHBand="0" w:firstRowFirstColumn="0" w:firstRowLastColumn="0" w:lastRowFirstColumn="0" w:lastRowLastColumn="0"/>
            </w:pPr>
            <w: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64</w:t>
            </w:r>
          </w:p>
        </w:tc>
        <w:tc>
          <w:tcPr>
            <w:tcW w:w="2461" w:type="pct"/>
          </w:tcPr>
          <w:p w:rsidR="002572D1" w:rsidRDefault="007A410B" w:rsidP="002572D1">
            <w:pPr>
              <w:cnfStyle w:val="000000000000" w:firstRow="0" w:lastRow="0" w:firstColumn="0" w:lastColumn="0" w:oddVBand="0" w:evenVBand="0" w:oddHBand="0" w:evenHBand="0" w:firstRowFirstColumn="0" w:firstRowLastColumn="0" w:lastRowFirstColumn="0" w:lastRowLastColumn="0"/>
            </w:pPr>
            <w:r>
              <w:t>branch instruction PC</w:t>
            </w:r>
          </w:p>
        </w:tc>
      </w:tr>
      <w:tr w:rsidR="002572D1" w:rsidTr="00567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572D1" w:rsidRDefault="002572D1" w:rsidP="002572D1">
            <w:r>
              <w:t>output signals from BTB</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btb_hit_f0_o</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1</w:t>
            </w:r>
          </w:p>
        </w:tc>
        <w:tc>
          <w:tcPr>
            <w:tcW w:w="2461" w:type="pct"/>
          </w:tcPr>
          <w:p w:rsidR="002572D1" w:rsidRDefault="007A410B" w:rsidP="002572D1">
            <w:pPr>
              <w:cnfStyle w:val="000000000000" w:firstRow="0" w:lastRow="0" w:firstColumn="0" w:lastColumn="0" w:oddVBand="0" w:evenVBand="0" w:oddHBand="0" w:evenHBand="0" w:firstRowFirstColumn="0" w:firstRowLastColumn="0" w:lastRowFirstColumn="0" w:lastRowLastColumn="0"/>
            </w:pPr>
            <w:r>
              <w:t>BTB request hit signal</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btb_brpos_f0_o</w:t>
            </w:r>
          </w:p>
        </w:tc>
        <w:tc>
          <w:tcPr>
            <w:tcW w:w="586" w:type="pct"/>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3</w:t>
            </w:r>
          </w:p>
        </w:tc>
        <w:tc>
          <w:tcPr>
            <w:tcW w:w="2461" w:type="pct"/>
          </w:tcPr>
          <w:p w:rsidR="002572D1" w:rsidRDefault="007A410B" w:rsidP="002572D1">
            <w:pPr>
              <w:cnfStyle w:val="000000100000" w:firstRow="0" w:lastRow="0" w:firstColumn="0" w:lastColumn="0" w:oddVBand="0" w:evenVBand="0" w:oddHBand="1" w:evenHBand="0" w:firstRowFirstColumn="0" w:firstRowLastColumn="0" w:lastRowFirstColumn="0" w:lastRowLastColumn="0"/>
            </w:pPr>
            <w:r>
              <w:t xml:space="preserve">branch </w:t>
            </w:r>
            <w:r w:rsidR="00D30E2A">
              <w:t>instruction position in fetch group</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btb_brtyp_f0_o</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2</w:t>
            </w:r>
          </w:p>
        </w:tc>
        <w:tc>
          <w:tcPr>
            <w:tcW w:w="2461" w:type="pct"/>
          </w:tcPr>
          <w:p w:rsidR="002572D1" w:rsidRDefault="00D30E2A" w:rsidP="002572D1">
            <w:pPr>
              <w:cnfStyle w:val="000000000000" w:firstRow="0" w:lastRow="0" w:firstColumn="0" w:lastColumn="0" w:oddVBand="0" w:evenVBand="0" w:oddHBand="0" w:evenHBand="0" w:firstRowFirstColumn="0" w:firstRowLastColumn="0" w:lastRowFirstColumn="0" w:lastRowLastColumn="0"/>
            </w:pPr>
            <w:r>
              <w:t>branch instruction type</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btb_brtar_f0_o</w:t>
            </w:r>
          </w:p>
        </w:tc>
        <w:tc>
          <w:tcPr>
            <w:tcW w:w="586" w:type="pct"/>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64</w:t>
            </w:r>
          </w:p>
        </w:tc>
        <w:tc>
          <w:tcPr>
            <w:tcW w:w="2461" w:type="pct"/>
          </w:tcPr>
          <w:p w:rsidR="002572D1" w:rsidRDefault="00D30E2A" w:rsidP="002572D1">
            <w:pPr>
              <w:cnfStyle w:val="000000100000" w:firstRow="0" w:lastRow="0" w:firstColumn="0" w:lastColumn="0" w:oddVBand="0" w:evenVBand="0" w:oddHBand="1" w:evenHBand="0" w:firstRowFirstColumn="0" w:firstRowLastColumn="0" w:lastRowFirstColumn="0" w:lastRowLastColumn="0"/>
            </w:pPr>
            <w:r>
              <w:t>branch instruction target address</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btb_rasctl_f0_o</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2</w:t>
            </w:r>
          </w:p>
        </w:tc>
        <w:tc>
          <w:tcPr>
            <w:tcW w:w="2461" w:type="pct"/>
          </w:tcPr>
          <w:p w:rsidR="002572D1" w:rsidRDefault="00D30E2A" w:rsidP="002572D1">
            <w:pPr>
              <w:cnfStyle w:val="000000000000" w:firstRow="0" w:lastRow="0" w:firstColumn="0" w:lastColumn="0" w:oddVBand="0" w:evenVBand="0" w:oddHBand="0" w:evenHBand="0" w:firstRowFirstColumn="0" w:firstRowLastColumn="0" w:lastRowFirstColumn="0" w:lastRowLastColumn="0"/>
            </w:pPr>
            <w:r>
              <w:t>RAS operation type</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btb_brdir_f0_o</w:t>
            </w:r>
          </w:p>
        </w:tc>
        <w:tc>
          <w:tcPr>
            <w:tcW w:w="586" w:type="pct"/>
          </w:tcPr>
          <w:p w:rsidR="002572D1" w:rsidRPr="00DB6E1B" w:rsidRDefault="002572D1" w:rsidP="002572D1">
            <w:pPr>
              <w:jc w:val="center"/>
              <w:cnfStyle w:val="000000100000" w:firstRow="0" w:lastRow="0" w:firstColumn="0" w:lastColumn="0" w:oddVBand="0" w:evenVBand="0" w:oddHBand="1" w:evenHBand="0" w:firstRowFirstColumn="0" w:firstRowLastColumn="0" w:lastRowFirstColumn="0" w:lastRowLastColumn="0"/>
            </w:pPr>
            <w:r>
              <w:rPr>
                <w:lang w:eastAsia="zh-CN"/>
              </w:rPr>
              <w:t>output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1</w:t>
            </w:r>
          </w:p>
        </w:tc>
        <w:tc>
          <w:tcPr>
            <w:tcW w:w="2461" w:type="pct"/>
          </w:tcPr>
          <w:p w:rsidR="002572D1" w:rsidRDefault="00D30E2A" w:rsidP="002572D1">
            <w:pPr>
              <w:cnfStyle w:val="000000100000" w:firstRow="0" w:lastRow="0" w:firstColumn="0" w:lastColumn="0" w:oddVBand="0" w:evenVBand="0" w:oddHBand="1" w:evenHBand="0" w:firstRowFirstColumn="0" w:firstRowLastColumn="0" w:lastRowFirstColumn="0" w:lastRowLastColumn="0"/>
            </w:pPr>
            <w:r>
              <w:t>branch direction (taken or not taken)</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p>
        </w:tc>
        <w:tc>
          <w:tcPr>
            <w:tcW w:w="586" w:type="pct"/>
          </w:tcPr>
          <w:p w:rsidR="002572D1" w:rsidRDefault="002572D1" w:rsidP="002572D1">
            <w:pPr>
              <w:jc w:val="center"/>
              <w:cnfStyle w:val="000000000000" w:firstRow="0" w:lastRow="0" w:firstColumn="0" w:lastColumn="0" w:oddVBand="0" w:evenVBand="0" w:oddHBand="0" w:evenHBand="0" w:firstRowFirstColumn="0" w:firstRowLastColumn="0" w:lastRowFirstColumn="0" w:lastRowLastColumn="0"/>
            </w:pPr>
          </w:p>
        </w:tc>
        <w:tc>
          <w:tcPr>
            <w:tcW w:w="496" w:type="pct"/>
          </w:tcPr>
          <w:p w:rsidR="002572D1" w:rsidRDefault="002572D1" w:rsidP="002572D1">
            <w:pPr>
              <w:jc w:val="center"/>
              <w:cnfStyle w:val="000000000000" w:firstRow="0" w:lastRow="0" w:firstColumn="0" w:lastColumn="0" w:oddVBand="0" w:evenVBand="0" w:oddHBand="0" w:evenHBand="0" w:firstRowFirstColumn="0" w:firstRowLastColumn="0" w:lastRowFirstColumn="0" w:lastRowLastColumn="0"/>
            </w:pPr>
          </w:p>
        </w:tc>
        <w:tc>
          <w:tcPr>
            <w:tcW w:w="2461" w:type="pct"/>
          </w:tcPr>
          <w:p w:rsidR="002572D1" w:rsidRDefault="002572D1" w:rsidP="002572D1">
            <w:pPr>
              <w:cnfStyle w:val="000000000000" w:firstRow="0" w:lastRow="0" w:firstColumn="0" w:lastColumn="0" w:oddVBand="0" w:evenVBand="0" w:oddHBand="0" w:evenHBand="0" w:firstRowFirstColumn="0" w:firstRowLastColumn="0" w:lastRowFirstColumn="0" w:lastRowLastColumn="0"/>
            </w:pPr>
          </w:p>
        </w:tc>
      </w:tr>
    </w:tbl>
    <w:p w:rsidR="00285C69" w:rsidRDefault="00285C69" w:rsidP="007F565F"/>
    <w:p w:rsidR="007F565F" w:rsidRDefault="007F565F" w:rsidP="007F565F"/>
    <w:p w:rsidR="007F565F" w:rsidRDefault="007F565F" w:rsidP="007F565F">
      <w:pPr>
        <w:pStyle w:val="3"/>
      </w:pPr>
      <w:bookmarkStart w:id="65" w:name="_Toc495076428"/>
      <w:r>
        <w:t>BTB Way</w:t>
      </w:r>
      <w:bookmarkEnd w:id="65"/>
    </w:p>
    <w:p w:rsidR="00804700" w:rsidRDefault="00DE7EF5" w:rsidP="00804700">
      <w:r>
        <w:t>BTB data</w:t>
      </w:r>
      <w:r w:rsidR="00804700">
        <w:t xml:space="preserve"> entry format:</w:t>
      </w:r>
    </w:p>
    <w:tbl>
      <w:tblPr>
        <w:tblStyle w:val="ab"/>
        <w:tblW w:w="5000" w:type="pct"/>
        <w:tblLook w:val="04A0" w:firstRow="1" w:lastRow="0" w:firstColumn="1" w:lastColumn="0" w:noHBand="0" w:noVBand="1"/>
      </w:tblPr>
      <w:tblGrid>
        <w:gridCol w:w="1424"/>
        <w:gridCol w:w="1424"/>
        <w:gridCol w:w="1424"/>
        <w:gridCol w:w="1423"/>
        <w:gridCol w:w="1423"/>
        <w:gridCol w:w="1423"/>
        <w:gridCol w:w="1421"/>
      </w:tblGrid>
      <w:tr w:rsidR="00DE7EF5" w:rsidTr="00DE7EF5">
        <w:tc>
          <w:tcPr>
            <w:tcW w:w="715" w:type="pct"/>
            <w:tcBorders>
              <w:top w:val="nil"/>
              <w:left w:val="nil"/>
              <w:bottom w:val="nil"/>
              <w:right w:val="nil"/>
            </w:tcBorders>
          </w:tcPr>
          <w:p w:rsidR="00DE7EF5" w:rsidRDefault="00DE7EF5" w:rsidP="00804700"/>
        </w:tc>
        <w:tc>
          <w:tcPr>
            <w:tcW w:w="715" w:type="pct"/>
            <w:tcBorders>
              <w:top w:val="nil"/>
              <w:left w:val="nil"/>
              <w:bottom w:val="single" w:sz="4" w:space="0" w:color="auto"/>
              <w:right w:val="nil"/>
            </w:tcBorders>
          </w:tcPr>
          <w:p w:rsidR="00DE7EF5" w:rsidRDefault="00DE7EF5" w:rsidP="00804700">
            <w:r>
              <w:t>73</w:t>
            </w:r>
          </w:p>
        </w:tc>
        <w:tc>
          <w:tcPr>
            <w:tcW w:w="715" w:type="pct"/>
            <w:tcBorders>
              <w:top w:val="nil"/>
              <w:left w:val="nil"/>
              <w:bottom w:val="single" w:sz="4" w:space="0" w:color="auto"/>
              <w:right w:val="nil"/>
            </w:tcBorders>
          </w:tcPr>
          <w:p w:rsidR="00DE7EF5" w:rsidRDefault="00DE7EF5" w:rsidP="00DE7EF5">
            <w:r>
              <w:t>72       71</w:t>
            </w:r>
          </w:p>
        </w:tc>
        <w:tc>
          <w:tcPr>
            <w:tcW w:w="714" w:type="pct"/>
            <w:tcBorders>
              <w:top w:val="nil"/>
              <w:left w:val="nil"/>
              <w:bottom w:val="single" w:sz="4" w:space="0" w:color="auto"/>
              <w:right w:val="nil"/>
            </w:tcBorders>
          </w:tcPr>
          <w:p w:rsidR="00DE7EF5" w:rsidRDefault="00DE7EF5" w:rsidP="00DE7EF5">
            <w:r>
              <w:t>70       69</w:t>
            </w:r>
          </w:p>
        </w:tc>
        <w:tc>
          <w:tcPr>
            <w:tcW w:w="714" w:type="pct"/>
            <w:tcBorders>
              <w:top w:val="nil"/>
              <w:left w:val="nil"/>
              <w:bottom w:val="single" w:sz="4" w:space="0" w:color="auto"/>
              <w:right w:val="nil"/>
            </w:tcBorders>
          </w:tcPr>
          <w:p w:rsidR="00DE7EF5" w:rsidRDefault="00DE7EF5" w:rsidP="00490815">
            <w:r>
              <w:t>68       6</w:t>
            </w:r>
            <w:r w:rsidR="00490815">
              <w:t>7</w:t>
            </w:r>
          </w:p>
        </w:tc>
        <w:tc>
          <w:tcPr>
            <w:tcW w:w="714" w:type="pct"/>
            <w:tcBorders>
              <w:top w:val="nil"/>
              <w:left w:val="nil"/>
              <w:bottom w:val="single" w:sz="4" w:space="0" w:color="auto"/>
              <w:right w:val="nil"/>
            </w:tcBorders>
          </w:tcPr>
          <w:p w:rsidR="00DE7EF5" w:rsidRDefault="00DE7EF5" w:rsidP="00490815">
            <w:r>
              <w:t>6</w:t>
            </w:r>
            <w:r w:rsidR="00490815">
              <w:t>6</w:t>
            </w:r>
            <w:r>
              <w:t xml:space="preserve">       64</w:t>
            </w:r>
          </w:p>
        </w:tc>
        <w:tc>
          <w:tcPr>
            <w:tcW w:w="713" w:type="pct"/>
            <w:tcBorders>
              <w:top w:val="nil"/>
              <w:left w:val="nil"/>
              <w:bottom w:val="single" w:sz="4" w:space="0" w:color="auto"/>
              <w:right w:val="nil"/>
            </w:tcBorders>
          </w:tcPr>
          <w:p w:rsidR="00DE7EF5" w:rsidRDefault="00DE7EF5" w:rsidP="00DE7EF5">
            <w:r>
              <w:t>63        0</w:t>
            </w:r>
          </w:p>
        </w:tc>
      </w:tr>
      <w:tr w:rsidR="00DE7EF5" w:rsidTr="00DE7EF5">
        <w:tc>
          <w:tcPr>
            <w:tcW w:w="715" w:type="pct"/>
            <w:tcBorders>
              <w:top w:val="nil"/>
              <w:left w:val="nil"/>
              <w:bottom w:val="nil"/>
              <w:right w:val="single" w:sz="4" w:space="0" w:color="auto"/>
            </w:tcBorders>
          </w:tcPr>
          <w:p w:rsidR="00DE7EF5" w:rsidRDefault="00E613A6" w:rsidP="00DE7EF5">
            <w:pPr>
              <w:jc w:val="center"/>
            </w:pPr>
            <w:r>
              <w:t>E</w:t>
            </w:r>
            <w:r w:rsidR="00DE7EF5">
              <w:t>ntry format</w:t>
            </w:r>
            <w:r>
              <w:t>:</w:t>
            </w:r>
          </w:p>
        </w:tc>
        <w:tc>
          <w:tcPr>
            <w:tcW w:w="715" w:type="pct"/>
            <w:tcBorders>
              <w:top w:val="single" w:sz="4" w:space="0" w:color="auto"/>
              <w:left w:val="single" w:sz="4" w:space="0" w:color="auto"/>
              <w:bottom w:val="single" w:sz="4" w:space="0" w:color="auto"/>
            </w:tcBorders>
          </w:tcPr>
          <w:p w:rsidR="00DE7EF5" w:rsidRDefault="00DE7EF5" w:rsidP="00DE7EF5">
            <w:pPr>
              <w:jc w:val="center"/>
            </w:pPr>
            <w:r>
              <w:t>btb_valid</w:t>
            </w:r>
          </w:p>
        </w:tc>
        <w:tc>
          <w:tcPr>
            <w:tcW w:w="715" w:type="pct"/>
            <w:tcBorders>
              <w:top w:val="single" w:sz="4" w:space="0" w:color="auto"/>
              <w:bottom w:val="single" w:sz="4" w:space="0" w:color="auto"/>
            </w:tcBorders>
          </w:tcPr>
          <w:p w:rsidR="00DE7EF5" w:rsidRDefault="00DE7EF5" w:rsidP="00C37F81">
            <w:pPr>
              <w:jc w:val="center"/>
            </w:pPr>
            <w:r>
              <w:t>btb_</w:t>
            </w:r>
            <w:r w:rsidR="00C37F81">
              <w:t>cnt</w:t>
            </w:r>
          </w:p>
        </w:tc>
        <w:tc>
          <w:tcPr>
            <w:tcW w:w="714" w:type="pct"/>
            <w:tcBorders>
              <w:top w:val="single" w:sz="4" w:space="0" w:color="auto"/>
              <w:bottom w:val="single" w:sz="4" w:space="0" w:color="auto"/>
            </w:tcBorders>
          </w:tcPr>
          <w:p w:rsidR="00DE7EF5" w:rsidRDefault="00DE7EF5" w:rsidP="00C37F81">
            <w:pPr>
              <w:jc w:val="center"/>
            </w:pPr>
            <w:r>
              <w:t>btb_</w:t>
            </w:r>
            <w:r w:rsidR="00C37F81">
              <w:t xml:space="preserve">ras_ctl </w:t>
            </w:r>
          </w:p>
        </w:tc>
        <w:tc>
          <w:tcPr>
            <w:tcW w:w="714" w:type="pct"/>
            <w:tcBorders>
              <w:top w:val="single" w:sz="4" w:space="0" w:color="auto"/>
              <w:bottom w:val="single" w:sz="4" w:space="0" w:color="auto"/>
            </w:tcBorders>
          </w:tcPr>
          <w:p w:rsidR="00DE7EF5" w:rsidRDefault="00DE7EF5" w:rsidP="00490815">
            <w:pPr>
              <w:jc w:val="center"/>
            </w:pPr>
            <w:r>
              <w:t>btb_br_</w:t>
            </w:r>
            <w:r w:rsidR="00490815">
              <w:t>typ</w:t>
            </w:r>
          </w:p>
        </w:tc>
        <w:tc>
          <w:tcPr>
            <w:tcW w:w="714" w:type="pct"/>
            <w:tcBorders>
              <w:top w:val="single" w:sz="4" w:space="0" w:color="auto"/>
              <w:bottom w:val="single" w:sz="4" w:space="0" w:color="auto"/>
            </w:tcBorders>
          </w:tcPr>
          <w:p w:rsidR="00DE7EF5" w:rsidRDefault="00DE7EF5" w:rsidP="00490815">
            <w:pPr>
              <w:jc w:val="center"/>
            </w:pPr>
            <w:r>
              <w:t>btb_br_</w:t>
            </w:r>
            <w:r w:rsidR="00490815">
              <w:t>pos</w:t>
            </w:r>
          </w:p>
        </w:tc>
        <w:tc>
          <w:tcPr>
            <w:tcW w:w="713" w:type="pct"/>
            <w:tcBorders>
              <w:top w:val="single" w:sz="4" w:space="0" w:color="auto"/>
              <w:bottom w:val="single" w:sz="4" w:space="0" w:color="auto"/>
            </w:tcBorders>
          </w:tcPr>
          <w:p w:rsidR="00DE7EF5" w:rsidRDefault="00DE7EF5" w:rsidP="00DE7EF5">
            <w:pPr>
              <w:jc w:val="center"/>
            </w:pPr>
            <w:r>
              <w:t>brb_br_tar</w:t>
            </w:r>
          </w:p>
        </w:tc>
      </w:tr>
      <w:tr w:rsidR="00DE7EF5" w:rsidTr="00DE7EF5">
        <w:tc>
          <w:tcPr>
            <w:tcW w:w="715" w:type="pct"/>
            <w:tcBorders>
              <w:top w:val="nil"/>
              <w:left w:val="nil"/>
              <w:bottom w:val="nil"/>
              <w:right w:val="nil"/>
            </w:tcBorders>
          </w:tcPr>
          <w:p w:rsidR="00DE7EF5" w:rsidRDefault="00DE7EF5" w:rsidP="00DE7EF5">
            <w:pPr>
              <w:jc w:val="center"/>
            </w:pPr>
          </w:p>
        </w:tc>
        <w:tc>
          <w:tcPr>
            <w:tcW w:w="715" w:type="pct"/>
            <w:tcBorders>
              <w:top w:val="single" w:sz="4" w:space="0" w:color="auto"/>
              <w:left w:val="nil"/>
              <w:bottom w:val="nil"/>
              <w:right w:val="nil"/>
            </w:tcBorders>
          </w:tcPr>
          <w:p w:rsidR="00DE7EF5" w:rsidRDefault="00DE7EF5" w:rsidP="00DE7EF5">
            <w:pPr>
              <w:jc w:val="center"/>
            </w:pPr>
            <w:r>
              <w:t>1</w:t>
            </w:r>
          </w:p>
        </w:tc>
        <w:tc>
          <w:tcPr>
            <w:tcW w:w="715" w:type="pct"/>
            <w:tcBorders>
              <w:top w:val="single" w:sz="4" w:space="0" w:color="auto"/>
              <w:left w:val="nil"/>
              <w:bottom w:val="nil"/>
              <w:right w:val="nil"/>
            </w:tcBorders>
          </w:tcPr>
          <w:p w:rsidR="00DE7EF5" w:rsidRDefault="00DE7EF5" w:rsidP="00DE7EF5">
            <w:pPr>
              <w:jc w:val="center"/>
            </w:pPr>
            <w:r>
              <w:t>2</w:t>
            </w:r>
          </w:p>
        </w:tc>
        <w:tc>
          <w:tcPr>
            <w:tcW w:w="714" w:type="pct"/>
            <w:tcBorders>
              <w:top w:val="single" w:sz="4" w:space="0" w:color="auto"/>
              <w:left w:val="nil"/>
              <w:bottom w:val="nil"/>
              <w:right w:val="nil"/>
            </w:tcBorders>
          </w:tcPr>
          <w:p w:rsidR="00DE7EF5" w:rsidRDefault="00DE7EF5" w:rsidP="00DE7EF5">
            <w:pPr>
              <w:jc w:val="center"/>
            </w:pPr>
            <w:r>
              <w:t>2</w:t>
            </w:r>
          </w:p>
        </w:tc>
        <w:tc>
          <w:tcPr>
            <w:tcW w:w="714" w:type="pct"/>
            <w:tcBorders>
              <w:top w:val="single" w:sz="4" w:space="0" w:color="auto"/>
              <w:left w:val="nil"/>
              <w:bottom w:val="nil"/>
              <w:right w:val="nil"/>
            </w:tcBorders>
          </w:tcPr>
          <w:p w:rsidR="00DE7EF5" w:rsidRDefault="00767B93" w:rsidP="00DE7EF5">
            <w:pPr>
              <w:jc w:val="center"/>
            </w:pPr>
            <w:r>
              <w:t>2</w:t>
            </w:r>
          </w:p>
        </w:tc>
        <w:tc>
          <w:tcPr>
            <w:tcW w:w="714" w:type="pct"/>
            <w:tcBorders>
              <w:top w:val="single" w:sz="4" w:space="0" w:color="auto"/>
              <w:left w:val="nil"/>
              <w:bottom w:val="nil"/>
              <w:right w:val="nil"/>
            </w:tcBorders>
          </w:tcPr>
          <w:p w:rsidR="00DE7EF5" w:rsidRDefault="00767B93" w:rsidP="00DE7EF5">
            <w:pPr>
              <w:jc w:val="center"/>
            </w:pPr>
            <w:r>
              <w:t>3</w:t>
            </w:r>
          </w:p>
        </w:tc>
        <w:tc>
          <w:tcPr>
            <w:tcW w:w="713" w:type="pct"/>
            <w:tcBorders>
              <w:top w:val="single" w:sz="4" w:space="0" w:color="auto"/>
              <w:left w:val="nil"/>
              <w:bottom w:val="nil"/>
              <w:right w:val="nil"/>
            </w:tcBorders>
          </w:tcPr>
          <w:p w:rsidR="00DE7EF5" w:rsidRDefault="00DE7EF5" w:rsidP="00DE7EF5">
            <w:pPr>
              <w:jc w:val="center"/>
            </w:pPr>
            <w:r>
              <w:t>64</w:t>
            </w:r>
          </w:p>
        </w:tc>
      </w:tr>
    </w:tbl>
    <w:p w:rsidR="00DE7EF5" w:rsidRDefault="00DE7EF5" w:rsidP="00804700"/>
    <w:p w:rsidR="00DE7EF5" w:rsidRDefault="00490815" w:rsidP="00441C49">
      <w:pPr>
        <w:pStyle w:val="ad"/>
        <w:numPr>
          <w:ilvl w:val="0"/>
          <w:numId w:val="37"/>
        </w:numPr>
        <w:ind w:firstLineChars="0"/>
      </w:pPr>
      <w:r>
        <w:t>btb_valid : btb entry valid flag</w:t>
      </w:r>
    </w:p>
    <w:p w:rsidR="00490815" w:rsidRDefault="00490815" w:rsidP="00441C49">
      <w:pPr>
        <w:pStyle w:val="ad"/>
        <w:numPr>
          <w:ilvl w:val="0"/>
          <w:numId w:val="37"/>
        </w:numPr>
        <w:ind w:firstLineChars="0"/>
      </w:pPr>
      <w:r>
        <w:t>btb_cnt</w:t>
      </w:r>
      <w:r w:rsidR="00D661ED">
        <w:t>:</w:t>
      </w:r>
      <w:r w:rsidR="005D48DA">
        <w:t xml:space="preserve"> a branch saturate counter to recode the instruction’s directory (</w:t>
      </w:r>
      <w:r w:rsidR="006441E8">
        <w:t>this can be found in stage f0</w:t>
      </w:r>
      <w:r w:rsidR="005D48DA">
        <w:t>)</w:t>
      </w:r>
    </w:p>
    <w:p w:rsidR="00D661ED" w:rsidRDefault="00D661ED" w:rsidP="00441C49">
      <w:pPr>
        <w:pStyle w:val="ad"/>
        <w:numPr>
          <w:ilvl w:val="0"/>
          <w:numId w:val="37"/>
        </w:numPr>
        <w:ind w:firstLineChars="0"/>
      </w:pPr>
      <w:r>
        <w:t>btb_ras_ctl: return address stack operation control</w:t>
      </w:r>
    </w:p>
    <w:p w:rsidR="00D661ED" w:rsidRDefault="00D661ED" w:rsidP="00441C49">
      <w:pPr>
        <w:pStyle w:val="ad"/>
        <w:numPr>
          <w:ilvl w:val="0"/>
          <w:numId w:val="37"/>
        </w:numPr>
        <w:ind w:firstLineChars="0"/>
      </w:pPr>
      <w:r>
        <w:t>btb_br_typ: instruction branch type</w:t>
      </w:r>
    </w:p>
    <w:p w:rsidR="00D661ED" w:rsidRDefault="00D661ED" w:rsidP="00441C49">
      <w:pPr>
        <w:pStyle w:val="ad"/>
        <w:numPr>
          <w:ilvl w:val="0"/>
          <w:numId w:val="37"/>
        </w:numPr>
        <w:ind w:firstLineChars="0"/>
      </w:pPr>
      <w:r>
        <w:t>btb_br_pos: branch instruction position in fetch group</w:t>
      </w:r>
    </w:p>
    <w:p w:rsidR="00D661ED" w:rsidRDefault="00D661ED" w:rsidP="00441C49">
      <w:pPr>
        <w:pStyle w:val="ad"/>
        <w:numPr>
          <w:ilvl w:val="0"/>
          <w:numId w:val="37"/>
        </w:numPr>
        <w:ind w:firstLineChars="0"/>
      </w:pPr>
      <w:r>
        <w:t>btb_br_tar: branch target address</w:t>
      </w:r>
    </w:p>
    <w:p w:rsidR="00DE7EF5" w:rsidRDefault="007D3C8A" w:rsidP="00804700">
      <w:r>
        <w:t>BTB write strategy:</w:t>
      </w:r>
    </w:p>
    <w:p w:rsidR="007D3C8A" w:rsidRDefault="007D3C8A" w:rsidP="00804700">
      <w:r>
        <w:tab/>
      </w:r>
      <w:r w:rsidR="00B44510">
        <w:t>W</w:t>
      </w:r>
      <w:r>
        <w:t>rite the predicted taken branch information</w:t>
      </w:r>
      <w:r w:rsidR="00B44510">
        <w:t xml:space="preserve"> only.</w:t>
      </w:r>
    </w:p>
    <w:p w:rsidR="003D0CAB" w:rsidRDefault="003D0CAB" w:rsidP="00804700"/>
    <w:p w:rsidR="003D0CAB" w:rsidRDefault="003D0CAB" w:rsidP="00804700">
      <w:r>
        <w:t>BTB miss operation: continue execution</w:t>
      </w:r>
      <w:r w:rsidR="0047131E">
        <w:t xml:space="preserve"> (performance preferred)</w:t>
      </w:r>
    </w:p>
    <w:p w:rsidR="003D0CAB" w:rsidRPr="00804700" w:rsidRDefault="003D0CAB" w:rsidP="0047131E">
      <w:pPr>
        <w:ind w:firstLine="420"/>
      </w:pPr>
      <w:r>
        <w:t>When a branch is predicted to be taken, but the BTB miss occurred, Ace21064 choose to fetch instructions from continued instructions</w:t>
      </w:r>
      <w:r w:rsidR="0047131E">
        <w:t xml:space="preserve">. If the branch is computed, and if it is not equal with the continued address (this </w:t>
      </w:r>
      <w:r w:rsidR="0047131E">
        <w:lastRenderedPageBreak/>
        <w:t xml:space="preserve">situation is quite often), the instructions in the pipeline after the branch instruction will be flushed, and re-fetch from the computed branch target address. </w:t>
      </w:r>
      <w:r w:rsidR="009F07B7">
        <w:t xml:space="preserve">And if the branch is an indirect branch, there may be need a lot cycles to get the target address. </w:t>
      </w:r>
      <w:r w:rsidR="00457C2D">
        <w:t>But if a branch direction miss prediction occurs, the “continued execution”</w:t>
      </w:r>
      <w:r w:rsidR="009F07B7">
        <w:t xml:space="preserve"> strategy is quite smarter than stall the whole pipeline for a lot cycles</w:t>
      </w:r>
      <w:r w:rsidR="00457C2D">
        <w:t>.</w:t>
      </w:r>
    </w:p>
    <w:p w:rsidR="007F565F" w:rsidRDefault="007F565F" w:rsidP="00747BBA">
      <w:pPr>
        <w:pStyle w:val="3"/>
      </w:pPr>
      <w:bookmarkStart w:id="66" w:name="_Toc495076429"/>
      <w:r>
        <w:t>Ports</w:t>
      </w:r>
      <w:bookmarkEnd w:id="66"/>
    </w:p>
    <w:p w:rsidR="007F565F" w:rsidRPr="007F565F" w:rsidRDefault="007F565F" w:rsidP="007F565F"/>
    <w:tbl>
      <w:tblPr>
        <w:tblStyle w:val="2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903"/>
        <w:gridCol w:w="1833"/>
        <w:gridCol w:w="3325"/>
      </w:tblGrid>
      <w:tr w:rsidR="007F565F" w:rsidTr="007F56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7F565F" w:rsidRPr="001B00F5" w:rsidRDefault="007F565F" w:rsidP="00E7605C">
            <w:pPr>
              <w:jc w:val="center"/>
              <w:rPr>
                <w:lang w:eastAsia="zh-CN"/>
              </w:rPr>
            </w:pPr>
            <w:r w:rsidRPr="001B00F5">
              <w:rPr>
                <w:rFonts w:hint="cs"/>
                <w:lang w:eastAsia="zh-CN"/>
              </w:rPr>
              <w:t>P</w:t>
            </w:r>
            <w:r w:rsidRPr="001B00F5">
              <w:rPr>
                <w:lang w:eastAsia="zh-CN"/>
              </w:rPr>
              <w:t>ort</w:t>
            </w:r>
          </w:p>
        </w:tc>
        <w:tc>
          <w:tcPr>
            <w:tcW w:w="955" w:type="pct"/>
            <w:tcBorders>
              <w:bottom w:val="none" w:sz="0" w:space="0" w:color="auto"/>
            </w:tcBorders>
          </w:tcPr>
          <w:p w:rsidR="007F565F" w:rsidRPr="001B00F5" w:rsidRDefault="007F565F" w:rsidP="00E7605C">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920" w:type="pct"/>
            <w:tcBorders>
              <w:bottom w:val="none" w:sz="0" w:space="0" w:color="auto"/>
            </w:tcBorders>
          </w:tcPr>
          <w:p w:rsidR="007F565F" w:rsidRPr="001B00F5" w:rsidRDefault="007F565F" w:rsidP="00E7605C">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1669" w:type="pct"/>
            <w:tcBorders>
              <w:bottom w:val="none" w:sz="0" w:space="0" w:color="auto"/>
            </w:tcBorders>
          </w:tcPr>
          <w:p w:rsidR="007F565F" w:rsidRPr="001B00F5" w:rsidRDefault="007F565F" w:rsidP="00E7605C">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F565F" w:rsidRPr="00315EA4" w:rsidRDefault="00315EA4" w:rsidP="002F378B">
            <w:pPr>
              <w:jc w:val="left"/>
              <w:rPr>
                <w:b w:val="0"/>
                <w:lang w:eastAsia="zh-CN"/>
              </w:rPr>
            </w:pPr>
            <w:r w:rsidRPr="00315EA4">
              <w:rPr>
                <w:b w:val="0"/>
                <w:lang w:eastAsia="zh-CN"/>
              </w:rPr>
              <w:t>clock</w:t>
            </w:r>
          </w:p>
        </w:tc>
        <w:tc>
          <w:tcPr>
            <w:tcW w:w="955"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920"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669"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system clock</w:t>
            </w: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315EA4" w:rsidRDefault="00315EA4" w:rsidP="002F378B">
            <w:pPr>
              <w:jc w:val="left"/>
              <w:rPr>
                <w:b w:val="0"/>
                <w:lang w:eastAsia="zh-CN"/>
              </w:rPr>
            </w:pPr>
            <w:r>
              <w:rPr>
                <w:b w:val="0"/>
                <w:lang w:eastAsia="zh-CN"/>
              </w:rPr>
              <w:t>reset</w:t>
            </w:r>
            <w:r w:rsidRPr="00315EA4">
              <w:rPr>
                <w:b w:val="0"/>
                <w:lang w:eastAsia="zh-CN"/>
              </w:rPr>
              <w:t>_n</w:t>
            </w:r>
          </w:p>
        </w:tc>
        <w:tc>
          <w:tcPr>
            <w:tcW w:w="955" w:type="pct"/>
          </w:tcPr>
          <w:p w:rsidR="007F565F" w:rsidRPr="001B00F5" w:rsidRDefault="005C1E3C" w:rsidP="002F378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920" w:type="pct"/>
          </w:tcPr>
          <w:p w:rsidR="007F565F" w:rsidRPr="001B00F5" w:rsidRDefault="005C1E3C" w:rsidP="002F378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1669" w:type="pct"/>
          </w:tcPr>
          <w:p w:rsidR="007F565F" w:rsidRPr="001B00F5" w:rsidRDefault="005C1E3C" w:rsidP="002F378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system reset low active</w:t>
            </w: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F565F" w:rsidRPr="00315EA4" w:rsidRDefault="00315EA4" w:rsidP="002F378B">
            <w:pPr>
              <w:jc w:val="left"/>
              <w:rPr>
                <w:b w:val="0"/>
                <w:lang w:eastAsia="zh-CN"/>
              </w:rPr>
            </w:pPr>
            <w:r>
              <w:rPr>
                <w:b w:val="0"/>
                <w:lang w:eastAsia="zh-CN"/>
              </w:rPr>
              <w:t>pc_f0_i</w:t>
            </w:r>
          </w:p>
        </w:tc>
        <w:tc>
          <w:tcPr>
            <w:tcW w:w="955"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920"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1669"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program counter of fetch stage 0</w:t>
            </w: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5000" w:type="pct"/>
            <w:gridSpan w:val="4"/>
          </w:tcPr>
          <w:p w:rsidR="007F565F" w:rsidRPr="001B00F5" w:rsidRDefault="007F565F" w:rsidP="002F378B">
            <w:pPr>
              <w:jc w:val="left"/>
              <w:rPr>
                <w:lang w:eastAsia="zh-CN"/>
              </w:rPr>
            </w:pP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F565F" w:rsidRPr="000B7C28" w:rsidRDefault="002F378B" w:rsidP="002F378B">
            <w:pPr>
              <w:jc w:val="left"/>
              <w:rPr>
                <w:b w:val="0"/>
              </w:rPr>
            </w:pPr>
            <w:r>
              <w:rPr>
                <w:b w:val="0"/>
              </w:rPr>
              <w:t>btb_sp_we_i</w:t>
            </w:r>
          </w:p>
        </w:tc>
        <w:tc>
          <w:tcPr>
            <w:tcW w:w="955" w:type="pct"/>
            <w:tcBorders>
              <w:top w:val="none" w:sz="0" w:space="0" w:color="auto"/>
              <w:bottom w:val="none" w:sz="0" w:space="0" w:color="auto"/>
            </w:tcBorders>
          </w:tcPr>
          <w:p w:rsidR="007F565F" w:rsidRPr="00DB6E1B"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input</w:t>
            </w:r>
          </w:p>
        </w:tc>
        <w:tc>
          <w:tcPr>
            <w:tcW w:w="920" w:type="pct"/>
            <w:tcBorders>
              <w:top w:val="none" w:sz="0" w:space="0" w:color="auto"/>
              <w:bottom w:val="none" w:sz="0" w:space="0" w:color="auto"/>
            </w:tcBorders>
          </w:tcPr>
          <w:p w:rsidR="007F565F" w:rsidRPr="00DB6E1B" w:rsidRDefault="005C1E3C" w:rsidP="002F378B">
            <w:pPr>
              <w:jc w:val="left"/>
              <w:cnfStyle w:val="000000100000" w:firstRow="0" w:lastRow="0" w:firstColumn="0" w:lastColumn="0" w:oddVBand="0" w:evenVBand="0" w:oddHBand="1" w:evenHBand="0" w:firstRowFirstColumn="0" w:firstRowLastColumn="0" w:lastRowFirstColumn="0" w:lastRowLastColumn="0"/>
            </w:pPr>
            <w:r>
              <w:t>1</w:t>
            </w:r>
          </w:p>
        </w:tc>
        <w:tc>
          <w:tcPr>
            <w:tcW w:w="1669" w:type="pct"/>
            <w:tcBorders>
              <w:top w:val="none" w:sz="0" w:space="0" w:color="auto"/>
              <w:bottom w:val="none" w:sz="0" w:space="0" w:color="auto"/>
            </w:tcBorders>
          </w:tcPr>
          <w:p w:rsidR="007F565F" w:rsidRPr="001B00F5" w:rsidRDefault="007F565F" w:rsidP="002F378B">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2F378B" w:rsidP="002F378B">
            <w:pPr>
              <w:jc w:val="left"/>
              <w:rPr>
                <w:b w:val="0"/>
              </w:rPr>
            </w:pPr>
            <w:r>
              <w:rPr>
                <w:b w:val="0"/>
              </w:rPr>
              <w:t>btb_sp_brpos_i</w:t>
            </w:r>
          </w:p>
        </w:tc>
        <w:tc>
          <w:tcPr>
            <w:tcW w:w="955" w:type="pct"/>
          </w:tcPr>
          <w:p w:rsidR="007F565F" w:rsidRPr="00DB6E1B"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input</w:t>
            </w:r>
          </w:p>
        </w:tc>
        <w:tc>
          <w:tcPr>
            <w:tcW w:w="920" w:type="pct"/>
          </w:tcPr>
          <w:p w:rsidR="007F565F" w:rsidRPr="00DB6E1B" w:rsidRDefault="005C1E3C" w:rsidP="002F378B">
            <w:pPr>
              <w:jc w:val="left"/>
              <w:cnfStyle w:val="000000000000" w:firstRow="0" w:lastRow="0" w:firstColumn="0" w:lastColumn="0" w:oddVBand="0" w:evenVBand="0" w:oddHBand="0" w:evenHBand="0" w:firstRowFirstColumn="0" w:firstRowLastColumn="0" w:lastRowFirstColumn="0" w:lastRowLastColumn="0"/>
            </w:pPr>
            <w:r>
              <w:t>3</w:t>
            </w:r>
          </w:p>
        </w:tc>
        <w:tc>
          <w:tcPr>
            <w:tcW w:w="1669" w:type="pct"/>
          </w:tcPr>
          <w:p w:rsidR="007F565F" w:rsidRDefault="007F565F" w:rsidP="002F378B">
            <w:pPr>
              <w:jc w:val="left"/>
              <w:cnfStyle w:val="000000000000" w:firstRow="0" w:lastRow="0" w:firstColumn="0" w:lastColumn="0" w:oddVBand="0" w:evenVBand="0" w:oddHBand="0" w:evenHBand="0" w:firstRowFirstColumn="0" w:firstRowLastColumn="0" w:lastRowFirstColumn="0" w:lastRowLastColumn="0"/>
            </w:pP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F565F" w:rsidRPr="000B7C28" w:rsidRDefault="002F378B" w:rsidP="002F378B">
            <w:pPr>
              <w:jc w:val="left"/>
              <w:rPr>
                <w:b w:val="0"/>
              </w:rPr>
            </w:pPr>
            <w:r>
              <w:rPr>
                <w:b w:val="0"/>
              </w:rPr>
              <w:t>btb_sp_brtyp_i</w:t>
            </w:r>
          </w:p>
        </w:tc>
        <w:tc>
          <w:tcPr>
            <w:tcW w:w="955" w:type="pct"/>
            <w:tcBorders>
              <w:top w:val="none" w:sz="0" w:space="0" w:color="auto"/>
              <w:bottom w:val="none" w:sz="0" w:space="0" w:color="auto"/>
            </w:tcBorders>
          </w:tcPr>
          <w:p w:rsidR="007F565F" w:rsidRPr="00DB6E1B"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input</w:t>
            </w:r>
          </w:p>
        </w:tc>
        <w:tc>
          <w:tcPr>
            <w:tcW w:w="920" w:type="pct"/>
            <w:tcBorders>
              <w:top w:val="none" w:sz="0" w:space="0" w:color="auto"/>
              <w:bottom w:val="none" w:sz="0" w:space="0" w:color="auto"/>
            </w:tcBorders>
          </w:tcPr>
          <w:p w:rsidR="007F565F" w:rsidRPr="00DB6E1B" w:rsidRDefault="005C1E3C" w:rsidP="002F378B">
            <w:pPr>
              <w:jc w:val="left"/>
              <w:cnfStyle w:val="000000100000" w:firstRow="0" w:lastRow="0" w:firstColumn="0" w:lastColumn="0" w:oddVBand="0" w:evenVBand="0" w:oddHBand="1" w:evenHBand="0" w:firstRowFirstColumn="0" w:firstRowLastColumn="0" w:lastRowFirstColumn="0" w:lastRowLastColumn="0"/>
            </w:pPr>
            <w:r>
              <w:t>2</w:t>
            </w:r>
          </w:p>
        </w:tc>
        <w:tc>
          <w:tcPr>
            <w:tcW w:w="1669" w:type="pct"/>
            <w:tcBorders>
              <w:top w:val="none" w:sz="0" w:space="0" w:color="auto"/>
              <w:bottom w:val="none" w:sz="0" w:space="0" w:color="auto"/>
            </w:tcBorders>
          </w:tcPr>
          <w:p w:rsidR="007F565F" w:rsidRDefault="007F565F" w:rsidP="002F378B">
            <w:pPr>
              <w:jc w:val="left"/>
              <w:cnfStyle w:val="000000100000" w:firstRow="0" w:lastRow="0" w:firstColumn="0" w:lastColumn="0" w:oddVBand="0" w:evenVBand="0" w:oddHBand="1" w:evenHBand="0" w:firstRowFirstColumn="0" w:firstRowLastColumn="0" w:lastRowFirstColumn="0" w:lastRowLastColumn="0"/>
            </w:pP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2F378B" w:rsidP="002F378B">
            <w:pPr>
              <w:jc w:val="left"/>
              <w:rPr>
                <w:b w:val="0"/>
              </w:rPr>
            </w:pPr>
            <w:r>
              <w:rPr>
                <w:b w:val="0"/>
              </w:rPr>
              <w:t>btb_sp_brpc_i</w:t>
            </w:r>
          </w:p>
        </w:tc>
        <w:tc>
          <w:tcPr>
            <w:tcW w:w="955"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t>64</w:t>
            </w:r>
          </w:p>
        </w:tc>
        <w:tc>
          <w:tcPr>
            <w:tcW w:w="1669" w:type="pct"/>
          </w:tcPr>
          <w:p w:rsidR="007F565F" w:rsidRDefault="007F565F" w:rsidP="002F378B">
            <w:pPr>
              <w:jc w:val="left"/>
              <w:cnfStyle w:val="000000000000" w:firstRow="0" w:lastRow="0" w:firstColumn="0" w:lastColumn="0" w:oddVBand="0" w:evenVBand="0" w:oddHBand="0" w:evenHBand="0" w:firstRowFirstColumn="0" w:firstRowLastColumn="0" w:lastRowFirstColumn="0" w:lastRowLastColumn="0"/>
            </w:pP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2F378B" w:rsidP="002F378B">
            <w:pPr>
              <w:jc w:val="left"/>
              <w:rPr>
                <w:b w:val="0"/>
              </w:rPr>
            </w:pPr>
            <w:r>
              <w:rPr>
                <w:b w:val="0"/>
              </w:rPr>
              <w:t>btb_sp_brtar_i</w:t>
            </w:r>
          </w:p>
        </w:tc>
        <w:tc>
          <w:tcPr>
            <w:tcW w:w="955"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t>64</w:t>
            </w:r>
          </w:p>
        </w:tc>
        <w:tc>
          <w:tcPr>
            <w:tcW w:w="1669" w:type="pct"/>
          </w:tcPr>
          <w:p w:rsidR="007F565F" w:rsidRDefault="007F565F" w:rsidP="002F378B">
            <w:pPr>
              <w:jc w:val="left"/>
              <w:cnfStyle w:val="000000100000" w:firstRow="0" w:lastRow="0" w:firstColumn="0" w:lastColumn="0" w:oddVBand="0" w:evenVBand="0" w:oddHBand="1" w:evenHBand="0" w:firstRowFirstColumn="0" w:firstRowLastColumn="0" w:lastRowFirstColumn="0" w:lastRowLastColumn="0"/>
            </w:pP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5C1E3C" w:rsidP="002F378B">
            <w:pPr>
              <w:jc w:val="left"/>
              <w:rPr>
                <w:b w:val="0"/>
              </w:rPr>
            </w:pPr>
            <w:r>
              <w:rPr>
                <w:b w:val="0"/>
              </w:rPr>
              <w:t>btb_rt_we_i</w:t>
            </w:r>
          </w:p>
        </w:tc>
        <w:tc>
          <w:tcPr>
            <w:tcW w:w="955"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t>1</w:t>
            </w:r>
          </w:p>
        </w:tc>
        <w:tc>
          <w:tcPr>
            <w:tcW w:w="1669" w:type="pct"/>
          </w:tcPr>
          <w:p w:rsidR="007F565F" w:rsidRDefault="007F565F" w:rsidP="002F378B">
            <w:pPr>
              <w:jc w:val="left"/>
              <w:cnfStyle w:val="000000000000" w:firstRow="0" w:lastRow="0" w:firstColumn="0" w:lastColumn="0" w:oddVBand="0" w:evenVBand="0" w:oddHBand="0" w:evenHBand="0" w:firstRowFirstColumn="0" w:firstRowLastColumn="0" w:lastRowFirstColumn="0" w:lastRowLastColumn="0"/>
            </w:pP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5C1E3C" w:rsidP="002F378B">
            <w:pPr>
              <w:jc w:val="left"/>
              <w:rPr>
                <w:b w:val="0"/>
              </w:rPr>
            </w:pPr>
            <w:r>
              <w:rPr>
                <w:b w:val="0"/>
              </w:rPr>
              <w:t>btb_rt_brdir_i</w:t>
            </w:r>
          </w:p>
        </w:tc>
        <w:tc>
          <w:tcPr>
            <w:tcW w:w="955"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t>1</w:t>
            </w:r>
          </w:p>
        </w:tc>
        <w:tc>
          <w:tcPr>
            <w:tcW w:w="1669" w:type="pct"/>
          </w:tcPr>
          <w:p w:rsidR="007F565F" w:rsidRDefault="007F565F" w:rsidP="002F378B">
            <w:pPr>
              <w:jc w:val="left"/>
              <w:cnfStyle w:val="000000100000" w:firstRow="0" w:lastRow="0" w:firstColumn="0" w:lastColumn="0" w:oddVBand="0" w:evenVBand="0" w:oddHBand="1" w:evenHBand="0" w:firstRowFirstColumn="0" w:firstRowLastColumn="0" w:lastRowFirstColumn="0" w:lastRowLastColumn="0"/>
            </w:pP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5C1E3C" w:rsidP="002F378B">
            <w:pPr>
              <w:jc w:val="left"/>
              <w:rPr>
                <w:b w:val="0"/>
              </w:rPr>
            </w:pPr>
            <w:r>
              <w:rPr>
                <w:b w:val="0"/>
              </w:rPr>
              <w:t>btb_rt_brpc_i</w:t>
            </w:r>
          </w:p>
        </w:tc>
        <w:tc>
          <w:tcPr>
            <w:tcW w:w="955"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t>64</w:t>
            </w:r>
          </w:p>
        </w:tc>
        <w:tc>
          <w:tcPr>
            <w:tcW w:w="1669" w:type="pct"/>
          </w:tcPr>
          <w:p w:rsidR="007F565F" w:rsidRDefault="007F565F" w:rsidP="002F378B">
            <w:pPr>
              <w:jc w:val="left"/>
              <w:cnfStyle w:val="000000000000" w:firstRow="0" w:lastRow="0" w:firstColumn="0" w:lastColumn="0" w:oddVBand="0" w:evenVBand="0" w:oddHBand="0" w:evenHBand="0" w:firstRowFirstColumn="0" w:firstRowLastColumn="0" w:lastRowFirstColumn="0" w:lastRowLastColumn="0"/>
            </w:pP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5C1E3C" w:rsidP="002F378B">
            <w:pPr>
              <w:jc w:val="left"/>
              <w:rPr>
                <w:b w:val="0"/>
              </w:rPr>
            </w:pPr>
            <w:r>
              <w:rPr>
                <w:b w:val="0"/>
              </w:rPr>
              <w:t>taken_addr_i</w:t>
            </w:r>
          </w:p>
        </w:tc>
        <w:tc>
          <w:tcPr>
            <w:tcW w:w="955"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t>64</w:t>
            </w:r>
          </w:p>
        </w:tc>
        <w:tc>
          <w:tcPr>
            <w:tcW w:w="1669" w:type="pct"/>
          </w:tcPr>
          <w:p w:rsidR="007F565F" w:rsidRDefault="007F565F" w:rsidP="002F378B">
            <w:pPr>
              <w:jc w:val="left"/>
              <w:cnfStyle w:val="000000100000" w:firstRow="0" w:lastRow="0" w:firstColumn="0" w:lastColumn="0" w:oddVBand="0" w:evenVBand="0" w:oddHBand="1" w:evenHBand="0" w:firstRowFirstColumn="0" w:firstRowLastColumn="0" w:lastRowFirstColumn="0" w:lastRowLastColumn="0"/>
            </w:pPr>
          </w:p>
        </w:tc>
      </w:tr>
      <w:tr w:rsidR="005C1E3C"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ras_ctl_i</w:t>
            </w:r>
          </w:p>
        </w:tc>
        <w:tc>
          <w:tcPr>
            <w:tcW w:w="955"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input</w:t>
            </w:r>
          </w:p>
        </w:tc>
        <w:tc>
          <w:tcPr>
            <w:tcW w:w="920"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t>2</w:t>
            </w:r>
          </w:p>
        </w:tc>
        <w:tc>
          <w:tcPr>
            <w:tcW w:w="1669"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p>
        </w:tc>
      </w:tr>
      <w:tr w:rsidR="005C1E3C"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btb_ras_ctl_o</w:t>
            </w:r>
          </w:p>
        </w:tc>
        <w:tc>
          <w:tcPr>
            <w:tcW w:w="955"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t>2</w:t>
            </w:r>
          </w:p>
        </w:tc>
        <w:tc>
          <w:tcPr>
            <w:tcW w:w="1669"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p>
        </w:tc>
      </w:tr>
      <w:tr w:rsidR="005C1E3C"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btb_br_pos_o</w:t>
            </w:r>
          </w:p>
        </w:tc>
        <w:tc>
          <w:tcPr>
            <w:tcW w:w="955"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t>3</w:t>
            </w:r>
          </w:p>
        </w:tc>
        <w:tc>
          <w:tcPr>
            <w:tcW w:w="1669"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p>
        </w:tc>
      </w:tr>
      <w:tr w:rsidR="005C1E3C"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btb_br_typ_o</w:t>
            </w:r>
          </w:p>
        </w:tc>
        <w:tc>
          <w:tcPr>
            <w:tcW w:w="955"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t>2</w:t>
            </w:r>
          </w:p>
        </w:tc>
        <w:tc>
          <w:tcPr>
            <w:tcW w:w="1669"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p>
        </w:tc>
      </w:tr>
      <w:tr w:rsidR="005C1E3C"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btb_br_tar_o</w:t>
            </w:r>
          </w:p>
        </w:tc>
        <w:tc>
          <w:tcPr>
            <w:tcW w:w="955"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t>64</w:t>
            </w:r>
          </w:p>
        </w:tc>
        <w:tc>
          <w:tcPr>
            <w:tcW w:w="1669"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p>
        </w:tc>
      </w:tr>
      <w:tr w:rsidR="005C1E3C"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btb_br_dir_o</w:t>
            </w:r>
          </w:p>
        </w:tc>
        <w:tc>
          <w:tcPr>
            <w:tcW w:w="955"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t>1</w:t>
            </w:r>
          </w:p>
        </w:tc>
        <w:tc>
          <w:tcPr>
            <w:tcW w:w="1669"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p>
        </w:tc>
      </w:tr>
      <w:tr w:rsidR="005C1E3C"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btb_hit_f0_o</w:t>
            </w:r>
          </w:p>
        </w:tc>
        <w:tc>
          <w:tcPr>
            <w:tcW w:w="955"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t>1</w:t>
            </w:r>
          </w:p>
        </w:tc>
        <w:tc>
          <w:tcPr>
            <w:tcW w:w="1669"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p>
        </w:tc>
      </w:tr>
      <w:tr w:rsidR="005C1E3C"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btb_hit_f1_o</w:t>
            </w:r>
          </w:p>
        </w:tc>
        <w:tc>
          <w:tcPr>
            <w:tcW w:w="955"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t>1</w:t>
            </w:r>
          </w:p>
        </w:tc>
        <w:tc>
          <w:tcPr>
            <w:tcW w:w="1669"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p>
        </w:tc>
      </w:tr>
    </w:tbl>
    <w:p w:rsidR="008D7394" w:rsidRPr="008D7394" w:rsidRDefault="008D7394" w:rsidP="008D7394"/>
    <w:p w:rsidR="00AC69A1" w:rsidRDefault="005D553F" w:rsidP="005D553F">
      <w:pPr>
        <w:pStyle w:val="2"/>
      </w:pPr>
      <w:bookmarkStart w:id="67" w:name="_Toc495076430"/>
      <w:r>
        <w:t>Branch Ordering Buffer (BOB)</w:t>
      </w:r>
      <w:bookmarkEnd w:id="67"/>
    </w:p>
    <w:p w:rsidR="00AC69A1" w:rsidRDefault="00AC69A1" w:rsidP="00AC69A1">
      <w:pPr>
        <w:pStyle w:val="1"/>
      </w:pPr>
      <w:bookmarkStart w:id="68" w:name="_Toc495076431"/>
      <w:r w:rsidRPr="00AC69A1">
        <w:lastRenderedPageBreak/>
        <w:t>Instruction Decoder Unit(IDU)</w:t>
      </w:r>
      <w:bookmarkEnd w:id="68"/>
    </w:p>
    <w:p w:rsidR="006A0399" w:rsidRDefault="006A0399" w:rsidP="006A0399">
      <w:pPr>
        <w:pStyle w:val="2"/>
      </w:pPr>
      <w:bookmarkStart w:id="69" w:name="_Toc495076432"/>
      <w:r>
        <w:t>Overview</w:t>
      </w:r>
      <w:bookmarkEnd w:id="69"/>
    </w:p>
    <w:p w:rsidR="006A0399" w:rsidRDefault="006A0399" w:rsidP="006A0399">
      <w:pPr>
        <w:pStyle w:val="3"/>
      </w:pPr>
      <w:bookmarkStart w:id="70" w:name="_Toc495076433"/>
      <w:r>
        <w:rPr>
          <w:rFonts w:hint="cs"/>
        </w:rPr>
        <w:t>Introduction</w:t>
      </w:r>
      <w:bookmarkEnd w:id="70"/>
    </w:p>
    <w:p w:rsidR="006A0399" w:rsidRDefault="00EB3902" w:rsidP="00C601D1">
      <w:pPr>
        <w:ind w:firstLine="420"/>
      </w:pPr>
      <w:r>
        <w:t>Decode stage in Ace21064 processor contains two physical pipeline stages</w:t>
      </w:r>
      <w:r w:rsidR="00B44226">
        <w:t xml:space="preserve"> </w:t>
      </w:r>
      <w:r w:rsidR="00295A8E">
        <w:t>(two cycles)</w:t>
      </w:r>
      <w:r w:rsidR="00A66141">
        <w:t xml:space="preserve">, first is a 32-entry </w:t>
      </w:r>
      <w:r>
        <w:t>instruction</w:t>
      </w:r>
      <w:r w:rsidR="009C5D41">
        <w:t xml:space="preserve"> buffer</w:t>
      </w:r>
      <w:r>
        <w:t>, which receives up to 8 instructions from IFU</w:t>
      </w:r>
      <w:r w:rsidR="00295A8E">
        <w:t xml:space="preserve">, these instructions are write into a circular buffer with tail pointer, and only 4 instructions are read from the head pointer to the second stage of instruction decoder, feed </w:t>
      </w:r>
      <w:r w:rsidR="006A0399">
        <w:t>4 wide decoder, 4 instructions can be decoded in one cycle</w:t>
      </w:r>
      <w:r w:rsidR="00295A8E">
        <w:t>.</w:t>
      </w:r>
    </w:p>
    <w:p w:rsidR="00C601D1" w:rsidRPr="00110322" w:rsidRDefault="00C601D1" w:rsidP="006A0399">
      <w:pPr>
        <w:rPr>
          <w:color w:val="FF0000"/>
        </w:rPr>
      </w:pPr>
      <w:r>
        <w:tab/>
      </w:r>
      <w:r w:rsidRPr="00110322">
        <w:rPr>
          <w:color w:val="FF0000"/>
        </w:rPr>
        <w:t>In the decode stage, every branch instruction should be assigned with a code</w:t>
      </w:r>
      <w:r w:rsidR="00110322" w:rsidRPr="00110322">
        <w:rPr>
          <w:color w:val="FF0000"/>
        </w:rPr>
        <w:t>, and only one branch instruction can be decoded in one clock cycle.</w:t>
      </w:r>
    </w:p>
    <w:p w:rsidR="006A0399" w:rsidRDefault="006A0399" w:rsidP="006A0399"/>
    <w:p w:rsidR="006A0399" w:rsidRPr="00F80133" w:rsidRDefault="006A0399" w:rsidP="006A0399"/>
    <w:p w:rsidR="006A0399" w:rsidRDefault="006A0399" w:rsidP="006A0399">
      <w:pPr>
        <w:pStyle w:val="3"/>
      </w:pPr>
      <w:bookmarkStart w:id="71" w:name="_Toc495076434"/>
      <w:r>
        <w:t>S</w:t>
      </w:r>
      <w:r>
        <w:rPr>
          <w:rFonts w:hint="cs"/>
        </w:rPr>
        <w:t>ub</w:t>
      </w:r>
      <w:r>
        <w:t>modules</w:t>
      </w:r>
      <w:bookmarkEnd w:id="71"/>
    </w:p>
    <w:p w:rsidR="006A0399" w:rsidRDefault="006A0399" w:rsidP="006A0399">
      <w:pPr>
        <w:pStyle w:val="ae"/>
        <w:keepNext/>
        <w:jc w:val="center"/>
      </w:pPr>
      <w:bookmarkStart w:id="72" w:name="_Toc495076509"/>
      <w:r>
        <w:t xml:space="preserve">Table </w:t>
      </w:r>
      <w:fldSimple w:instr=" STYLEREF 1 \s ">
        <w:r w:rsidR="005177B9">
          <w:rPr>
            <w:noProof/>
          </w:rPr>
          <w:t>4</w:t>
        </w:r>
      </w:fldSimple>
      <w:r w:rsidR="004A0998">
        <w:noBreakHyphen/>
      </w:r>
      <w:fldSimple w:instr=" SEQ Table \* ARABIC \s 1 ">
        <w:r w:rsidR="005177B9">
          <w:rPr>
            <w:noProof/>
          </w:rPr>
          <w:t>1</w:t>
        </w:r>
      </w:fldSimple>
      <w:r>
        <w:t xml:space="preserve"> ace_decode sub-modules</w:t>
      </w:r>
      <w:bookmarkEnd w:id="72"/>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7784"/>
      </w:tblGrid>
      <w:tr w:rsidR="006A0399" w:rsidTr="00A80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Borders>
              <w:bottom w:val="none" w:sz="0" w:space="0" w:color="auto"/>
            </w:tcBorders>
          </w:tcPr>
          <w:p w:rsidR="006A0399" w:rsidRPr="001B00F5" w:rsidRDefault="006A0399" w:rsidP="00A80F56">
            <w:pPr>
              <w:jc w:val="center"/>
              <w:rPr>
                <w:lang w:eastAsia="zh-CN"/>
              </w:rPr>
            </w:pPr>
            <w:r>
              <w:rPr>
                <w:lang w:eastAsia="zh-CN"/>
              </w:rPr>
              <w:t>Module Name</w:t>
            </w:r>
          </w:p>
        </w:tc>
        <w:tc>
          <w:tcPr>
            <w:tcW w:w="3907" w:type="pct"/>
            <w:tcBorders>
              <w:bottom w:val="none" w:sz="0" w:space="0" w:color="auto"/>
            </w:tcBorders>
          </w:tcPr>
          <w:p w:rsidR="006A0399" w:rsidRPr="001B00F5" w:rsidRDefault="006A0399" w:rsidP="00A80F56">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6A0399"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A0399" w:rsidRPr="00AF7531" w:rsidRDefault="006A0399" w:rsidP="00A80F56">
            <w:pPr>
              <w:jc w:val="left"/>
              <w:rPr>
                <w:b w:val="0"/>
                <w:lang w:eastAsia="zh-CN"/>
              </w:rPr>
            </w:pPr>
            <w:r>
              <w:rPr>
                <w:b w:val="0"/>
                <w:lang w:eastAsia="zh-CN"/>
              </w:rPr>
              <w:t>inst_buf</w:t>
            </w:r>
          </w:p>
        </w:tc>
        <w:tc>
          <w:tcPr>
            <w:tcW w:w="3907" w:type="pct"/>
          </w:tcPr>
          <w:p w:rsidR="006A0399" w:rsidRDefault="00386BB2" w:rsidP="00A80F56">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buffer, the fetch stage will fetch 8 instructions per cycle</w:t>
            </w:r>
            <w:r w:rsidR="00667A21">
              <w:rPr>
                <w:lang w:eastAsia="zh-CN"/>
              </w:rPr>
              <w:t xml:space="preserve"> in best case</w:t>
            </w:r>
            <w:r>
              <w:rPr>
                <w:lang w:eastAsia="zh-CN"/>
              </w:rPr>
              <w:t>, but decode stage can only decode 4 instructions one time</w:t>
            </w:r>
          </w:p>
        </w:tc>
      </w:tr>
      <w:tr w:rsidR="006A0399" w:rsidTr="00A80F56">
        <w:tc>
          <w:tcPr>
            <w:cnfStyle w:val="001000000000" w:firstRow="0" w:lastRow="0" w:firstColumn="1" w:lastColumn="0" w:oddVBand="0" w:evenVBand="0" w:oddHBand="0" w:evenHBand="0" w:firstRowFirstColumn="0" w:firstRowLastColumn="0" w:lastRowFirstColumn="0" w:lastRowLastColumn="0"/>
            <w:tcW w:w="1093" w:type="pct"/>
          </w:tcPr>
          <w:p w:rsidR="006A0399" w:rsidRPr="00AF7531" w:rsidRDefault="006A0399" w:rsidP="006A0399">
            <w:pPr>
              <w:jc w:val="left"/>
              <w:rPr>
                <w:b w:val="0"/>
                <w:lang w:eastAsia="zh-CN"/>
              </w:rPr>
            </w:pPr>
            <w:r>
              <w:rPr>
                <w:b w:val="0"/>
                <w:lang w:eastAsia="zh-CN"/>
              </w:rPr>
              <w:t>decoder_0</w:t>
            </w:r>
          </w:p>
        </w:tc>
        <w:tc>
          <w:tcPr>
            <w:tcW w:w="3907" w:type="pct"/>
          </w:tcPr>
          <w:p w:rsidR="006A0399" w:rsidRPr="001B00F5" w:rsidRDefault="00F808FC" w:rsidP="006A039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decode unit 0 </w:t>
            </w:r>
          </w:p>
        </w:tc>
      </w:tr>
      <w:tr w:rsidR="006A0399"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A0399" w:rsidRPr="00AF7531" w:rsidRDefault="006A0399" w:rsidP="006A0399">
            <w:pPr>
              <w:jc w:val="left"/>
              <w:rPr>
                <w:b w:val="0"/>
                <w:lang w:eastAsia="zh-CN"/>
              </w:rPr>
            </w:pPr>
            <w:r>
              <w:rPr>
                <w:b w:val="0"/>
                <w:lang w:eastAsia="zh-CN"/>
              </w:rPr>
              <w:t>decoder_1</w:t>
            </w:r>
          </w:p>
        </w:tc>
        <w:tc>
          <w:tcPr>
            <w:tcW w:w="3907" w:type="pct"/>
          </w:tcPr>
          <w:p w:rsidR="006A0399" w:rsidRPr="001B00F5" w:rsidRDefault="00F808FC" w:rsidP="006A039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decode unit 1</w:t>
            </w:r>
          </w:p>
        </w:tc>
      </w:tr>
      <w:tr w:rsidR="006A0399" w:rsidTr="00A80F56">
        <w:tc>
          <w:tcPr>
            <w:cnfStyle w:val="001000000000" w:firstRow="0" w:lastRow="0" w:firstColumn="1" w:lastColumn="0" w:oddVBand="0" w:evenVBand="0" w:oddHBand="0" w:evenHBand="0" w:firstRowFirstColumn="0" w:firstRowLastColumn="0" w:lastRowFirstColumn="0" w:lastRowLastColumn="0"/>
            <w:tcW w:w="1093" w:type="pct"/>
          </w:tcPr>
          <w:p w:rsidR="006A0399" w:rsidRPr="00AF7531" w:rsidRDefault="006A0399" w:rsidP="006A0399">
            <w:pPr>
              <w:rPr>
                <w:b w:val="0"/>
              </w:rPr>
            </w:pPr>
            <w:r>
              <w:rPr>
                <w:b w:val="0"/>
              </w:rPr>
              <w:t>decoder_2</w:t>
            </w:r>
          </w:p>
        </w:tc>
        <w:tc>
          <w:tcPr>
            <w:tcW w:w="3907" w:type="pct"/>
          </w:tcPr>
          <w:p w:rsidR="006A0399" w:rsidRPr="001B00F5" w:rsidRDefault="00F808FC" w:rsidP="006A039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decode unit 2</w:t>
            </w:r>
          </w:p>
        </w:tc>
      </w:tr>
      <w:tr w:rsidR="006A0399"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A0399" w:rsidRPr="00AF7531" w:rsidRDefault="006A0399" w:rsidP="006A0399">
            <w:pPr>
              <w:rPr>
                <w:b w:val="0"/>
              </w:rPr>
            </w:pPr>
            <w:r>
              <w:rPr>
                <w:b w:val="0"/>
              </w:rPr>
              <w:t>decoder_3</w:t>
            </w:r>
          </w:p>
        </w:tc>
        <w:tc>
          <w:tcPr>
            <w:tcW w:w="3907" w:type="pct"/>
          </w:tcPr>
          <w:p w:rsidR="006A0399" w:rsidRDefault="00F808FC" w:rsidP="006A039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decode unit 3</w:t>
            </w:r>
          </w:p>
        </w:tc>
      </w:tr>
    </w:tbl>
    <w:p w:rsidR="006A0399" w:rsidRDefault="006A0399" w:rsidP="006A0399">
      <w:pPr>
        <w:widowControl/>
        <w:suppressAutoHyphens w:val="0"/>
        <w:spacing w:before="0" w:after="0"/>
        <w:jc w:val="left"/>
      </w:pPr>
    </w:p>
    <w:p w:rsidR="00295A8E" w:rsidRDefault="00295A8E" w:rsidP="00295A8E">
      <w:pPr>
        <w:pStyle w:val="2"/>
      </w:pPr>
      <w:bookmarkStart w:id="73" w:name="_Toc495076435"/>
      <w:r>
        <w:t>Instruction Buffer</w:t>
      </w:r>
      <w:bookmarkEnd w:id="73"/>
    </w:p>
    <w:p w:rsidR="00295A8E" w:rsidRDefault="00295A8E" w:rsidP="00295A8E">
      <w:pPr>
        <w:pStyle w:val="3"/>
      </w:pPr>
      <w:bookmarkStart w:id="74" w:name="_Toc495076436"/>
      <w:r>
        <w:t>Introduction</w:t>
      </w:r>
      <w:bookmarkEnd w:id="74"/>
    </w:p>
    <w:p w:rsidR="00295A8E" w:rsidRDefault="009C5D41" w:rsidP="00295A8E">
      <w:r>
        <w:t xml:space="preserve">Instruction buffer </w:t>
      </w:r>
      <w:r w:rsidR="009B46D3">
        <w:t>decouples the instruction fetching and the rest of frontend pipeline stages,</w:t>
      </w:r>
      <w:r w:rsidR="002869A9">
        <w:t xml:space="preserve"> It </w:t>
      </w:r>
      <w:r w:rsidRPr="009C5D41">
        <w:t>receives up to 8 instructions</w:t>
      </w:r>
      <w:r w:rsidR="006978FD">
        <w:t xml:space="preserve"> </w:t>
      </w:r>
      <w:r w:rsidR="00F84F54">
        <w:t>(best case)</w:t>
      </w:r>
      <w:r w:rsidRPr="009C5D41">
        <w:t xml:space="preserve"> from IFU, these instructions are write into a </w:t>
      </w:r>
      <w:r w:rsidRPr="00D707EA">
        <w:rPr>
          <w:color w:val="FF0000"/>
        </w:rPr>
        <w:t>circular buffer</w:t>
      </w:r>
      <w:r w:rsidRPr="009C5D41">
        <w:t xml:space="preserve"> with tail pointer, and </w:t>
      </w:r>
      <w:r w:rsidR="002869A9">
        <w:t xml:space="preserve">always </w:t>
      </w:r>
      <w:r w:rsidRPr="009C5D41">
        <w:t>4 instructions are read from the head pointer to the second stage of instruction decoder</w:t>
      </w:r>
      <w:r w:rsidR="00DC239C">
        <w:t xml:space="preserve">. </w:t>
      </w:r>
    </w:p>
    <w:p w:rsidR="00DC239C" w:rsidRDefault="00DC239C" w:rsidP="00295A8E">
      <w:r>
        <w:t>The instruction buffer allows instruction fetching, even the rest of frontend pipeline is stalled because of resource limitation, and because of the existence of this buffer, the decode, rename, and dispatch stage can always be fed with a fix number of instruction, 4 instruction in current design.</w:t>
      </w:r>
    </w:p>
    <w:p w:rsidR="00295A8E" w:rsidRDefault="00295A8E" w:rsidP="00295A8E">
      <w:pPr>
        <w:pStyle w:val="3"/>
      </w:pPr>
      <w:bookmarkStart w:id="75" w:name="_Toc495076437"/>
      <w:r>
        <w:lastRenderedPageBreak/>
        <w:t>Architecture</w:t>
      </w:r>
      <w:bookmarkEnd w:id="75"/>
    </w:p>
    <w:p w:rsidR="00295A8E" w:rsidRPr="00295A8E" w:rsidRDefault="00295A8E" w:rsidP="00295A8E"/>
    <w:p w:rsidR="00DD2395" w:rsidRDefault="00DD2395" w:rsidP="00DD2395">
      <w:pPr>
        <w:pStyle w:val="3"/>
      </w:pPr>
      <w:bookmarkStart w:id="76" w:name="_Toc495076438"/>
      <w:r>
        <w:rPr>
          <w:rFonts w:hint="cs"/>
        </w:rPr>
        <w:t>Ports</w:t>
      </w:r>
      <w:bookmarkEnd w:id="76"/>
    </w:p>
    <w:p w:rsidR="00DD2395" w:rsidRDefault="00DD2395" w:rsidP="00DD2395">
      <w:pPr>
        <w:pStyle w:val="ae"/>
        <w:keepNext/>
        <w:jc w:val="center"/>
      </w:pPr>
      <w:bookmarkStart w:id="77" w:name="_Toc495076510"/>
      <w:r>
        <w:t xml:space="preserve">Table </w:t>
      </w:r>
      <w:fldSimple w:instr=" STYLEREF 1 \s ">
        <w:r w:rsidR="005177B9">
          <w:rPr>
            <w:noProof/>
          </w:rPr>
          <w:t>4</w:t>
        </w:r>
      </w:fldSimple>
      <w:r w:rsidR="004A0998">
        <w:noBreakHyphen/>
      </w:r>
      <w:fldSimple w:instr=" SEQ Table \* ARABIC \s 1 ">
        <w:r w:rsidR="005177B9">
          <w:rPr>
            <w:noProof/>
          </w:rPr>
          <w:t>2</w:t>
        </w:r>
      </w:fldSimple>
      <w:r>
        <w:t xml:space="preserve"> instruction buffer ports</w:t>
      </w:r>
      <w:bookmarkEnd w:id="77"/>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903"/>
        <w:gridCol w:w="1833"/>
        <w:gridCol w:w="3325"/>
      </w:tblGrid>
      <w:tr w:rsidR="00DD2395" w:rsidTr="00C64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DD2395" w:rsidRPr="001B00F5" w:rsidRDefault="00DD2395" w:rsidP="00C64297">
            <w:pPr>
              <w:jc w:val="center"/>
              <w:rPr>
                <w:lang w:eastAsia="zh-CN"/>
              </w:rPr>
            </w:pPr>
            <w:r w:rsidRPr="001B00F5">
              <w:rPr>
                <w:rFonts w:hint="cs"/>
                <w:lang w:eastAsia="zh-CN"/>
              </w:rPr>
              <w:t>P</w:t>
            </w:r>
            <w:r w:rsidRPr="001B00F5">
              <w:rPr>
                <w:lang w:eastAsia="zh-CN"/>
              </w:rPr>
              <w:t>ort</w:t>
            </w:r>
          </w:p>
        </w:tc>
        <w:tc>
          <w:tcPr>
            <w:tcW w:w="955" w:type="pct"/>
            <w:tcBorders>
              <w:bottom w:val="none" w:sz="0" w:space="0" w:color="auto"/>
            </w:tcBorders>
          </w:tcPr>
          <w:p w:rsidR="00DD2395" w:rsidRPr="001B00F5" w:rsidRDefault="00DD2395"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920" w:type="pct"/>
            <w:tcBorders>
              <w:bottom w:val="none" w:sz="0" w:space="0" w:color="auto"/>
            </w:tcBorders>
          </w:tcPr>
          <w:p w:rsidR="00DD2395" w:rsidRPr="001B00F5" w:rsidRDefault="00DD2395"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1669" w:type="pct"/>
            <w:tcBorders>
              <w:bottom w:val="none" w:sz="0" w:space="0" w:color="auto"/>
            </w:tcBorders>
          </w:tcPr>
          <w:p w:rsidR="00DD2395" w:rsidRPr="001B00F5" w:rsidRDefault="00DD2395"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1B00F5" w:rsidRDefault="00DD2395" w:rsidP="00C64297">
            <w:pPr>
              <w:rPr>
                <w:lang w:eastAsia="zh-CN"/>
              </w:rPr>
            </w:pPr>
            <w:r>
              <w:rPr>
                <w:lang w:eastAsia="zh-CN"/>
              </w:rPr>
              <w:t>Global interface</w:t>
            </w:r>
          </w:p>
        </w:tc>
        <w:tc>
          <w:tcPr>
            <w:tcW w:w="955" w:type="pct"/>
            <w:tcBorders>
              <w:top w:val="none" w:sz="0" w:space="0" w:color="auto"/>
              <w:bottom w:val="none" w:sz="0" w:space="0" w:color="auto"/>
            </w:tcBorders>
          </w:tcPr>
          <w:p w:rsidR="00DD2395" w:rsidRPr="001B00F5" w:rsidRDefault="00DD2395" w:rsidP="00C64297">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920" w:type="pct"/>
            <w:tcBorders>
              <w:top w:val="none" w:sz="0" w:space="0" w:color="auto"/>
              <w:bottom w:val="none" w:sz="0" w:space="0" w:color="auto"/>
            </w:tcBorders>
          </w:tcPr>
          <w:p w:rsidR="00DD2395" w:rsidRPr="001B00F5" w:rsidRDefault="00DD2395" w:rsidP="00C64297">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1669" w:type="pct"/>
            <w:tcBorders>
              <w:top w:val="none" w:sz="0" w:space="0" w:color="auto"/>
              <w:bottom w:val="none" w:sz="0" w:space="0" w:color="auto"/>
            </w:tcBorders>
          </w:tcPr>
          <w:p w:rsidR="00DD2395" w:rsidRPr="001B00F5" w:rsidRDefault="00DD2395" w:rsidP="00C64297">
            <w:pPr>
              <w:jc w:val="center"/>
              <w:cnfStyle w:val="000000100000" w:firstRow="0" w:lastRow="0" w:firstColumn="0" w:lastColumn="0" w:oddVBand="0" w:evenVBand="0" w:oddHBand="1" w:evenHBand="0" w:firstRowFirstColumn="0" w:firstRowLastColumn="0" w:lastRowFirstColumn="0" w:lastRowLastColumn="0"/>
              <w:rPr>
                <w:lang w:eastAsia="zh-CN"/>
              </w:rPr>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1B00F5" w:rsidRDefault="00DD2395" w:rsidP="00C64297">
            <w:pPr>
              <w:jc w:val="left"/>
              <w:rPr>
                <w:b w:val="0"/>
                <w:lang w:eastAsia="zh-CN"/>
              </w:rPr>
            </w:pPr>
          </w:p>
        </w:tc>
        <w:tc>
          <w:tcPr>
            <w:tcW w:w="955" w:type="pct"/>
          </w:tcPr>
          <w:p w:rsidR="00DD2395" w:rsidRPr="001B00F5" w:rsidRDefault="00DD2395" w:rsidP="00C64297">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920" w:type="pct"/>
          </w:tcPr>
          <w:p w:rsidR="00DD2395" w:rsidRPr="001B00F5" w:rsidRDefault="00DD2395" w:rsidP="00C64297">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1669" w:type="pct"/>
          </w:tcPr>
          <w:p w:rsidR="00DD2395" w:rsidRPr="001B00F5" w:rsidRDefault="00DD2395" w:rsidP="00C64297">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1B00F5" w:rsidRDefault="00DD2395" w:rsidP="00C64297">
            <w:pPr>
              <w:jc w:val="left"/>
              <w:rPr>
                <w:b w:val="0"/>
                <w:lang w:eastAsia="zh-CN"/>
              </w:rPr>
            </w:pPr>
          </w:p>
        </w:tc>
        <w:tc>
          <w:tcPr>
            <w:tcW w:w="955" w:type="pct"/>
            <w:tcBorders>
              <w:top w:val="none" w:sz="0" w:space="0" w:color="auto"/>
              <w:bottom w:val="none" w:sz="0" w:space="0" w:color="auto"/>
            </w:tcBorders>
          </w:tcPr>
          <w:p w:rsidR="00DD2395" w:rsidRPr="001B00F5" w:rsidRDefault="00DD2395" w:rsidP="00C64297">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920" w:type="pct"/>
            <w:tcBorders>
              <w:top w:val="none" w:sz="0" w:space="0" w:color="auto"/>
              <w:bottom w:val="none" w:sz="0" w:space="0" w:color="auto"/>
            </w:tcBorders>
          </w:tcPr>
          <w:p w:rsidR="00DD2395" w:rsidRPr="001B00F5" w:rsidRDefault="00DD2395" w:rsidP="00C64297">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1669" w:type="pct"/>
            <w:tcBorders>
              <w:top w:val="none" w:sz="0" w:space="0" w:color="auto"/>
              <w:bottom w:val="none" w:sz="0" w:space="0" w:color="auto"/>
            </w:tcBorders>
          </w:tcPr>
          <w:p w:rsidR="00DD2395" w:rsidRPr="001B00F5" w:rsidRDefault="00DD2395"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DD2395" w:rsidTr="00C64297">
        <w:tc>
          <w:tcPr>
            <w:cnfStyle w:val="001000000000" w:firstRow="0" w:lastRow="0" w:firstColumn="1" w:lastColumn="0" w:oddVBand="0" w:evenVBand="0" w:oddHBand="0" w:evenHBand="0" w:firstRowFirstColumn="0" w:firstRowLastColumn="0" w:lastRowFirstColumn="0" w:lastRowLastColumn="0"/>
            <w:tcW w:w="5000" w:type="pct"/>
            <w:gridSpan w:val="4"/>
          </w:tcPr>
          <w:p w:rsidR="00DD2395" w:rsidRPr="001B00F5" w:rsidRDefault="00DD2395" w:rsidP="00C64297">
            <w:pPr>
              <w:jc w:val="left"/>
              <w:rPr>
                <w:lang w:eastAsia="zh-CN"/>
              </w:rPr>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0B7C28" w:rsidRDefault="00DD2395" w:rsidP="00C64297">
            <w:pPr>
              <w:rPr>
                <w:b w:val="0"/>
              </w:rPr>
            </w:pPr>
          </w:p>
        </w:tc>
        <w:tc>
          <w:tcPr>
            <w:tcW w:w="955" w:type="pct"/>
            <w:tcBorders>
              <w:top w:val="none" w:sz="0" w:space="0" w:color="auto"/>
              <w:bottom w:val="none" w:sz="0" w:space="0" w:color="auto"/>
            </w:tcBorders>
          </w:tcPr>
          <w:p w:rsidR="00DD2395" w:rsidRPr="00DB6E1B"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DD2395" w:rsidRPr="00DB6E1B"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DD2395" w:rsidRPr="001B00F5" w:rsidRDefault="00DD2395"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0B7C28" w:rsidRDefault="00DD2395" w:rsidP="00C64297">
            <w:pPr>
              <w:rPr>
                <w:b w:val="0"/>
              </w:rPr>
            </w:pPr>
          </w:p>
        </w:tc>
        <w:tc>
          <w:tcPr>
            <w:tcW w:w="955" w:type="pct"/>
          </w:tcPr>
          <w:p w:rsidR="00DD2395" w:rsidRPr="00DB6E1B"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D2395" w:rsidRPr="00DB6E1B"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D2395" w:rsidRDefault="00DD2395" w:rsidP="00C64297">
            <w:pPr>
              <w:cnfStyle w:val="000000000000" w:firstRow="0" w:lastRow="0" w:firstColumn="0" w:lastColumn="0" w:oddVBand="0" w:evenVBand="0" w:oddHBand="0" w:evenHBand="0" w:firstRowFirstColumn="0" w:firstRowLastColumn="0" w:lastRowFirstColumn="0" w:lastRowLastColumn="0"/>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0B7C28" w:rsidRDefault="00DD2395" w:rsidP="00C64297">
            <w:pPr>
              <w:rPr>
                <w:b w:val="0"/>
              </w:rPr>
            </w:pPr>
          </w:p>
        </w:tc>
        <w:tc>
          <w:tcPr>
            <w:tcW w:w="955" w:type="pct"/>
            <w:tcBorders>
              <w:top w:val="none" w:sz="0" w:space="0" w:color="auto"/>
              <w:bottom w:val="none" w:sz="0" w:space="0" w:color="auto"/>
            </w:tcBorders>
          </w:tcPr>
          <w:p w:rsidR="00DD2395" w:rsidRPr="00DB6E1B"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DD2395" w:rsidRPr="00DB6E1B"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DD2395" w:rsidRDefault="00DD2395" w:rsidP="00C64297">
            <w:pPr>
              <w:cnfStyle w:val="000000100000" w:firstRow="0" w:lastRow="0" w:firstColumn="0" w:lastColumn="0" w:oddVBand="0" w:evenVBand="0" w:oddHBand="1" w:evenHBand="0" w:firstRowFirstColumn="0" w:firstRowLastColumn="0" w:lastRowFirstColumn="0" w:lastRowLastColumn="0"/>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0B7C28" w:rsidRDefault="00DD2395" w:rsidP="00C64297">
            <w:pPr>
              <w:rPr>
                <w:b w:val="0"/>
              </w:rPr>
            </w:pPr>
          </w:p>
        </w:tc>
        <w:tc>
          <w:tcPr>
            <w:tcW w:w="955"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D2395" w:rsidRDefault="00DD2395" w:rsidP="00C64297">
            <w:pPr>
              <w:cnfStyle w:val="000000000000" w:firstRow="0" w:lastRow="0" w:firstColumn="0" w:lastColumn="0" w:oddVBand="0" w:evenVBand="0" w:oddHBand="0" w:evenHBand="0" w:firstRowFirstColumn="0" w:firstRowLastColumn="0" w:lastRowFirstColumn="0" w:lastRowLastColumn="0"/>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DD2395" w:rsidRPr="00D26247" w:rsidRDefault="00DD2395" w:rsidP="00C64297">
            <w:pPr>
              <w:jc w:val="left"/>
              <w:rPr>
                <w:lang w:eastAsia="zh-CN"/>
              </w:rPr>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0B7C28" w:rsidRDefault="00DD2395" w:rsidP="00C64297">
            <w:pPr>
              <w:rPr>
                <w:b w:val="0"/>
              </w:rPr>
            </w:pPr>
          </w:p>
        </w:tc>
        <w:tc>
          <w:tcPr>
            <w:tcW w:w="955"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D2395" w:rsidRDefault="00DD2395" w:rsidP="00C64297">
            <w:pPr>
              <w:cnfStyle w:val="000000000000" w:firstRow="0" w:lastRow="0" w:firstColumn="0" w:lastColumn="0" w:oddVBand="0" w:evenVBand="0" w:oddHBand="0" w:evenHBand="0" w:firstRowFirstColumn="0" w:firstRowLastColumn="0" w:lastRowFirstColumn="0" w:lastRowLastColumn="0"/>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0B7C28" w:rsidRDefault="00DD2395" w:rsidP="00C64297">
            <w:pPr>
              <w:rPr>
                <w:b w:val="0"/>
              </w:rPr>
            </w:pPr>
          </w:p>
        </w:tc>
        <w:tc>
          <w:tcPr>
            <w:tcW w:w="955" w:type="pct"/>
            <w:tcBorders>
              <w:top w:val="none" w:sz="0" w:space="0" w:color="auto"/>
              <w:bottom w:val="none" w:sz="0" w:space="0" w:color="auto"/>
            </w:tcBorders>
          </w:tcPr>
          <w:p w:rsidR="00DD2395"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DD2395"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DD2395" w:rsidRDefault="00DD2395" w:rsidP="00C64297">
            <w:pPr>
              <w:cnfStyle w:val="000000100000" w:firstRow="0" w:lastRow="0" w:firstColumn="0" w:lastColumn="0" w:oddVBand="0" w:evenVBand="0" w:oddHBand="1" w:evenHBand="0" w:firstRowFirstColumn="0" w:firstRowLastColumn="0" w:lastRowFirstColumn="0" w:lastRowLastColumn="0"/>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0B7C28" w:rsidRDefault="00DD2395" w:rsidP="00C64297">
            <w:pPr>
              <w:rPr>
                <w:b w:val="0"/>
              </w:rPr>
            </w:pPr>
          </w:p>
        </w:tc>
        <w:tc>
          <w:tcPr>
            <w:tcW w:w="955"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D2395" w:rsidRDefault="00DD2395" w:rsidP="00C64297">
            <w:pPr>
              <w:cnfStyle w:val="000000000000" w:firstRow="0" w:lastRow="0" w:firstColumn="0" w:lastColumn="0" w:oddVBand="0" w:evenVBand="0" w:oddHBand="0" w:evenHBand="0" w:firstRowFirstColumn="0" w:firstRowLastColumn="0" w:lastRowFirstColumn="0" w:lastRowLastColumn="0"/>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DD2395" w:rsidRPr="00516BAE" w:rsidRDefault="00DD2395" w:rsidP="00C64297">
            <w:pPr>
              <w:jc w:val="left"/>
              <w:rPr>
                <w:lang w:eastAsia="zh-CN"/>
              </w:rPr>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0B7C28" w:rsidRDefault="00DD2395" w:rsidP="00C64297">
            <w:pPr>
              <w:rPr>
                <w:b w:val="0"/>
              </w:rPr>
            </w:pPr>
          </w:p>
        </w:tc>
        <w:tc>
          <w:tcPr>
            <w:tcW w:w="955"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D2395" w:rsidRDefault="00DD2395" w:rsidP="00C64297">
            <w:pPr>
              <w:cnfStyle w:val="000000000000" w:firstRow="0" w:lastRow="0" w:firstColumn="0" w:lastColumn="0" w:oddVBand="0" w:evenVBand="0" w:oddHBand="0" w:evenHBand="0" w:firstRowFirstColumn="0" w:firstRowLastColumn="0" w:lastRowFirstColumn="0" w:lastRowLastColumn="0"/>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0B7C28" w:rsidRDefault="00DD2395" w:rsidP="00C64297">
            <w:pPr>
              <w:rPr>
                <w:b w:val="0"/>
              </w:rPr>
            </w:pPr>
          </w:p>
        </w:tc>
        <w:tc>
          <w:tcPr>
            <w:tcW w:w="955" w:type="pct"/>
            <w:tcBorders>
              <w:top w:val="none" w:sz="0" w:space="0" w:color="auto"/>
              <w:bottom w:val="none" w:sz="0" w:space="0" w:color="auto"/>
            </w:tcBorders>
          </w:tcPr>
          <w:p w:rsidR="00DD2395"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DD2395"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DD2395" w:rsidRDefault="00DD2395" w:rsidP="00C64297">
            <w:pPr>
              <w:cnfStyle w:val="000000100000" w:firstRow="0" w:lastRow="0" w:firstColumn="0" w:lastColumn="0" w:oddVBand="0" w:evenVBand="0" w:oddHBand="1" w:evenHBand="0" w:firstRowFirstColumn="0" w:firstRowLastColumn="0" w:lastRowFirstColumn="0" w:lastRowLastColumn="0"/>
            </w:pPr>
          </w:p>
        </w:tc>
      </w:tr>
    </w:tbl>
    <w:p w:rsidR="00295A8E" w:rsidRDefault="00295A8E" w:rsidP="006A0399">
      <w:pPr>
        <w:widowControl/>
        <w:suppressAutoHyphens w:val="0"/>
        <w:spacing w:before="0" w:after="0"/>
        <w:jc w:val="left"/>
        <w:rPr>
          <w:rFonts w:ascii="Arial" w:eastAsia="黑体" w:hAnsi="Arial"/>
          <w:b/>
          <w:bCs/>
          <w:sz w:val="32"/>
          <w:szCs w:val="32"/>
        </w:rPr>
      </w:pPr>
    </w:p>
    <w:p w:rsidR="00295A8E" w:rsidRDefault="00295A8E" w:rsidP="00295A8E">
      <w:pPr>
        <w:pStyle w:val="2"/>
      </w:pPr>
      <w:bookmarkStart w:id="78" w:name="_Toc495076439"/>
      <w:r>
        <w:t>Instruction Decoder</w:t>
      </w:r>
      <w:bookmarkEnd w:id="78"/>
    </w:p>
    <w:p w:rsidR="00295A8E" w:rsidRDefault="00295A8E" w:rsidP="00295A8E">
      <w:pPr>
        <w:pStyle w:val="3"/>
      </w:pPr>
      <w:bookmarkStart w:id="79" w:name="_Toc495076440"/>
      <w:r>
        <w:t>Introduction</w:t>
      </w:r>
      <w:bookmarkEnd w:id="79"/>
    </w:p>
    <w:p w:rsidR="00295A8E" w:rsidRDefault="00DC239C" w:rsidP="00295A8E">
      <w:pPr>
        <w:rPr>
          <w:lang w:eastAsia="zh-CN"/>
        </w:rPr>
      </w:pPr>
      <w:r>
        <w:t>The instruction decode logic is the most clear module, due to the convenient definition of RISC-V ISA, more information of RISC-V ISA refer to doc</w:t>
      </w:r>
      <w:r>
        <w:rPr>
          <w:rFonts w:hint="eastAsia"/>
          <w:lang w:eastAsia="zh-CN"/>
        </w:rPr>
        <w:t>[</w:t>
      </w:r>
      <w:r w:rsidR="00C601D1">
        <w:rPr>
          <w:lang w:eastAsia="zh-CN"/>
        </w:rPr>
        <w:t>riscv-spec-v2.2</w:t>
      </w:r>
      <w:r>
        <w:rPr>
          <w:lang w:eastAsia="zh-CN"/>
        </w:rPr>
        <w:t>.pdf</w:t>
      </w:r>
      <w:r>
        <w:rPr>
          <w:rFonts w:hint="eastAsia"/>
          <w:lang w:eastAsia="zh-CN"/>
        </w:rPr>
        <w:t>]</w:t>
      </w:r>
      <w:r>
        <w:rPr>
          <w:lang w:eastAsia="zh-CN"/>
        </w:rPr>
        <w:t>.</w:t>
      </w:r>
    </w:p>
    <w:p w:rsidR="00DC239C" w:rsidRDefault="00DC239C" w:rsidP="00295A8E">
      <w:pPr>
        <w:rPr>
          <w:lang w:eastAsia="zh-CN"/>
        </w:rPr>
      </w:pPr>
      <w:r>
        <w:rPr>
          <w:lang w:eastAsia="zh-CN"/>
        </w:rPr>
        <w:t>Currently, Ace21064 only implements integer instructions, and we intend to extend the design for floating-point</w:t>
      </w:r>
      <w:r w:rsidR="00D9093A">
        <w:rPr>
          <w:lang w:eastAsia="zh-CN"/>
        </w:rPr>
        <w:t xml:space="preserve"> instructions in next step.</w:t>
      </w:r>
    </w:p>
    <w:p w:rsidR="00295A8E" w:rsidRDefault="00295A8E" w:rsidP="00295A8E"/>
    <w:p w:rsidR="00295A8E" w:rsidRDefault="00295A8E" w:rsidP="00295A8E">
      <w:pPr>
        <w:pStyle w:val="3"/>
      </w:pPr>
      <w:bookmarkStart w:id="80" w:name="_Toc495076441"/>
      <w:r>
        <w:t>Architecture</w:t>
      </w:r>
      <w:bookmarkEnd w:id="80"/>
    </w:p>
    <w:p w:rsidR="003543A9" w:rsidRDefault="005A774E" w:rsidP="00AC69A1">
      <w:pPr>
        <w:pStyle w:val="1"/>
      </w:pPr>
      <w:bookmarkStart w:id="81" w:name="_Toc495076442"/>
      <w:r>
        <w:lastRenderedPageBreak/>
        <w:t xml:space="preserve">Register </w:t>
      </w:r>
      <w:r w:rsidR="00AC69A1" w:rsidRPr="00AC69A1">
        <w:t>Renaming Unit</w:t>
      </w:r>
      <w:r w:rsidR="00496727">
        <w:t xml:space="preserve"> (</w:t>
      </w:r>
      <w:r>
        <w:t>R</w:t>
      </w:r>
      <w:r w:rsidR="00496727">
        <w:t>RU)</w:t>
      </w:r>
      <w:bookmarkEnd w:id="81"/>
    </w:p>
    <w:p w:rsidR="00595F4E" w:rsidRDefault="00A80F56" w:rsidP="00595F4E">
      <w:pPr>
        <w:pStyle w:val="2"/>
      </w:pPr>
      <w:bookmarkStart w:id="82" w:name="_Toc495076443"/>
      <w:r>
        <w:t>Overview</w:t>
      </w:r>
      <w:bookmarkEnd w:id="82"/>
    </w:p>
    <w:p w:rsidR="00595F4E" w:rsidRDefault="00595F4E" w:rsidP="00D756C2">
      <w:pPr>
        <w:ind w:firstLine="420"/>
      </w:pPr>
      <w:r>
        <w:t>Register renaming removes the false dependencies among instructions which are artifacts of limited architectural registers. The data dependencies of a dynamic instruction stream can be classed as:</w:t>
      </w:r>
    </w:p>
    <w:p w:rsidR="00595F4E" w:rsidRPr="00C02C2D" w:rsidRDefault="004B6270" w:rsidP="00D756C2">
      <w:pPr>
        <w:ind w:firstLine="420"/>
        <w:rPr>
          <w:color w:val="BFBFBF" w:themeColor="background1" w:themeShade="BF"/>
        </w:rPr>
      </w:pPr>
      <w:r>
        <w:rPr>
          <w:color w:val="BFBFBF" w:themeColor="background1" w:themeShade="BF"/>
        </w:rPr>
        <w:t>True</w:t>
      </w:r>
      <w:r>
        <w:rPr>
          <w:rFonts w:hint="eastAsia"/>
          <w:color w:val="BFBFBF" w:themeColor="background1" w:themeShade="BF"/>
          <w:lang w:eastAsia="zh-CN"/>
        </w:rPr>
        <w:t>-</w:t>
      </w:r>
      <w:r w:rsidR="00595F4E" w:rsidRPr="00C02C2D">
        <w:rPr>
          <w:color w:val="BFBFBF" w:themeColor="background1" w:themeShade="BF"/>
        </w:rPr>
        <w:t>dependency, which the source register of a younger instruction depends on the outcome of another older instruction in the instruction stream, this dependency also named read after write dependency (RAW)</w:t>
      </w:r>
    </w:p>
    <w:p w:rsidR="00595F4E" w:rsidRPr="00C02C2D" w:rsidRDefault="004B6270" w:rsidP="00D756C2">
      <w:pPr>
        <w:ind w:firstLine="420"/>
        <w:rPr>
          <w:color w:val="BFBFBF" w:themeColor="background1" w:themeShade="BF"/>
        </w:rPr>
      </w:pPr>
      <w:r>
        <w:rPr>
          <w:color w:val="BFBFBF" w:themeColor="background1" w:themeShade="BF"/>
        </w:rPr>
        <w:t>Output</w:t>
      </w:r>
      <w:r>
        <w:rPr>
          <w:rFonts w:hint="eastAsia"/>
          <w:color w:val="BFBFBF" w:themeColor="background1" w:themeShade="BF"/>
          <w:lang w:eastAsia="zh-CN"/>
        </w:rPr>
        <w:t>-</w:t>
      </w:r>
      <w:r w:rsidR="00595F4E" w:rsidRPr="00C02C2D">
        <w:rPr>
          <w:color w:val="BFBFBF" w:themeColor="background1" w:themeShade="BF"/>
        </w:rPr>
        <w:t>dependency, where the destination register of a younger instruction is the same as the destination register of another older instruction in the instruction stream, this dependency also called write after write dependency (WAW).</w:t>
      </w:r>
    </w:p>
    <w:p w:rsidR="00595F4E" w:rsidRPr="00C02C2D" w:rsidRDefault="004B6270" w:rsidP="00D756C2">
      <w:pPr>
        <w:ind w:firstLine="420"/>
        <w:rPr>
          <w:color w:val="BFBFBF" w:themeColor="background1" w:themeShade="BF"/>
        </w:rPr>
      </w:pPr>
      <w:r>
        <w:rPr>
          <w:color w:val="BFBFBF" w:themeColor="background1" w:themeShade="BF"/>
        </w:rPr>
        <w:t>Anti</w:t>
      </w:r>
      <w:r>
        <w:rPr>
          <w:rFonts w:hint="eastAsia"/>
          <w:color w:val="BFBFBF" w:themeColor="background1" w:themeShade="BF"/>
          <w:lang w:eastAsia="zh-CN"/>
        </w:rPr>
        <w:t>-</w:t>
      </w:r>
      <w:r w:rsidR="00595F4E" w:rsidRPr="00C02C2D">
        <w:rPr>
          <w:color w:val="BFBFBF" w:themeColor="background1" w:themeShade="BF"/>
        </w:rPr>
        <w:t xml:space="preserve">dependency, </w:t>
      </w:r>
      <w:r w:rsidR="00C2455B" w:rsidRPr="00C02C2D">
        <w:rPr>
          <w:color w:val="BFBFBF" w:themeColor="background1" w:themeShade="BF"/>
        </w:rPr>
        <w:t>where the destination register of a younger instruction is the same as the source register of another older instruction in the instruction stream, this dependency also named as write after read dependency (WAR).</w:t>
      </w:r>
    </w:p>
    <w:p w:rsidR="00F9093D" w:rsidRDefault="003D18AE" w:rsidP="00595F4E">
      <w:pPr>
        <w:rPr>
          <w:lang w:eastAsia="zh-CN"/>
        </w:rPr>
      </w:pPr>
      <w:r>
        <w:t xml:space="preserve">WAW and WAR sometimes also referred as false dependencies, register renaming eliminates false dependencies by mapping architectural destination register of each in-flight instruction </w:t>
      </w:r>
      <w:r w:rsidR="00F8446F">
        <w:t>to a</w:t>
      </w:r>
      <w:r>
        <w:t xml:space="preserve"> unique physical register</w:t>
      </w:r>
      <w:r w:rsidR="00D756C2">
        <w:t>, but WAW dependency should be more atte</w:t>
      </w:r>
      <w:r w:rsidR="00B95B67">
        <w:t xml:space="preserve">ntion in dependency check </w:t>
      </w:r>
      <w:r w:rsidR="001913DB">
        <w:t>(more details shown below)</w:t>
      </w:r>
      <w:r w:rsidR="00B95B67">
        <w:t>.</w:t>
      </w:r>
    </w:p>
    <w:p w:rsidR="007C2C9D" w:rsidRDefault="007C2C9D" w:rsidP="00595F4E">
      <w:pPr>
        <w:rPr>
          <w:lang w:eastAsia="zh-CN"/>
        </w:rPr>
      </w:pPr>
    </w:p>
    <w:p w:rsidR="00595F4E" w:rsidRPr="00595F4E" w:rsidRDefault="00595F4E" w:rsidP="00595F4E"/>
    <w:p w:rsidR="00A80F56" w:rsidRDefault="00A80F56" w:rsidP="00A80F56">
      <w:pPr>
        <w:pStyle w:val="3"/>
      </w:pPr>
      <w:bookmarkStart w:id="83" w:name="_Toc495076444"/>
      <w:r>
        <w:rPr>
          <w:rFonts w:hint="cs"/>
        </w:rPr>
        <w:t>Introduction</w:t>
      </w:r>
      <w:bookmarkEnd w:id="83"/>
    </w:p>
    <w:p w:rsidR="005C7464" w:rsidRDefault="00F9093D" w:rsidP="00D756C2">
      <w:pPr>
        <w:ind w:firstLine="420"/>
        <w:rPr>
          <w:lang w:eastAsia="zh-CN"/>
        </w:rPr>
      </w:pPr>
      <w:r>
        <w:t xml:space="preserve">Current design implements </w:t>
      </w:r>
      <w:r w:rsidR="00A80F56">
        <w:t>4 wide rename from 80 physical registers, both speculative and architectural rename maps maintained</w:t>
      </w:r>
      <w:r w:rsidR="005C7464">
        <w:t xml:space="preserve">, a circular FIFO is implemented as speculative </w:t>
      </w:r>
      <w:r w:rsidR="007C2C9D">
        <w:rPr>
          <w:rFonts w:hint="eastAsia"/>
          <w:lang w:eastAsia="zh-CN"/>
        </w:rPr>
        <w:t xml:space="preserve">register </w:t>
      </w:r>
      <w:r w:rsidR="005C7464">
        <w:t xml:space="preserve">free list </w:t>
      </w:r>
      <w:r w:rsidR="005C7464">
        <w:rPr>
          <w:rFonts w:hint="eastAsia"/>
          <w:lang w:eastAsia="zh-CN"/>
        </w:rPr>
        <w:t>(</w:t>
      </w:r>
      <w:r w:rsidR="007C2C9D">
        <w:rPr>
          <w:lang w:eastAsia="zh-CN"/>
        </w:rPr>
        <w:t>S</w:t>
      </w:r>
      <w:r w:rsidR="007C2C9D">
        <w:rPr>
          <w:rFonts w:hint="eastAsia"/>
          <w:lang w:eastAsia="zh-CN"/>
        </w:rPr>
        <w:t>pecR</w:t>
      </w:r>
      <w:r w:rsidR="005C7464">
        <w:rPr>
          <w:lang w:eastAsia="zh-CN"/>
        </w:rPr>
        <w:t>FL</w:t>
      </w:r>
      <w:r w:rsidR="005C7464">
        <w:rPr>
          <w:rFonts w:hint="eastAsia"/>
          <w:lang w:eastAsia="zh-CN"/>
        </w:rPr>
        <w:t>)</w:t>
      </w:r>
      <w:r w:rsidR="005C7464">
        <w:t xml:space="preserve">, contains the unused physical registers. An unused physical register is popped by the </w:t>
      </w:r>
      <w:r w:rsidR="007C2C9D">
        <w:rPr>
          <w:rFonts w:hint="eastAsia"/>
          <w:lang w:eastAsia="zh-CN"/>
        </w:rPr>
        <w:t xml:space="preserve">SpecRFL </w:t>
      </w:r>
      <w:r w:rsidR="005C7464">
        <w:t xml:space="preserve">to be used as a replacement of the architectural destination register of instruction. A register alias table (RAT) maintains the physical registers to </w:t>
      </w:r>
      <w:r w:rsidR="00D40B60">
        <w:t>which architectural registers are currently mapped. Accordingly, each architectural source register of the instruction is renamed to a physical source register by looking up RAT.</w:t>
      </w:r>
    </w:p>
    <w:p w:rsidR="002678DB" w:rsidRDefault="00B74252" w:rsidP="002678DB">
      <w:pPr>
        <w:ind w:firstLine="420"/>
        <w:rPr>
          <w:lang w:eastAsia="zh-CN"/>
        </w:rPr>
      </w:pPr>
      <w:r>
        <w:rPr>
          <w:rFonts w:hint="eastAsia"/>
          <w:lang w:eastAsia="zh-CN"/>
        </w:rPr>
        <w:t xml:space="preserve">Checkpoints of SpecRAT and SpecRFL, </w:t>
      </w:r>
      <w:r w:rsidR="00BC30DB">
        <w:rPr>
          <w:lang w:eastAsia="zh-CN"/>
        </w:rPr>
        <w:t xml:space="preserve">Architectural Register Alias Table (ArchRAT) </w:t>
      </w:r>
      <w:r>
        <w:rPr>
          <w:rFonts w:hint="eastAsia"/>
          <w:lang w:eastAsia="zh-CN"/>
        </w:rPr>
        <w:t xml:space="preserve">are </w:t>
      </w:r>
      <w:r>
        <w:rPr>
          <w:lang w:eastAsia="zh-CN"/>
        </w:rPr>
        <w:t>implemented</w:t>
      </w:r>
      <w:r>
        <w:rPr>
          <w:rFonts w:hint="eastAsia"/>
          <w:lang w:eastAsia="zh-CN"/>
        </w:rPr>
        <w:t xml:space="preserve"> for branch mis</w:t>
      </w:r>
      <w:r w:rsidR="00BC30DB">
        <w:rPr>
          <w:lang w:eastAsia="zh-CN"/>
        </w:rPr>
        <w:t>-</w:t>
      </w:r>
      <w:r>
        <w:rPr>
          <w:rFonts w:hint="eastAsia"/>
          <w:lang w:eastAsia="zh-CN"/>
        </w:rPr>
        <w:t xml:space="preserve">prediction quick recovery. </w:t>
      </w:r>
      <w:r w:rsidR="00D309C4">
        <w:rPr>
          <w:rFonts w:hint="eastAsia"/>
          <w:lang w:eastAsia="zh-CN"/>
        </w:rPr>
        <w:t>T</w:t>
      </w:r>
      <w:r>
        <w:rPr>
          <w:rFonts w:hint="eastAsia"/>
          <w:lang w:eastAsia="zh-CN"/>
        </w:rPr>
        <w:t xml:space="preserve">he </w:t>
      </w:r>
      <w:r w:rsidR="00BC30DB">
        <w:rPr>
          <w:lang w:eastAsia="zh-CN"/>
        </w:rPr>
        <w:t xml:space="preserve">Architectural state Recovery </w:t>
      </w:r>
      <w:r>
        <w:rPr>
          <w:rFonts w:hint="eastAsia"/>
          <w:lang w:eastAsia="zh-CN"/>
        </w:rPr>
        <w:t>mechanism</w:t>
      </w:r>
      <w:r w:rsidR="00BC30DB">
        <w:rPr>
          <w:lang w:eastAsia="zh-CN"/>
        </w:rPr>
        <w:t xml:space="preserve"> updates ArchRAT and ArchRFL when each instruction leaves the pipeline (Retire)</w:t>
      </w:r>
      <w:r w:rsidR="00BC30DB">
        <w:rPr>
          <w:rFonts w:hint="eastAsia"/>
          <w:lang w:eastAsia="zh-CN"/>
        </w:rPr>
        <w:t>,</w:t>
      </w:r>
      <w:r>
        <w:rPr>
          <w:rFonts w:hint="eastAsia"/>
          <w:lang w:eastAsia="zh-CN"/>
        </w:rPr>
        <w:t xml:space="preserve"> when a branch </w:t>
      </w:r>
      <w:r>
        <w:rPr>
          <w:lang w:eastAsia="zh-CN"/>
        </w:rPr>
        <w:t>instruction</w:t>
      </w:r>
      <w:r w:rsidR="00BC30DB">
        <w:rPr>
          <w:rFonts w:hint="eastAsia"/>
          <w:lang w:eastAsia="zh-CN"/>
        </w:rPr>
        <w:t xml:space="preserve"> mis</w:t>
      </w:r>
      <w:r w:rsidR="0042686C">
        <w:rPr>
          <w:lang w:eastAsia="zh-CN"/>
        </w:rPr>
        <w:t>-</w:t>
      </w:r>
      <w:r w:rsidR="00BC30DB">
        <w:rPr>
          <w:rFonts w:hint="eastAsia"/>
          <w:lang w:eastAsia="zh-CN"/>
        </w:rPr>
        <w:t xml:space="preserve">prediction encountered in </w:t>
      </w:r>
      <w:r w:rsidR="00BC30DB">
        <w:rPr>
          <w:lang w:eastAsia="zh-CN"/>
        </w:rPr>
        <w:t>execute stage, the processor let the pipeline keep movin</w:t>
      </w:r>
      <w:r w:rsidR="00A014E1">
        <w:rPr>
          <w:lang w:eastAsia="zh-CN"/>
        </w:rPr>
        <w:t xml:space="preserve">g, until the </w:t>
      </w:r>
      <w:r w:rsidR="00BC30DB">
        <w:rPr>
          <w:lang w:eastAsia="zh-CN"/>
        </w:rPr>
        <w:t xml:space="preserve">mis-predicted </w:t>
      </w:r>
      <w:r w:rsidR="00A014E1">
        <w:rPr>
          <w:lang w:eastAsia="zh-CN"/>
        </w:rPr>
        <w:t xml:space="preserve">branch </w:t>
      </w:r>
      <w:r w:rsidR="00BC30DB">
        <w:rPr>
          <w:lang w:eastAsia="zh-CN"/>
        </w:rPr>
        <w:t xml:space="preserve">instruction becomes the last instruction in pipeline, </w:t>
      </w:r>
      <w:r w:rsidR="00853612">
        <w:rPr>
          <w:lang w:eastAsia="zh-CN"/>
        </w:rPr>
        <w:t>recover SpecRAT with ArchRAT (keeps all correct instruction status)</w:t>
      </w:r>
      <w:r w:rsidR="002678DB">
        <w:rPr>
          <w:lang w:eastAsia="zh-CN"/>
        </w:rPr>
        <w:t xml:space="preserve">, and the pipeline will be completely flushed. </w:t>
      </w:r>
      <w:r w:rsidR="0082688F">
        <w:rPr>
          <w:rFonts w:hint="eastAsia"/>
          <w:lang w:eastAsia="zh-CN"/>
        </w:rPr>
        <w:t>If a branch resolves correctly the</w:t>
      </w:r>
      <w:r w:rsidR="002678DB">
        <w:rPr>
          <w:rFonts w:hint="eastAsia"/>
          <w:lang w:eastAsia="zh-CN"/>
        </w:rPr>
        <w:t xml:space="preserve"> ArchRAT will keep updating and no recovery operation will occur.</w:t>
      </w:r>
    </w:p>
    <w:p w:rsidR="005F6865" w:rsidRDefault="005F6865" w:rsidP="00A80F56">
      <w:pPr>
        <w:rPr>
          <w:lang w:eastAsia="zh-CN"/>
        </w:rPr>
      </w:pPr>
    </w:p>
    <w:p w:rsidR="00A80F56" w:rsidRDefault="00A80F56" w:rsidP="00A80F56">
      <w:r>
        <w:t>Memory dependence prediction using store sets.</w:t>
      </w:r>
    </w:p>
    <w:p w:rsidR="00A80F56" w:rsidRDefault="00A80F56" w:rsidP="00A80F56"/>
    <w:p w:rsidR="003458A9" w:rsidRDefault="004F6238" w:rsidP="003458A9">
      <w:pPr>
        <w:keepNext/>
        <w:jc w:val="center"/>
      </w:pPr>
      <w:r>
        <w:object w:dxaOrig="9121" w:dyaOrig="7261">
          <v:shape id="_x0000_i1033" type="#_x0000_t75" style="width:455.65pt;height:363.85pt" o:ole="">
            <v:imagedata r:id="rId25" o:title=""/>
          </v:shape>
          <o:OLEObject Type="Embed" ProgID="Visio.Drawing.15" ShapeID="_x0000_i1033" DrawAspect="Content" ObjectID="_1568820053" r:id="rId26"/>
        </w:object>
      </w:r>
    </w:p>
    <w:p w:rsidR="00340356" w:rsidRPr="00F80133" w:rsidRDefault="003458A9" w:rsidP="003458A9">
      <w:pPr>
        <w:pStyle w:val="ae"/>
        <w:jc w:val="center"/>
      </w:pPr>
      <w:bookmarkStart w:id="84" w:name="_Toc495076497"/>
      <w:r>
        <w:t xml:space="preserve">Figure </w:t>
      </w:r>
      <w:fldSimple w:instr=" STYLEREF 1 \s ">
        <w:r w:rsidR="005177B9">
          <w:rPr>
            <w:noProof/>
          </w:rPr>
          <w:t>5</w:t>
        </w:r>
      </w:fldSimple>
      <w:r w:rsidR="00140863">
        <w:noBreakHyphen/>
      </w:r>
      <w:fldSimple w:instr=" SEQ Figure \* ARABIC \s 1 ">
        <w:r w:rsidR="005177B9">
          <w:rPr>
            <w:noProof/>
          </w:rPr>
          <w:t>1</w:t>
        </w:r>
      </w:fldSimple>
      <w:r>
        <w:t xml:space="preserve"> Register Renaming Unit</w:t>
      </w:r>
      <w:bookmarkEnd w:id="84"/>
    </w:p>
    <w:p w:rsidR="00A80F56" w:rsidRDefault="00A80F56" w:rsidP="00A80F56">
      <w:pPr>
        <w:pStyle w:val="3"/>
      </w:pPr>
      <w:bookmarkStart w:id="85" w:name="_Toc495076445"/>
      <w:r>
        <w:t>Signals</w:t>
      </w:r>
      <w:bookmarkEnd w:id="85"/>
    </w:p>
    <w:p w:rsidR="00A80F56" w:rsidRDefault="00A80F56" w:rsidP="00A80F56">
      <w:pPr>
        <w:pStyle w:val="ae"/>
        <w:keepNext/>
        <w:jc w:val="center"/>
      </w:pPr>
      <w:bookmarkStart w:id="86" w:name="_Toc495076511"/>
      <w:r>
        <w:t xml:space="preserve">Table </w:t>
      </w:r>
      <w:fldSimple w:instr=" STYLEREF 1 \s ">
        <w:r w:rsidR="005177B9">
          <w:rPr>
            <w:noProof/>
          </w:rPr>
          <w:t>5</w:t>
        </w:r>
      </w:fldSimple>
      <w:r w:rsidR="004A0998">
        <w:noBreakHyphen/>
      </w:r>
      <w:fldSimple w:instr=" SEQ Table \* ARABIC \s 1 ">
        <w:r w:rsidR="005177B9">
          <w:rPr>
            <w:noProof/>
          </w:rPr>
          <w:t>1</w:t>
        </w:r>
      </w:fldSimple>
      <w:r>
        <w:t xml:space="preserve"> </w:t>
      </w:r>
      <w:r w:rsidR="00273A3C">
        <w:t>R</w:t>
      </w:r>
      <w:r w:rsidR="00EE553F">
        <w:t>RU</w:t>
      </w:r>
      <w:r>
        <w:t xml:space="preserve"> port signals</w:t>
      </w:r>
      <w:bookmarkEnd w:id="86"/>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1207"/>
        <w:gridCol w:w="901"/>
        <w:gridCol w:w="6053"/>
      </w:tblGrid>
      <w:tr w:rsidR="00A80F56" w:rsidTr="00A80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bottom w:val="none" w:sz="0" w:space="0" w:color="auto"/>
            </w:tcBorders>
          </w:tcPr>
          <w:p w:rsidR="00A80F56" w:rsidRPr="001B00F5" w:rsidRDefault="00A80F56" w:rsidP="00A80F56">
            <w:pPr>
              <w:jc w:val="center"/>
              <w:rPr>
                <w:lang w:eastAsia="zh-CN"/>
              </w:rPr>
            </w:pPr>
            <w:r w:rsidRPr="001B00F5">
              <w:rPr>
                <w:rFonts w:hint="cs"/>
                <w:lang w:eastAsia="zh-CN"/>
              </w:rPr>
              <w:t>P</w:t>
            </w:r>
            <w:r w:rsidRPr="001B00F5">
              <w:rPr>
                <w:lang w:eastAsia="zh-CN"/>
              </w:rPr>
              <w:t>ort</w:t>
            </w:r>
          </w:p>
        </w:tc>
        <w:tc>
          <w:tcPr>
            <w:tcW w:w="606" w:type="pct"/>
            <w:tcBorders>
              <w:bottom w:val="none" w:sz="0" w:space="0" w:color="auto"/>
            </w:tcBorders>
          </w:tcPr>
          <w:p w:rsidR="00A80F56" w:rsidRPr="001B00F5" w:rsidRDefault="00A80F56" w:rsidP="00A80F56">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52" w:type="pct"/>
            <w:tcBorders>
              <w:bottom w:val="none" w:sz="0" w:space="0" w:color="auto"/>
            </w:tcBorders>
          </w:tcPr>
          <w:p w:rsidR="00A80F56" w:rsidRPr="001B00F5" w:rsidRDefault="00A80F56" w:rsidP="00A80F56">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3038" w:type="pct"/>
            <w:tcBorders>
              <w:bottom w:val="none" w:sz="0" w:space="0" w:color="auto"/>
            </w:tcBorders>
          </w:tcPr>
          <w:p w:rsidR="00A80F56" w:rsidRPr="001B00F5" w:rsidRDefault="00A80F56" w:rsidP="00A80F56">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top w:val="none" w:sz="0" w:space="0" w:color="auto"/>
              <w:bottom w:val="none" w:sz="0" w:space="0" w:color="auto"/>
            </w:tcBorders>
          </w:tcPr>
          <w:p w:rsidR="00A80F56" w:rsidRPr="001B00F5" w:rsidRDefault="00A80F56" w:rsidP="00A80F56">
            <w:pPr>
              <w:jc w:val="left"/>
              <w:rPr>
                <w:b w:val="0"/>
                <w:lang w:eastAsia="zh-CN"/>
              </w:rPr>
            </w:pPr>
            <w:r>
              <w:rPr>
                <w:b w:val="0"/>
                <w:lang w:eastAsia="zh-CN"/>
              </w:rPr>
              <w:t>clock</w:t>
            </w:r>
          </w:p>
        </w:tc>
        <w:tc>
          <w:tcPr>
            <w:tcW w:w="606" w:type="pct"/>
            <w:tcBorders>
              <w:top w:val="none" w:sz="0" w:space="0" w:color="auto"/>
              <w:bottom w:val="none" w:sz="0" w:space="0" w:color="auto"/>
            </w:tcBorders>
          </w:tcPr>
          <w:p w:rsidR="00A80F56" w:rsidRPr="001B00F5" w:rsidRDefault="00A80F56" w:rsidP="00A80F56">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w:t>
            </w:r>
            <w:r w:rsidRPr="001B00F5">
              <w:rPr>
                <w:rFonts w:hint="eastAsia"/>
                <w:lang w:eastAsia="zh-CN"/>
              </w:rPr>
              <w:t>nput</w:t>
            </w:r>
          </w:p>
        </w:tc>
        <w:tc>
          <w:tcPr>
            <w:tcW w:w="452" w:type="pct"/>
            <w:tcBorders>
              <w:top w:val="none" w:sz="0" w:space="0" w:color="auto"/>
              <w:bottom w:val="none" w:sz="0" w:space="0" w:color="auto"/>
            </w:tcBorders>
          </w:tcPr>
          <w:p w:rsidR="00A80F56" w:rsidRPr="001B00F5" w:rsidRDefault="00A80F56" w:rsidP="00A80F56">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1</w:t>
            </w:r>
          </w:p>
        </w:tc>
        <w:tc>
          <w:tcPr>
            <w:tcW w:w="3038" w:type="pct"/>
            <w:tcBorders>
              <w:top w:val="none" w:sz="0" w:space="0" w:color="auto"/>
              <w:bottom w:val="none" w:sz="0" w:space="0" w:color="auto"/>
            </w:tcBorders>
          </w:tcPr>
          <w:p w:rsidR="00A80F56" w:rsidRPr="001B00F5" w:rsidRDefault="00A80F56" w:rsidP="00A80F56">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system clock</w:t>
            </w:r>
          </w:p>
        </w:tc>
      </w:tr>
      <w:tr w:rsidR="00A80F56" w:rsidTr="00A80F56">
        <w:tc>
          <w:tcPr>
            <w:cnfStyle w:val="001000000000" w:firstRow="0" w:lastRow="0" w:firstColumn="1" w:lastColumn="0" w:oddVBand="0" w:evenVBand="0" w:oddHBand="0" w:evenHBand="0" w:firstRowFirstColumn="0" w:firstRowLastColumn="0" w:lastRowFirstColumn="0" w:lastRowLastColumn="0"/>
            <w:tcW w:w="904" w:type="pct"/>
          </w:tcPr>
          <w:p w:rsidR="00A80F56" w:rsidRPr="001B00F5" w:rsidRDefault="00A80F56" w:rsidP="00A80F56">
            <w:pPr>
              <w:jc w:val="left"/>
              <w:rPr>
                <w:b w:val="0"/>
                <w:lang w:eastAsia="zh-CN"/>
              </w:rPr>
            </w:pPr>
            <w:r>
              <w:rPr>
                <w:b w:val="0"/>
                <w:lang w:eastAsia="zh-CN"/>
              </w:rPr>
              <w:t>reset_n</w:t>
            </w:r>
          </w:p>
        </w:tc>
        <w:tc>
          <w:tcPr>
            <w:tcW w:w="606" w:type="pct"/>
          </w:tcPr>
          <w:p w:rsidR="00A80F56" w:rsidRPr="001B00F5" w:rsidRDefault="00A80F56" w:rsidP="00A80F56">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A80F56" w:rsidRPr="001B00F5" w:rsidRDefault="00A80F56" w:rsidP="00A80F56">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A80F56" w:rsidRPr="001B00F5" w:rsidRDefault="00A80F56" w:rsidP="00A80F56">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system reset low active</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A80F56" w:rsidRDefault="00A80F56" w:rsidP="00A80F56">
            <w:pPr>
              <w:jc w:val="left"/>
              <w:rPr>
                <w:b w:val="0"/>
                <w:lang w:eastAsia="zh-CN"/>
              </w:rPr>
            </w:pPr>
          </w:p>
        </w:tc>
        <w:tc>
          <w:tcPr>
            <w:tcW w:w="606" w:type="pct"/>
          </w:tcPr>
          <w:p w:rsidR="00A80F56" w:rsidRDefault="00A80F56" w:rsidP="00A80F56">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452" w:type="pct"/>
          </w:tcPr>
          <w:p w:rsidR="00A80F56" w:rsidRPr="001B00F5" w:rsidRDefault="00A80F56" w:rsidP="00A80F56">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3038" w:type="pct"/>
          </w:tcPr>
          <w:p w:rsidR="00A80F56" w:rsidRPr="001B00F5" w:rsidRDefault="00A80F56" w:rsidP="00A80F56">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A80F56" w:rsidTr="00A80F56">
        <w:tc>
          <w:tcPr>
            <w:cnfStyle w:val="001000000000" w:firstRow="0" w:lastRow="0" w:firstColumn="1" w:lastColumn="0" w:oddVBand="0" w:evenVBand="0" w:oddHBand="0" w:evenHBand="0" w:firstRowFirstColumn="0" w:firstRowLastColumn="0" w:lastRowFirstColumn="0" w:lastRowLastColumn="0"/>
            <w:tcW w:w="904" w:type="pct"/>
          </w:tcPr>
          <w:p w:rsidR="00A80F56" w:rsidRDefault="00A80F56" w:rsidP="00A80F56">
            <w:pPr>
              <w:jc w:val="left"/>
              <w:rPr>
                <w:b w:val="0"/>
                <w:lang w:eastAsia="zh-CN"/>
              </w:rPr>
            </w:pPr>
          </w:p>
        </w:tc>
        <w:tc>
          <w:tcPr>
            <w:tcW w:w="606" w:type="pct"/>
          </w:tcPr>
          <w:p w:rsidR="00A80F56" w:rsidRDefault="00A80F56" w:rsidP="00A80F56">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452" w:type="pct"/>
          </w:tcPr>
          <w:p w:rsidR="00A80F56" w:rsidRDefault="00A80F56" w:rsidP="00A80F56">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3038" w:type="pct"/>
          </w:tcPr>
          <w:p w:rsidR="00A80F56" w:rsidRDefault="00A80F56" w:rsidP="00A80F56">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80F56" w:rsidRDefault="00A80F56" w:rsidP="00A80F56">
            <w:pPr>
              <w:tabs>
                <w:tab w:val="left" w:pos="2236"/>
              </w:tabs>
              <w:jc w:val="left"/>
              <w:rPr>
                <w:lang w:eastAsia="zh-CN"/>
              </w:rPr>
            </w:pPr>
          </w:p>
        </w:tc>
      </w:tr>
    </w:tbl>
    <w:p w:rsidR="00A80F56" w:rsidRPr="00A474FD" w:rsidRDefault="00A80F56" w:rsidP="00A80F56"/>
    <w:p w:rsidR="00A80F56" w:rsidRDefault="00A80F56" w:rsidP="00A80F56">
      <w:pPr>
        <w:pStyle w:val="3"/>
      </w:pPr>
      <w:bookmarkStart w:id="87" w:name="_Toc495076446"/>
      <w:r>
        <w:t>S</w:t>
      </w:r>
      <w:r>
        <w:rPr>
          <w:rFonts w:hint="cs"/>
        </w:rPr>
        <w:t>ub</w:t>
      </w:r>
      <w:r>
        <w:t>modules</w:t>
      </w:r>
      <w:bookmarkEnd w:id="87"/>
    </w:p>
    <w:p w:rsidR="00A80F56" w:rsidRDefault="00A80F56" w:rsidP="00A80F56">
      <w:pPr>
        <w:pStyle w:val="ae"/>
        <w:keepNext/>
        <w:jc w:val="center"/>
      </w:pPr>
      <w:bookmarkStart w:id="88" w:name="_Toc495076512"/>
      <w:r>
        <w:t xml:space="preserve">Table </w:t>
      </w:r>
      <w:fldSimple w:instr=" STYLEREF 1 \s ">
        <w:r w:rsidR="005177B9">
          <w:rPr>
            <w:noProof/>
          </w:rPr>
          <w:t>5</w:t>
        </w:r>
      </w:fldSimple>
      <w:r w:rsidR="004A0998">
        <w:noBreakHyphen/>
      </w:r>
      <w:fldSimple w:instr=" SEQ Table \* ARABIC \s 1 ">
        <w:r w:rsidR="005177B9">
          <w:rPr>
            <w:noProof/>
          </w:rPr>
          <w:t>2</w:t>
        </w:r>
      </w:fldSimple>
      <w:r w:rsidR="00D96D0B">
        <w:t xml:space="preserve"> ace_rename</w:t>
      </w:r>
      <w:r>
        <w:t xml:space="preserve"> sub-modules</w:t>
      </w:r>
      <w:bookmarkEnd w:id="88"/>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7784"/>
      </w:tblGrid>
      <w:tr w:rsidR="00A80F56" w:rsidTr="00A80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Borders>
              <w:bottom w:val="none" w:sz="0" w:space="0" w:color="auto"/>
            </w:tcBorders>
          </w:tcPr>
          <w:p w:rsidR="00A80F56" w:rsidRPr="001B00F5" w:rsidRDefault="00A80F56" w:rsidP="00A80F56">
            <w:pPr>
              <w:jc w:val="center"/>
              <w:rPr>
                <w:lang w:eastAsia="zh-CN"/>
              </w:rPr>
            </w:pPr>
            <w:r>
              <w:rPr>
                <w:lang w:eastAsia="zh-CN"/>
              </w:rPr>
              <w:t>Module Name</w:t>
            </w:r>
          </w:p>
        </w:tc>
        <w:tc>
          <w:tcPr>
            <w:tcW w:w="3907" w:type="pct"/>
            <w:tcBorders>
              <w:bottom w:val="none" w:sz="0" w:space="0" w:color="auto"/>
            </w:tcBorders>
          </w:tcPr>
          <w:p w:rsidR="00A80F56" w:rsidRPr="001B00F5" w:rsidRDefault="00A80F56" w:rsidP="00A80F56">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A80F56" w:rsidRPr="00AF7531" w:rsidRDefault="00A80F56" w:rsidP="00A80F56">
            <w:pPr>
              <w:jc w:val="left"/>
              <w:rPr>
                <w:b w:val="0"/>
                <w:lang w:eastAsia="zh-CN"/>
              </w:rPr>
            </w:pPr>
            <w:r>
              <w:rPr>
                <w:b w:val="0"/>
                <w:lang w:eastAsia="zh-CN"/>
              </w:rPr>
              <w:lastRenderedPageBreak/>
              <w:t>spec_rat</w:t>
            </w:r>
          </w:p>
        </w:tc>
        <w:tc>
          <w:tcPr>
            <w:tcW w:w="3907" w:type="pct"/>
          </w:tcPr>
          <w:p w:rsidR="00A80F56" w:rsidRDefault="005E0280" w:rsidP="007A3AB2">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speculative RAT with 12 </w:t>
            </w:r>
            <w:r w:rsidR="00D96D0B">
              <w:rPr>
                <w:lang w:eastAsia="zh-CN"/>
              </w:rPr>
              <w:t>read ports</w:t>
            </w:r>
            <w:r w:rsidR="007A3AB2">
              <w:rPr>
                <w:lang w:eastAsia="zh-CN"/>
              </w:rPr>
              <w:t>, 8</w:t>
            </w:r>
            <w:r w:rsidR="00D96D0B">
              <w:rPr>
                <w:lang w:eastAsia="zh-CN"/>
              </w:rPr>
              <w:t xml:space="preserve"> write ports</w:t>
            </w:r>
          </w:p>
        </w:tc>
      </w:tr>
      <w:tr w:rsidR="00A80F56" w:rsidTr="00A80F56">
        <w:tc>
          <w:tcPr>
            <w:cnfStyle w:val="001000000000" w:firstRow="0" w:lastRow="0" w:firstColumn="1" w:lastColumn="0" w:oddVBand="0" w:evenVBand="0" w:oddHBand="0" w:evenHBand="0" w:firstRowFirstColumn="0" w:firstRowLastColumn="0" w:lastRowFirstColumn="0" w:lastRowLastColumn="0"/>
            <w:tcW w:w="1093" w:type="pct"/>
          </w:tcPr>
          <w:p w:rsidR="00A80F56" w:rsidRPr="00AF7531" w:rsidRDefault="00D469B6" w:rsidP="00A80F56">
            <w:pPr>
              <w:jc w:val="left"/>
              <w:rPr>
                <w:b w:val="0"/>
                <w:lang w:eastAsia="zh-CN"/>
              </w:rPr>
            </w:pPr>
            <w:r>
              <w:rPr>
                <w:b w:val="0"/>
                <w:lang w:eastAsia="zh-CN"/>
              </w:rPr>
              <w:t>spec_rfl</w:t>
            </w:r>
          </w:p>
        </w:tc>
        <w:tc>
          <w:tcPr>
            <w:tcW w:w="3907" w:type="pct"/>
          </w:tcPr>
          <w:p w:rsidR="00A80F56" w:rsidRPr="001B00F5" w:rsidRDefault="00D96D0B" w:rsidP="00D96D0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speculative FreeList with 4 read ports(four-wide renaming per cycle), 8 write ports (eight wide retire per cycle)</w:t>
            </w:r>
            <w:r w:rsidR="00DF5498">
              <w:rPr>
                <w:lang w:eastAsia="zh-CN"/>
              </w:rPr>
              <w:t>.</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A80F56" w:rsidRPr="00AF7531" w:rsidRDefault="00A80F56" w:rsidP="00A80F56">
            <w:pPr>
              <w:jc w:val="left"/>
              <w:rPr>
                <w:b w:val="0"/>
                <w:lang w:eastAsia="zh-CN"/>
              </w:rPr>
            </w:pPr>
            <w:r>
              <w:rPr>
                <w:b w:val="0"/>
                <w:lang w:eastAsia="zh-CN"/>
              </w:rPr>
              <w:t>mdp_ssit</w:t>
            </w:r>
          </w:p>
        </w:tc>
        <w:tc>
          <w:tcPr>
            <w:tcW w:w="3907" w:type="pct"/>
          </w:tcPr>
          <w:p w:rsidR="00A80F56" w:rsidRPr="001B00F5" w:rsidRDefault="0031770A" w:rsidP="00A80F56">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memory dependence predictor store set ID table</w:t>
            </w:r>
          </w:p>
        </w:tc>
      </w:tr>
      <w:tr w:rsidR="00A80F56" w:rsidTr="00A80F56">
        <w:tc>
          <w:tcPr>
            <w:cnfStyle w:val="001000000000" w:firstRow="0" w:lastRow="0" w:firstColumn="1" w:lastColumn="0" w:oddVBand="0" w:evenVBand="0" w:oddHBand="0" w:evenHBand="0" w:firstRowFirstColumn="0" w:firstRowLastColumn="0" w:lastRowFirstColumn="0" w:lastRowLastColumn="0"/>
            <w:tcW w:w="1093" w:type="pct"/>
          </w:tcPr>
          <w:p w:rsidR="00A80F56" w:rsidRPr="00AF7531" w:rsidRDefault="00A80F56" w:rsidP="00A80F56">
            <w:pPr>
              <w:rPr>
                <w:b w:val="0"/>
              </w:rPr>
            </w:pPr>
            <w:r>
              <w:rPr>
                <w:b w:val="0"/>
              </w:rPr>
              <w:t>mdp_ssit_dpd_chk</w:t>
            </w:r>
          </w:p>
        </w:tc>
        <w:tc>
          <w:tcPr>
            <w:tcW w:w="3907" w:type="pct"/>
          </w:tcPr>
          <w:p w:rsidR="00A80F56" w:rsidRPr="001B00F5" w:rsidRDefault="0031770A" w:rsidP="00A80F56">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identifies intra instruction bundle dependencies for store set IDs</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A80F56" w:rsidRPr="00AF7531" w:rsidRDefault="00A80F56" w:rsidP="00A80F56">
            <w:pPr>
              <w:rPr>
                <w:b w:val="0"/>
              </w:rPr>
            </w:pPr>
            <w:r>
              <w:rPr>
                <w:b w:val="0"/>
              </w:rPr>
              <w:t>mdp_lfst</w:t>
            </w:r>
          </w:p>
        </w:tc>
        <w:tc>
          <w:tcPr>
            <w:tcW w:w="3907" w:type="pct"/>
          </w:tcPr>
          <w:p w:rsidR="00A80F56" w:rsidRDefault="0031770A" w:rsidP="00A80F56">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last fetched store table for memory dependence prediction</w:t>
            </w:r>
          </w:p>
        </w:tc>
      </w:tr>
      <w:tr w:rsidR="00A80F56" w:rsidTr="00A80F56">
        <w:tc>
          <w:tcPr>
            <w:cnfStyle w:val="001000000000" w:firstRow="0" w:lastRow="0" w:firstColumn="1" w:lastColumn="0" w:oddVBand="0" w:evenVBand="0" w:oddHBand="0" w:evenHBand="0" w:firstRowFirstColumn="0" w:firstRowLastColumn="0" w:lastRowFirstColumn="0" w:lastRowLastColumn="0"/>
            <w:tcW w:w="1093" w:type="pct"/>
          </w:tcPr>
          <w:p w:rsidR="00A80F56" w:rsidRDefault="00A80F56" w:rsidP="00A80F56">
            <w:pPr>
              <w:rPr>
                <w:b w:val="0"/>
              </w:rPr>
            </w:pPr>
            <w:r>
              <w:rPr>
                <w:b w:val="0"/>
              </w:rPr>
              <w:t>mdp_dpd_chk</w:t>
            </w:r>
          </w:p>
        </w:tc>
        <w:tc>
          <w:tcPr>
            <w:tcW w:w="3907" w:type="pct"/>
          </w:tcPr>
          <w:p w:rsidR="00A80F56" w:rsidRDefault="0031770A" w:rsidP="00A80F56">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does dependence check</w:t>
            </w:r>
            <w:r w:rsidR="00740212">
              <w:rPr>
                <w:lang w:eastAsia="zh-CN"/>
              </w:rPr>
              <w:t xml:space="preserve"> between the 4 instructions currently in rename stage0</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A80F56" w:rsidRDefault="00A80F56" w:rsidP="00A80F56">
            <w:pPr>
              <w:rPr>
                <w:b w:val="0"/>
              </w:rPr>
            </w:pPr>
          </w:p>
        </w:tc>
        <w:tc>
          <w:tcPr>
            <w:tcW w:w="3907" w:type="pct"/>
          </w:tcPr>
          <w:p w:rsidR="00A80F56" w:rsidRDefault="00A80F56" w:rsidP="00A80F56">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A80F56" w:rsidTr="00A80F56">
        <w:tc>
          <w:tcPr>
            <w:cnfStyle w:val="001000000000" w:firstRow="0" w:lastRow="0" w:firstColumn="1" w:lastColumn="0" w:oddVBand="0" w:evenVBand="0" w:oddHBand="0" w:evenHBand="0" w:firstRowFirstColumn="0" w:firstRowLastColumn="0" w:lastRowFirstColumn="0" w:lastRowLastColumn="0"/>
            <w:tcW w:w="1093" w:type="pct"/>
          </w:tcPr>
          <w:p w:rsidR="00A80F56" w:rsidRDefault="00A80F56" w:rsidP="00A80F56">
            <w:pPr>
              <w:rPr>
                <w:b w:val="0"/>
              </w:rPr>
            </w:pPr>
          </w:p>
        </w:tc>
        <w:tc>
          <w:tcPr>
            <w:tcW w:w="3907" w:type="pct"/>
          </w:tcPr>
          <w:p w:rsidR="00A80F56" w:rsidRDefault="00A80F56" w:rsidP="00A80F56">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B05469"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B05469" w:rsidRDefault="00B05469" w:rsidP="00A80F56">
            <w:pPr>
              <w:rPr>
                <w:b w:val="0"/>
              </w:rPr>
            </w:pPr>
          </w:p>
        </w:tc>
        <w:tc>
          <w:tcPr>
            <w:tcW w:w="3907" w:type="pct"/>
          </w:tcPr>
          <w:p w:rsidR="00B05469" w:rsidRDefault="00B05469" w:rsidP="00A80F56">
            <w:pPr>
              <w:jc w:val="left"/>
              <w:cnfStyle w:val="000000100000" w:firstRow="0" w:lastRow="0" w:firstColumn="0" w:lastColumn="0" w:oddVBand="0" w:evenVBand="0" w:oddHBand="1" w:evenHBand="0" w:firstRowFirstColumn="0" w:firstRowLastColumn="0" w:lastRowFirstColumn="0" w:lastRowLastColumn="0"/>
              <w:rPr>
                <w:lang w:eastAsia="zh-CN"/>
              </w:rPr>
            </w:pPr>
          </w:p>
        </w:tc>
      </w:tr>
    </w:tbl>
    <w:p w:rsidR="00B05469" w:rsidRDefault="004D510E" w:rsidP="00AC1919">
      <w:pPr>
        <w:pStyle w:val="2"/>
      </w:pPr>
      <w:bookmarkStart w:id="89" w:name="_Toc495076447"/>
      <w:r>
        <w:t xml:space="preserve">Register Alias Table </w:t>
      </w:r>
      <w:r w:rsidR="00D618F1" w:rsidRPr="00992B19">
        <w:t>(</w:t>
      </w:r>
      <w:r w:rsidR="00D618F1">
        <w:t>RAT</w:t>
      </w:r>
      <w:r w:rsidR="00D618F1" w:rsidRPr="00992B19">
        <w:t>)</w:t>
      </w:r>
      <w:bookmarkEnd w:id="89"/>
    </w:p>
    <w:p w:rsidR="008567BF" w:rsidRDefault="00DC6741" w:rsidP="00AC1919">
      <w:pPr>
        <w:ind w:firstLine="420"/>
        <w:rPr>
          <w:lang w:eastAsia="zh-CN"/>
        </w:rPr>
      </w:pPr>
      <w:r>
        <w:t>In current design the RAT is implemented with SRAM, so the RAT is also called SRAM based RAT (sRAT, contrast with CAM based RAT, cRAT). According to the rename protocol, one instruction needs 2 read ports (source register alias register read), and 1 write port (new alias of destination register, needs to be write into RAT)</w:t>
      </w:r>
      <w:r w:rsidRPr="00992B19">
        <w:t>. Considering the speculative execution in branch instruction, if the misprediction occurs, the RAT need to be recover from Architectural RAT, implemented in retire stage.(will be in</w:t>
      </w:r>
      <w:r w:rsidR="008567BF">
        <w:t>troduced in following chapter)</w:t>
      </w:r>
      <w:r w:rsidR="008567BF">
        <w:rPr>
          <w:lang w:eastAsia="zh-CN"/>
        </w:rPr>
        <w:t>.</w:t>
      </w:r>
    </w:p>
    <w:p w:rsidR="00DC6741" w:rsidRDefault="00DC6741" w:rsidP="008567BF">
      <w:pPr>
        <w:ind w:firstLine="420"/>
      </w:pPr>
      <w:r w:rsidRPr="00992B19">
        <w:t>What’s more, before we update RAT, we should k</w:t>
      </w:r>
      <w:r w:rsidR="00D85877">
        <w:t>eep the old data in sRAT</w:t>
      </w:r>
      <w:r>
        <w:t xml:space="preserve"> </w:t>
      </w:r>
      <w:r>
        <w:rPr>
          <w:lang w:eastAsia="zh-CN"/>
        </w:rPr>
        <w:t>(which indexed with the logical destination register of current instruction)</w:t>
      </w:r>
      <w:r w:rsidRPr="00992B19">
        <w:t xml:space="preserve">, for two reasons: </w:t>
      </w:r>
      <w:r w:rsidRPr="00765207">
        <w:rPr>
          <w:i/>
        </w:rPr>
        <w:t>F</w:t>
      </w:r>
      <w:r w:rsidRPr="0023058D">
        <w:rPr>
          <w:i/>
        </w:rPr>
        <w:t>irst</w:t>
      </w:r>
      <w:r w:rsidRPr="00992B19">
        <w:t xml:space="preserve">, when current instruction retire corresponding physical register should be set as free (in </w:t>
      </w:r>
      <w:r>
        <w:t>RFL</w:t>
      </w:r>
      <w:r w:rsidRPr="00992B19">
        <w:t xml:space="preserve">); </w:t>
      </w:r>
      <w:r>
        <w:rPr>
          <w:i/>
        </w:rPr>
        <w:t>S</w:t>
      </w:r>
      <w:r w:rsidRPr="0023058D">
        <w:rPr>
          <w:i/>
        </w:rPr>
        <w:t>econd</w:t>
      </w:r>
      <w:r w:rsidRPr="00992B19">
        <w:t>, if exception triggered or misprediction take place, the pipeline should be flushed, and we need to recover RAT.</w:t>
      </w:r>
      <w:r>
        <w:t xml:space="preserve"> So another Read port needed for old alias data backup.</w:t>
      </w:r>
    </w:p>
    <w:p w:rsidR="00DC6741" w:rsidRPr="00DC6741" w:rsidRDefault="00DC6741" w:rsidP="00DC6741">
      <w:r>
        <w:t>Above all, one instructions alias operation needs 3 read ports and 2 write ports. Due to 4-wide renaming, 12 read ports a</w:t>
      </w:r>
      <w:r w:rsidR="006A1909">
        <w:t>nd 4 write ports needed in RAT</w:t>
      </w:r>
    </w:p>
    <w:p w:rsidR="00D618F1" w:rsidRDefault="00E72D46" w:rsidP="00AC1919">
      <w:pPr>
        <w:ind w:firstLine="360"/>
        <w:rPr>
          <w:lang w:eastAsia="zh-CN"/>
        </w:rPr>
      </w:pPr>
      <w:r>
        <w:t>SR</w:t>
      </w:r>
      <w:r w:rsidR="00D618F1">
        <w:t xml:space="preserve">AM based Register Alias Table </w:t>
      </w:r>
      <w:r w:rsidR="00EF168F">
        <w:rPr>
          <w:rFonts w:hint="eastAsia"/>
          <w:lang w:eastAsia="zh-CN"/>
        </w:rPr>
        <w:t>is</w:t>
      </w:r>
      <w:r w:rsidR="00EF168F">
        <w:rPr>
          <w:lang w:eastAsia="zh-CN"/>
        </w:rPr>
        <w:t xml:space="preserve"> used in current design.</w:t>
      </w:r>
      <w:r w:rsidR="00B74E30">
        <w:rPr>
          <w:lang w:eastAsia="zh-CN"/>
        </w:rPr>
        <w:t xml:space="preserve"> The </w:t>
      </w:r>
      <w:r>
        <w:rPr>
          <w:lang w:eastAsia="zh-CN"/>
        </w:rPr>
        <w:t>s</w:t>
      </w:r>
      <w:r w:rsidR="00B74E30">
        <w:rPr>
          <w:lang w:eastAsia="zh-CN"/>
        </w:rPr>
        <w:t>RAT holds following features:</w:t>
      </w:r>
    </w:p>
    <w:p w:rsidR="00B74E30" w:rsidRDefault="009D67AB" w:rsidP="00B74E30">
      <w:pPr>
        <w:pStyle w:val="ad"/>
        <w:numPr>
          <w:ilvl w:val="0"/>
          <w:numId w:val="30"/>
        </w:numPr>
        <w:ind w:firstLineChars="0"/>
        <w:rPr>
          <w:lang w:eastAsia="zh-CN"/>
        </w:rPr>
      </w:pPr>
      <w:r>
        <w:rPr>
          <w:lang w:eastAsia="zh-CN"/>
        </w:rPr>
        <w:t>12</w:t>
      </w:r>
      <w:r w:rsidR="00B74E30">
        <w:rPr>
          <w:lang w:eastAsia="zh-CN"/>
        </w:rPr>
        <w:t xml:space="preserve"> read ports</w:t>
      </w:r>
    </w:p>
    <w:p w:rsidR="00B74E30" w:rsidRDefault="00AC68AB" w:rsidP="00B74E30">
      <w:pPr>
        <w:pStyle w:val="ad"/>
        <w:numPr>
          <w:ilvl w:val="0"/>
          <w:numId w:val="30"/>
        </w:numPr>
        <w:ind w:firstLineChars="0"/>
        <w:rPr>
          <w:lang w:eastAsia="zh-CN"/>
        </w:rPr>
      </w:pPr>
      <w:r>
        <w:rPr>
          <w:lang w:eastAsia="zh-CN"/>
        </w:rPr>
        <w:t xml:space="preserve">4 </w:t>
      </w:r>
      <w:r w:rsidR="00B74E30">
        <w:rPr>
          <w:lang w:eastAsia="zh-CN"/>
        </w:rPr>
        <w:t>write ports</w:t>
      </w:r>
    </w:p>
    <w:p w:rsidR="00C846E4" w:rsidRDefault="00E72D46" w:rsidP="00D85877">
      <w:pPr>
        <w:pStyle w:val="ad"/>
        <w:numPr>
          <w:ilvl w:val="0"/>
          <w:numId w:val="30"/>
        </w:numPr>
        <w:ind w:firstLineChars="0"/>
        <w:rPr>
          <w:lang w:eastAsia="zh-CN"/>
        </w:rPr>
      </w:pPr>
      <w:r>
        <w:rPr>
          <w:lang w:eastAsia="zh-CN"/>
        </w:rPr>
        <w:t>32</w:t>
      </w:r>
      <w:r w:rsidR="00B74E30">
        <w:rPr>
          <w:lang w:eastAsia="zh-CN"/>
        </w:rPr>
        <w:t xml:space="preserve"> entries </w:t>
      </w:r>
      <w:r>
        <w:t>(logical</w:t>
      </w:r>
      <w:r w:rsidR="00B74E30">
        <w:t xml:space="preserve"> register count</w:t>
      </w:r>
      <w:r w:rsidR="00B74E30" w:rsidRPr="00992B19">
        <w:t>)</w:t>
      </w:r>
      <w:r w:rsidR="00686738">
        <w:t xml:space="preserve"> </w:t>
      </w:r>
    </w:p>
    <w:p w:rsidR="00151141" w:rsidRDefault="00151141" w:rsidP="00D85877">
      <w:pPr>
        <w:pStyle w:val="ad"/>
        <w:numPr>
          <w:ilvl w:val="0"/>
          <w:numId w:val="30"/>
        </w:numPr>
        <w:ind w:firstLineChars="0"/>
        <w:rPr>
          <w:lang w:eastAsia="zh-CN"/>
        </w:rPr>
      </w:pPr>
      <w:r>
        <w:t>Recovery Interface with Architectural RAT.</w:t>
      </w:r>
    </w:p>
    <w:p w:rsidR="00C846E4" w:rsidRDefault="00C846E4" w:rsidP="00AC1919">
      <w:pPr>
        <w:pStyle w:val="2"/>
        <w:rPr>
          <w:lang w:eastAsia="zh-CN"/>
        </w:rPr>
      </w:pPr>
      <w:bookmarkStart w:id="90" w:name="_Toc495076448"/>
      <w:r>
        <w:rPr>
          <w:lang w:eastAsia="zh-CN"/>
        </w:rPr>
        <w:t>Register Free List (RFL)</w:t>
      </w:r>
      <w:bookmarkEnd w:id="90"/>
    </w:p>
    <w:p w:rsidR="006A1909" w:rsidRDefault="006A1909" w:rsidP="0042075D">
      <w:pPr>
        <w:ind w:firstLine="420"/>
        <w:rPr>
          <w:lang w:eastAsia="zh-CN"/>
        </w:rPr>
      </w:pPr>
      <w:r>
        <w:rPr>
          <w:lang w:eastAsia="zh-CN"/>
        </w:rPr>
        <w:t xml:space="preserve">Register </w:t>
      </w:r>
      <w:r w:rsidR="008324C7">
        <w:rPr>
          <w:lang w:eastAsia="zh-CN"/>
        </w:rPr>
        <w:t>free list in current design, used to record the unused physical register, to cooperate with SpecRAT to</w:t>
      </w:r>
      <w:r w:rsidR="00FD170C">
        <w:rPr>
          <w:lang w:eastAsia="zh-CN"/>
        </w:rPr>
        <w:t xml:space="preserve"> realize register renaming using unified physical register file.</w:t>
      </w:r>
      <w:r w:rsidR="00C0325F">
        <w:rPr>
          <w:lang w:eastAsia="zh-CN"/>
        </w:rPr>
        <w:t xml:space="preserve"> For a 4-wide renaming stage, there are 4 physical registers are needed for</w:t>
      </w:r>
      <w:r w:rsidR="0042075D">
        <w:rPr>
          <w:lang w:eastAsia="zh-CN"/>
        </w:rPr>
        <w:t xml:space="preserve"> 4 instructions in worst case, so 4 read ports are implemented. Because of the retire width is 8, in best case, there will be eight destination register will be set free. In order to achieve 8-wide retire performance the RFL </w:t>
      </w:r>
      <w:r w:rsidR="00A007F8">
        <w:rPr>
          <w:lang w:eastAsia="zh-CN"/>
        </w:rPr>
        <w:t>is designed with 8 write port.</w:t>
      </w:r>
    </w:p>
    <w:p w:rsidR="00151141" w:rsidRDefault="00151141" w:rsidP="0042075D">
      <w:pPr>
        <w:ind w:firstLine="420"/>
        <w:rPr>
          <w:lang w:eastAsia="zh-CN"/>
        </w:rPr>
      </w:pPr>
      <w:r>
        <w:rPr>
          <w:lang w:eastAsia="zh-CN"/>
        </w:rPr>
        <w:t>Register Free List is implemented with following features:</w:t>
      </w:r>
    </w:p>
    <w:p w:rsidR="00151141" w:rsidRDefault="00151141" w:rsidP="00151141">
      <w:pPr>
        <w:pStyle w:val="ad"/>
        <w:numPr>
          <w:ilvl w:val="0"/>
          <w:numId w:val="30"/>
        </w:numPr>
        <w:ind w:firstLineChars="0"/>
        <w:rPr>
          <w:lang w:eastAsia="zh-CN"/>
        </w:rPr>
      </w:pPr>
      <w:r>
        <w:rPr>
          <w:lang w:eastAsia="zh-CN"/>
        </w:rPr>
        <w:t>4 read ports</w:t>
      </w:r>
    </w:p>
    <w:p w:rsidR="00151141" w:rsidRDefault="00151141" w:rsidP="00151141">
      <w:pPr>
        <w:pStyle w:val="ad"/>
        <w:numPr>
          <w:ilvl w:val="0"/>
          <w:numId w:val="30"/>
        </w:numPr>
        <w:ind w:firstLineChars="0"/>
        <w:rPr>
          <w:lang w:eastAsia="zh-CN"/>
        </w:rPr>
      </w:pPr>
      <w:r>
        <w:rPr>
          <w:lang w:eastAsia="zh-CN"/>
        </w:rPr>
        <w:t>8 write ports</w:t>
      </w:r>
    </w:p>
    <w:p w:rsidR="00151141" w:rsidRDefault="00151141" w:rsidP="00151141">
      <w:pPr>
        <w:pStyle w:val="ad"/>
        <w:numPr>
          <w:ilvl w:val="0"/>
          <w:numId w:val="30"/>
        </w:numPr>
        <w:ind w:firstLineChars="0"/>
        <w:rPr>
          <w:lang w:eastAsia="zh-CN"/>
        </w:rPr>
      </w:pPr>
      <w:r>
        <w:rPr>
          <w:lang w:eastAsia="zh-CN"/>
        </w:rPr>
        <w:lastRenderedPageBreak/>
        <w:t>48 entries (physical register count)</w:t>
      </w:r>
    </w:p>
    <w:p w:rsidR="00151141" w:rsidRPr="006A1909" w:rsidRDefault="00151141" w:rsidP="00151141">
      <w:pPr>
        <w:pStyle w:val="ad"/>
        <w:numPr>
          <w:ilvl w:val="0"/>
          <w:numId w:val="30"/>
        </w:numPr>
        <w:ind w:firstLineChars="0"/>
        <w:rPr>
          <w:lang w:eastAsia="zh-CN"/>
        </w:rPr>
      </w:pPr>
      <w:r>
        <w:rPr>
          <w:lang w:eastAsia="zh-CN"/>
        </w:rPr>
        <w:t>Recovery Interface with Architectural RFL</w:t>
      </w:r>
    </w:p>
    <w:p w:rsidR="007510F0" w:rsidRPr="007510F0" w:rsidRDefault="007510F0" w:rsidP="007510F0">
      <w:pPr>
        <w:rPr>
          <w:lang w:eastAsia="zh-CN"/>
        </w:rPr>
      </w:pPr>
    </w:p>
    <w:p w:rsidR="00B05469" w:rsidRDefault="00B05469" w:rsidP="00AC1919">
      <w:pPr>
        <w:pStyle w:val="3"/>
      </w:pPr>
      <w:bookmarkStart w:id="91" w:name="_Toc495076449"/>
      <w:r>
        <w:t>Ports</w:t>
      </w:r>
      <w:bookmarkEnd w:id="91"/>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1175"/>
        <w:gridCol w:w="869"/>
        <w:gridCol w:w="6022"/>
      </w:tblGrid>
      <w:tr w:rsidR="00362691" w:rsidTr="0036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bottom w:val="none" w:sz="0" w:space="0" w:color="auto"/>
            </w:tcBorders>
          </w:tcPr>
          <w:p w:rsidR="00362691" w:rsidRPr="001B00F5" w:rsidRDefault="00362691" w:rsidP="00362691">
            <w:pPr>
              <w:jc w:val="center"/>
              <w:rPr>
                <w:lang w:eastAsia="zh-CN"/>
              </w:rPr>
            </w:pPr>
            <w:r w:rsidRPr="001B00F5">
              <w:rPr>
                <w:rFonts w:hint="cs"/>
                <w:lang w:eastAsia="zh-CN"/>
              </w:rPr>
              <w:t>P</w:t>
            </w:r>
            <w:r w:rsidRPr="001B00F5">
              <w:rPr>
                <w:lang w:eastAsia="zh-CN"/>
              </w:rPr>
              <w:t>ort</w:t>
            </w:r>
          </w:p>
        </w:tc>
        <w:tc>
          <w:tcPr>
            <w:tcW w:w="606" w:type="pct"/>
            <w:tcBorders>
              <w:bottom w:val="none" w:sz="0" w:space="0" w:color="auto"/>
            </w:tcBorders>
          </w:tcPr>
          <w:p w:rsidR="00362691" w:rsidRPr="001B00F5" w:rsidRDefault="00362691" w:rsidP="00362691">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52" w:type="pct"/>
            <w:tcBorders>
              <w:bottom w:val="none" w:sz="0" w:space="0" w:color="auto"/>
            </w:tcBorders>
          </w:tcPr>
          <w:p w:rsidR="00362691" w:rsidRPr="001B00F5" w:rsidRDefault="00362691" w:rsidP="00362691">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3038" w:type="pct"/>
            <w:tcBorders>
              <w:bottom w:val="none" w:sz="0" w:space="0" w:color="auto"/>
            </w:tcBorders>
          </w:tcPr>
          <w:p w:rsidR="00362691" w:rsidRPr="001B00F5" w:rsidRDefault="00362691" w:rsidP="00362691">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362691"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362691" w:rsidRPr="001B00F5" w:rsidRDefault="00362691" w:rsidP="00362691">
            <w:pPr>
              <w:jc w:val="left"/>
              <w:rPr>
                <w:lang w:eastAsia="zh-CN"/>
              </w:rPr>
            </w:pPr>
            <w:r>
              <w:rPr>
                <w:lang w:eastAsia="zh-CN"/>
              </w:rPr>
              <w:t>System Signals</w:t>
            </w:r>
          </w:p>
        </w:tc>
      </w:tr>
      <w:tr w:rsidR="00362691" w:rsidTr="00362691">
        <w:tc>
          <w:tcPr>
            <w:cnfStyle w:val="001000000000" w:firstRow="0" w:lastRow="0" w:firstColumn="1" w:lastColumn="0" w:oddVBand="0" w:evenVBand="0" w:oddHBand="0" w:evenHBand="0" w:firstRowFirstColumn="0" w:firstRowLastColumn="0" w:lastRowFirstColumn="0" w:lastRowLastColumn="0"/>
            <w:tcW w:w="904" w:type="pct"/>
          </w:tcPr>
          <w:p w:rsidR="00362691" w:rsidRPr="001B00F5" w:rsidRDefault="00362691" w:rsidP="00362691">
            <w:pPr>
              <w:jc w:val="left"/>
              <w:rPr>
                <w:b w:val="0"/>
                <w:lang w:eastAsia="zh-CN"/>
              </w:rPr>
            </w:pPr>
            <w:r>
              <w:rPr>
                <w:b w:val="0"/>
                <w:lang w:eastAsia="zh-CN"/>
              </w:rPr>
              <w:t>clock</w:t>
            </w:r>
          </w:p>
        </w:tc>
        <w:tc>
          <w:tcPr>
            <w:tcW w:w="606" w:type="pct"/>
          </w:tcPr>
          <w:p w:rsidR="00362691" w:rsidRPr="001B00F5" w:rsidRDefault="00362691" w:rsidP="0036269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w:t>
            </w:r>
            <w:r w:rsidRPr="001B00F5">
              <w:rPr>
                <w:rFonts w:hint="eastAsia"/>
                <w:lang w:eastAsia="zh-CN"/>
              </w:rPr>
              <w:t>nput</w:t>
            </w:r>
          </w:p>
        </w:tc>
        <w:tc>
          <w:tcPr>
            <w:tcW w:w="452" w:type="pct"/>
          </w:tcPr>
          <w:p w:rsidR="00362691" w:rsidRPr="001B00F5" w:rsidRDefault="00362691" w:rsidP="00362691">
            <w:pPr>
              <w:jc w:val="center"/>
              <w:cnfStyle w:val="000000000000" w:firstRow="0" w:lastRow="0" w:firstColumn="0" w:lastColumn="0" w:oddVBand="0" w:evenVBand="0" w:oddHBand="0" w:evenHBand="0" w:firstRowFirstColumn="0" w:firstRowLastColumn="0" w:lastRowFirstColumn="0" w:lastRowLastColumn="0"/>
              <w:rPr>
                <w:lang w:eastAsia="zh-CN"/>
              </w:rPr>
            </w:pPr>
            <w:r w:rsidRPr="001B00F5">
              <w:rPr>
                <w:rFonts w:hint="eastAsia"/>
                <w:lang w:eastAsia="zh-CN"/>
              </w:rPr>
              <w:t>1</w:t>
            </w:r>
          </w:p>
        </w:tc>
        <w:tc>
          <w:tcPr>
            <w:tcW w:w="3038" w:type="pct"/>
          </w:tcPr>
          <w:p w:rsidR="00362691" w:rsidRPr="001B00F5" w:rsidRDefault="00362691" w:rsidP="00362691">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system clock</w:t>
            </w:r>
          </w:p>
        </w:tc>
      </w:tr>
      <w:tr w:rsidR="00362691"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362691" w:rsidRPr="001B00F5" w:rsidRDefault="00362691" w:rsidP="00362691">
            <w:pPr>
              <w:jc w:val="left"/>
              <w:rPr>
                <w:b w:val="0"/>
                <w:lang w:eastAsia="zh-CN"/>
              </w:rPr>
            </w:pPr>
            <w:r>
              <w:rPr>
                <w:b w:val="0"/>
                <w:lang w:eastAsia="zh-CN"/>
              </w:rPr>
              <w:t>reset_n</w:t>
            </w:r>
          </w:p>
        </w:tc>
        <w:tc>
          <w:tcPr>
            <w:tcW w:w="606"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362691" w:rsidRPr="001B00F5" w:rsidRDefault="00362691" w:rsidP="00362691">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system reset low active</w:t>
            </w:r>
          </w:p>
        </w:tc>
      </w:tr>
      <w:tr w:rsidR="00362691" w:rsidTr="00362691">
        <w:tc>
          <w:tcPr>
            <w:cnfStyle w:val="001000000000" w:firstRow="0" w:lastRow="0" w:firstColumn="1" w:lastColumn="0" w:oddVBand="0" w:evenVBand="0" w:oddHBand="0" w:evenHBand="0" w:firstRowFirstColumn="0" w:firstRowLastColumn="0" w:lastRowFirstColumn="0" w:lastRowLastColumn="0"/>
            <w:tcW w:w="5000" w:type="pct"/>
            <w:gridSpan w:val="4"/>
          </w:tcPr>
          <w:p w:rsidR="00362691" w:rsidRDefault="00362691" w:rsidP="00362691">
            <w:pPr>
              <w:tabs>
                <w:tab w:val="left" w:pos="2236"/>
              </w:tabs>
              <w:jc w:val="left"/>
              <w:rPr>
                <w:lang w:eastAsia="zh-CN"/>
              </w:rPr>
            </w:pPr>
            <w:r>
              <w:rPr>
                <w:lang w:eastAsia="zh-CN"/>
              </w:rPr>
              <w:t>signals from retire stage</w:t>
            </w:r>
          </w:p>
        </w:tc>
      </w:tr>
      <w:tr w:rsidR="00362691"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362691" w:rsidRPr="001B00F5" w:rsidRDefault="00362691" w:rsidP="00362691">
            <w:pPr>
              <w:jc w:val="left"/>
              <w:rPr>
                <w:b w:val="0"/>
                <w:lang w:eastAsia="zh-CN"/>
              </w:rPr>
            </w:pPr>
            <w:r>
              <w:rPr>
                <w:b w:val="0"/>
                <w:lang w:eastAsia="zh-CN"/>
              </w:rPr>
              <w:t>arch_fl_rec_i</w:t>
            </w:r>
          </w:p>
        </w:tc>
        <w:tc>
          <w:tcPr>
            <w:tcW w:w="606"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362691" w:rsidRPr="001B00F5" w:rsidRDefault="00362691" w:rsidP="00362691">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Architectural register freelist recover signal</w:t>
            </w:r>
          </w:p>
        </w:tc>
      </w:tr>
      <w:tr w:rsidR="00362691" w:rsidTr="00362691">
        <w:tc>
          <w:tcPr>
            <w:cnfStyle w:val="001000000000" w:firstRow="0" w:lastRow="0" w:firstColumn="1" w:lastColumn="0" w:oddVBand="0" w:evenVBand="0" w:oddHBand="0" w:evenHBand="0" w:firstRowFirstColumn="0" w:firstRowLastColumn="0" w:lastRowFirstColumn="0" w:lastRowLastColumn="0"/>
            <w:tcW w:w="904" w:type="pct"/>
          </w:tcPr>
          <w:p w:rsidR="00362691" w:rsidRDefault="00362691" w:rsidP="00362691">
            <w:pPr>
              <w:jc w:val="left"/>
              <w:rPr>
                <w:b w:val="0"/>
                <w:lang w:eastAsia="zh-CN"/>
              </w:rPr>
            </w:pPr>
            <w:r>
              <w:rPr>
                <w:b w:val="0"/>
                <w:lang w:eastAsia="zh-CN"/>
              </w:rPr>
              <w:t>arch_fl_rec_data_i</w:t>
            </w:r>
          </w:p>
        </w:tc>
        <w:tc>
          <w:tcPr>
            <w:tcW w:w="606" w:type="pct"/>
          </w:tcPr>
          <w:p w:rsidR="00362691" w:rsidRPr="001B00F5" w:rsidRDefault="00362691" w:rsidP="0036269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362691" w:rsidRPr="001B00F5" w:rsidRDefault="00362691" w:rsidP="00362691">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48*7</w:t>
            </w:r>
          </w:p>
        </w:tc>
        <w:tc>
          <w:tcPr>
            <w:tcW w:w="3038" w:type="pct"/>
          </w:tcPr>
          <w:p w:rsidR="00362691" w:rsidRPr="001B00F5" w:rsidRDefault="00362691" w:rsidP="00362691">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Architectural register freelist recover data</w:t>
            </w:r>
          </w:p>
        </w:tc>
      </w:tr>
      <w:tr w:rsidR="00362691"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362691" w:rsidRPr="001B00F5" w:rsidRDefault="00A81AF2" w:rsidP="00362691">
            <w:pPr>
              <w:jc w:val="left"/>
              <w:rPr>
                <w:lang w:eastAsia="zh-CN"/>
              </w:rPr>
            </w:pPr>
            <w:r>
              <w:rPr>
                <w:lang w:eastAsia="zh-CN"/>
              </w:rPr>
              <w:t>Register request port</w:t>
            </w:r>
          </w:p>
        </w:tc>
      </w:tr>
      <w:tr w:rsidR="00362691" w:rsidTr="00362691">
        <w:tc>
          <w:tcPr>
            <w:cnfStyle w:val="001000000000" w:firstRow="0" w:lastRow="0" w:firstColumn="1" w:lastColumn="0" w:oddVBand="0" w:evenVBand="0" w:oddHBand="0" w:evenHBand="0" w:firstRowFirstColumn="0" w:firstRowLastColumn="0" w:lastRowFirstColumn="0" w:lastRowLastColumn="0"/>
            <w:tcW w:w="904" w:type="pct"/>
          </w:tcPr>
          <w:p w:rsidR="00362691" w:rsidRDefault="00362691" w:rsidP="00362691">
            <w:pPr>
              <w:jc w:val="left"/>
              <w:rPr>
                <w:b w:val="0"/>
                <w:lang w:eastAsia="zh-CN"/>
              </w:rPr>
            </w:pPr>
            <w:r>
              <w:rPr>
                <w:b w:val="0"/>
                <w:lang w:eastAsia="zh-CN"/>
              </w:rPr>
              <w:t>inst0_rd_req_i</w:t>
            </w:r>
          </w:p>
        </w:tc>
        <w:tc>
          <w:tcPr>
            <w:tcW w:w="606" w:type="pct"/>
          </w:tcPr>
          <w:p w:rsidR="00362691" w:rsidRPr="001B00F5" w:rsidRDefault="00362691" w:rsidP="0036269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362691" w:rsidRPr="001B00F5" w:rsidRDefault="00362691" w:rsidP="0036269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362691" w:rsidRPr="001B00F5" w:rsidRDefault="00362691" w:rsidP="00362691">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w:t>
            </w:r>
            <w:r w:rsidR="00A81AF2">
              <w:rPr>
                <w:lang w:eastAsia="zh-CN"/>
              </w:rPr>
              <w:t xml:space="preserve"> 0</w:t>
            </w:r>
            <w:r>
              <w:rPr>
                <w:lang w:eastAsia="zh-CN"/>
              </w:rPr>
              <w:t xml:space="preserve"> destination register</w:t>
            </w:r>
            <w:r w:rsidR="00A81AF2">
              <w:rPr>
                <w:lang w:eastAsia="zh-CN"/>
              </w:rPr>
              <w:t xml:space="preserve"> request signal</w:t>
            </w:r>
          </w:p>
        </w:tc>
      </w:tr>
      <w:tr w:rsidR="00362691"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362691" w:rsidRDefault="00362691" w:rsidP="00362691">
            <w:pPr>
              <w:jc w:val="left"/>
              <w:rPr>
                <w:b w:val="0"/>
                <w:lang w:eastAsia="zh-CN"/>
              </w:rPr>
            </w:pPr>
            <w:r>
              <w:rPr>
                <w:b w:val="0"/>
                <w:lang w:eastAsia="zh-CN"/>
              </w:rPr>
              <w:t>inst1_rd_req_i</w:t>
            </w:r>
          </w:p>
        </w:tc>
        <w:tc>
          <w:tcPr>
            <w:tcW w:w="606"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362691" w:rsidRPr="001B00F5" w:rsidRDefault="00A81AF2" w:rsidP="00362691">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1 destination register request signal</w:t>
            </w:r>
          </w:p>
        </w:tc>
      </w:tr>
      <w:tr w:rsidR="00A81AF2" w:rsidTr="00362691">
        <w:tc>
          <w:tcPr>
            <w:cnfStyle w:val="001000000000" w:firstRow="0" w:lastRow="0" w:firstColumn="1" w:lastColumn="0" w:oddVBand="0" w:evenVBand="0" w:oddHBand="0" w:evenHBand="0" w:firstRowFirstColumn="0" w:firstRowLastColumn="0" w:lastRowFirstColumn="0" w:lastRowLastColumn="0"/>
            <w:tcW w:w="904" w:type="pct"/>
          </w:tcPr>
          <w:p w:rsidR="00A81AF2" w:rsidRDefault="00A614C9" w:rsidP="00A81AF2">
            <w:pPr>
              <w:jc w:val="left"/>
              <w:rPr>
                <w:b w:val="0"/>
                <w:lang w:eastAsia="zh-CN"/>
              </w:rPr>
            </w:pPr>
            <w:r>
              <w:rPr>
                <w:b w:val="0"/>
                <w:lang w:eastAsia="zh-CN"/>
              </w:rPr>
              <w:t>i</w:t>
            </w:r>
            <w:r w:rsidR="00A81AF2">
              <w:rPr>
                <w:b w:val="0"/>
                <w:lang w:eastAsia="zh-CN"/>
              </w:rPr>
              <w:t>nst2_rd_req_i</w:t>
            </w:r>
          </w:p>
        </w:tc>
        <w:tc>
          <w:tcPr>
            <w:tcW w:w="606" w:type="pct"/>
          </w:tcPr>
          <w:p w:rsidR="00A81AF2" w:rsidRPr="001B00F5" w:rsidRDefault="00A81AF2" w:rsidP="00A81AF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A81AF2" w:rsidRPr="001B00F5" w:rsidRDefault="00A81AF2" w:rsidP="00A81AF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A81AF2" w:rsidRPr="001B00F5" w:rsidRDefault="00A81AF2" w:rsidP="00A81AF2">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2 destination register request signal</w:t>
            </w:r>
          </w:p>
        </w:tc>
      </w:tr>
      <w:tr w:rsidR="00A81AF2"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A81AF2" w:rsidRDefault="00A614C9" w:rsidP="00A81AF2">
            <w:pPr>
              <w:jc w:val="left"/>
              <w:rPr>
                <w:b w:val="0"/>
                <w:lang w:eastAsia="zh-CN"/>
              </w:rPr>
            </w:pPr>
            <w:r>
              <w:rPr>
                <w:b w:val="0"/>
                <w:lang w:eastAsia="zh-CN"/>
              </w:rPr>
              <w:t>i</w:t>
            </w:r>
            <w:r w:rsidR="00A81AF2">
              <w:rPr>
                <w:b w:val="0"/>
                <w:lang w:eastAsia="zh-CN"/>
              </w:rPr>
              <w:t>nst3_rd_req_i</w:t>
            </w:r>
          </w:p>
        </w:tc>
        <w:tc>
          <w:tcPr>
            <w:tcW w:w="606" w:type="pct"/>
          </w:tcPr>
          <w:p w:rsidR="00A81AF2" w:rsidRPr="001B00F5" w:rsidRDefault="00A81AF2" w:rsidP="00A81AF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A81AF2" w:rsidRPr="001B00F5" w:rsidRDefault="00A81AF2" w:rsidP="00A81AF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A81AF2" w:rsidRPr="001B00F5" w:rsidRDefault="00A81AF2" w:rsidP="00A81AF2">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3 destination register request signal</w:t>
            </w:r>
          </w:p>
        </w:tc>
      </w:tr>
      <w:tr w:rsidR="00265283" w:rsidTr="008732AB">
        <w:tc>
          <w:tcPr>
            <w:cnfStyle w:val="001000000000" w:firstRow="0" w:lastRow="0" w:firstColumn="1" w:lastColumn="0" w:oddVBand="0" w:evenVBand="0" w:oddHBand="0" w:evenHBand="0" w:firstRowFirstColumn="0" w:firstRowLastColumn="0" w:lastRowFirstColumn="0" w:lastRowLastColumn="0"/>
            <w:tcW w:w="5000" w:type="pct"/>
            <w:gridSpan w:val="4"/>
          </w:tcPr>
          <w:p w:rsidR="00265283" w:rsidRDefault="00265283" w:rsidP="008732AB">
            <w:pPr>
              <w:rPr>
                <w:lang w:eastAsia="zh-CN"/>
              </w:rPr>
            </w:pPr>
            <w:r>
              <w:rPr>
                <w:lang w:eastAsia="zh-CN"/>
              </w:rPr>
              <w:t>Register release port</w:t>
            </w:r>
          </w:p>
        </w:tc>
      </w:tr>
      <w:tr w:rsidR="00265283" w:rsidTr="0087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65283" w:rsidRPr="00B267C9" w:rsidRDefault="00265283" w:rsidP="008732AB">
            <w:pPr>
              <w:jc w:val="left"/>
              <w:rPr>
                <w:b w:val="0"/>
                <w:lang w:eastAsia="zh-CN"/>
              </w:rPr>
            </w:pPr>
            <w:r>
              <w:rPr>
                <w:b w:val="0"/>
                <w:lang w:eastAsia="zh-CN"/>
              </w:rPr>
              <w:t>retire0_rls_rd_i</w:t>
            </w:r>
          </w:p>
        </w:tc>
        <w:tc>
          <w:tcPr>
            <w:tcW w:w="606" w:type="pct"/>
          </w:tcPr>
          <w:p w:rsidR="00265283" w:rsidRPr="001B00F5" w:rsidRDefault="00265283" w:rsidP="008732A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100000" w:firstRow="0" w:lastRow="0" w:firstColumn="0" w:lastColumn="0" w:oddVBand="0" w:evenVBand="0" w:oddHBand="1" w:evenHBand="0" w:firstRowFirstColumn="0" w:firstRowLastColumn="0" w:lastRowFirstColumn="0" w:lastRowLastColumn="0"/>
            </w:pPr>
            <w:r>
              <w:t>7</w:t>
            </w:r>
          </w:p>
        </w:tc>
        <w:tc>
          <w:tcPr>
            <w:tcW w:w="3038" w:type="pct"/>
          </w:tcPr>
          <w:p w:rsidR="00265283" w:rsidRDefault="00265283" w:rsidP="008732A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0 released destination register</w:t>
            </w:r>
          </w:p>
        </w:tc>
      </w:tr>
      <w:tr w:rsidR="00265283" w:rsidTr="008732AB">
        <w:tc>
          <w:tcPr>
            <w:cnfStyle w:val="001000000000" w:firstRow="0" w:lastRow="0" w:firstColumn="1" w:lastColumn="0" w:oddVBand="0" w:evenVBand="0" w:oddHBand="0" w:evenHBand="0" w:firstRowFirstColumn="0" w:firstRowLastColumn="0" w:lastRowFirstColumn="0" w:lastRowLastColumn="0"/>
            <w:tcW w:w="904" w:type="pct"/>
          </w:tcPr>
          <w:p w:rsidR="00265283" w:rsidRDefault="00265283" w:rsidP="00265283">
            <w:pPr>
              <w:jc w:val="left"/>
              <w:rPr>
                <w:b w:val="0"/>
                <w:lang w:eastAsia="zh-CN"/>
              </w:rPr>
            </w:pPr>
            <w:r>
              <w:rPr>
                <w:b w:val="0"/>
                <w:lang w:eastAsia="zh-CN"/>
              </w:rPr>
              <w:t>retire1_rls_rd_i</w:t>
            </w:r>
          </w:p>
        </w:tc>
        <w:tc>
          <w:tcPr>
            <w:tcW w:w="606" w:type="pct"/>
          </w:tcPr>
          <w:p w:rsidR="00265283" w:rsidRPr="001B00F5" w:rsidRDefault="00265283" w:rsidP="008732A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000000" w:firstRow="0" w:lastRow="0" w:firstColumn="0" w:lastColumn="0" w:oddVBand="0" w:evenVBand="0" w:oddHBand="0" w:evenHBand="0" w:firstRowFirstColumn="0" w:firstRowLastColumn="0" w:lastRowFirstColumn="0" w:lastRowLastColumn="0"/>
            </w:pPr>
            <w:r>
              <w:t>7</w:t>
            </w:r>
          </w:p>
        </w:tc>
        <w:tc>
          <w:tcPr>
            <w:tcW w:w="3038" w:type="pct"/>
          </w:tcPr>
          <w:p w:rsidR="00265283" w:rsidRDefault="00265283" w:rsidP="008732A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1 released destination register</w:t>
            </w:r>
          </w:p>
        </w:tc>
      </w:tr>
      <w:tr w:rsidR="00265283" w:rsidTr="0087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65283" w:rsidRPr="00B267C9" w:rsidRDefault="00265283" w:rsidP="008732AB">
            <w:pPr>
              <w:jc w:val="left"/>
              <w:rPr>
                <w:b w:val="0"/>
                <w:lang w:eastAsia="zh-CN"/>
              </w:rPr>
            </w:pPr>
            <w:r>
              <w:rPr>
                <w:b w:val="0"/>
                <w:lang w:eastAsia="zh-CN"/>
              </w:rPr>
              <w:t>retire2_rls_rd_i</w:t>
            </w:r>
          </w:p>
        </w:tc>
        <w:tc>
          <w:tcPr>
            <w:tcW w:w="606" w:type="pct"/>
          </w:tcPr>
          <w:p w:rsidR="00265283" w:rsidRPr="001B00F5" w:rsidRDefault="00265283" w:rsidP="008732A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100000" w:firstRow="0" w:lastRow="0" w:firstColumn="0" w:lastColumn="0" w:oddVBand="0" w:evenVBand="0" w:oddHBand="1" w:evenHBand="0" w:firstRowFirstColumn="0" w:firstRowLastColumn="0" w:lastRowFirstColumn="0" w:lastRowLastColumn="0"/>
            </w:pPr>
            <w:r>
              <w:t>7</w:t>
            </w:r>
          </w:p>
        </w:tc>
        <w:tc>
          <w:tcPr>
            <w:tcW w:w="3038" w:type="pct"/>
          </w:tcPr>
          <w:p w:rsidR="00265283" w:rsidRDefault="00265283" w:rsidP="008732A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2 released destination register</w:t>
            </w:r>
          </w:p>
        </w:tc>
      </w:tr>
      <w:tr w:rsidR="00265283" w:rsidTr="008732AB">
        <w:tc>
          <w:tcPr>
            <w:cnfStyle w:val="001000000000" w:firstRow="0" w:lastRow="0" w:firstColumn="1" w:lastColumn="0" w:oddVBand="0" w:evenVBand="0" w:oddHBand="0" w:evenHBand="0" w:firstRowFirstColumn="0" w:firstRowLastColumn="0" w:lastRowFirstColumn="0" w:lastRowLastColumn="0"/>
            <w:tcW w:w="904" w:type="pct"/>
          </w:tcPr>
          <w:p w:rsidR="00265283" w:rsidRPr="00B267C9" w:rsidRDefault="00265283" w:rsidP="008732AB">
            <w:pPr>
              <w:jc w:val="left"/>
              <w:rPr>
                <w:b w:val="0"/>
                <w:lang w:eastAsia="zh-CN"/>
              </w:rPr>
            </w:pPr>
            <w:r>
              <w:rPr>
                <w:b w:val="0"/>
                <w:lang w:eastAsia="zh-CN"/>
              </w:rPr>
              <w:t>retire3_rls_rd_i</w:t>
            </w:r>
          </w:p>
        </w:tc>
        <w:tc>
          <w:tcPr>
            <w:tcW w:w="606" w:type="pct"/>
          </w:tcPr>
          <w:p w:rsidR="00265283" w:rsidRPr="001B00F5" w:rsidRDefault="00265283" w:rsidP="008732A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000000" w:firstRow="0" w:lastRow="0" w:firstColumn="0" w:lastColumn="0" w:oddVBand="0" w:evenVBand="0" w:oddHBand="0" w:evenHBand="0" w:firstRowFirstColumn="0" w:firstRowLastColumn="0" w:lastRowFirstColumn="0" w:lastRowLastColumn="0"/>
            </w:pPr>
            <w:r>
              <w:t>7</w:t>
            </w:r>
          </w:p>
        </w:tc>
        <w:tc>
          <w:tcPr>
            <w:tcW w:w="3038" w:type="pct"/>
          </w:tcPr>
          <w:p w:rsidR="00265283" w:rsidRDefault="00265283" w:rsidP="008732A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3 released destination register</w:t>
            </w:r>
          </w:p>
        </w:tc>
      </w:tr>
      <w:tr w:rsidR="00265283" w:rsidTr="0087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65283" w:rsidRDefault="00265283" w:rsidP="008732AB">
            <w:pPr>
              <w:jc w:val="left"/>
              <w:rPr>
                <w:b w:val="0"/>
                <w:lang w:eastAsia="zh-CN"/>
              </w:rPr>
            </w:pPr>
            <w:r>
              <w:rPr>
                <w:b w:val="0"/>
                <w:lang w:eastAsia="zh-CN"/>
              </w:rPr>
              <w:t>retire4_rls_rd_i</w:t>
            </w:r>
          </w:p>
        </w:tc>
        <w:tc>
          <w:tcPr>
            <w:tcW w:w="606" w:type="pct"/>
          </w:tcPr>
          <w:p w:rsidR="00265283" w:rsidRPr="001B00F5" w:rsidRDefault="00265283" w:rsidP="008732A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100000" w:firstRow="0" w:lastRow="0" w:firstColumn="0" w:lastColumn="0" w:oddVBand="0" w:evenVBand="0" w:oddHBand="1" w:evenHBand="0" w:firstRowFirstColumn="0" w:firstRowLastColumn="0" w:lastRowFirstColumn="0" w:lastRowLastColumn="0"/>
            </w:pPr>
            <w:r>
              <w:t>7</w:t>
            </w:r>
          </w:p>
        </w:tc>
        <w:tc>
          <w:tcPr>
            <w:tcW w:w="3038" w:type="pct"/>
          </w:tcPr>
          <w:p w:rsidR="00265283" w:rsidRDefault="00265283" w:rsidP="008732A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4 released destination register</w:t>
            </w:r>
          </w:p>
        </w:tc>
      </w:tr>
      <w:tr w:rsidR="00265283" w:rsidTr="008732AB">
        <w:tc>
          <w:tcPr>
            <w:cnfStyle w:val="001000000000" w:firstRow="0" w:lastRow="0" w:firstColumn="1" w:lastColumn="0" w:oddVBand="0" w:evenVBand="0" w:oddHBand="0" w:evenHBand="0" w:firstRowFirstColumn="0" w:firstRowLastColumn="0" w:lastRowFirstColumn="0" w:lastRowLastColumn="0"/>
            <w:tcW w:w="904" w:type="pct"/>
          </w:tcPr>
          <w:p w:rsidR="00265283" w:rsidRDefault="00265283" w:rsidP="008732AB">
            <w:pPr>
              <w:jc w:val="left"/>
              <w:rPr>
                <w:b w:val="0"/>
                <w:lang w:eastAsia="zh-CN"/>
              </w:rPr>
            </w:pPr>
            <w:r>
              <w:rPr>
                <w:b w:val="0"/>
                <w:lang w:eastAsia="zh-CN"/>
              </w:rPr>
              <w:t>retire5_rls_rd_i</w:t>
            </w:r>
          </w:p>
        </w:tc>
        <w:tc>
          <w:tcPr>
            <w:tcW w:w="606" w:type="pct"/>
          </w:tcPr>
          <w:p w:rsidR="00265283" w:rsidRPr="001B00F5" w:rsidRDefault="00265283" w:rsidP="008732A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000000" w:firstRow="0" w:lastRow="0" w:firstColumn="0" w:lastColumn="0" w:oddVBand="0" w:evenVBand="0" w:oddHBand="0" w:evenHBand="0" w:firstRowFirstColumn="0" w:firstRowLastColumn="0" w:lastRowFirstColumn="0" w:lastRowLastColumn="0"/>
            </w:pPr>
            <w:r>
              <w:t>7</w:t>
            </w:r>
          </w:p>
        </w:tc>
        <w:tc>
          <w:tcPr>
            <w:tcW w:w="3038" w:type="pct"/>
          </w:tcPr>
          <w:p w:rsidR="00265283" w:rsidRDefault="00265283" w:rsidP="008732A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5 released destination register</w:t>
            </w:r>
          </w:p>
        </w:tc>
      </w:tr>
      <w:tr w:rsidR="00265283" w:rsidTr="0087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65283" w:rsidRDefault="00265283" w:rsidP="008732AB">
            <w:pPr>
              <w:jc w:val="left"/>
              <w:rPr>
                <w:b w:val="0"/>
                <w:lang w:eastAsia="zh-CN"/>
              </w:rPr>
            </w:pPr>
            <w:r>
              <w:rPr>
                <w:b w:val="0"/>
                <w:lang w:eastAsia="zh-CN"/>
              </w:rPr>
              <w:t>retire6_rls_rd_i</w:t>
            </w:r>
          </w:p>
        </w:tc>
        <w:tc>
          <w:tcPr>
            <w:tcW w:w="606" w:type="pct"/>
          </w:tcPr>
          <w:p w:rsidR="00265283" w:rsidRPr="001B00F5" w:rsidRDefault="00265283" w:rsidP="008732A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100000" w:firstRow="0" w:lastRow="0" w:firstColumn="0" w:lastColumn="0" w:oddVBand="0" w:evenVBand="0" w:oddHBand="1" w:evenHBand="0" w:firstRowFirstColumn="0" w:firstRowLastColumn="0" w:lastRowFirstColumn="0" w:lastRowLastColumn="0"/>
            </w:pPr>
            <w:r>
              <w:t>7</w:t>
            </w:r>
          </w:p>
        </w:tc>
        <w:tc>
          <w:tcPr>
            <w:tcW w:w="3038" w:type="pct"/>
          </w:tcPr>
          <w:p w:rsidR="00265283" w:rsidRDefault="00265283" w:rsidP="008732A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6 released destination register</w:t>
            </w:r>
          </w:p>
        </w:tc>
      </w:tr>
      <w:tr w:rsidR="00265283" w:rsidTr="008732AB">
        <w:tc>
          <w:tcPr>
            <w:cnfStyle w:val="001000000000" w:firstRow="0" w:lastRow="0" w:firstColumn="1" w:lastColumn="0" w:oddVBand="0" w:evenVBand="0" w:oddHBand="0" w:evenHBand="0" w:firstRowFirstColumn="0" w:firstRowLastColumn="0" w:lastRowFirstColumn="0" w:lastRowLastColumn="0"/>
            <w:tcW w:w="904" w:type="pct"/>
          </w:tcPr>
          <w:p w:rsidR="00265283" w:rsidRDefault="00265283" w:rsidP="008732AB">
            <w:pPr>
              <w:jc w:val="left"/>
              <w:rPr>
                <w:b w:val="0"/>
                <w:lang w:eastAsia="zh-CN"/>
              </w:rPr>
            </w:pPr>
            <w:r>
              <w:rPr>
                <w:b w:val="0"/>
                <w:lang w:eastAsia="zh-CN"/>
              </w:rPr>
              <w:t>retire7_rls_rd_i</w:t>
            </w:r>
          </w:p>
        </w:tc>
        <w:tc>
          <w:tcPr>
            <w:tcW w:w="606" w:type="pct"/>
          </w:tcPr>
          <w:p w:rsidR="00265283" w:rsidRPr="001B00F5" w:rsidRDefault="00265283" w:rsidP="008732A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000000" w:firstRow="0" w:lastRow="0" w:firstColumn="0" w:lastColumn="0" w:oddVBand="0" w:evenVBand="0" w:oddHBand="0" w:evenHBand="0" w:firstRowFirstColumn="0" w:firstRowLastColumn="0" w:lastRowFirstColumn="0" w:lastRowLastColumn="0"/>
            </w:pPr>
            <w:r>
              <w:t>7</w:t>
            </w:r>
          </w:p>
        </w:tc>
        <w:tc>
          <w:tcPr>
            <w:tcW w:w="3038" w:type="pct"/>
          </w:tcPr>
          <w:p w:rsidR="00265283" w:rsidRDefault="00265283" w:rsidP="008732A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7 released destination register</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0D66F8" w:rsidRPr="00B267C9" w:rsidRDefault="000D66F8" w:rsidP="000D66F8">
            <w:pPr>
              <w:jc w:val="left"/>
              <w:rPr>
                <w:b w:val="0"/>
                <w:lang w:eastAsia="zh-CN"/>
              </w:rPr>
            </w:pPr>
            <w:r>
              <w:rPr>
                <w:b w:val="0"/>
                <w:lang w:eastAsia="zh-CN"/>
              </w:rPr>
              <w:t>retire0_rls_rd_vld_i</w:t>
            </w:r>
          </w:p>
        </w:tc>
        <w:tc>
          <w:tcPr>
            <w:tcW w:w="606" w:type="pct"/>
          </w:tcPr>
          <w:p w:rsidR="000D66F8" w:rsidRPr="001B00F5" w:rsidRDefault="000D66F8" w:rsidP="000D66F8">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0D66F8" w:rsidRDefault="000D66F8" w:rsidP="000D66F8">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0 released destination register</w:t>
            </w:r>
            <w:r w:rsidR="00285479">
              <w:rPr>
                <w:lang w:eastAsia="zh-CN"/>
              </w:rPr>
              <w:t xml:space="preserve"> valid</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retire1_rls_rd_vld_i</w:t>
            </w:r>
          </w:p>
        </w:tc>
        <w:tc>
          <w:tcPr>
            <w:tcW w:w="606" w:type="pct"/>
          </w:tcPr>
          <w:p w:rsidR="000D66F8" w:rsidRPr="001B00F5" w:rsidRDefault="000D66F8" w:rsidP="000D66F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1</w:t>
            </w:r>
            <w:r w:rsidR="00285479">
              <w:rPr>
                <w:lang w:eastAsia="zh-CN"/>
              </w:rPr>
              <w:t xml:space="preserve"> released destination register valid</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0D66F8" w:rsidRPr="00B267C9" w:rsidRDefault="000D66F8" w:rsidP="000D66F8">
            <w:pPr>
              <w:jc w:val="left"/>
              <w:rPr>
                <w:b w:val="0"/>
                <w:lang w:eastAsia="zh-CN"/>
              </w:rPr>
            </w:pPr>
            <w:r>
              <w:rPr>
                <w:b w:val="0"/>
                <w:lang w:eastAsia="zh-CN"/>
              </w:rPr>
              <w:t>retire2_rls_rd_vld_i</w:t>
            </w:r>
          </w:p>
        </w:tc>
        <w:tc>
          <w:tcPr>
            <w:tcW w:w="606" w:type="pct"/>
          </w:tcPr>
          <w:p w:rsidR="000D66F8" w:rsidRPr="001B00F5" w:rsidRDefault="000D66F8" w:rsidP="000D66F8">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0D66F8" w:rsidRDefault="000D66F8" w:rsidP="000D66F8">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2 released destination register</w:t>
            </w:r>
            <w:r w:rsidR="00285479">
              <w:rPr>
                <w:lang w:eastAsia="zh-CN"/>
              </w:rPr>
              <w:t xml:space="preserve"> valid</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Pr="00B267C9" w:rsidRDefault="000D66F8" w:rsidP="000D66F8">
            <w:pPr>
              <w:jc w:val="left"/>
              <w:rPr>
                <w:b w:val="0"/>
                <w:lang w:eastAsia="zh-CN"/>
              </w:rPr>
            </w:pPr>
            <w:r>
              <w:rPr>
                <w:b w:val="0"/>
                <w:lang w:eastAsia="zh-CN"/>
              </w:rPr>
              <w:t>retire3_rls_rd_vld_i</w:t>
            </w:r>
          </w:p>
        </w:tc>
        <w:tc>
          <w:tcPr>
            <w:tcW w:w="606" w:type="pct"/>
          </w:tcPr>
          <w:p w:rsidR="000D66F8" w:rsidRPr="001B00F5" w:rsidRDefault="000D66F8" w:rsidP="000D66F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3 released destination register</w:t>
            </w:r>
            <w:r w:rsidR="00285479">
              <w:rPr>
                <w:lang w:eastAsia="zh-CN"/>
              </w:rPr>
              <w:t xml:space="preserve"> valid</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retire4_rls_rd_vld_i</w:t>
            </w:r>
          </w:p>
        </w:tc>
        <w:tc>
          <w:tcPr>
            <w:tcW w:w="606" w:type="pct"/>
          </w:tcPr>
          <w:p w:rsidR="000D66F8" w:rsidRPr="001B00F5" w:rsidRDefault="000D66F8" w:rsidP="000D66F8">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0D66F8" w:rsidRDefault="000D66F8" w:rsidP="000D66F8">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4 released destination register</w:t>
            </w:r>
            <w:r w:rsidR="00285479">
              <w:rPr>
                <w:lang w:eastAsia="zh-CN"/>
              </w:rPr>
              <w:t xml:space="preserve"> valid</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retire5_rls_rd_vld_i</w:t>
            </w:r>
          </w:p>
        </w:tc>
        <w:tc>
          <w:tcPr>
            <w:tcW w:w="606" w:type="pct"/>
          </w:tcPr>
          <w:p w:rsidR="000D66F8" w:rsidRPr="001B00F5" w:rsidRDefault="000D66F8" w:rsidP="000D66F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5 released destination register</w:t>
            </w:r>
            <w:r w:rsidR="00285479">
              <w:rPr>
                <w:lang w:eastAsia="zh-CN"/>
              </w:rPr>
              <w:t xml:space="preserve"> valid</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retire6_rls_rd_vld_i</w:t>
            </w:r>
          </w:p>
        </w:tc>
        <w:tc>
          <w:tcPr>
            <w:tcW w:w="606" w:type="pct"/>
          </w:tcPr>
          <w:p w:rsidR="000D66F8" w:rsidRPr="001B00F5" w:rsidRDefault="000D66F8" w:rsidP="000D66F8">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0D66F8" w:rsidRDefault="000D66F8" w:rsidP="000D66F8">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6 released destination register</w:t>
            </w:r>
            <w:r w:rsidR="00285479">
              <w:rPr>
                <w:lang w:eastAsia="zh-CN"/>
              </w:rPr>
              <w:t xml:space="preserve"> valid</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retire7_rls_rd_vld_i</w:t>
            </w:r>
          </w:p>
        </w:tc>
        <w:tc>
          <w:tcPr>
            <w:tcW w:w="606" w:type="pct"/>
          </w:tcPr>
          <w:p w:rsidR="000D66F8" w:rsidRPr="001B00F5" w:rsidRDefault="000D66F8" w:rsidP="000D66F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7 released destination register</w:t>
            </w:r>
            <w:r w:rsidR="00285479">
              <w:rPr>
                <w:lang w:eastAsia="zh-CN"/>
              </w:rPr>
              <w:t xml:space="preserve"> valid</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D66F8" w:rsidRDefault="000D66F8" w:rsidP="000D66F8">
            <w:pPr>
              <w:jc w:val="left"/>
              <w:rPr>
                <w:lang w:eastAsia="zh-CN"/>
              </w:rPr>
            </w:pPr>
            <w:r>
              <w:rPr>
                <w:lang w:eastAsia="zh-CN"/>
              </w:rPr>
              <w:t>Output signal for instruction queue</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inst0_vld_r</w:t>
            </w:r>
          </w:p>
        </w:tc>
        <w:tc>
          <w:tcPr>
            <w:tcW w:w="606" w:type="pct"/>
          </w:tcPr>
          <w:p w:rsidR="000D66F8" w:rsidRDefault="000D66F8" w:rsidP="000D66F8">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0D66F8" w:rsidRDefault="000D66F8"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instruction0 valid signal registered from fetch stage1</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lastRenderedPageBreak/>
              <w:t>inst1_vld_r</w:t>
            </w:r>
          </w:p>
        </w:tc>
        <w:tc>
          <w:tcPr>
            <w:tcW w:w="606" w:type="pct"/>
          </w:tcPr>
          <w:p w:rsidR="000D66F8" w:rsidRDefault="000D66F8" w:rsidP="000D66F8">
            <w:pPr>
              <w:jc w:val="center"/>
              <w:cnfStyle w:val="000000100000" w:firstRow="0" w:lastRow="0" w:firstColumn="0" w:lastColumn="0" w:oddVBand="0" w:evenVBand="0" w:oddHBand="1" w:evenHBand="0" w:firstRowFirstColumn="0" w:firstRowLastColumn="0" w:lastRowFirstColumn="0" w:lastRowLastColumn="0"/>
              <w:rPr>
                <w:b/>
                <w:lang w:eastAsia="zh-CN"/>
              </w:rPr>
            </w:pPr>
            <w:r>
              <w:t>output</w:t>
            </w:r>
          </w:p>
        </w:tc>
        <w:tc>
          <w:tcPr>
            <w:tcW w:w="452" w:type="pct"/>
          </w:tcPr>
          <w:p w:rsidR="000D66F8" w:rsidRDefault="000D66F8" w:rsidP="000D66F8">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0D66F8" w:rsidRDefault="000D66F8" w:rsidP="000D66F8">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instruction1 valid signal registered from fetch stage1</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inst2_vld_r</w:t>
            </w:r>
          </w:p>
        </w:tc>
        <w:tc>
          <w:tcPr>
            <w:tcW w:w="606" w:type="pct"/>
          </w:tcPr>
          <w:p w:rsidR="000D66F8" w:rsidRDefault="000D66F8" w:rsidP="000D66F8">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0D66F8" w:rsidRDefault="000D66F8"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instruction2 valid signal registered from fetch stage1</w:t>
            </w:r>
          </w:p>
        </w:tc>
      </w:tr>
    </w:tbl>
    <w:p w:rsidR="00362691" w:rsidRPr="00362691" w:rsidRDefault="00362691" w:rsidP="00362691"/>
    <w:p w:rsidR="00B05469" w:rsidRDefault="00B95B67" w:rsidP="00B95B67">
      <w:pPr>
        <w:pStyle w:val="2"/>
      </w:pPr>
      <w:bookmarkStart w:id="92" w:name="_Toc495076450"/>
      <w:r>
        <w:t>Data dependency Checker</w:t>
      </w:r>
      <w:bookmarkEnd w:id="92"/>
    </w:p>
    <w:p w:rsidR="00B95B67" w:rsidRPr="00B95B67" w:rsidRDefault="00B95B67" w:rsidP="00B95B67"/>
    <w:p w:rsidR="00B05469" w:rsidRDefault="00B05469" w:rsidP="005C1BEA">
      <w:pPr>
        <w:pStyle w:val="2"/>
      </w:pPr>
      <w:bookmarkStart w:id="93" w:name="_Toc495076451"/>
      <w:r>
        <w:t>Memory dependency predictor</w:t>
      </w:r>
      <w:bookmarkEnd w:id="93"/>
    </w:p>
    <w:p w:rsidR="00B05469" w:rsidRDefault="00B05469" w:rsidP="00B05469">
      <w:pPr>
        <w:pStyle w:val="3"/>
      </w:pPr>
      <w:bookmarkStart w:id="94" w:name="_Toc495076452"/>
      <w:r>
        <w:t>Introduction</w:t>
      </w:r>
      <w:bookmarkEnd w:id="94"/>
    </w:p>
    <w:p w:rsidR="00B05469" w:rsidRDefault="00B05469" w:rsidP="00B05469"/>
    <w:p w:rsidR="00B05469" w:rsidRDefault="00B05469" w:rsidP="00B05469">
      <w:pPr>
        <w:pStyle w:val="3"/>
      </w:pPr>
      <w:bookmarkStart w:id="95" w:name="_Toc495076453"/>
      <w:r>
        <w:t>Architecture</w:t>
      </w:r>
      <w:bookmarkEnd w:id="95"/>
    </w:p>
    <w:p w:rsidR="00A80F56" w:rsidRPr="00A80F56" w:rsidRDefault="00A80F56" w:rsidP="00A80F56"/>
    <w:p w:rsidR="00AC69A1" w:rsidRDefault="00AC69A1" w:rsidP="00AC69A1">
      <w:pPr>
        <w:pStyle w:val="1"/>
      </w:pPr>
      <w:bookmarkStart w:id="96" w:name="_Toc495076454"/>
      <w:r>
        <w:lastRenderedPageBreak/>
        <w:t>Instruction Schedule Unit</w:t>
      </w:r>
      <w:r w:rsidR="00496727">
        <w:t xml:space="preserve"> </w:t>
      </w:r>
      <w:r w:rsidR="006263F7">
        <w:t>(ISU)</w:t>
      </w:r>
      <w:bookmarkEnd w:id="96"/>
    </w:p>
    <w:p w:rsidR="00A80F56" w:rsidRDefault="00A80F56" w:rsidP="00A80F56">
      <w:pPr>
        <w:pStyle w:val="2"/>
      </w:pPr>
      <w:bookmarkStart w:id="97" w:name="_Toc495076455"/>
      <w:r>
        <w:t>Overview</w:t>
      </w:r>
      <w:bookmarkEnd w:id="97"/>
    </w:p>
    <w:p w:rsidR="00CD537B" w:rsidRDefault="0031607B" w:rsidP="00170A74">
      <w:pPr>
        <w:ind w:firstLine="420"/>
      </w:pPr>
      <w:r>
        <w:t>When the instructions were renamed, the instruction not only keeps in reorder buffer (ROB) but also stored in the reservation station</w:t>
      </w:r>
      <w:r w:rsidR="00CC51AF">
        <w:t xml:space="preserve"> (also named issue queue in many designs)</w:t>
      </w:r>
      <w:r>
        <w:t xml:space="preserve">. </w:t>
      </w:r>
      <w:r w:rsidR="007E6DAF">
        <w:t>And the operation which write the renamed instruction into ROB, Reservation Station</w:t>
      </w:r>
      <w:r w:rsidR="00A87D0A">
        <w:t xml:space="preserve"> (RS)</w:t>
      </w:r>
      <w:r w:rsidR="007E6DAF">
        <w:t xml:space="preserve"> and </w:t>
      </w:r>
      <w:r w:rsidR="007E6DAF" w:rsidRPr="00A87D0A">
        <w:rPr>
          <w:color w:val="FF0000"/>
        </w:rPr>
        <w:t>Store Queue</w:t>
      </w:r>
      <w:r w:rsidR="00A87D0A">
        <w:rPr>
          <w:color w:val="FF0000"/>
        </w:rPr>
        <w:t xml:space="preserve"> (SQ)</w:t>
      </w:r>
      <w:r w:rsidR="007E6DAF">
        <w:t xml:space="preserve"> is called </w:t>
      </w:r>
      <w:r w:rsidR="007E6DAF" w:rsidRPr="00000534">
        <w:rPr>
          <w:i/>
        </w:rPr>
        <w:t>dispatch</w:t>
      </w:r>
      <w:r w:rsidR="00D403FD">
        <w:t>.</w:t>
      </w:r>
      <w:r w:rsidR="00284467">
        <w:t xml:space="preserve"> </w:t>
      </w:r>
      <w:r w:rsidR="00D403FD">
        <w:t>B</w:t>
      </w:r>
      <w:r w:rsidR="00284467">
        <w:t>efore dispatch, it is the responsibility of dispatch logic to check for available space</w:t>
      </w:r>
      <w:r w:rsidR="00A87D0A">
        <w:t xml:space="preserve"> of ROB RS or SQ</w:t>
      </w:r>
      <w:r w:rsidR="007E6DAF">
        <w:t xml:space="preserve">. </w:t>
      </w:r>
      <w:r w:rsidR="00284467">
        <w:t xml:space="preserve">If the back-end pipeline stages don’t have enough spaces in these resources, the dispatch logic generates stall signal for decode and rename stages. Dispatch is the boundary between in-order instruction processing and out-of-order instruction processing. </w:t>
      </w:r>
    </w:p>
    <w:p w:rsidR="0031607B" w:rsidRDefault="0031607B" w:rsidP="00170A74">
      <w:pPr>
        <w:ind w:firstLine="420"/>
      </w:pPr>
      <w:r>
        <w:t>In issue stage, the instructions in reservation st</w:t>
      </w:r>
      <w:r w:rsidR="00496727">
        <w:t>ation which has source operands</w:t>
      </w:r>
      <w:r>
        <w:t xml:space="preserve"> ready will be delivered into </w:t>
      </w:r>
      <w:r w:rsidR="006D06C1">
        <w:t>functional unit correspondingly</w:t>
      </w:r>
    </w:p>
    <w:p w:rsidR="005C1BEA" w:rsidRDefault="00A80F56" w:rsidP="005C1BEA">
      <w:pPr>
        <w:pStyle w:val="3"/>
      </w:pPr>
      <w:bookmarkStart w:id="98" w:name="_Toc495076456"/>
      <w:r>
        <w:rPr>
          <w:rFonts w:hint="cs"/>
        </w:rPr>
        <w:t>Introductio</w:t>
      </w:r>
      <w:r w:rsidR="005C1BEA">
        <w:rPr>
          <w:rFonts w:hint="cs"/>
        </w:rPr>
        <w:t>n</w:t>
      </w:r>
      <w:bookmarkEnd w:id="98"/>
    </w:p>
    <w:p w:rsidR="005C1BEA" w:rsidRDefault="005C1BEA" w:rsidP="00486BB1">
      <w:pPr>
        <w:ind w:firstLine="420"/>
      </w:pPr>
      <w:r>
        <w:t>Instruction schedule unit is the main function unit in issue stage, and is critical to the performance of superscalar microarchitecture.</w:t>
      </w:r>
      <w:r w:rsidR="00DE4452">
        <w:t xml:space="preserve"> Issue stage buffers the renamed instructions and selects instructions for execution based on the availability of their source operands.</w:t>
      </w:r>
    </w:p>
    <w:p w:rsidR="00486BB1" w:rsidRPr="0031607B" w:rsidRDefault="00486BB1" w:rsidP="00486BB1">
      <w:pPr>
        <w:ind w:firstLine="420"/>
      </w:pPr>
      <w:r>
        <w:t xml:space="preserve">In Ace21064, IFU will fetch 8 instructions in one cycle (in common instruction stream), which we have introduced previously. Decode and rename stage have operation wide of 4 named as “machine width”. Due to the dependence between instructions, scheduler usually can’t issue 4 instructions into function unit in one cycle. In order to get the maximum parallelism of execution, this design use issue width in six, up to 6 instructions </w:t>
      </w:r>
      <w:r w:rsidRPr="00A07781">
        <w:rPr>
          <w:color w:val="FF0000"/>
        </w:rPr>
        <w:t>can</w:t>
      </w:r>
      <w:r>
        <w:t xml:space="preserve"> be selected for execution every cycle.</w:t>
      </w:r>
    </w:p>
    <w:p w:rsidR="00170A74" w:rsidRPr="005C1BEA" w:rsidRDefault="00170A74" w:rsidP="005C1BEA"/>
    <w:p w:rsidR="00577DBD" w:rsidRDefault="00FF161C" w:rsidP="00A80F56">
      <w:r>
        <w:t>32-entry scheduler</w:t>
      </w:r>
      <w:r w:rsidR="00E36D8F">
        <w:t>.</w:t>
      </w:r>
    </w:p>
    <w:p w:rsidR="00F941D7" w:rsidRDefault="00F941D7" w:rsidP="00A80F56">
      <w:r>
        <w:t xml:space="preserve">Two </w:t>
      </w:r>
      <w:r w:rsidR="00CF658B">
        <w:t>main steps</w:t>
      </w:r>
      <w:r>
        <w:t xml:space="preserve"> used in issue stage in ISU. They are wakeup and select, the features in wak</w:t>
      </w:r>
      <w:r w:rsidR="00CF658B">
        <w:t>eup and select stages are shown</w:t>
      </w:r>
      <w:r>
        <w:t xml:space="preserve"> below:</w:t>
      </w:r>
    </w:p>
    <w:p w:rsidR="00F941D7" w:rsidRDefault="00F941D7" w:rsidP="00F941D7">
      <w:pPr>
        <w:pStyle w:val="ad"/>
        <w:numPr>
          <w:ilvl w:val="0"/>
          <w:numId w:val="29"/>
        </w:numPr>
        <w:ind w:firstLineChars="0"/>
      </w:pPr>
      <w:r>
        <w:t>Wakeup</w:t>
      </w:r>
    </w:p>
    <w:p w:rsidR="00FF161C" w:rsidRDefault="00FF161C" w:rsidP="00A80F56">
      <w:r>
        <w:t>Speculative wakeup</w:t>
      </w:r>
      <w:r w:rsidR="003567AB" w:rsidRPr="007254D2">
        <w:rPr>
          <w:color w:val="FF0000"/>
        </w:rPr>
        <w:t>(</w:t>
      </w:r>
      <w:r w:rsidR="00AD32FA">
        <w:rPr>
          <w:color w:val="FF0000"/>
        </w:rPr>
        <w:t xml:space="preserve">In reversion </w:t>
      </w:r>
      <w:r w:rsidR="003567AB" w:rsidRPr="007254D2">
        <w:rPr>
          <w:color w:val="FF0000"/>
        </w:rPr>
        <w:t>0 there is no speculative wakeup)</w:t>
      </w:r>
    </w:p>
    <w:p w:rsidR="00A07781" w:rsidRDefault="00FF161C" w:rsidP="00A80F56">
      <w:r>
        <w:tab/>
        <w:t>One cycle execute instruction: wakeup and select in one cycle, to make RAW dependency instruction can be executed back to back</w:t>
      </w:r>
      <w:r w:rsidR="00F941D7">
        <w:t xml:space="preserve">; </w:t>
      </w:r>
    </w:p>
    <w:p w:rsidR="00FF161C" w:rsidRDefault="00334666" w:rsidP="00A07781">
      <w:pPr>
        <w:ind w:firstLine="360"/>
      </w:pPr>
      <w:r>
        <w:t>Multi-</w:t>
      </w:r>
      <w:r w:rsidR="00FF161C">
        <w:t>cycle execute instruction: delayed wakeup strategy</w:t>
      </w:r>
      <w:r w:rsidR="00F941D7">
        <w:t>, only when their data is actually produced, for example load instruction.</w:t>
      </w:r>
    </w:p>
    <w:p w:rsidR="00F941D7" w:rsidRDefault="00B02CAE" w:rsidP="00B02CAE">
      <w:pPr>
        <w:pStyle w:val="ad"/>
        <w:numPr>
          <w:ilvl w:val="0"/>
          <w:numId w:val="29"/>
        </w:numPr>
        <w:ind w:firstLineChars="0"/>
      </w:pPr>
      <w:r>
        <w:t>Select</w:t>
      </w:r>
    </w:p>
    <w:p w:rsidR="00B02CAE" w:rsidRDefault="00B02CAE" w:rsidP="00B02CAE"/>
    <w:p w:rsidR="00FF161C" w:rsidRDefault="00FF161C" w:rsidP="00A80F56">
      <w:r w:rsidRPr="00557C77">
        <w:rPr>
          <w:color w:val="FF0000"/>
        </w:rPr>
        <w:t>Instruction replay</w:t>
      </w:r>
      <w:r w:rsidR="00577DBD">
        <w:t xml:space="preserve"> </w:t>
      </w:r>
      <w:r w:rsidR="00674426">
        <w:t>(replay queue based replay is used)</w:t>
      </w:r>
    </w:p>
    <w:p w:rsidR="00FF161C" w:rsidRDefault="00FF161C" w:rsidP="00A80F56">
      <w:r>
        <w:t>Several function unit share the same reservation station, combined with centralized and distributed reservation station are used.</w:t>
      </w:r>
    </w:p>
    <w:p w:rsidR="00FF161C" w:rsidRDefault="00FF161C" w:rsidP="00A80F56">
      <w:r>
        <w:t>Non-data-capture architecture</w:t>
      </w:r>
      <w:r w:rsidR="00577DBD">
        <w:t xml:space="preserve"> </w:t>
      </w:r>
      <w:r>
        <w:t>(read source data after instruction was selected in reservation station) is used</w:t>
      </w:r>
    </w:p>
    <w:p w:rsidR="00FF161C" w:rsidRDefault="00FF161C" w:rsidP="00A80F56">
      <w:r>
        <w:t>Compresse</w:t>
      </w:r>
      <w:r w:rsidR="00FD0E50">
        <w:t>d reservation station is used</w:t>
      </w:r>
      <w:r>
        <w:t>.</w:t>
      </w:r>
    </w:p>
    <w:p w:rsidR="00B02CAE" w:rsidRDefault="00B02CAE" w:rsidP="00A80F56"/>
    <w:p w:rsidR="00A06EA9" w:rsidRDefault="00A06EA9" w:rsidP="00A80F56">
      <w:r>
        <w:t xml:space="preserve">Considering the issue width of six, the physical register file should have read port count 2*(issue width) to support </w:t>
      </w:r>
      <w:r w:rsidR="00680E3D">
        <w:t>six instructions execution in one cycle.</w:t>
      </w:r>
    </w:p>
    <w:p w:rsidR="00B02CAE" w:rsidRDefault="00243495" w:rsidP="002748D2">
      <w:pPr>
        <w:jc w:val="center"/>
      </w:pPr>
      <w:r>
        <w:object w:dxaOrig="9133" w:dyaOrig="7765">
          <v:shape id="_x0000_i1034" type="#_x0000_t75" style="width:457.3pt;height:388.05pt" o:ole="">
            <v:imagedata r:id="rId27" o:title=""/>
          </v:shape>
          <o:OLEObject Type="Embed" ProgID="Visio.Drawing.15" ShapeID="_x0000_i1034" DrawAspect="Content" ObjectID="_1568820054" r:id="rId28"/>
        </w:object>
      </w:r>
    </w:p>
    <w:p w:rsidR="003C708A" w:rsidRDefault="003C708A" w:rsidP="003C708A">
      <w:pPr>
        <w:pStyle w:val="3"/>
      </w:pPr>
      <w:bookmarkStart w:id="99" w:name="_Toc495076457"/>
      <w:r>
        <w:t>Feature</w:t>
      </w:r>
      <w:r w:rsidR="001E6FEA">
        <w:t>s</w:t>
      </w:r>
      <w:bookmarkEnd w:id="99"/>
    </w:p>
    <w:p w:rsidR="004B3EF5" w:rsidRDefault="004B3EF5" w:rsidP="004B3EF5">
      <w:r>
        <w:t>Reservation station entry data:</w:t>
      </w:r>
    </w:p>
    <w:tbl>
      <w:tblPr>
        <w:tblStyle w:val="ab"/>
        <w:tblW w:w="0" w:type="auto"/>
        <w:tblLook w:val="04A0" w:firstRow="1" w:lastRow="0" w:firstColumn="1" w:lastColumn="0" w:noHBand="0" w:noVBand="1"/>
      </w:tblPr>
      <w:tblGrid>
        <w:gridCol w:w="1423"/>
        <w:gridCol w:w="1423"/>
        <w:gridCol w:w="1423"/>
        <w:gridCol w:w="1423"/>
        <w:gridCol w:w="1423"/>
        <w:gridCol w:w="1423"/>
        <w:gridCol w:w="1424"/>
      </w:tblGrid>
      <w:tr w:rsidR="004B3EF5" w:rsidTr="00C5538A">
        <w:tc>
          <w:tcPr>
            <w:tcW w:w="1423" w:type="dxa"/>
            <w:tcBorders>
              <w:bottom w:val="single" w:sz="4" w:space="0" w:color="auto"/>
            </w:tcBorders>
          </w:tcPr>
          <w:p w:rsidR="004B3EF5" w:rsidRDefault="004B3EF5" w:rsidP="004B3EF5"/>
        </w:tc>
        <w:tc>
          <w:tcPr>
            <w:tcW w:w="1423" w:type="dxa"/>
            <w:tcBorders>
              <w:bottom w:val="single" w:sz="4" w:space="0" w:color="auto"/>
            </w:tcBorders>
          </w:tcPr>
          <w:p w:rsidR="004B3EF5" w:rsidRDefault="004B3EF5" w:rsidP="004B3EF5"/>
        </w:tc>
        <w:tc>
          <w:tcPr>
            <w:tcW w:w="1423" w:type="dxa"/>
            <w:tcBorders>
              <w:bottom w:val="single" w:sz="4" w:space="0" w:color="auto"/>
            </w:tcBorders>
          </w:tcPr>
          <w:p w:rsidR="004B3EF5" w:rsidRDefault="004B3EF5" w:rsidP="004B3EF5"/>
        </w:tc>
        <w:tc>
          <w:tcPr>
            <w:tcW w:w="1423" w:type="dxa"/>
            <w:tcBorders>
              <w:bottom w:val="single" w:sz="4" w:space="0" w:color="auto"/>
            </w:tcBorders>
          </w:tcPr>
          <w:p w:rsidR="004B3EF5" w:rsidRDefault="004B3EF5" w:rsidP="004B3EF5"/>
        </w:tc>
        <w:tc>
          <w:tcPr>
            <w:tcW w:w="1423" w:type="dxa"/>
            <w:tcBorders>
              <w:bottom w:val="single" w:sz="4" w:space="0" w:color="auto"/>
            </w:tcBorders>
          </w:tcPr>
          <w:p w:rsidR="004B3EF5" w:rsidRDefault="004B3EF5" w:rsidP="004B3EF5"/>
        </w:tc>
        <w:tc>
          <w:tcPr>
            <w:tcW w:w="1423" w:type="dxa"/>
            <w:tcBorders>
              <w:bottom w:val="single" w:sz="4" w:space="0" w:color="auto"/>
            </w:tcBorders>
          </w:tcPr>
          <w:p w:rsidR="004B3EF5" w:rsidRDefault="004B3EF5" w:rsidP="004B3EF5"/>
        </w:tc>
        <w:tc>
          <w:tcPr>
            <w:tcW w:w="1424" w:type="dxa"/>
            <w:tcBorders>
              <w:bottom w:val="single" w:sz="4" w:space="0" w:color="auto"/>
            </w:tcBorders>
          </w:tcPr>
          <w:p w:rsidR="004B3EF5" w:rsidRDefault="004B3EF5" w:rsidP="004B3EF5"/>
        </w:tc>
      </w:tr>
      <w:tr w:rsidR="004B3EF5" w:rsidTr="00C5538A">
        <w:tc>
          <w:tcPr>
            <w:tcW w:w="1423" w:type="dxa"/>
            <w:tcBorders>
              <w:top w:val="single" w:sz="4" w:space="0" w:color="auto"/>
            </w:tcBorders>
          </w:tcPr>
          <w:p w:rsidR="004B3EF5" w:rsidRDefault="004B3EF5" w:rsidP="004B3EF5">
            <w:r>
              <w:t>Instr.Issued</w:t>
            </w:r>
          </w:p>
        </w:tc>
        <w:tc>
          <w:tcPr>
            <w:tcW w:w="1423" w:type="dxa"/>
            <w:tcBorders>
              <w:top w:val="single" w:sz="4" w:space="0" w:color="auto"/>
            </w:tcBorders>
          </w:tcPr>
          <w:p w:rsidR="004B3EF5" w:rsidRDefault="004B3EF5" w:rsidP="004B3EF5">
            <w:r>
              <w:t>Instr.Valid</w:t>
            </w:r>
          </w:p>
        </w:tc>
        <w:tc>
          <w:tcPr>
            <w:tcW w:w="1423" w:type="dxa"/>
            <w:tcBorders>
              <w:top w:val="single" w:sz="4" w:space="0" w:color="auto"/>
            </w:tcBorders>
          </w:tcPr>
          <w:p w:rsidR="004B3EF5" w:rsidRDefault="004B3EF5" w:rsidP="004B3EF5">
            <w:r>
              <w:t>Rs1.Valid</w:t>
            </w:r>
          </w:p>
        </w:tc>
        <w:tc>
          <w:tcPr>
            <w:tcW w:w="1423" w:type="dxa"/>
            <w:tcBorders>
              <w:top w:val="single" w:sz="4" w:space="0" w:color="auto"/>
            </w:tcBorders>
          </w:tcPr>
          <w:p w:rsidR="004B3EF5" w:rsidRDefault="004B3EF5" w:rsidP="004B3EF5">
            <w:r>
              <w:t>Rs1</w:t>
            </w:r>
          </w:p>
        </w:tc>
        <w:tc>
          <w:tcPr>
            <w:tcW w:w="1423" w:type="dxa"/>
            <w:tcBorders>
              <w:top w:val="single" w:sz="4" w:space="0" w:color="auto"/>
            </w:tcBorders>
          </w:tcPr>
          <w:p w:rsidR="004B3EF5" w:rsidRDefault="004B3EF5" w:rsidP="004B3EF5">
            <w:r>
              <w:t>Rs2.Valid</w:t>
            </w:r>
          </w:p>
        </w:tc>
        <w:tc>
          <w:tcPr>
            <w:tcW w:w="1423" w:type="dxa"/>
            <w:tcBorders>
              <w:top w:val="single" w:sz="4" w:space="0" w:color="auto"/>
            </w:tcBorders>
          </w:tcPr>
          <w:p w:rsidR="004B3EF5" w:rsidRDefault="004B3EF5" w:rsidP="004B3EF5">
            <w:r>
              <w:t>Rs2</w:t>
            </w:r>
          </w:p>
        </w:tc>
        <w:tc>
          <w:tcPr>
            <w:tcW w:w="1424" w:type="dxa"/>
            <w:tcBorders>
              <w:top w:val="single" w:sz="4" w:space="0" w:color="auto"/>
            </w:tcBorders>
          </w:tcPr>
          <w:p w:rsidR="004B3EF5" w:rsidRDefault="004B3EF5" w:rsidP="004B3EF5">
            <w:r>
              <w:t>Rd</w:t>
            </w:r>
          </w:p>
        </w:tc>
      </w:tr>
    </w:tbl>
    <w:p w:rsidR="004B3EF5" w:rsidRPr="004B3EF5" w:rsidRDefault="004B3EF5" w:rsidP="004B3EF5"/>
    <w:p w:rsidR="00797E6D" w:rsidRDefault="001B0843" w:rsidP="00797E6D">
      <w:pPr>
        <w:pStyle w:val="2"/>
      </w:pPr>
      <w:r>
        <w:t xml:space="preserve"> </w:t>
      </w:r>
      <w:bookmarkStart w:id="100" w:name="_Toc495076458"/>
      <w:r w:rsidR="005A71D3">
        <w:t>Reservation Station</w:t>
      </w:r>
      <w:bookmarkEnd w:id="100"/>
    </w:p>
    <w:p w:rsidR="00797E6D" w:rsidRDefault="001E14B2" w:rsidP="008D0FF9">
      <w:pPr>
        <w:ind w:firstLine="420"/>
      </w:pPr>
      <w:r>
        <w:t xml:space="preserve">There are two reservation station existed in this design, </w:t>
      </w:r>
      <w:r w:rsidR="001B0843">
        <w:t>one for flow control, and simple function ALU like add shift etc. named “</w:t>
      </w:r>
      <w:r w:rsidR="008D0FF9">
        <w:t>RS0 (</w:t>
      </w:r>
      <w:r w:rsidR="001B0843">
        <w:t>reservation station0</w:t>
      </w:r>
      <w:r w:rsidR="008D0FF9">
        <w:t>)</w:t>
      </w:r>
      <w:r w:rsidR="001B0843">
        <w:t>”, and the other keeps the instructions of load store and complicated calculation, like divide and multiply.</w:t>
      </w:r>
      <w:r w:rsidR="00E40ED5">
        <w:t xml:space="preserve"> Named “</w:t>
      </w:r>
      <w:r w:rsidR="008D0FF9">
        <w:t>RS1 (</w:t>
      </w:r>
      <w:r w:rsidR="00E40ED5">
        <w:t>reservation station1</w:t>
      </w:r>
      <w:r w:rsidR="008D0FF9">
        <w:t>)</w:t>
      </w:r>
      <w:r w:rsidR="00E40ED5">
        <w:t>”</w:t>
      </w:r>
      <w:r w:rsidR="008D0FF9">
        <w:t xml:space="preserve">. </w:t>
      </w:r>
      <w:r w:rsidR="005B34BE" w:rsidRPr="005B34BE">
        <w:rPr>
          <w:color w:val="FF0000"/>
        </w:rPr>
        <w:t>For current design there are 16 entries in RS0 and 16 entries in RS1</w:t>
      </w:r>
      <w:r w:rsidR="005B34BE">
        <w:t xml:space="preserve">. In dispatch stage, the dispatch (allocation) logic </w:t>
      </w:r>
      <w:r w:rsidR="005A71D3">
        <w:t xml:space="preserve">receives the information of 4 </w:t>
      </w:r>
      <w:r w:rsidR="005A71D3">
        <w:lastRenderedPageBreak/>
        <w:t xml:space="preserve">instructions from register renaming stage, </w:t>
      </w:r>
      <w:r w:rsidR="00AA2C57">
        <w:t>write instruction data (source register index, and some control information, see RS entry consistence details) into different RSs by different instruction type.</w:t>
      </w:r>
    </w:p>
    <w:p w:rsidR="002E5572" w:rsidRDefault="002E5572" w:rsidP="002E5572">
      <w:pPr>
        <w:pStyle w:val="3"/>
      </w:pPr>
      <w:bookmarkStart w:id="101" w:name="_Toc495076459"/>
      <w:r>
        <w:t>Signals</w:t>
      </w:r>
      <w:bookmarkEnd w:id="101"/>
    </w:p>
    <w:p w:rsidR="002E5572" w:rsidRDefault="002E5572" w:rsidP="002E5572">
      <w:pPr>
        <w:pStyle w:val="ae"/>
        <w:keepNext/>
        <w:jc w:val="center"/>
      </w:pPr>
      <w:bookmarkStart w:id="102" w:name="_Toc495076513"/>
      <w:r>
        <w:t xml:space="preserve">Table </w:t>
      </w:r>
      <w:fldSimple w:instr=" STYLEREF 1 \s ">
        <w:r w:rsidR="005177B9">
          <w:rPr>
            <w:noProof/>
          </w:rPr>
          <w:t>6</w:t>
        </w:r>
      </w:fldSimple>
      <w:r w:rsidR="004A0998">
        <w:noBreakHyphen/>
      </w:r>
      <w:fldSimple w:instr=" SEQ Table \* ARABIC \s 1 ">
        <w:r w:rsidR="005177B9">
          <w:rPr>
            <w:noProof/>
          </w:rPr>
          <w:t>1</w:t>
        </w:r>
      </w:fldSimple>
      <w:r>
        <w:t xml:space="preserve"> </w:t>
      </w:r>
      <w:r w:rsidR="00CD7CA1">
        <w:t>reservation station</w:t>
      </w:r>
      <w:r w:rsidR="005E61E6">
        <w:t>h</w:t>
      </w:r>
      <w:r>
        <w:t xml:space="preserve"> port signals</w:t>
      </w:r>
      <w:bookmarkEnd w:id="102"/>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1207"/>
        <w:gridCol w:w="901"/>
        <w:gridCol w:w="6053"/>
      </w:tblGrid>
      <w:tr w:rsidR="002E5572" w:rsidTr="00C64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bottom w:val="none" w:sz="0" w:space="0" w:color="auto"/>
            </w:tcBorders>
          </w:tcPr>
          <w:p w:rsidR="002E5572" w:rsidRPr="001B00F5" w:rsidRDefault="002E5572" w:rsidP="00C64297">
            <w:pPr>
              <w:jc w:val="center"/>
              <w:rPr>
                <w:lang w:eastAsia="zh-CN"/>
              </w:rPr>
            </w:pPr>
            <w:r w:rsidRPr="001B00F5">
              <w:rPr>
                <w:rFonts w:hint="cs"/>
                <w:lang w:eastAsia="zh-CN"/>
              </w:rPr>
              <w:t>P</w:t>
            </w:r>
            <w:r w:rsidRPr="001B00F5">
              <w:rPr>
                <w:lang w:eastAsia="zh-CN"/>
              </w:rPr>
              <w:t>ort</w:t>
            </w:r>
          </w:p>
        </w:tc>
        <w:tc>
          <w:tcPr>
            <w:tcW w:w="606" w:type="pct"/>
            <w:tcBorders>
              <w:bottom w:val="none" w:sz="0" w:space="0" w:color="auto"/>
            </w:tcBorders>
          </w:tcPr>
          <w:p w:rsidR="002E5572" w:rsidRPr="001B00F5" w:rsidRDefault="002E5572"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52" w:type="pct"/>
            <w:tcBorders>
              <w:bottom w:val="none" w:sz="0" w:space="0" w:color="auto"/>
            </w:tcBorders>
          </w:tcPr>
          <w:p w:rsidR="002E5572" w:rsidRPr="001B00F5" w:rsidRDefault="002E5572"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3038" w:type="pct"/>
            <w:tcBorders>
              <w:bottom w:val="none" w:sz="0" w:space="0" w:color="auto"/>
            </w:tcBorders>
          </w:tcPr>
          <w:p w:rsidR="002E5572" w:rsidRPr="001B00F5" w:rsidRDefault="002E5572"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top w:val="none" w:sz="0" w:space="0" w:color="auto"/>
              <w:bottom w:val="none" w:sz="0" w:space="0" w:color="auto"/>
            </w:tcBorders>
          </w:tcPr>
          <w:p w:rsidR="002E5572" w:rsidRPr="001B00F5" w:rsidRDefault="002E5572" w:rsidP="00C64297">
            <w:pPr>
              <w:jc w:val="left"/>
              <w:rPr>
                <w:b w:val="0"/>
                <w:lang w:eastAsia="zh-CN"/>
              </w:rPr>
            </w:pPr>
            <w:r>
              <w:rPr>
                <w:b w:val="0"/>
                <w:lang w:eastAsia="zh-CN"/>
              </w:rPr>
              <w:t>clock</w:t>
            </w:r>
          </w:p>
        </w:tc>
        <w:tc>
          <w:tcPr>
            <w:tcW w:w="606" w:type="pct"/>
            <w:tcBorders>
              <w:top w:val="none" w:sz="0" w:space="0" w:color="auto"/>
              <w:bottom w:val="none" w:sz="0" w:space="0" w:color="auto"/>
            </w:tcBorders>
          </w:tcPr>
          <w:p w:rsidR="002E5572" w:rsidRPr="001B00F5" w:rsidRDefault="002E5572" w:rsidP="00C64297">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w:t>
            </w:r>
            <w:r w:rsidRPr="001B00F5">
              <w:rPr>
                <w:rFonts w:hint="eastAsia"/>
                <w:lang w:eastAsia="zh-CN"/>
              </w:rPr>
              <w:t>nput</w:t>
            </w:r>
          </w:p>
        </w:tc>
        <w:tc>
          <w:tcPr>
            <w:tcW w:w="452" w:type="pct"/>
            <w:tcBorders>
              <w:top w:val="none" w:sz="0" w:space="0" w:color="auto"/>
              <w:bottom w:val="none" w:sz="0" w:space="0" w:color="auto"/>
            </w:tcBorders>
          </w:tcPr>
          <w:p w:rsidR="002E5572" w:rsidRPr="001B00F5" w:rsidRDefault="002E5572" w:rsidP="00C64297">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1</w:t>
            </w:r>
          </w:p>
        </w:tc>
        <w:tc>
          <w:tcPr>
            <w:tcW w:w="3038" w:type="pct"/>
            <w:tcBorders>
              <w:top w:val="none" w:sz="0" w:space="0" w:color="auto"/>
              <w:bottom w:val="none" w:sz="0" w:space="0" w:color="auto"/>
            </w:tcBorders>
          </w:tcPr>
          <w:p w:rsidR="002E5572" w:rsidRPr="001B00F5"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system clock</w:t>
            </w:r>
          </w:p>
        </w:tc>
      </w:tr>
      <w:tr w:rsidR="002E5572" w:rsidTr="00C64297">
        <w:tc>
          <w:tcPr>
            <w:cnfStyle w:val="001000000000" w:firstRow="0" w:lastRow="0" w:firstColumn="1" w:lastColumn="0" w:oddVBand="0" w:evenVBand="0" w:oddHBand="0" w:evenHBand="0" w:firstRowFirstColumn="0" w:firstRowLastColumn="0" w:lastRowFirstColumn="0" w:lastRowLastColumn="0"/>
            <w:tcW w:w="904" w:type="pct"/>
          </w:tcPr>
          <w:p w:rsidR="002E5572" w:rsidRPr="001B00F5" w:rsidRDefault="002E5572" w:rsidP="00C64297">
            <w:pPr>
              <w:jc w:val="left"/>
              <w:rPr>
                <w:b w:val="0"/>
                <w:lang w:eastAsia="zh-CN"/>
              </w:rPr>
            </w:pPr>
            <w:r>
              <w:rPr>
                <w:b w:val="0"/>
                <w:lang w:eastAsia="zh-CN"/>
              </w:rPr>
              <w:t>reset_n</w:t>
            </w:r>
          </w:p>
        </w:tc>
        <w:tc>
          <w:tcPr>
            <w:tcW w:w="606" w:type="pct"/>
          </w:tcPr>
          <w:p w:rsidR="002E5572" w:rsidRPr="001B00F5" w:rsidRDefault="002E5572" w:rsidP="00C64297">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E5572" w:rsidRPr="001B00F5" w:rsidRDefault="002E5572" w:rsidP="00C64297">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2E5572" w:rsidRPr="001B00F5" w:rsidRDefault="002E5572" w:rsidP="00C64297">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system reset low active</w:t>
            </w: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E5572" w:rsidRDefault="0004187F" w:rsidP="00C64297">
            <w:pPr>
              <w:jc w:val="left"/>
              <w:rPr>
                <w:b w:val="0"/>
                <w:lang w:eastAsia="zh-CN"/>
              </w:rPr>
            </w:pPr>
            <w:r>
              <w:rPr>
                <w:b w:val="0"/>
                <w:lang w:eastAsia="zh-CN"/>
              </w:rPr>
              <w:t>inst0</w:t>
            </w:r>
            <w:r w:rsidR="00331C78">
              <w:rPr>
                <w:b w:val="0"/>
                <w:lang w:eastAsia="zh-CN"/>
              </w:rPr>
              <w:t>_</w:t>
            </w:r>
            <w:r w:rsidR="002E5572">
              <w:rPr>
                <w:b w:val="0"/>
                <w:lang w:eastAsia="zh-CN"/>
              </w:rPr>
              <w:t>pack</w:t>
            </w:r>
            <w:r w:rsidR="00331C78">
              <w:rPr>
                <w:b w:val="0"/>
                <w:lang w:eastAsia="zh-CN"/>
              </w:rPr>
              <w:t>age</w:t>
            </w:r>
            <w:r w:rsidR="002668B3">
              <w:rPr>
                <w:b w:val="0"/>
                <w:lang w:eastAsia="zh-CN"/>
              </w:rPr>
              <w:t>[0]</w:t>
            </w:r>
          </w:p>
        </w:tc>
        <w:tc>
          <w:tcPr>
            <w:tcW w:w="606" w:type="pct"/>
          </w:tcPr>
          <w:p w:rsidR="002E5572" w:rsidRDefault="002668B3" w:rsidP="00C64297">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E5572" w:rsidRPr="001B00F5" w:rsidRDefault="002668B3" w:rsidP="00C64297">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2E5572" w:rsidRPr="001B00F5" w:rsidRDefault="002668B3" w:rsidP="00C64297">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0 valid flag</w:t>
            </w:r>
          </w:p>
        </w:tc>
      </w:tr>
      <w:tr w:rsidR="002E5572" w:rsidTr="00C64297">
        <w:tc>
          <w:tcPr>
            <w:cnfStyle w:val="001000000000" w:firstRow="0" w:lastRow="0" w:firstColumn="1" w:lastColumn="0" w:oddVBand="0" w:evenVBand="0" w:oddHBand="0" w:evenHBand="0" w:firstRowFirstColumn="0" w:firstRowLastColumn="0" w:lastRowFirstColumn="0" w:lastRowLastColumn="0"/>
            <w:tcW w:w="904" w:type="pct"/>
          </w:tcPr>
          <w:p w:rsidR="002E5572" w:rsidRDefault="0004187F" w:rsidP="00C64297">
            <w:pPr>
              <w:jc w:val="left"/>
              <w:rPr>
                <w:b w:val="0"/>
                <w:lang w:eastAsia="zh-CN"/>
              </w:rPr>
            </w:pPr>
            <w:r>
              <w:rPr>
                <w:b w:val="0"/>
                <w:lang w:eastAsia="zh-CN"/>
              </w:rPr>
              <w:t>Inst0_package[1]</w:t>
            </w:r>
          </w:p>
        </w:tc>
        <w:tc>
          <w:tcPr>
            <w:tcW w:w="606" w:type="pct"/>
          </w:tcPr>
          <w:p w:rsidR="002E5572" w:rsidRDefault="00940D22" w:rsidP="00C64297">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E5572" w:rsidRDefault="00940D22" w:rsidP="00C64297">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2E5572" w:rsidRDefault="00940D22" w:rsidP="00C64297">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Instruction0 is simple ALU instruction flag</w:t>
            </w:r>
          </w:p>
        </w:tc>
      </w:tr>
      <w:tr w:rsidR="00940D2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r>
              <w:rPr>
                <w:b w:val="0"/>
                <w:lang w:eastAsia="zh-CN"/>
              </w:rPr>
              <w:t>Inst0_package[2]</w:t>
            </w:r>
          </w:p>
        </w:tc>
        <w:tc>
          <w:tcPr>
            <w:tcW w:w="606"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940D22" w:rsidRDefault="00940D22" w:rsidP="00940D22">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Instruction0 is complex ALU instruction flag</w:t>
            </w:r>
          </w:p>
        </w:tc>
      </w:tr>
      <w:tr w:rsidR="00940D22" w:rsidTr="00C64297">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r>
              <w:rPr>
                <w:b w:val="0"/>
                <w:lang w:eastAsia="zh-CN"/>
              </w:rPr>
              <w:t>Inst0_package[3]</w:t>
            </w:r>
          </w:p>
        </w:tc>
        <w:tc>
          <w:tcPr>
            <w:tcW w:w="606"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940D22" w:rsidRDefault="00940D22" w:rsidP="00940D22">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Instruction0 is simple branch instruction flag</w:t>
            </w:r>
          </w:p>
        </w:tc>
      </w:tr>
      <w:tr w:rsidR="00940D2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r>
              <w:rPr>
                <w:b w:val="0"/>
                <w:lang w:eastAsia="zh-CN"/>
              </w:rPr>
              <w:t>Inst0_package[4]</w:t>
            </w:r>
          </w:p>
        </w:tc>
        <w:tc>
          <w:tcPr>
            <w:tcW w:w="606"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940D22" w:rsidRDefault="00940D22" w:rsidP="00940D22">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Instruction0 is simple memory access instruction flag</w:t>
            </w:r>
          </w:p>
        </w:tc>
      </w:tr>
      <w:tr w:rsidR="00940D22" w:rsidTr="00C64297">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p>
        </w:tc>
        <w:tc>
          <w:tcPr>
            <w:tcW w:w="606"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452"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3038" w:type="pct"/>
          </w:tcPr>
          <w:p w:rsidR="00940D22" w:rsidRDefault="00940D22" w:rsidP="00940D22">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940D2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p>
        </w:tc>
        <w:tc>
          <w:tcPr>
            <w:tcW w:w="606"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452"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3038" w:type="pct"/>
          </w:tcPr>
          <w:p w:rsidR="00940D22" w:rsidRDefault="00940D22" w:rsidP="00940D22">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940D22" w:rsidTr="00C64297">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p>
        </w:tc>
        <w:tc>
          <w:tcPr>
            <w:tcW w:w="606"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452"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3038" w:type="pct"/>
          </w:tcPr>
          <w:p w:rsidR="00940D22" w:rsidRDefault="00940D22" w:rsidP="00940D22">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940D2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p>
        </w:tc>
        <w:tc>
          <w:tcPr>
            <w:tcW w:w="606"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452"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3038" w:type="pct"/>
          </w:tcPr>
          <w:p w:rsidR="00940D22" w:rsidRDefault="00940D22" w:rsidP="00940D22">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940D22" w:rsidTr="00C64297">
        <w:tc>
          <w:tcPr>
            <w:cnfStyle w:val="001000000000" w:firstRow="0" w:lastRow="0" w:firstColumn="1" w:lastColumn="0" w:oddVBand="0" w:evenVBand="0" w:oddHBand="0" w:evenHBand="0" w:firstRowFirstColumn="0" w:firstRowLastColumn="0" w:lastRowFirstColumn="0" w:lastRowLastColumn="0"/>
            <w:tcW w:w="5000" w:type="pct"/>
            <w:gridSpan w:val="4"/>
          </w:tcPr>
          <w:p w:rsidR="00940D22" w:rsidRDefault="00940D22" w:rsidP="00940D22">
            <w:pPr>
              <w:tabs>
                <w:tab w:val="left" w:pos="2236"/>
              </w:tabs>
              <w:jc w:val="left"/>
              <w:rPr>
                <w:lang w:eastAsia="zh-CN"/>
              </w:rPr>
            </w:pPr>
          </w:p>
        </w:tc>
      </w:tr>
    </w:tbl>
    <w:p w:rsidR="002E5572" w:rsidRPr="00A474FD" w:rsidRDefault="002E5572" w:rsidP="002E5572"/>
    <w:p w:rsidR="002E5572" w:rsidRDefault="002E5572" w:rsidP="002E5572">
      <w:pPr>
        <w:pStyle w:val="3"/>
      </w:pPr>
      <w:bookmarkStart w:id="103" w:name="_Toc495076460"/>
      <w:r>
        <w:t>S</w:t>
      </w:r>
      <w:r>
        <w:rPr>
          <w:rFonts w:hint="cs"/>
        </w:rPr>
        <w:t>ub</w:t>
      </w:r>
      <w:r>
        <w:t>modules</w:t>
      </w:r>
      <w:bookmarkEnd w:id="103"/>
    </w:p>
    <w:p w:rsidR="002E5572" w:rsidRDefault="002E5572" w:rsidP="002E5572">
      <w:pPr>
        <w:pStyle w:val="ae"/>
        <w:keepNext/>
        <w:jc w:val="center"/>
      </w:pPr>
      <w:bookmarkStart w:id="104" w:name="_Toc495076514"/>
      <w:r>
        <w:t xml:space="preserve">Table </w:t>
      </w:r>
      <w:fldSimple w:instr=" STYLEREF 1 \s ">
        <w:r w:rsidR="005177B9">
          <w:rPr>
            <w:noProof/>
          </w:rPr>
          <w:t>6</w:t>
        </w:r>
      </w:fldSimple>
      <w:r w:rsidR="004A0998">
        <w:noBreakHyphen/>
      </w:r>
      <w:fldSimple w:instr=" SEQ Table \* ARABIC \s 1 ">
        <w:r w:rsidR="005177B9">
          <w:rPr>
            <w:noProof/>
          </w:rPr>
          <w:t>2</w:t>
        </w:r>
      </w:fldSimple>
      <w:r>
        <w:t xml:space="preserve"> ace_rename sub-modules</w:t>
      </w:r>
      <w:bookmarkEnd w:id="104"/>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7784"/>
      </w:tblGrid>
      <w:tr w:rsidR="002E5572" w:rsidTr="00C64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Borders>
              <w:bottom w:val="none" w:sz="0" w:space="0" w:color="auto"/>
            </w:tcBorders>
          </w:tcPr>
          <w:p w:rsidR="002E5572" w:rsidRPr="001B00F5" w:rsidRDefault="002E5572" w:rsidP="00C64297">
            <w:pPr>
              <w:jc w:val="center"/>
              <w:rPr>
                <w:lang w:eastAsia="zh-CN"/>
              </w:rPr>
            </w:pPr>
            <w:r>
              <w:rPr>
                <w:lang w:eastAsia="zh-CN"/>
              </w:rPr>
              <w:t>Module Name</w:t>
            </w:r>
          </w:p>
        </w:tc>
        <w:tc>
          <w:tcPr>
            <w:tcW w:w="3907" w:type="pct"/>
            <w:tcBorders>
              <w:bottom w:val="none" w:sz="0" w:space="0" w:color="auto"/>
            </w:tcBorders>
          </w:tcPr>
          <w:p w:rsidR="002E5572" w:rsidRPr="001B00F5" w:rsidRDefault="002E5572"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2E5572" w:rsidRPr="00AF7531" w:rsidRDefault="002E5572" w:rsidP="00C64297">
            <w:pPr>
              <w:jc w:val="left"/>
              <w:rPr>
                <w:b w:val="0"/>
                <w:lang w:eastAsia="zh-CN"/>
              </w:rPr>
            </w:pPr>
          </w:p>
        </w:tc>
        <w:tc>
          <w:tcPr>
            <w:tcW w:w="3907" w:type="pct"/>
          </w:tcPr>
          <w:p w:rsidR="002E5572"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2E5572" w:rsidTr="00C64297">
        <w:tc>
          <w:tcPr>
            <w:cnfStyle w:val="001000000000" w:firstRow="0" w:lastRow="0" w:firstColumn="1" w:lastColumn="0" w:oddVBand="0" w:evenVBand="0" w:oddHBand="0" w:evenHBand="0" w:firstRowFirstColumn="0" w:firstRowLastColumn="0" w:lastRowFirstColumn="0" w:lastRowLastColumn="0"/>
            <w:tcW w:w="1093" w:type="pct"/>
          </w:tcPr>
          <w:p w:rsidR="002E5572" w:rsidRPr="00AF7531" w:rsidRDefault="002E5572" w:rsidP="00C64297">
            <w:pPr>
              <w:jc w:val="left"/>
              <w:rPr>
                <w:b w:val="0"/>
                <w:lang w:eastAsia="zh-CN"/>
              </w:rPr>
            </w:pPr>
          </w:p>
        </w:tc>
        <w:tc>
          <w:tcPr>
            <w:tcW w:w="3907" w:type="pct"/>
          </w:tcPr>
          <w:p w:rsidR="002E5572" w:rsidRPr="001B00F5" w:rsidRDefault="002E5572" w:rsidP="00C64297">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2E5572" w:rsidRPr="00AF7531" w:rsidRDefault="002E5572" w:rsidP="00C64297">
            <w:pPr>
              <w:jc w:val="left"/>
              <w:rPr>
                <w:b w:val="0"/>
                <w:lang w:eastAsia="zh-CN"/>
              </w:rPr>
            </w:pPr>
          </w:p>
        </w:tc>
        <w:tc>
          <w:tcPr>
            <w:tcW w:w="3907" w:type="pct"/>
          </w:tcPr>
          <w:p w:rsidR="002E5572" w:rsidRPr="001B00F5"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2E5572" w:rsidTr="00C64297">
        <w:tc>
          <w:tcPr>
            <w:cnfStyle w:val="001000000000" w:firstRow="0" w:lastRow="0" w:firstColumn="1" w:lastColumn="0" w:oddVBand="0" w:evenVBand="0" w:oddHBand="0" w:evenHBand="0" w:firstRowFirstColumn="0" w:firstRowLastColumn="0" w:lastRowFirstColumn="0" w:lastRowLastColumn="0"/>
            <w:tcW w:w="1093" w:type="pct"/>
          </w:tcPr>
          <w:p w:rsidR="002E5572" w:rsidRPr="00AF7531" w:rsidRDefault="002E5572" w:rsidP="00C64297">
            <w:pPr>
              <w:rPr>
                <w:b w:val="0"/>
              </w:rPr>
            </w:pPr>
          </w:p>
        </w:tc>
        <w:tc>
          <w:tcPr>
            <w:tcW w:w="3907" w:type="pct"/>
          </w:tcPr>
          <w:p w:rsidR="002E5572" w:rsidRPr="001B00F5" w:rsidRDefault="002E5572" w:rsidP="00C64297">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2E5572" w:rsidRPr="00AF7531" w:rsidRDefault="002E5572" w:rsidP="00C64297">
            <w:pPr>
              <w:rPr>
                <w:b w:val="0"/>
              </w:rPr>
            </w:pPr>
          </w:p>
        </w:tc>
        <w:tc>
          <w:tcPr>
            <w:tcW w:w="3907" w:type="pct"/>
          </w:tcPr>
          <w:p w:rsidR="002E5572"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2E5572" w:rsidTr="00C64297">
        <w:tc>
          <w:tcPr>
            <w:cnfStyle w:val="001000000000" w:firstRow="0" w:lastRow="0" w:firstColumn="1" w:lastColumn="0" w:oddVBand="0" w:evenVBand="0" w:oddHBand="0" w:evenHBand="0" w:firstRowFirstColumn="0" w:firstRowLastColumn="0" w:lastRowFirstColumn="0" w:lastRowLastColumn="0"/>
            <w:tcW w:w="1093" w:type="pct"/>
          </w:tcPr>
          <w:p w:rsidR="002E5572" w:rsidRDefault="002E5572" w:rsidP="00C64297">
            <w:pPr>
              <w:rPr>
                <w:b w:val="0"/>
              </w:rPr>
            </w:pPr>
          </w:p>
        </w:tc>
        <w:tc>
          <w:tcPr>
            <w:tcW w:w="3907" w:type="pct"/>
          </w:tcPr>
          <w:p w:rsidR="002E5572" w:rsidRDefault="002E5572" w:rsidP="00C64297">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2E5572" w:rsidRDefault="002E5572" w:rsidP="00C64297">
            <w:pPr>
              <w:rPr>
                <w:b w:val="0"/>
              </w:rPr>
            </w:pPr>
          </w:p>
        </w:tc>
        <w:tc>
          <w:tcPr>
            <w:tcW w:w="3907" w:type="pct"/>
          </w:tcPr>
          <w:p w:rsidR="002E5572"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2E5572" w:rsidTr="00C64297">
        <w:tc>
          <w:tcPr>
            <w:cnfStyle w:val="001000000000" w:firstRow="0" w:lastRow="0" w:firstColumn="1" w:lastColumn="0" w:oddVBand="0" w:evenVBand="0" w:oddHBand="0" w:evenHBand="0" w:firstRowFirstColumn="0" w:firstRowLastColumn="0" w:lastRowFirstColumn="0" w:lastRowLastColumn="0"/>
            <w:tcW w:w="1093" w:type="pct"/>
          </w:tcPr>
          <w:p w:rsidR="002E5572" w:rsidRDefault="002E5572" w:rsidP="00C64297">
            <w:pPr>
              <w:rPr>
                <w:b w:val="0"/>
              </w:rPr>
            </w:pPr>
          </w:p>
        </w:tc>
        <w:tc>
          <w:tcPr>
            <w:tcW w:w="3907" w:type="pct"/>
          </w:tcPr>
          <w:p w:rsidR="002E5572" w:rsidRDefault="002E5572" w:rsidP="00C64297">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2E5572" w:rsidRDefault="002E5572" w:rsidP="00C64297">
            <w:pPr>
              <w:rPr>
                <w:b w:val="0"/>
              </w:rPr>
            </w:pPr>
          </w:p>
        </w:tc>
        <w:tc>
          <w:tcPr>
            <w:tcW w:w="3907" w:type="pct"/>
          </w:tcPr>
          <w:p w:rsidR="002E5572"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bl>
    <w:p w:rsidR="002E5572" w:rsidRDefault="002E5572" w:rsidP="008D0FF9">
      <w:pPr>
        <w:ind w:firstLine="420"/>
      </w:pPr>
    </w:p>
    <w:p w:rsidR="001B0843" w:rsidRPr="00797E6D" w:rsidRDefault="001B0843" w:rsidP="00797E6D"/>
    <w:p w:rsidR="00A80F56" w:rsidRPr="00A80F56" w:rsidRDefault="00A80F56" w:rsidP="00A80F56"/>
    <w:p w:rsidR="00994775" w:rsidRDefault="000179E9" w:rsidP="006263F7">
      <w:pPr>
        <w:pStyle w:val="1"/>
      </w:pPr>
      <w:bookmarkStart w:id="105" w:name="_Toc495076461"/>
      <w:r>
        <w:lastRenderedPageBreak/>
        <w:t>Physical Register File (PRF)</w:t>
      </w:r>
      <w:bookmarkEnd w:id="105"/>
    </w:p>
    <w:p w:rsidR="00A80F56" w:rsidRDefault="00A80F56" w:rsidP="00A80F56">
      <w:pPr>
        <w:pStyle w:val="2"/>
      </w:pPr>
      <w:bookmarkStart w:id="106" w:name="_Toc495076462"/>
      <w:r>
        <w:t>Overview</w:t>
      </w:r>
      <w:bookmarkEnd w:id="106"/>
    </w:p>
    <w:p w:rsidR="000179E9" w:rsidRDefault="000179E9" w:rsidP="0090363B">
      <w:pPr>
        <w:ind w:firstLine="420"/>
      </w:pPr>
      <w:r>
        <w:t>As mentioned before, Non-Data-Capture architecture is used in current design, Physical Register File (PRF) will be accessed after the instruction was issued.</w:t>
      </w:r>
      <w:r w:rsidR="00105161">
        <w:t xml:space="preserve"> In such structure, the PRF read port is twice of issue width. So read port of PRF in current implementation is 6*2, 12 read port needed.</w:t>
      </w:r>
    </w:p>
    <w:p w:rsidR="000179E9" w:rsidRDefault="000179E9" w:rsidP="000179E9">
      <w:r>
        <w:t>PRF is the register file which holds all the committed and non</w:t>
      </w:r>
      <w:r w:rsidR="00774BA9">
        <w:t xml:space="preserve">-committed instruction results. The source register </w:t>
      </w:r>
      <w:r w:rsidR="00C07FAA">
        <w:t>specifiers of an issued instruction, reads the corresponding values of PRF. At the same time, the source register specifier also compared with the destination register specifier of the previous instruction, to determine if the source operator needs to be captured from the bypass logic.</w:t>
      </w:r>
    </w:p>
    <w:p w:rsidR="00C07FAA" w:rsidRPr="000179E9" w:rsidRDefault="00C07FAA" w:rsidP="000179E9">
      <w:r>
        <w:t>In current design, PRF is implemented with RAM, due to the 6-wide issue, 12-read and 6-write ports are required</w:t>
      </w:r>
    </w:p>
    <w:p w:rsidR="00A80F56" w:rsidRDefault="00A80F56" w:rsidP="00A80F56">
      <w:pPr>
        <w:pStyle w:val="3"/>
      </w:pPr>
      <w:bookmarkStart w:id="107" w:name="_Toc495076463"/>
      <w:r>
        <w:rPr>
          <w:rFonts w:hint="cs"/>
        </w:rPr>
        <w:t>Introduction</w:t>
      </w:r>
      <w:bookmarkEnd w:id="107"/>
    </w:p>
    <w:p w:rsidR="00A80F56" w:rsidRDefault="00A80F56" w:rsidP="00A80F56">
      <w:r>
        <w:t>.</w:t>
      </w:r>
    </w:p>
    <w:p w:rsidR="00A80F56" w:rsidRPr="00F80133" w:rsidRDefault="00A80F56" w:rsidP="00A80F56"/>
    <w:p w:rsidR="00A80F56" w:rsidRPr="00A80F56" w:rsidRDefault="00A80F56" w:rsidP="00A80F56"/>
    <w:p w:rsidR="00994775" w:rsidRDefault="00994775">
      <w:pPr>
        <w:widowControl/>
        <w:suppressAutoHyphens w:val="0"/>
        <w:spacing w:before="0" w:after="0"/>
        <w:jc w:val="left"/>
      </w:pPr>
    </w:p>
    <w:p w:rsidR="000179E9" w:rsidRDefault="000179E9" w:rsidP="000179E9">
      <w:pPr>
        <w:pStyle w:val="1"/>
      </w:pPr>
      <w:bookmarkStart w:id="108" w:name="_Toc495076464"/>
      <w:r>
        <w:lastRenderedPageBreak/>
        <w:t>Execution Unit</w:t>
      </w:r>
      <w:bookmarkEnd w:id="108"/>
    </w:p>
    <w:p w:rsidR="000179E9" w:rsidRDefault="000179E9" w:rsidP="000179E9">
      <w:pPr>
        <w:pStyle w:val="2"/>
      </w:pPr>
      <w:bookmarkStart w:id="109" w:name="_Toc495076465"/>
      <w:r>
        <w:t>Overview</w:t>
      </w:r>
      <w:bookmarkEnd w:id="109"/>
    </w:p>
    <w:p w:rsidR="00A11099" w:rsidRDefault="00A11099" w:rsidP="00A11099">
      <w:r>
        <w:t>In current version, six functional units has been implemented, each unit executes a different class of integer instructions. Six functional units are:</w:t>
      </w:r>
    </w:p>
    <w:p w:rsidR="00A11099" w:rsidRDefault="00A11099" w:rsidP="00A11099">
      <w:pPr>
        <w:pStyle w:val="ad"/>
        <w:numPr>
          <w:ilvl w:val="0"/>
          <w:numId w:val="29"/>
        </w:numPr>
        <w:ind w:firstLineChars="0"/>
      </w:pPr>
      <w:r>
        <w:t>Two Simple ALUs</w:t>
      </w:r>
    </w:p>
    <w:p w:rsidR="00A11099" w:rsidRDefault="00A11099" w:rsidP="00A11099">
      <w:pPr>
        <w:ind w:left="360"/>
      </w:pPr>
      <w:r>
        <w:t>Simple ALU performs simpler arithmetic and logic operations, like: addition, subtraction, logic operation etc. all operations executed in Simple ALU takes a single clock cycle</w:t>
      </w:r>
      <w:r w:rsidR="00354147">
        <w:t xml:space="preserve"> to complete.</w:t>
      </w:r>
    </w:p>
    <w:p w:rsidR="00A11099" w:rsidRDefault="00A11099" w:rsidP="00A11099">
      <w:pPr>
        <w:pStyle w:val="ad"/>
        <w:numPr>
          <w:ilvl w:val="0"/>
          <w:numId w:val="29"/>
        </w:numPr>
        <w:ind w:firstLineChars="0"/>
      </w:pPr>
      <w:r>
        <w:t>Complex ALU</w:t>
      </w:r>
    </w:p>
    <w:p w:rsidR="00354147" w:rsidRDefault="00354147" w:rsidP="00354147">
      <w:pPr>
        <w:ind w:left="360"/>
      </w:pPr>
      <w:r>
        <w:t>Complex ALU performs complex arithmetic operation like multiply, divide etc. these operations take multiple cycles to execute, two clock cycles are needed in current implement, and are fully pipelined.</w:t>
      </w:r>
    </w:p>
    <w:p w:rsidR="00A11099" w:rsidRDefault="00A11099" w:rsidP="00A11099">
      <w:pPr>
        <w:pStyle w:val="ad"/>
        <w:numPr>
          <w:ilvl w:val="0"/>
          <w:numId w:val="29"/>
        </w:numPr>
        <w:ind w:firstLineChars="0"/>
      </w:pPr>
      <w:r>
        <w:t>Control ALU</w:t>
      </w:r>
    </w:p>
    <w:p w:rsidR="00354147" w:rsidRDefault="00354147" w:rsidP="00354147">
      <w:pPr>
        <w:ind w:left="360"/>
      </w:pPr>
      <w:r>
        <w:t>Control ALU executes control instructions, for example, conditional branches, jumps etc. these instruction can be finished in one cycle.</w:t>
      </w:r>
    </w:p>
    <w:p w:rsidR="00A11099" w:rsidRDefault="00A11099" w:rsidP="00A11099">
      <w:pPr>
        <w:pStyle w:val="ad"/>
        <w:numPr>
          <w:ilvl w:val="0"/>
          <w:numId w:val="29"/>
        </w:numPr>
        <w:ind w:firstLineChars="0"/>
      </w:pPr>
      <w:r>
        <w:t>Two AGEN</w:t>
      </w:r>
      <w:r w:rsidR="00354147">
        <w:t>s</w:t>
      </w:r>
    </w:p>
    <w:p w:rsidR="00354147" w:rsidRDefault="00354147" w:rsidP="00354147">
      <w:pPr>
        <w:ind w:left="360"/>
      </w:pPr>
      <w:r>
        <w:t>Address Generator (AGEN) performs address computations for memory operations, like load and store. The output of AGEN goes to the LSU.</w:t>
      </w:r>
    </w:p>
    <w:p w:rsidR="00354147" w:rsidRPr="00A11099" w:rsidRDefault="00354147" w:rsidP="00354147">
      <w:r>
        <w:t>The source operands of each function unit comes from PRF read or bypass logic.</w:t>
      </w:r>
    </w:p>
    <w:p w:rsidR="000179E9" w:rsidRDefault="000179E9" w:rsidP="000179E9">
      <w:pPr>
        <w:pStyle w:val="3"/>
      </w:pPr>
      <w:bookmarkStart w:id="110" w:name="_Toc495076466"/>
      <w:r>
        <w:rPr>
          <w:rFonts w:hint="cs"/>
        </w:rPr>
        <w:t>Introduction</w:t>
      </w:r>
      <w:bookmarkEnd w:id="110"/>
    </w:p>
    <w:p w:rsidR="000179E9" w:rsidRDefault="000179E9">
      <w:pPr>
        <w:widowControl/>
        <w:suppressAutoHyphens w:val="0"/>
        <w:spacing w:before="0" w:after="0"/>
        <w:jc w:val="left"/>
        <w:rPr>
          <w:rFonts w:ascii="Verdana" w:hAnsi="Verdana"/>
          <w:b/>
          <w:bCs/>
          <w:sz w:val="44"/>
          <w:szCs w:val="44"/>
        </w:rPr>
      </w:pPr>
    </w:p>
    <w:p w:rsidR="006263F7" w:rsidRDefault="00D4307C" w:rsidP="006263F7">
      <w:pPr>
        <w:pStyle w:val="1"/>
      </w:pPr>
      <w:bookmarkStart w:id="111" w:name="_Toc495076467"/>
      <w:r>
        <w:lastRenderedPageBreak/>
        <w:t>Load Store Unit</w:t>
      </w:r>
      <w:r w:rsidR="00256B25">
        <w:t xml:space="preserve"> </w:t>
      </w:r>
      <w:r>
        <w:t>(LSU)</w:t>
      </w:r>
      <w:bookmarkEnd w:id="111"/>
    </w:p>
    <w:p w:rsidR="00A80F56" w:rsidRDefault="00A80F56" w:rsidP="009B72B9">
      <w:pPr>
        <w:pStyle w:val="3"/>
      </w:pPr>
      <w:bookmarkStart w:id="112" w:name="_Toc495076468"/>
      <w:r w:rsidRPr="00A80F56">
        <w:t>Overview</w:t>
      </w:r>
      <w:bookmarkEnd w:id="112"/>
    </w:p>
    <w:p w:rsidR="00DB3A1C" w:rsidRDefault="00DB3A1C" w:rsidP="00DB3A1C">
      <w:r>
        <w:t>Load and store instructions typically use register operands to calculate their address</w:t>
      </w:r>
      <w:r w:rsidR="00175D6F">
        <w:t xml:space="preserve">, </w:t>
      </w:r>
      <w:r w:rsidR="003D6981">
        <w:t>dependence of load and store usually</w:t>
      </w:r>
      <w:r w:rsidR="00175D6F">
        <w:t xml:space="preserve"> unreachable until they are execute</w:t>
      </w:r>
      <w:r w:rsidR="002B46EB">
        <w:t>d</w:t>
      </w:r>
      <w:r w:rsidR="00175D6F">
        <w:t xml:space="preserve">. </w:t>
      </w:r>
      <w:r w:rsidR="003D6981">
        <w:t>Memory dependence prediction is implemented in current design for load and store to be execute out of order.</w:t>
      </w:r>
    </w:p>
    <w:p w:rsidR="009C0A63" w:rsidRDefault="003D6981" w:rsidP="00DB3A1C">
      <w:r>
        <w:t>By the way, a load instruction compares its address with all un-committed store operation which is older in program order. In case the address matches the store address, the data in store operation will be forward</w:t>
      </w:r>
      <w:r w:rsidR="002B46EB">
        <w:t>ed</w:t>
      </w:r>
      <w:r>
        <w:t xml:space="preserve"> to load instruction, moreover, all store</w:t>
      </w:r>
      <w:r w:rsidR="002B46EB">
        <w:t xml:space="preserve"> operations should update the architectural memory data in program order.</w:t>
      </w:r>
    </w:p>
    <w:p w:rsidR="00DA6F6B" w:rsidRPr="00DB3A1C" w:rsidRDefault="002B46EB" w:rsidP="00DB3A1C">
      <w:r>
        <w:t>Load queue (LQ) and store queue (SQ) are designed to maintain the uncommitted memory operations in program order.</w:t>
      </w:r>
      <w:r w:rsidR="00BC15C7">
        <w:t xml:space="preserve"> In current design, an issued load operation takes at least two cycles to execute</w:t>
      </w:r>
      <w:r w:rsidR="00676E11">
        <w:t>: first cycle, the AGEN unit calculate the load address, in second cycle it goes through an address dependency check.</w:t>
      </w:r>
      <w:r w:rsidR="00BB1E35">
        <w:t xml:space="preserve"> The load operation might get its data from data cache or the store queue. And the access to data cache happens in parallel with the checking of store queue.</w:t>
      </w:r>
    </w:p>
    <w:p w:rsidR="00A80F56" w:rsidRPr="009B72B9" w:rsidRDefault="00A80F56" w:rsidP="009B72B9">
      <w:pPr>
        <w:pStyle w:val="3"/>
      </w:pPr>
      <w:bookmarkStart w:id="113" w:name="_Toc495076469"/>
      <w:r w:rsidRPr="009B72B9">
        <w:t>Introduction</w:t>
      </w:r>
      <w:bookmarkEnd w:id="113"/>
    </w:p>
    <w:p w:rsidR="00A80F56" w:rsidRPr="00A80F56" w:rsidRDefault="00A80F56" w:rsidP="00A80F56"/>
    <w:p w:rsidR="00D4307C" w:rsidRDefault="00D4307C" w:rsidP="00D4307C">
      <w:pPr>
        <w:pStyle w:val="1"/>
      </w:pPr>
      <w:bookmarkStart w:id="114" w:name="_Toc495076470"/>
      <w:r>
        <w:lastRenderedPageBreak/>
        <w:t>Level 1 data Cache</w:t>
      </w:r>
      <w:r w:rsidR="004A7810">
        <w:t xml:space="preserve"> (dCache)</w:t>
      </w:r>
      <w:bookmarkEnd w:id="114"/>
    </w:p>
    <w:p w:rsidR="00D4307C" w:rsidRDefault="00D4307C" w:rsidP="00D4307C">
      <w:pPr>
        <w:pStyle w:val="3"/>
      </w:pPr>
      <w:bookmarkStart w:id="115" w:name="_Toc495076471"/>
      <w:r w:rsidRPr="00A80F56">
        <w:t>Overview</w:t>
      </w:r>
      <w:bookmarkEnd w:id="115"/>
    </w:p>
    <w:p w:rsidR="00977B86" w:rsidRDefault="00977B86" w:rsidP="005B42D6">
      <w:pPr>
        <w:ind w:firstLine="420"/>
        <w:rPr>
          <w:lang w:eastAsia="zh-CN"/>
        </w:rPr>
      </w:pPr>
      <w:r>
        <w:rPr>
          <w:rFonts w:hint="eastAsia"/>
          <w:lang w:eastAsia="zh-CN"/>
        </w:rPr>
        <w:t>Dual-port 2-way associative l</w:t>
      </w:r>
      <w:r w:rsidR="009573E6">
        <w:rPr>
          <w:rFonts w:hint="eastAsia"/>
          <w:lang w:eastAsia="zh-CN"/>
        </w:rPr>
        <w:t xml:space="preserve">evel </w:t>
      </w:r>
      <w:r>
        <w:rPr>
          <w:rFonts w:hint="eastAsia"/>
          <w:lang w:eastAsia="zh-CN"/>
        </w:rPr>
        <w:t>1 data cache</w:t>
      </w:r>
      <w:r w:rsidR="0037023F">
        <w:rPr>
          <w:lang w:eastAsia="zh-CN"/>
        </w:rPr>
        <w:t>, each way</w:t>
      </w:r>
      <w:r>
        <w:rPr>
          <w:rFonts w:hint="eastAsia"/>
          <w:lang w:eastAsia="zh-CN"/>
        </w:rPr>
        <w:t xml:space="preserve"> is designed with 8 interleaved banks 2KB each bank</w:t>
      </w:r>
      <w:r w:rsidR="007E30FD">
        <w:rPr>
          <w:rFonts w:hint="eastAsia"/>
          <w:lang w:eastAsia="zh-CN"/>
        </w:rPr>
        <w:t xml:space="preserve">, data cache designed with write back strategy when write hit happens. </w:t>
      </w:r>
      <w:r w:rsidR="007E30FD">
        <w:rPr>
          <w:lang w:eastAsia="zh-CN"/>
        </w:rPr>
        <w:t>when</w:t>
      </w:r>
      <w:r w:rsidR="007E30FD">
        <w:rPr>
          <w:rFonts w:hint="eastAsia"/>
          <w:lang w:eastAsia="zh-CN"/>
        </w:rPr>
        <w:t xml:space="preserve"> a store operation </w:t>
      </w:r>
      <w:r w:rsidR="007E30FD">
        <w:rPr>
          <w:lang w:eastAsia="zh-CN"/>
        </w:rPr>
        <w:t xml:space="preserve">get a write miss, data cache controller </w:t>
      </w:r>
      <w:r w:rsidR="007E30FD">
        <w:rPr>
          <w:rFonts w:hint="eastAsia"/>
          <w:lang w:eastAsia="zh-CN"/>
        </w:rPr>
        <w:t>takes write allocate strategy</w:t>
      </w:r>
      <w:r w:rsidR="005B42D6">
        <w:rPr>
          <w:rFonts w:hint="eastAsia"/>
          <w:lang w:eastAsia="zh-CN"/>
        </w:rPr>
        <w:t>,</w:t>
      </w:r>
      <w:r w:rsidR="007E30FD">
        <w:rPr>
          <w:rFonts w:hint="eastAsia"/>
          <w:lang w:eastAsia="zh-CN"/>
        </w:rPr>
        <w:t xml:space="preserve"> which means level 1 data cache will fetch expected data from next level cache, and then performs write hit operation.</w:t>
      </w:r>
      <w:r w:rsidR="005B42D6">
        <w:rPr>
          <w:rFonts w:hint="eastAsia"/>
          <w:lang w:eastAsia="zh-CN"/>
        </w:rPr>
        <w:t xml:space="preserve"> When a cache refill </w:t>
      </w:r>
      <w:r w:rsidR="00406B65">
        <w:rPr>
          <w:rFonts w:hint="eastAsia"/>
          <w:lang w:eastAsia="zh-CN"/>
        </w:rPr>
        <w:t>take place, LRU strategy is used for data replacement.</w:t>
      </w:r>
    </w:p>
    <w:p w:rsidR="0037023F" w:rsidRPr="00977B86" w:rsidRDefault="0037023F" w:rsidP="005B42D6">
      <w:pPr>
        <w:ind w:firstLine="420"/>
      </w:pPr>
    </w:p>
    <w:p w:rsidR="00D4307C" w:rsidRDefault="00D4307C" w:rsidP="00D4307C">
      <w:pPr>
        <w:pStyle w:val="3"/>
        <w:rPr>
          <w:lang w:eastAsia="zh-CN"/>
        </w:rPr>
      </w:pPr>
      <w:bookmarkStart w:id="116" w:name="_Toc495076472"/>
      <w:r w:rsidRPr="009B72B9">
        <w:t>Introduction</w:t>
      </w:r>
      <w:bookmarkEnd w:id="116"/>
    </w:p>
    <w:p w:rsidR="00FD592B" w:rsidRDefault="00FD592B" w:rsidP="00FD592B">
      <w:pPr>
        <w:rPr>
          <w:lang w:eastAsia="zh-CN"/>
        </w:rPr>
      </w:pPr>
    </w:p>
    <w:p w:rsidR="00FD592B" w:rsidRDefault="00C24E84" w:rsidP="00FD592B">
      <w:pPr>
        <w:keepNext/>
        <w:jc w:val="center"/>
      </w:pPr>
      <w:r>
        <w:object w:dxaOrig="9628" w:dyaOrig="7531">
          <v:shape id="_x0000_i1035" type="#_x0000_t75" style="width:482pt;height:375.95pt" o:ole="">
            <v:imagedata r:id="rId29" o:title=""/>
          </v:shape>
          <o:OLEObject Type="Embed" ProgID="Visio.Drawing.15" ShapeID="_x0000_i1035" DrawAspect="Content" ObjectID="_1568820055" r:id="rId30"/>
        </w:object>
      </w:r>
    </w:p>
    <w:p w:rsidR="00FD592B" w:rsidRPr="00FD592B" w:rsidRDefault="00FD592B" w:rsidP="00FD592B">
      <w:pPr>
        <w:pStyle w:val="ae"/>
        <w:jc w:val="center"/>
        <w:rPr>
          <w:lang w:eastAsia="zh-CN"/>
        </w:rPr>
      </w:pPr>
      <w:bookmarkStart w:id="117" w:name="_Toc495076498"/>
      <w:r>
        <w:t xml:space="preserve">Figure </w:t>
      </w:r>
      <w:fldSimple w:instr=" STYLEREF 1 \s ">
        <w:r w:rsidR="005177B9">
          <w:rPr>
            <w:noProof/>
          </w:rPr>
          <w:t>10</w:t>
        </w:r>
      </w:fldSimple>
      <w:r w:rsidR="00140863">
        <w:noBreakHyphen/>
      </w:r>
      <w:fldSimple w:instr=" SEQ Figure \* ARABIC \s 1 ">
        <w:r w:rsidR="005177B9">
          <w:rPr>
            <w:noProof/>
          </w:rPr>
          <w:t>1</w:t>
        </w:r>
      </w:fldSimple>
      <w:r>
        <w:t xml:space="preserve"> Ace21064 level </w:t>
      </w:r>
      <w:r w:rsidR="00890094">
        <w:t xml:space="preserve">1 </w:t>
      </w:r>
      <w:r>
        <w:t>data cache</w:t>
      </w:r>
      <w:r w:rsidR="00890094">
        <w:t xml:space="preserve"> overview</w:t>
      </w:r>
      <w:bookmarkEnd w:id="117"/>
    </w:p>
    <w:p w:rsidR="00A80F56" w:rsidRPr="00A80F56" w:rsidRDefault="00A80F56" w:rsidP="00A80F56"/>
    <w:p w:rsidR="006263F7" w:rsidRDefault="006263F7" w:rsidP="006263F7">
      <w:pPr>
        <w:pStyle w:val="1"/>
      </w:pPr>
      <w:bookmarkStart w:id="118" w:name="_Toc495076473"/>
      <w:r>
        <w:lastRenderedPageBreak/>
        <w:t>Retire Unit</w:t>
      </w:r>
      <w:bookmarkEnd w:id="118"/>
    </w:p>
    <w:p w:rsidR="00A80F56" w:rsidRDefault="00A80F56" w:rsidP="009B72B9">
      <w:pPr>
        <w:pStyle w:val="2"/>
      </w:pPr>
      <w:bookmarkStart w:id="119" w:name="_Toc495076474"/>
      <w:r w:rsidRPr="00A80F56">
        <w:t>Overview</w:t>
      </w:r>
      <w:bookmarkEnd w:id="119"/>
    </w:p>
    <w:p w:rsidR="00BE3A38" w:rsidRDefault="00DA6F6B" w:rsidP="00DA6F6B">
      <w:r>
        <w:t xml:space="preserve">In Current design, the retire unit </w:t>
      </w:r>
      <w:r w:rsidR="009A0CA8">
        <w:t xml:space="preserve">contains </w:t>
      </w:r>
      <w:r>
        <w:t>write</w:t>
      </w:r>
      <w:r w:rsidR="00321F03">
        <w:t xml:space="preserve"> </w:t>
      </w:r>
      <w:r>
        <w:t xml:space="preserve">back </w:t>
      </w:r>
      <w:r w:rsidR="00321F03">
        <w:t xml:space="preserve">stage </w:t>
      </w:r>
      <w:r>
        <w:t>and retire stage</w:t>
      </w:r>
      <w:r w:rsidR="00BE3A38">
        <w:t xml:space="preserve">. </w:t>
      </w:r>
    </w:p>
    <w:p w:rsidR="00417660" w:rsidRDefault="00417660" w:rsidP="00417660">
      <w:pPr>
        <w:pStyle w:val="ad"/>
        <w:numPr>
          <w:ilvl w:val="0"/>
          <w:numId w:val="29"/>
        </w:numPr>
        <w:ind w:firstLineChars="0"/>
      </w:pPr>
      <w:r>
        <w:t>Write back</w:t>
      </w:r>
    </w:p>
    <w:p w:rsidR="00DA6F6B" w:rsidRDefault="00BE3A38" w:rsidP="00DA6F6B">
      <w:r>
        <w:t>The write back stage keeps the results from the execute stage, which may become the source of bypass network, the bypass network forwards the results from executed instruct</w:t>
      </w:r>
      <w:r w:rsidR="00025D8C">
        <w:t>i</w:t>
      </w:r>
      <w:r>
        <w:t>ons to the dependent instructions. The instructions in register read stage and execute stage compare their register specifiers with destination register specifiers on the bypass network.</w:t>
      </w:r>
    </w:p>
    <w:p w:rsidR="00417660" w:rsidRDefault="00417660" w:rsidP="00DA6F6B">
      <w:r>
        <w:t>The write back stage also acts the source of branch misprediction signals.</w:t>
      </w:r>
    </w:p>
    <w:p w:rsidR="00417660" w:rsidRDefault="00417660" w:rsidP="00417660">
      <w:pPr>
        <w:pStyle w:val="ad"/>
        <w:numPr>
          <w:ilvl w:val="0"/>
          <w:numId w:val="29"/>
        </w:numPr>
        <w:ind w:firstLineChars="0"/>
      </w:pPr>
      <w:r>
        <w:t>Retire</w:t>
      </w:r>
    </w:p>
    <w:p w:rsidR="00417660" w:rsidRPr="00DA6F6B" w:rsidRDefault="00F54FE9" w:rsidP="00417660">
      <w:r>
        <w:t>Ace21064 is a superscalar processor, which executes instruction out-of-order, but they update the processor’s architecture state in program order, these in order commit mechanism maintains the sequential execution model, and naturally leads to the implementation of precise exc</w:t>
      </w:r>
      <w:r w:rsidR="00897993">
        <w:t>e</w:t>
      </w:r>
      <w:r>
        <w:t>ption.</w:t>
      </w:r>
    </w:p>
    <w:p w:rsidR="00A80F56" w:rsidRDefault="00A80F56" w:rsidP="009B72B9">
      <w:pPr>
        <w:pStyle w:val="3"/>
      </w:pPr>
      <w:bookmarkStart w:id="120" w:name="_Toc495076475"/>
      <w:r w:rsidRPr="00A80F56">
        <w:t>Introduction</w:t>
      </w:r>
      <w:bookmarkEnd w:id="120"/>
    </w:p>
    <w:p w:rsidR="00F758A4" w:rsidRDefault="00F758A4" w:rsidP="00F758A4">
      <w:r>
        <w:t>This implementation maintains the program order among instructions with a circular FIFO with head and tail pointers, referred to reorder buffer (ROB). When</w:t>
      </w:r>
      <w:r w:rsidR="00130A60">
        <w:t xml:space="preserve"> an</w:t>
      </w:r>
      <w:r>
        <w:t xml:space="preserve"> instruction is dispatched, the </w:t>
      </w:r>
      <w:r w:rsidR="00130A60">
        <w:t>instruction are inserted into the ROB at tail pointer. 64-entry ROB is implemented in current design</w:t>
      </w:r>
      <w:r w:rsidR="00CF2E57">
        <w:t xml:space="preserve">, </w:t>
      </w:r>
    </w:p>
    <w:p w:rsidR="00CF2E57" w:rsidRDefault="00CF2E57" w:rsidP="00F758A4"/>
    <w:p w:rsidR="00CF2E57" w:rsidRDefault="00CF2E57" w:rsidP="00F758A4"/>
    <w:p w:rsidR="00CF2E57" w:rsidRPr="00F758A4" w:rsidRDefault="00CF2E57" w:rsidP="00F758A4"/>
    <w:p w:rsidR="00A80F56" w:rsidRDefault="00232F7E" w:rsidP="00A80F56">
      <w:r>
        <w:t xml:space="preserve">64-entry reorder buffer, with </w:t>
      </w:r>
      <w:r w:rsidRPr="00AE0742">
        <w:rPr>
          <w:color w:val="FF0000"/>
        </w:rPr>
        <w:t>eight-wide</w:t>
      </w:r>
      <w:r>
        <w:t xml:space="preserve"> retire</w:t>
      </w:r>
    </w:p>
    <w:p w:rsidR="00CF2E57" w:rsidRDefault="00CF2E57" w:rsidP="00A80F56">
      <w:r>
        <w:t>The ROB entry’s section are consisted of exception flag, instruction type, architectural register, current physical register, previous physical register, instruction PC, complete flag.</w:t>
      </w:r>
      <w:r w:rsidR="00A67C2C">
        <w:t xml:space="preserve"> ROB keeps probing the completed bits for the entries starting from the head pointer, and any completed instructions at the head are committed and removed from ROB</w:t>
      </w:r>
      <w:r w:rsidR="00A83BA9">
        <w:t>. For Store instruction ROB signals the SQ to commit the store data into memory (dCache).</w:t>
      </w:r>
    </w:p>
    <w:p w:rsidR="00C11A88" w:rsidRDefault="00C11A88" w:rsidP="00A80F56"/>
    <w:p w:rsidR="00C11A88" w:rsidRDefault="00C11A88" w:rsidP="00A80F56">
      <w:r>
        <w:t>Architectural Register Alias Table (ArchRAT)</w:t>
      </w:r>
    </w:p>
    <w:p w:rsidR="005918A0" w:rsidRDefault="005918A0" w:rsidP="00A80F56">
      <w:r>
        <w:t>ArchRAT contains register mappings between architectural registers and physical registers for committed version of architectural registers.</w:t>
      </w:r>
      <w:r w:rsidR="00F8775D" w:rsidRPr="00F8775D">
        <w:t xml:space="preserve"> </w:t>
      </w:r>
      <w:r w:rsidR="00F8775D">
        <w:t>When an instruction commits, the ROB updates the ArchRAT with the instructions’ physical destination register mapping, and release the mapped p</w:t>
      </w:r>
      <w:r w:rsidR="00D662B1">
        <w:t>hysical register previously, and the released physical registers are added into the Architectural Register Free List (ArchRFL)</w:t>
      </w:r>
    </w:p>
    <w:p w:rsidR="00F8775D" w:rsidRDefault="00F8775D" w:rsidP="00A80F56"/>
    <w:p w:rsidR="00A83BA9" w:rsidRDefault="00A83BA9" w:rsidP="00A80F56">
      <w:r>
        <w:t>In these retire two cycles, first cycle the head of ROB is read and in the second cycle, the ArchRAT and ArchRFL and SQ are updated.</w:t>
      </w:r>
    </w:p>
    <w:p w:rsidR="00F8775D" w:rsidRDefault="00F8775D" w:rsidP="00A80F56"/>
    <w:p w:rsidR="00F8775D" w:rsidRDefault="00F8775D" w:rsidP="00A80F56"/>
    <w:p w:rsidR="00232F7E" w:rsidRDefault="00232F7E" w:rsidP="00A80F56"/>
    <w:p w:rsidR="006263F7" w:rsidRDefault="006263F7">
      <w:pPr>
        <w:widowControl/>
        <w:suppressAutoHyphens w:val="0"/>
        <w:spacing w:before="0" w:after="0"/>
        <w:jc w:val="left"/>
      </w:pPr>
    </w:p>
    <w:p w:rsidR="006263F7" w:rsidRDefault="006263F7" w:rsidP="00F97164">
      <w:pPr>
        <w:pStyle w:val="2"/>
        <w:rPr>
          <w:rFonts w:eastAsiaTheme="minorEastAsia"/>
          <w:lang w:eastAsia="zh-CN"/>
        </w:rPr>
      </w:pPr>
      <w:bookmarkStart w:id="121" w:name="_Toc495076476"/>
      <w:r>
        <w:t>Interrupt</w:t>
      </w:r>
      <w:bookmarkEnd w:id="121"/>
    </w:p>
    <w:p w:rsidR="00F97164" w:rsidRDefault="00B73068" w:rsidP="00F97164">
      <w:pPr>
        <w:pStyle w:val="2"/>
        <w:rPr>
          <w:lang w:eastAsia="zh-CN"/>
        </w:rPr>
      </w:pPr>
      <w:bookmarkStart w:id="122" w:name="_Toc495076477"/>
      <w:r>
        <w:rPr>
          <w:rFonts w:hint="eastAsia"/>
          <w:lang w:eastAsia="zh-CN"/>
        </w:rPr>
        <w:t>Branch Mi</w:t>
      </w:r>
      <w:r w:rsidR="002F66A0">
        <w:rPr>
          <w:rFonts w:hint="eastAsia"/>
          <w:lang w:eastAsia="zh-CN"/>
        </w:rPr>
        <w:t>s</w:t>
      </w:r>
      <w:r w:rsidR="00F97164">
        <w:rPr>
          <w:rFonts w:hint="eastAsia"/>
          <w:lang w:eastAsia="zh-CN"/>
        </w:rPr>
        <w:t>prediction</w:t>
      </w:r>
      <w:r w:rsidR="002B5941">
        <w:rPr>
          <w:lang w:eastAsia="zh-CN"/>
        </w:rPr>
        <w:t xml:space="preserve"> R</w:t>
      </w:r>
      <w:r w:rsidR="00CF2144">
        <w:rPr>
          <w:lang w:eastAsia="zh-CN"/>
        </w:rPr>
        <w:t>ecovery</w:t>
      </w:r>
      <w:bookmarkEnd w:id="122"/>
    </w:p>
    <w:p w:rsidR="002B5941" w:rsidRDefault="00604F13" w:rsidP="002B5941">
      <w:pPr>
        <w:rPr>
          <w:lang w:eastAsia="zh-CN"/>
        </w:rPr>
      </w:pPr>
      <w:r>
        <w:rPr>
          <w:lang w:eastAsia="zh-CN"/>
        </w:rPr>
        <w:t>In a pipeline with branch prediction, the prediction result ca be checked in several pipeline stages, they are decode stage, register read stage, and execute stage. In these stages some information can be confirmed</w:t>
      </w:r>
    </w:p>
    <w:p w:rsidR="00847EB0" w:rsidRDefault="00604F13" w:rsidP="002B5941">
      <w:pPr>
        <w:rPr>
          <w:lang w:eastAsia="zh-CN"/>
        </w:rPr>
      </w:pPr>
      <w:r w:rsidRPr="00873443">
        <w:rPr>
          <w:i/>
          <w:lang w:eastAsia="zh-CN"/>
        </w:rPr>
        <w:t>Decode stage</w:t>
      </w:r>
      <w:r>
        <w:rPr>
          <w:lang w:eastAsia="zh-CN"/>
        </w:rPr>
        <w:t>: one instruction can be know whether it is a branch instruction, and the branch type of this instruction. If this instruction is PC-relative branch instruction, the target address can also be confirmed. So some instructions’ prediction result can be checked.</w:t>
      </w:r>
      <w:r w:rsidR="00847EB0">
        <w:rPr>
          <w:lang w:eastAsia="zh-CN"/>
        </w:rPr>
        <w:t xml:space="preserve"> In </w:t>
      </w:r>
      <w:r w:rsidR="00F05462">
        <w:rPr>
          <w:lang w:eastAsia="zh-CN"/>
        </w:rPr>
        <w:t>RV32I class the instruction JAL</w:t>
      </w:r>
      <w:r w:rsidR="00A71999">
        <w:rPr>
          <w:lang w:eastAsia="zh-CN"/>
        </w:rPr>
        <w:t xml:space="preserve"> (Jump And Link)</w:t>
      </w:r>
      <w:r w:rsidR="00F05462">
        <w:rPr>
          <w:lang w:eastAsia="zh-CN"/>
        </w:rPr>
        <w:t xml:space="preserve"> is an unconditional branch instruction which encoded as J-type format.</w:t>
      </w:r>
    </w:p>
    <w:p w:rsidR="00E946D7" w:rsidRDefault="00E946D7" w:rsidP="00E946D7">
      <w:pPr>
        <w:jc w:val="center"/>
        <w:rPr>
          <w:lang w:eastAsia="zh-CN"/>
        </w:rPr>
      </w:pPr>
      <w:r>
        <w:rPr>
          <w:noProof/>
          <w:lang w:eastAsia="zh-CN"/>
        </w:rPr>
        <w:drawing>
          <wp:inline distT="0" distB="0" distL="0" distR="0" wp14:anchorId="15A39F8D" wp14:editId="412C9E4B">
            <wp:extent cx="6188710" cy="10788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078865"/>
                    </a:xfrm>
                    <a:prstGeom prst="rect">
                      <a:avLst/>
                    </a:prstGeom>
                  </pic:spPr>
                </pic:pic>
              </a:graphicData>
            </a:graphic>
          </wp:inline>
        </w:drawing>
      </w:r>
    </w:p>
    <w:p w:rsidR="009E6FE3" w:rsidRDefault="00E946D7" w:rsidP="00E946D7">
      <w:pPr>
        <w:rPr>
          <w:lang w:eastAsia="zh-CN"/>
        </w:rPr>
      </w:pPr>
      <w:r>
        <w:rPr>
          <w:lang w:eastAsia="zh-CN"/>
        </w:rPr>
        <w:t xml:space="preserve">The target address of JAL is PC plus signed immediate offset. </w:t>
      </w:r>
      <w:r w:rsidR="0062611B">
        <w:rPr>
          <w:lang w:eastAsia="zh-CN"/>
        </w:rPr>
        <w:t>If this instruction is predicted not taken, th</w:t>
      </w:r>
      <w:r w:rsidR="00B73068">
        <w:rPr>
          <w:lang w:eastAsia="zh-CN"/>
        </w:rPr>
        <w:t>en in this cycle the branch mi</w:t>
      </w:r>
      <w:r w:rsidR="00905417">
        <w:rPr>
          <w:lang w:eastAsia="zh-CN"/>
        </w:rPr>
        <w:t>s</w:t>
      </w:r>
      <w:r w:rsidR="0062611B">
        <w:rPr>
          <w:lang w:eastAsia="zh-CN"/>
        </w:rPr>
        <w:t>prediction take place. And the recovery operation can be performed at once.</w:t>
      </w:r>
      <w:r w:rsidR="009E6FE3">
        <w:rPr>
          <w:lang w:eastAsia="zh-CN"/>
        </w:rPr>
        <w:t xml:space="preserve"> To get the minimal penalty. </w:t>
      </w:r>
    </w:p>
    <w:p w:rsidR="009E6FE3" w:rsidRDefault="009E6FE3" w:rsidP="00E946D7">
      <w:pPr>
        <w:rPr>
          <w:lang w:eastAsia="zh-CN"/>
        </w:rPr>
      </w:pPr>
      <w:r>
        <w:rPr>
          <w:lang w:eastAsia="zh-CN"/>
        </w:rPr>
        <w:tab/>
        <w:t>But this is the only one branch instruction can be checked the prediction result.</w:t>
      </w:r>
      <w:r w:rsidR="00A71999">
        <w:rPr>
          <w:lang w:eastAsia="zh-CN"/>
        </w:rPr>
        <w:t xml:space="preserve"> </w:t>
      </w:r>
      <w:r w:rsidR="00944281">
        <w:rPr>
          <w:lang w:eastAsia="zh-CN"/>
        </w:rPr>
        <w:t>Other unconditional branch like JALR (Jump and Link Register) can only found the misprediction take place, but it still can’t figure out where is the target address, until register read stage.</w:t>
      </w:r>
    </w:p>
    <w:p w:rsidR="00465E48" w:rsidRDefault="00465E48" w:rsidP="00E946D7">
      <w:pPr>
        <w:rPr>
          <w:lang w:eastAsia="zh-CN"/>
        </w:rPr>
      </w:pPr>
    </w:p>
    <w:p w:rsidR="00465E48" w:rsidRDefault="00465E48" w:rsidP="00E946D7">
      <w:pPr>
        <w:rPr>
          <w:lang w:eastAsia="zh-CN"/>
        </w:rPr>
      </w:pPr>
      <w:r w:rsidRPr="00465E48">
        <w:rPr>
          <w:i/>
          <w:lang w:eastAsia="zh-CN"/>
        </w:rPr>
        <w:t>Register Read Stage</w:t>
      </w:r>
      <w:r w:rsidR="008C3189">
        <w:rPr>
          <w:lang w:eastAsia="zh-CN"/>
        </w:rPr>
        <w:t>: in this stage, processor can check in-direct branch instructions target address, if the target address prediction miss, then the pipeline can fetch start at the correct address, what</w:t>
      </w:r>
      <w:r w:rsidR="00320C33">
        <w:rPr>
          <w:lang w:eastAsia="zh-CN"/>
        </w:rPr>
        <w:t>’s</w:t>
      </w:r>
      <w:r w:rsidR="008C3189">
        <w:rPr>
          <w:lang w:eastAsia="zh-CN"/>
        </w:rPr>
        <w:t xml:space="preserve"> more and important, the instructions behind this branch should be flushed</w:t>
      </w:r>
      <w:r w:rsidR="00320C33">
        <w:rPr>
          <w:lang w:eastAsia="zh-CN"/>
        </w:rPr>
        <w:t xml:space="preserve">, in our design non-data-capture structure is used, so when we found the branch miss prediction here, the previous instructions may be in reservation station and execution stage. </w:t>
      </w:r>
      <w:r w:rsidR="00490AB5">
        <w:rPr>
          <w:lang w:eastAsia="zh-CN"/>
        </w:rPr>
        <w:t>S</w:t>
      </w:r>
      <w:r w:rsidR="00320C33">
        <w:rPr>
          <w:lang w:eastAsia="zh-CN"/>
        </w:rPr>
        <w:t>o instruction order should be marked, in order to pick the correct instruction to flush.</w:t>
      </w:r>
    </w:p>
    <w:p w:rsidR="00490AB5" w:rsidRDefault="00490AB5" w:rsidP="00E946D7">
      <w:pPr>
        <w:rPr>
          <w:lang w:eastAsia="zh-CN"/>
        </w:rPr>
      </w:pPr>
    </w:p>
    <w:p w:rsidR="003A53CB" w:rsidRPr="00C07E45" w:rsidRDefault="00490AB5" w:rsidP="00E946D7">
      <w:pPr>
        <w:rPr>
          <w:lang w:eastAsia="zh-CN"/>
        </w:rPr>
      </w:pPr>
      <w:r w:rsidRPr="00490AB5">
        <w:rPr>
          <w:i/>
          <w:lang w:eastAsia="zh-CN"/>
        </w:rPr>
        <w:t>Execute Stage</w:t>
      </w:r>
      <w:r>
        <w:rPr>
          <w:lang w:eastAsia="zh-CN"/>
        </w:rPr>
        <w:t>:</w:t>
      </w:r>
      <w:r w:rsidR="00251A62">
        <w:rPr>
          <w:lang w:eastAsia="zh-CN"/>
        </w:rPr>
        <w:t xml:space="preserve"> All branch</w:t>
      </w:r>
      <w:r w:rsidR="009F0950">
        <w:rPr>
          <w:lang w:eastAsia="zh-CN"/>
        </w:rPr>
        <w:t xml:space="preserve"> instructions can be confirmed to be taken or not be</w:t>
      </w:r>
      <w:r w:rsidR="00251A62">
        <w:rPr>
          <w:lang w:eastAsia="zh-CN"/>
        </w:rPr>
        <w:t xml:space="preserve">, and this is the </w:t>
      </w:r>
      <w:r w:rsidR="0098312A">
        <w:rPr>
          <w:lang w:eastAsia="zh-CN"/>
        </w:rPr>
        <w:t xml:space="preserve">absolute security stage to check the branch prediction’s </w:t>
      </w:r>
      <w:r w:rsidR="0098312A">
        <w:rPr>
          <w:rFonts w:hint="eastAsia"/>
          <w:lang w:eastAsia="zh-CN"/>
        </w:rPr>
        <w:t>corr</w:t>
      </w:r>
      <w:r w:rsidR="0098312A">
        <w:rPr>
          <w:lang w:eastAsia="zh-CN"/>
        </w:rPr>
        <w:t>ectness.</w:t>
      </w:r>
      <w:r w:rsidR="002E4A33">
        <w:rPr>
          <w:lang w:eastAsia="zh-CN"/>
        </w:rPr>
        <w:t xml:space="preserve"> Of course one instruction misprediction found in this stage, cost</w:t>
      </w:r>
      <w:r w:rsidR="00C6588B">
        <w:rPr>
          <w:lang w:eastAsia="zh-CN"/>
        </w:rPr>
        <w:t>s</w:t>
      </w:r>
      <w:r w:rsidR="002E4A33">
        <w:rPr>
          <w:lang w:eastAsia="zh-CN"/>
        </w:rPr>
        <w:t xml:space="preserve"> the longest penalty.</w:t>
      </w:r>
      <w:r w:rsidR="009F0950">
        <w:rPr>
          <w:lang w:eastAsia="zh-CN"/>
        </w:rPr>
        <w:t xml:space="preserve"> </w:t>
      </w:r>
      <w:r w:rsidR="00C6588B">
        <w:rPr>
          <w:lang w:eastAsia="zh-CN"/>
        </w:rPr>
        <w:t>In this superscalar core, the instructions before the branch instruction includes two parts, first, all instructions before issue stage should be flushed</w:t>
      </w:r>
      <w:r w:rsidR="003A53CB">
        <w:rPr>
          <w:lang w:eastAsia="zh-CN"/>
        </w:rPr>
        <w:t xml:space="preserve">, because all of these instructions </w:t>
      </w:r>
      <w:r w:rsidR="00E45919">
        <w:rPr>
          <w:lang w:eastAsia="zh-CN"/>
        </w:rPr>
        <w:t xml:space="preserve">must in the misprediction path. </w:t>
      </w:r>
      <w:r w:rsidR="003A53CB">
        <w:rPr>
          <w:lang w:eastAsia="zh-CN"/>
        </w:rPr>
        <w:t xml:space="preserve"> </w:t>
      </w:r>
      <w:r w:rsidR="00E45919">
        <w:rPr>
          <w:lang w:eastAsia="zh-CN"/>
        </w:rPr>
        <w:t>T</w:t>
      </w:r>
      <w:r w:rsidR="003A53CB">
        <w:rPr>
          <w:lang w:eastAsia="zh-CN"/>
        </w:rPr>
        <w:t>hey can be flushed in one cycle.</w:t>
      </w:r>
      <w:r w:rsidR="00754A08">
        <w:rPr>
          <w:lang w:eastAsia="zh-CN"/>
        </w:rPr>
        <w:t xml:space="preserve"> Second, the instructions after the issue stage, instruction</w:t>
      </w:r>
      <w:r w:rsidR="00E45919">
        <w:rPr>
          <w:lang w:eastAsia="zh-CN"/>
        </w:rPr>
        <w:t xml:space="preserve">s executes in out-of-order mode, some of them may be in the misprediction path, so we need to record the </w:t>
      </w:r>
      <w:r w:rsidR="00B446C6">
        <w:rPr>
          <w:lang w:eastAsia="zh-CN"/>
        </w:rPr>
        <w:t>instruction number, which realized in ROB in current design.</w:t>
      </w:r>
      <w:r w:rsidR="006B0062">
        <w:rPr>
          <w:lang w:eastAsia="zh-CN"/>
        </w:rPr>
        <w:t xml:space="preserve"> After the instructions in miss predicted path are flushed,</w:t>
      </w:r>
      <w:r w:rsidR="00C07E45">
        <w:rPr>
          <w:lang w:eastAsia="zh-CN"/>
        </w:rPr>
        <w:t xml:space="preserve"> the CPU status should be recovered.</w:t>
      </w:r>
    </w:p>
    <w:p w:rsidR="00CF2144" w:rsidRPr="00CF2144" w:rsidRDefault="00CF2144" w:rsidP="00CF2144">
      <w:pPr>
        <w:rPr>
          <w:lang w:eastAsia="zh-CN"/>
        </w:rPr>
      </w:pPr>
    </w:p>
    <w:p w:rsidR="006263F7" w:rsidRDefault="006263F7">
      <w:pPr>
        <w:widowControl/>
        <w:suppressAutoHyphens w:val="0"/>
        <w:spacing w:before="0" w:after="0"/>
        <w:jc w:val="left"/>
      </w:pPr>
      <w:r>
        <w:br w:type="page"/>
      </w:r>
    </w:p>
    <w:p w:rsidR="00A80F56" w:rsidRPr="00A80F56" w:rsidRDefault="00A80F56" w:rsidP="00A80F56"/>
    <w:p w:rsidR="006263F7" w:rsidRDefault="00994775" w:rsidP="006263F7">
      <w:pPr>
        <w:pStyle w:val="1"/>
      </w:pPr>
      <w:bookmarkStart w:id="123" w:name="_Toc495076478"/>
      <w:r>
        <w:lastRenderedPageBreak/>
        <w:t>C</w:t>
      </w:r>
      <w:r w:rsidR="006263F7">
        <w:t>oprocessor</w:t>
      </w:r>
      <w:bookmarkEnd w:id="123"/>
    </w:p>
    <w:p w:rsidR="00AE4535" w:rsidRDefault="00AE4535" w:rsidP="00AE4535">
      <w:pPr>
        <w:pStyle w:val="2"/>
      </w:pPr>
      <w:bookmarkStart w:id="124" w:name="_Toc495076479"/>
      <w:r>
        <w:t>Overview</w:t>
      </w:r>
      <w:bookmarkEnd w:id="124"/>
    </w:p>
    <w:p w:rsidR="00AE4535" w:rsidRPr="00AE4535" w:rsidRDefault="00AE4535" w:rsidP="00AE4535">
      <w:r>
        <w:t>Coprocessor of Ace21064 implements PC generator; power management;</w:t>
      </w:r>
    </w:p>
    <w:p w:rsidR="0006312F" w:rsidRDefault="0006312F" w:rsidP="0006312F">
      <w:pPr>
        <w:pStyle w:val="2"/>
      </w:pPr>
      <w:bookmarkStart w:id="125" w:name="_Toc495076480"/>
      <w:r>
        <w:t>Program Counter Generator (PCGen)</w:t>
      </w:r>
      <w:bookmarkEnd w:id="125"/>
    </w:p>
    <w:p w:rsidR="0006312F" w:rsidRDefault="0006312F" w:rsidP="0006312F">
      <w:pPr>
        <w:pStyle w:val="3"/>
      </w:pPr>
      <w:bookmarkStart w:id="126" w:name="_Toc495076481"/>
      <w:r>
        <w:t>Introduction</w:t>
      </w:r>
      <w:bookmarkEnd w:id="126"/>
    </w:p>
    <w:p w:rsidR="00C32762" w:rsidRPr="00C32762" w:rsidRDefault="00C32762" w:rsidP="00C32762">
      <w:pPr>
        <w:ind w:firstLine="420"/>
      </w:pPr>
      <w:r>
        <w:t xml:space="preserve">Program counter generator generates the PC for every stage in ace pipeline, and there is several sources for next PC in a superscalar design. </w:t>
      </w:r>
    </w:p>
    <w:p w:rsidR="0006312F" w:rsidRDefault="0006312F" w:rsidP="0006312F">
      <w:pPr>
        <w:pStyle w:val="3"/>
      </w:pPr>
      <w:bookmarkStart w:id="127" w:name="_Toc495076482"/>
      <w:r>
        <w:t>Architecture</w:t>
      </w:r>
      <w:bookmarkEnd w:id="127"/>
    </w:p>
    <w:p w:rsidR="000B7864" w:rsidRPr="000B7864" w:rsidRDefault="000B7864" w:rsidP="000B7864">
      <w:r>
        <w:t>Here is the PC generator architecture diagram, which details the next PC comes from.</w:t>
      </w:r>
    </w:p>
    <w:p w:rsidR="00531007" w:rsidRDefault="00DC51F0" w:rsidP="00531007">
      <w:pPr>
        <w:keepNext/>
        <w:jc w:val="center"/>
      </w:pPr>
      <w:r>
        <w:object w:dxaOrig="12090" w:dyaOrig="7621">
          <v:shape id="_x0000_i1036" type="#_x0000_t75" style="width:486.95pt;height:307.25pt" o:ole="">
            <v:imagedata r:id="rId8" o:title=""/>
          </v:shape>
          <o:OLEObject Type="Embed" ProgID="Visio.Drawing.15" ShapeID="_x0000_i1036" DrawAspect="Content" ObjectID="_1568820056" r:id="rId32"/>
        </w:object>
      </w:r>
    </w:p>
    <w:p w:rsidR="0014051F" w:rsidRPr="0014051F" w:rsidRDefault="00531007" w:rsidP="00531007">
      <w:pPr>
        <w:pStyle w:val="ae"/>
        <w:jc w:val="center"/>
      </w:pPr>
      <w:bookmarkStart w:id="128" w:name="_Toc495076499"/>
      <w:r>
        <w:t xml:space="preserve">Figure </w:t>
      </w:r>
      <w:fldSimple w:instr=" STYLEREF 1 \s ">
        <w:r w:rsidR="005177B9">
          <w:rPr>
            <w:noProof/>
          </w:rPr>
          <w:t>12</w:t>
        </w:r>
      </w:fldSimple>
      <w:r w:rsidR="00140863">
        <w:noBreakHyphen/>
      </w:r>
      <w:fldSimple w:instr=" SEQ Figure \* ARABIC \s 1 ">
        <w:r w:rsidR="005177B9">
          <w:rPr>
            <w:noProof/>
          </w:rPr>
          <w:t>1</w:t>
        </w:r>
      </w:fldSimple>
      <w:r>
        <w:t xml:space="preserve"> PC generate logic</w:t>
      </w:r>
      <w:bookmarkEnd w:id="128"/>
    </w:p>
    <w:p w:rsidR="0006312F" w:rsidRDefault="0006312F" w:rsidP="0006312F">
      <w:pPr>
        <w:pStyle w:val="3"/>
      </w:pPr>
      <w:bookmarkStart w:id="129" w:name="_Toc495076483"/>
      <w:r>
        <w:t>Ports</w:t>
      </w:r>
      <w:bookmarkEnd w:id="129"/>
    </w:p>
    <w:p w:rsidR="0006312F" w:rsidRPr="0006312F" w:rsidRDefault="0006312F" w:rsidP="0006312F"/>
    <w:p w:rsidR="00C013A0" w:rsidRDefault="0006312F" w:rsidP="0006312F">
      <w:pPr>
        <w:pStyle w:val="2"/>
      </w:pPr>
      <w:bookmarkStart w:id="130" w:name="_Toc495076484"/>
      <w:r>
        <w:lastRenderedPageBreak/>
        <w:t>Power M</w:t>
      </w:r>
      <w:r w:rsidR="00C013A0">
        <w:t>anagement</w:t>
      </w:r>
      <w:r>
        <w:t xml:space="preserve"> (PowerM)</w:t>
      </w:r>
      <w:bookmarkEnd w:id="130"/>
    </w:p>
    <w:p w:rsidR="00E004C0" w:rsidRDefault="00E004C0" w:rsidP="00E004C0">
      <w:pPr>
        <w:pStyle w:val="3"/>
      </w:pPr>
      <w:bookmarkStart w:id="131" w:name="_Toc495076485"/>
      <w:r>
        <w:t>Introduction</w:t>
      </w:r>
      <w:bookmarkEnd w:id="131"/>
    </w:p>
    <w:p w:rsidR="00E004C0" w:rsidRDefault="00E004C0" w:rsidP="00E004C0">
      <w:pPr>
        <w:pStyle w:val="3"/>
      </w:pPr>
      <w:bookmarkStart w:id="132" w:name="_Toc495076486"/>
      <w:r>
        <w:t>Architecture</w:t>
      </w:r>
      <w:bookmarkEnd w:id="132"/>
    </w:p>
    <w:p w:rsidR="00E004C0" w:rsidRDefault="00E004C0" w:rsidP="00E004C0">
      <w:pPr>
        <w:pStyle w:val="3"/>
      </w:pPr>
      <w:bookmarkStart w:id="133" w:name="_Toc495076487"/>
      <w:r>
        <w:t>Ports</w:t>
      </w:r>
      <w:bookmarkEnd w:id="133"/>
    </w:p>
    <w:p w:rsidR="00994775" w:rsidRPr="00994775" w:rsidRDefault="00994775" w:rsidP="00994775"/>
    <w:p w:rsidR="004D37A0" w:rsidRPr="00994775" w:rsidRDefault="004D37A0"/>
    <w:sectPr w:rsidR="004D37A0" w:rsidRPr="00994775" w:rsidSect="00E61E5A">
      <w:headerReference w:type="default" r:id="rId33"/>
      <w:footerReference w:type="default" r:id="rId34"/>
      <w:pgSz w:w="11906" w:h="16838"/>
      <w:pgMar w:top="1440" w:right="1080" w:bottom="1440" w:left="108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6663" w:rsidRDefault="00CD6663">
      <w:pPr>
        <w:spacing w:before="0" w:after="0"/>
      </w:pPr>
      <w:r>
        <w:separator/>
      </w:r>
    </w:p>
  </w:endnote>
  <w:endnote w:type="continuationSeparator" w:id="0">
    <w:p w:rsidR="00CD6663" w:rsidRDefault="00CD666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Nimbus Roman No9 L">
    <w:altName w:val="Times New Roman"/>
    <w:charset w:val="00"/>
    <w:family w:val="roman"/>
    <w:pitch w:val="variable"/>
    <w:sig w:usb0="00000003" w:usb1="00000000" w:usb2="00000000" w:usb3="00000000" w:csb0="00000001" w:csb1="00000000"/>
  </w:font>
  <w:font w:name="Liberation Sans">
    <w:altName w:val="Yu Gothic"/>
    <w:charset w:val="80"/>
    <w:family w:val="swiss"/>
    <w:pitch w:val="variable"/>
  </w:font>
  <w:font w:name="DejaVu Sans">
    <w:charset w:val="80"/>
    <w:family w:val="auto"/>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unga">
    <w:panose1 w:val="020B0502040204020203"/>
    <w:charset w:val="00"/>
    <w:family w:val="swiss"/>
    <w:pitch w:val="variable"/>
    <w:sig w:usb0="004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663" w:rsidRPr="00BC7A5A" w:rsidRDefault="00CD6663" w:rsidP="00525AAA">
    <w:pPr>
      <w:pStyle w:val="a6"/>
      <w:pBdr>
        <w:bottom w:val="single" w:sz="8" w:space="1" w:color="000000"/>
      </w:pBdr>
      <w:jc w:val="center"/>
      <w:rPr>
        <w:rFonts w:ascii="Verdana" w:hAnsi="Verdana" w:cs="Arial"/>
        <w:b/>
        <w:sz w:val="24"/>
        <w:szCs w:val="24"/>
      </w:rPr>
    </w:pPr>
  </w:p>
  <w:p w:rsidR="00CD6663" w:rsidRPr="00525AAA" w:rsidRDefault="00CD6663" w:rsidP="00525AAA">
    <w:pPr>
      <w:pStyle w:val="a7"/>
      <w:spacing w:before="48" w:after="72"/>
      <w:rPr>
        <w:rFonts w:cs="Arial"/>
        <w:b/>
        <w:sz w:val="24"/>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6663" w:rsidRDefault="00CD6663">
      <w:pPr>
        <w:spacing w:before="0" w:after="0"/>
      </w:pPr>
      <w:r>
        <w:separator/>
      </w:r>
    </w:p>
  </w:footnote>
  <w:footnote w:type="continuationSeparator" w:id="0">
    <w:p w:rsidR="00CD6663" w:rsidRDefault="00CD6663">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663" w:rsidRPr="00BC7A5A" w:rsidRDefault="00CD6663">
    <w:pPr>
      <w:pStyle w:val="a6"/>
      <w:pBdr>
        <w:bottom w:val="single" w:sz="8" w:space="1" w:color="000000"/>
      </w:pBdr>
      <w:jc w:val="center"/>
      <w:rPr>
        <w:rFonts w:ascii="Verdana" w:hAnsi="Verdana" w:cs="Arial"/>
        <w:b/>
        <w:sz w:val="24"/>
        <w:szCs w:val="24"/>
      </w:rPr>
    </w:pPr>
  </w:p>
  <w:p w:rsidR="00CD6663" w:rsidRDefault="00CD6663" w:rsidP="00FF7C03">
    <w:pPr>
      <w:pStyle w:val="a6"/>
      <w:jc w:val="distribute"/>
      <w:rPr>
        <w:lang w:eastAsia="zh-CN"/>
      </w:rPr>
    </w:pPr>
    <w:r>
      <w:t>Doc Name: Ace21064 Microprocessor A</w:t>
    </w:r>
    <w:r>
      <w:rPr>
        <w:lang w:eastAsia="zh-CN"/>
      </w:rPr>
      <w:t>rchitecture Specification</w:t>
    </w:r>
    <w:r>
      <w:rPr>
        <w:rFonts w:hint="eastAsia"/>
        <w:lang w:eastAsia="zh-CN"/>
      </w:rPr>
      <w:t xml:space="preserve">   </w:t>
    </w:r>
    <w:r>
      <w:rPr>
        <w:lang w:eastAsia="zh-CN"/>
      </w:rPr>
      <w:t xml:space="preserve">                     </w:t>
    </w:r>
    <w:r>
      <w:rPr>
        <w:rFonts w:hint="eastAsia"/>
        <w:lang w:eastAsia="zh-CN"/>
      </w:rPr>
      <w:t xml:space="preserve">       </w:t>
    </w:r>
    <w:r w:rsidRPr="00304CC8">
      <w:t xml:space="preserve"> </w:t>
    </w:r>
    <w:r>
      <w:t xml:space="preserve"> Rev. </w:t>
    </w:r>
    <w:r>
      <w:rPr>
        <w:lang w:eastAsia="zh-CN"/>
      </w:rPr>
      <w:t>1</w:t>
    </w:r>
    <w:r>
      <w:rPr>
        <w:rFonts w:hint="eastAsia"/>
        <w:lang w:eastAsia="zh-CN"/>
      </w:rPr>
      <w:t>.</w:t>
    </w:r>
    <w:r>
      <w:rPr>
        <w:lang w:eastAsia="zh-CN"/>
      </w:rPr>
      <w:t>0</w:t>
    </w:r>
  </w:p>
  <w:p w:rsidR="00CD6663" w:rsidRDefault="00CD6663" w:rsidP="009D4BC3">
    <w:pPr>
      <w:pStyle w:val="a6"/>
      <w:jc w:val="distribute"/>
      <w:rPr>
        <w:lang w:eastAsia="zh-CN"/>
      </w:rPr>
    </w:pPr>
    <w:r>
      <w:rPr>
        <w:noProof/>
        <w:lang w:eastAsia="zh-CN"/>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537502" o:spid="_x0000_s2060" type="#_x0000_t136" style="position:absolute;left:0;text-align:left;margin-left:-15.25pt;margin-top:289.3pt;width:501.75pt;height:63.05pt;rotation:315;z-index:-251658752;mso-position-horizontal-relative:margin;mso-position-vertical-relative:margin" o:allowincell="f" fillcolor="#d7d7d7" stroked="f">
          <v:textpath style="font-family:&quot;Arial Black&quot;;font-size:1pt;v-text-align:right;v-same-letter-heights:t" string="CONFIDENTIAL"/>
          <w10:wrap anchorx="margin" anchory="margin"/>
        </v:shape>
      </w:pict>
    </w:r>
    <w:r>
      <w:t>Author: Yijun LI</w:t>
    </w:r>
    <w:r>
      <w:rPr>
        <w:rFonts w:hint="eastAsia"/>
        <w:lang w:eastAsia="zh-CN"/>
      </w:rPr>
      <w:t xml:space="preserve"> </w:t>
    </w:r>
    <w:r>
      <w:rPr>
        <w:lang w:eastAsia="zh-CN"/>
      </w:rPr>
      <w:t xml:space="preserve">                                    </w:t>
    </w:r>
    <w:r>
      <w:rPr>
        <w:rFonts w:hint="eastAsia"/>
        <w:lang w:eastAsia="zh-CN"/>
      </w:rPr>
      <w:t xml:space="preserve">  </w:t>
    </w:r>
    <w:r>
      <w:rPr>
        <w:lang w:eastAsia="zh-CN"/>
      </w:rPr>
      <w:t xml:space="preserve">                             </w:t>
    </w:r>
    <w:r>
      <w:t xml:space="preserve">Page </w:t>
    </w:r>
    <w:r>
      <w:fldChar w:fldCharType="begin"/>
    </w:r>
    <w:r>
      <w:instrText xml:space="preserve"> PAGE </w:instrText>
    </w:r>
    <w:r>
      <w:fldChar w:fldCharType="separate"/>
    </w:r>
    <w:r w:rsidR="006E766D">
      <w:rPr>
        <w:noProof/>
      </w:rPr>
      <w:t>25</w:t>
    </w:r>
    <w:r>
      <w:rPr>
        <w:noProof/>
      </w:rPr>
      <w:fldChar w:fldCharType="end"/>
    </w:r>
    <w:r>
      <w:t xml:space="preserve"> of </w:t>
    </w:r>
    <w:fldSimple w:instr=" NUMPAGES \*Arabic ">
      <w:r w:rsidR="006E766D">
        <w:rPr>
          <w:noProof/>
        </w:rPr>
        <w:t>50</w:t>
      </w:r>
    </w:fldSimple>
    <w:r>
      <w:rPr>
        <w:lang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pStyle w:val="4"/>
      <w:lvlText w:val="%1.%2.%3.%4"/>
      <w:lvlJc w:val="left"/>
      <w:pPr>
        <w:tabs>
          <w:tab w:val="num" w:pos="851"/>
        </w:tabs>
        <w:ind w:left="851" w:hanging="851"/>
      </w:pPr>
    </w:lvl>
    <w:lvl w:ilvl="4">
      <w:start w:val="1"/>
      <w:numFmt w:val="decimal"/>
      <w:pStyle w:val="5"/>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
    <w:nsid w:val="00000002"/>
    <w:multiLevelType w:val="singleLevel"/>
    <w:tmpl w:val="00000002"/>
    <w:name w:val="WW8Num2"/>
    <w:lvl w:ilvl="0">
      <w:start w:val="1"/>
      <w:numFmt w:val="bullet"/>
      <w:lvlText w:val=""/>
      <w:lvlJc w:val="left"/>
      <w:pPr>
        <w:tabs>
          <w:tab w:val="num" w:pos="0"/>
        </w:tabs>
        <w:ind w:left="420" w:hanging="420"/>
      </w:pPr>
      <w:rPr>
        <w:rFonts w:ascii="Wingdings" w:hAnsi="Wingdings"/>
      </w:rPr>
    </w:lvl>
  </w:abstractNum>
  <w:abstractNum w:abstractNumId="2">
    <w:nsid w:val="00000003"/>
    <w:multiLevelType w:val="singleLevel"/>
    <w:tmpl w:val="00000003"/>
    <w:name w:val="WW8Num4"/>
    <w:lvl w:ilvl="0">
      <w:start w:val="1"/>
      <w:numFmt w:val="bullet"/>
      <w:lvlText w:val=""/>
      <w:lvlJc w:val="left"/>
      <w:pPr>
        <w:tabs>
          <w:tab w:val="num" w:pos="0"/>
        </w:tabs>
        <w:ind w:left="420" w:hanging="42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360" w:hanging="360"/>
      </w:pPr>
    </w:lvl>
  </w:abstractNum>
  <w:abstractNum w:abstractNumId="4">
    <w:nsid w:val="00000005"/>
    <w:multiLevelType w:val="singleLevel"/>
    <w:tmpl w:val="00000005"/>
    <w:name w:val="WW8Num20"/>
    <w:lvl w:ilvl="0">
      <w:start w:val="1"/>
      <w:numFmt w:val="bullet"/>
      <w:lvlText w:val=""/>
      <w:lvlJc w:val="left"/>
      <w:pPr>
        <w:tabs>
          <w:tab w:val="num" w:pos="0"/>
        </w:tabs>
        <w:ind w:left="420" w:hanging="420"/>
      </w:pPr>
      <w:rPr>
        <w:rFonts w:ascii="Wingdings" w:hAnsi="Wingdings"/>
      </w:rPr>
    </w:lvl>
  </w:abstractNum>
  <w:abstractNum w:abstractNumId="5">
    <w:nsid w:val="00000006"/>
    <w:multiLevelType w:val="singleLevel"/>
    <w:tmpl w:val="00000006"/>
    <w:name w:val="WW8Num24"/>
    <w:lvl w:ilvl="0">
      <w:start w:val="1"/>
      <w:numFmt w:val="bullet"/>
      <w:lvlText w:val=""/>
      <w:lvlJc w:val="left"/>
      <w:pPr>
        <w:tabs>
          <w:tab w:val="num" w:pos="0"/>
        </w:tabs>
        <w:ind w:left="420" w:hanging="420"/>
      </w:pPr>
      <w:rPr>
        <w:rFonts w:ascii="Wingdings" w:hAnsi="Wingdings"/>
      </w:rPr>
    </w:lvl>
  </w:abstractNum>
  <w:abstractNum w:abstractNumId="6">
    <w:nsid w:val="00000007"/>
    <w:multiLevelType w:val="singleLevel"/>
    <w:tmpl w:val="00000007"/>
    <w:name w:val="WW8Num26"/>
    <w:lvl w:ilvl="0">
      <w:start w:val="1"/>
      <w:numFmt w:val="bullet"/>
      <w:pStyle w:val="10"/>
      <w:lvlText w:val=""/>
      <w:lvlJc w:val="left"/>
      <w:pPr>
        <w:tabs>
          <w:tab w:val="num" w:pos="420"/>
        </w:tabs>
        <w:ind w:left="420" w:hanging="420"/>
      </w:pPr>
      <w:rPr>
        <w:rFonts w:ascii="Wingdings" w:hAnsi="Wingdings"/>
      </w:rPr>
    </w:lvl>
  </w:abstractNum>
  <w:abstractNum w:abstractNumId="7">
    <w:nsid w:val="00000008"/>
    <w:multiLevelType w:val="singleLevel"/>
    <w:tmpl w:val="00000008"/>
    <w:name w:val="WW8Num32"/>
    <w:lvl w:ilvl="0">
      <w:start w:val="1"/>
      <w:numFmt w:val="bullet"/>
      <w:lvlText w:val=""/>
      <w:lvlJc w:val="left"/>
      <w:pPr>
        <w:tabs>
          <w:tab w:val="num" w:pos="0"/>
        </w:tabs>
        <w:ind w:left="420" w:hanging="420"/>
      </w:pPr>
      <w:rPr>
        <w:rFonts w:ascii="Wingdings" w:hAnsi="Wingdings"/>
      </w:rPr>
    </w:lvl>
  </w:abstractNum>
  <w:abstractNum w:abstractNumId="8">
    <w:nsid w:val="00000009"/>
    <w:multiLevelType w:val="singleLevel"/>
    <w:tmpl w:val="00000009"/>
    <w:name w:val="WW8Num38"/>
    <w:lvl w:ilvl="0">
      <w:start w:val="1"/>
      <w:numFmt w:val="bullet"/>
      <w:lvlText w:val=""/>
      <w:lvlJc w:val="left"/>
      <w:pPr>
        <w:tabs>
          <w:tab w:val="num" w:pos="0"/>
        </w:tabs>
        <w:ind w:left="420" w:hanging="420"/>
      </w:pPr>
      <w:rPr>
        <w:rFonts w:ascii="Wingdings" w:hAnsi="Wingdings"/>
      </w:rPr>
    </w:lvl>
  </w:abstractNum>
  <w:abstractNum w:abstractNumId="9">
    <w:nsid w:val="0E82495A"/>
    <w:multiLevelType w:val="hybridMultilevel"/>
    <w:tmpl w:val="88B2A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87338"/>
    <w:multiLevelType w:val="hybridMultilevel"/>
    <w:tmpl w:val="D6901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AC2499"/>
    <w:multiLevelType w:val="hybridMultilevel"/>
    <w:tmpl w:val="71D43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744A2"/>
    <w:multiLevelType w:val="hybridMultilevel"/>
    <w:tmpl w:val="9C18B87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CC94806"/>
    <w:multiLevelType w:val="hybridMultilevel"/>
    <w:tmpl w:val="9552D56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nsid w:val="2DC22EE6"/>
    <w:multiLevelType w:val="hybridMultilevel"/>
    <w:tmpl w:val="74963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035E2C"/>
    <w:multiLevelType w:val="hybridMultilevel"/>
    <w:tmpl w:val="299226BA"/>
    <w:lvl w:ilvl="0" w:tplc="5532E1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C857D64"/>
    <w:multiLevelType w:val="multilevel"/>
    <w:tmpl w:val="B128DEA4"/>
    <w:styleLink w:val="111111"/>
    <w:lvl w:ilvl="0">
      <w:start w:val="1"/>
      <w:numFmt w:val="decimal"/>
      <w:isLgl/>
      <w:lvlText w:val="%1"/>
      <w:lvlJc w:val="left"/>
      <w:pPr>
        <w:tabs>
          <w:tab w:val="num" w:pos="425"/>
        </w:tabs>
        <w:ind w:left="425" w:hanging="425"/>
      </w:pPr>
      <w:rPr>
        <w:rFonts w:hint="eastAsia"/>
      </w:rPr>
    </w:lvl>
    <w:lvl w:ilvl="1">
      <w:start w:val="1"/>
      <w:numFmt w:val="decimal"/>
      <w:isLgl/>
      <w:lvlText w:val="%1.%2"/>
      <w:lvlJc w:val="left"/>
      <w:pPr>
        <w:tabs>
          <w:tab w:val="num" w:pos="567"/>
        </w:tabs>
        <w:ind w:left="567" w:hanging="567"/>
      </w:pPr>
      <w:rPr>
        <w:rFonts w:hint="eastAsia"/>
      </w:rPr>
    </w:lvl>
    <w:lvl w:ilvl="2">
      <w:start w:val="1"/>
      <w:numFmt w:val="decimal"/>
      <w:lvlText w:val="%1.%2.%3"/>
      <w:lvlJc w:val="left"/>
      <w:pPr>
        <w:tabs>
          <w:tab w:val="num" w:pos="1135"/>
        </w:tabs>
        <w:ind w:left="1135" w:hanging="709"/>
      </w:pPr>
      <w:rPr>
        <w:rFonts w:hint="eastAsia"/>
      </w:rPr>
    </w:lvl>
    <w:lvl w:ilvl="3">
      <w:start w:val="1"/>
      <w:numFmt w:val="decimal"/>
      <w:isLgl/>
      <w:lvlText w:val="%1.%2.%3.%4"/>
      <w:lvlJc w:val="left"/>
      <w:pPr>
        <w:tabs>
          <w:tab w:val="num" w:pos="851"/>
        </w:tabs>
        <w:ind w:left="851" w:hanging="851"/>
      </w:pPr>
      <w:rPr>
        <w:rFonts w:hint="eastAsia"/>
      </w:rPr>
    </w:lvl>
    <w:lvl w:ilvl="4">
      <w:start w:val="1"/>
      <w:numFmt w:val="decimal"/>
      <w:lvlText w:val="%1.%3.%5.%4.%2"/>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nsid w:val="42587BF3"/>
    <w:multiLevelType w:val="hybridMultilevel"/>
    <w:tmpl w:val="55145CA8"/>
    <w:lvl w:ilvl="0" w:tplc="D856E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BE5EB3"/>
    <w:multiLevelType w:val="hybridMultilevel"/>
    <w:tmpl w:val="8F08ABD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74E402B"/>
    <w:multiLevelType w:val="hybridMultilevel"/>
    <w:tmpl w:val="E1A04E1A"/>
    <w:lvl w:ilvl="0" w:tplc="4048574E">
      <w:start w:val="5"/>
      <w:numFmt w:val="decimal"/>
      <w:lvlText w:val="%1."/>
      <w:lvlJc w:val="left"/>
      <w:pPr>
        <w:ind w:left="360" w:hanging="360"/>
      </w:pPr>
      <w:rPr>
        <w:rFonts w:ascii="Times New Roman" w:eastAsiaTheme="minorEastAsia" w:hAnsi="Times New Roman"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AD45C13"/>
    <w:multiLevelType w:val="hybridMultilevel"/>
    <w:tmpl w:val="D564147A"/>
    <w:lvl w:ilvl="0" w:tplc="119041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4C1CFC"/>
    <w:multiLevelType w:val="hybridMultilevel"/>
    <w:tmpl w:val="0DD4C140"/>
    <w:lvl w:ilvl="0" w:tplc="8F1A6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7A06C0D"/>
    <w:multiLevelType w:val="hybridMultilevel"/>
    <w:tmpl w:val="E9F6343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nsid w:val="5DB06087"/>
    <w:multiLevelType w:val="hybridMultilevel"/>
    <w:tmpl w:val="078AB748"/>
    <w:lvl w:ilvl="0" w:tplc="1B06104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C10691"/>
    <w:multiLevelType w:val="hybridMultilevel"/>
    <w:tmpl w:val="13BEB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1857B6"/>
    <w:multiLevelType w:val="hybridMultilevel"/>
    <w:tmpl w:val="650859A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C994F93"/>
    <w:multiLevelType w:val="hybridMultilevel"/>
    <w:tmpl w:val="B43E3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6"/>
  </w:num>
  <w:num w:numId="4">
    <w:abstractNumId w:val="12"/>
  </w:num>
  <w:num w:numId="5">
    <w:abstractNumId w:val="25"/>
  </w:num>
  <w:num w:numId="6">
    <w:abstractNumId w:val="18"/>
  </w:num>
  <w:num w:numId="7">
    <w:abstractNumId w:val="17"/>
  </w:num>
  <w:num w:numId="8">
    <w:abstractNumId w:val="19"/>
  </w:num>
  <w:num w:numId="9">
    <w:abstractNumId w:val="20"/>
  </w:num>
  <w:num w:numId="10">
    <w:abstractNumId w:val="21"/>
  </w:num>
  <w:num w:numId="11">
    <w:abstractNumId w:val="15"/>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9"/>
  </w:num>
  <w:num w:numId="28">
    <w:abstractNumId w:val="0"/>
  </w:num>
  <w:num w:numId="29">
    <w:abstractNumId w:val="14"/>
  </w:num>
  <w:num w:numId="30">
    <w:abstractNumId w:val="10"/>
  </w:num>
  <w:num w:numId="31">
    <w:abstractNumId w:val="22"/>
  </w:num>
  <w:num w:numId="32">
    <w:abstractNumId w:val="0"/>
  </w:num>
  <w:num w:numId="33">
    <w:abstractNumId w:val="0"/>
  </w:num>
  <w:num w:numId="34">
    <w:abstractNumId w:val="13"/>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26"/>
  </w:num>
  <w:num w:numId="38">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oNotDisplayPageBoundaries/>
  <w:displayBackgroundShape/>
  <w:embedSystemFonts/>
  <w:bordersDoNotSurroundHeader/>
  <w:bordersDoNotSurroundFooter/>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0"/>
  <w:defaultTableStyle w:val="a"/>
  <w:drawingGridHorizontalSpacing w:val="105"/>
  <w:drawingGridVerticalSpacing w:val="156"/>
  <w:displayHorizontalDrawingGridEvery w:val="0"/>
  <w:displayVerticalDrawingGridEvery w:val="0"/>
  <w:characterSpacingControl w:val="compressPunctuation"/>
  <w:hdrShapeDefaults>
    <o:shapedefaults v:ext="edit" spidmax="206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47613"/>
    <w:rsid w:val="00000534"/>
    <w:rsid w:val="00002375"/>
    <w:rsid w:val="00002F66"/>
    <w:rsid w:val="00003878"/>
    <w:rsid w:val="00004377"/>
    <w:rsid w:val="000052FD"/>
    <w:rsid w:val="00006418"/>
    <w:rsid w:val="000068F7"/>
    <w:rsid w:val="000073B4"/>
    <w:rsid w:val="00007418"/>
    <w:rsid w:val="0000745A"/>
    <w:rsid w:val="000076B2"/>
    <w:rsid w:val="000078BD"/>
    <w:rsid w:val="00007C98"/>
    <w:rsid w:val="00011173"/>
    <w:rsid w:val="000124E6"/>
    <w:rsid w:val="00012CAA"/>
    <w:rsid w:val="0001334B"/>
    <w:rsid w:val="00013D47"/>
    <w:rsid w:val="00014C1A"/>
    <w:rsid w:val="000153C6"/>
    <w:rsid w:val="000179E9"/>
    <w:rsid w:val="00017A6A"/>
    <w:rsid w:val="000201A7"/>
    <w:rsid w:val="00021A20"/>
    <w:rsid w:val="00022041"/>
    <w:rsid w:val="000222A5"/>
    <w:rsid w:val="00022378"/>
    <w:rsid w:val="0002266F"/>
    <w:rsid w:val="00023E04"/>
    <w:rsid w:val="00024D91"/>
    <w:rsid w:val="00024E17"/>
    <w:rsid w:val="00025D8C"/>
    <w:rsid w:val="00026168"/>
    <w:rsid w:val="00026559"/>
    <w:rsid w:val="00030073"/>
    <w:rsid w:val="00032F69"/>
    <w:rsid w:val="00033DAF"/>
    <w:rsid w:val="000346BD"/>
    <w:rsid w:val="00034F35"/>
    <w:rsid w:val="0003582A"/>
    <w:rsid w:val="00035AF2"/>
    <w:rsid w:val="00035E39"/>
    <w:rsid w:val="00036C21"/>
    <w:rsid w:val="00036DC0"/>
    <w:rsid w:val="000374D9"/>
    <w:rsid w:val="00040BE8"/>
    <w:rsid w:val="00041037"/>
    <w:rsid w:val="00041633"/>
    <w:rsid w:val="0004187F"/>
    <w:rsid w:val="00041C32"/>
    <w:rsid w:val="000423E6"/>
    <w:rsid w:val="00042CFF"/>
    <w:rsid w:val="0004329B"/>
    <w:rsid w:val="00043525"/>
    <w:rsid w:val="00044024"/>
    <w:rsid w:val="000441C3"/>
    <w:rsid w:val="000446CC"/>
    <w:rsid w:val="000448C9"/>
    <w:rsid w:val="00045C3F"/>
    <w:rsid w:val="0004769B"/>
    <w:rsid w:val="000528C6"/>
    <w:rsid w:val="0005376B"/>
    <w:rsid w:val="00053F33"/>
    <w:rsid w:val="00054C13"/>
    <w:rsid w:val="0005529F"/>
    <w:rsid w:val="00055CCD"/>
    <w:rsid w:val="000563B4"/>
    <w:rsid w:val="00062E23"/>
    <w:rsid w:val="0006312F"/>
    <w:rsid w:val="00063AE5"/>
    <w:rsid w:val="00064BA2"/>
    <w:rsid w:val="00064EA4"/>
    <w:rsid w:val="00065102"/>
    <w:rsid w:val="00065A87"/>
    <w:rsid w:val="00066241"/>
    <w:rsid w:val="000723A9"/>
    <w:rsid w:val="000724E0"/>
    <w:rsid w:val="00072C6B"/>
    <w:rsid w:val="00072F8D"/>
    <w:rsid w:val="00073B73"/>
    <w:rsid w:val="000741DD"/>
    <w:rsid w:val="000758B3"/>
    <w:rsid w:val="00075D74"/>
    <w:rsid w:val="0007686B"/>
    <w:rsid w:val="00076912"/>
    <w:rsid w:val="000769AF"/>
    <w:rsid w:val="00076CB5"/>
    <w:rsid w:val="00080033"/>
    <w:rsid w:val="00080F1D"/>
    <w:rsid w:val="000819FD"/>
    <w:rsid w:val="00083209"/>
    <w:rsid w:val="000846BA"/>
    <w:rsid w:val="00084B68"/>
    <w:rsid w:val="00084BF7"/>
    <w:rsid w:val="00085012"/>
    <w:rsid w:val="00085DED"/>
    <w:rsid w:val="000872F3"/>
    <w:rsid w:val="0009061F"/>
    <w:rsid w:val="00090FC5"/>
    <w:rsid w:val="0009174A"/>
    <w:rsid w:val="000921BC"/>
    <w:rsid w:val="000937A9"/>
    <w:rsid w:val="000944DD"/>
    <w:rsid w:val="00094759"/>
    <w:rsid w:val="00094C2A"/>
    <w:rsid w:val="00095409"/>
    <w:rsid w:val="00096213"/>
    <w:rsid w:val="0009633C"/>
    <w:rsid w:val="00097020"/>
    <w:rsid w:val="0009772C"/>
    <w:rsid w:val="00097DAC"/>
    <w:rsid w:val="000A0151"/>
    <w:rsid w:val="000A02DC"/>
    <w:rsid w:val="000A0788"/>
    <w:rsid w:val="000A0C11"/>
    <w:rsid w:val="000A0ED0"/>
    <w:rsid w:val="000A2487"/>
    <w:rsid w:val="000A273C"/>
    <w:rsid w:val="000A3200"/>
    <w:rsid w:val="000A4ACC"/>
    <w:rsid w:val="000A4CE0"/>
    <w:rsid w:val="000A5CF8"/>
    <w:rsid w:val="000A5E1A"/>
    <w:rsid w:val="000A64AC"/>
    <w:rsid w:val="000A75E2"/>
    <w:rsid w:val="000A76EE"/>
    <w:rsid w:val="000B1848"/>
    <w:rsid w:val="000B31BB"/>
    <w:rsid w:val="000B35D5"/>
    <w:rsid w:val="000B3B1B"/>
    <w:rsid w:val="000B43FC"/>
    <w:rsid w:val="000B482B"/>
    <w:rsid w:val="000B4914"/>
    <w:rsid w:val="000B4D69"/>
    <w:rsid w:val="000B503F"/>
    <w:rsid w:val="000B5BEE"/>
    <w:rsid w:val="000B6ED6"/>
    <w:rsid w:val="000B7864"/>
    <w:rsid w:val="000B7C28"/>
    <w:rsid w:val="000C1317"/>
    <w:rsid w:val="000C169B"/>
    <w:rsid w:val="000C3750"/>
    <w:rsid w:val="000C49DC"/>
    <w:rsid w:val="000C4B7A"/>
    <w:rsid w:val="000C5E00"/>
    <w:rsid w:val="000C5E9B"/>
    <w:rsid w:val="000C69B9"/>
    <w:rsid w:val="000C69BA"/>
    <w:rsid w:val="000C6AA4"/>
    <w:rsid w:val="000C790B"/>
    <w:rsid w:val="000C7D2A"/>
    <w:rsid w:val="000D0F3C"/>
    <w:rsid w:val="000D173D"/>
    <w:rsid w:val="000D2F92"/>
    <w:rsid w:val="000D3208"/>
    <w:rsid w:val="000D3963"/>
    <w:rsid w:val="000D575F"/>
    <w:rsid w:val="000D66F8"/>
    <w:rsid w:val="000D717A"/>
    <w:rsid w:val="000D7299"/>
    <w:rsid w:val="000D789D"/>
    <w:rsid w:val="000D7C42"/>
    <w:rsid w:val="000E0558"/>
    <w:rsid w:val="000E2CC4"/>
    <w:rsid w:val="000E2D6D"/>
    <w:rsid w:val="000E2F2A"/>
    <w:rsid w:val="000E39FD"/>
    <w:rsid w:val="000E57B8"/>
    <w:rsid w:val="000E7ED8"/>
    <w:rsid w:val="000F2B31"/>
    <w:rsid w:val="000F2EE0"/>
    <w:rsid w:val="000F3360"/>
    <w:rsid w:val="000F3E28"/>
    <w:rsid w:val="000F63A4"/>
    <w:rsid w:val="000F6D8B"/>
    <w:rsid w:val="000F6F57"/>
    <w:rsid w:val="0010071C"/>
    <w:rsid w:val="00100C06"/>
    <w:rsid w:val="00102488"/>
    <w:rsid w:val="00102CCD"/>
    <w:rsid w:val="0010315A"/>
    <w:rsid w:val="001044CD"/>
    <w:rsid w:val="001049FA"/>
    <w:rsid w:val="00105161"/>
    <w:rsid w:val="00105504"/>
    <w:rsid w:val="00105729"/>
    <w:rsid w:val="00105D57"/>
    <w:rsid w:val="001067C8"/>
    <w:rsid w:val="00107B49"/>
    <w:rsid w:val="001100D8"/>
    <w:rsid w:val="00110322"/>
    <w:rsid w:val="001103F9"/>
    <w:rsid w:val="00111151"/>
    <w:rsid w:val="001131C7"/>
    <w:rsid w:val="00113655"/>
    <w:rsid w:val="0011465D"/>
    <w:rsid w:val="00116750"/>
    <w:rsid w:val="00116905"/>
    <w:rsid w:val="001171F2"/>
    <w:rsid w:val="001175D2"/>
    <w:rsid w:val="00117A22"/>
    <w:rsid w:val="00120505"/>
    <w:rsid w:val="00121E25"/>
    <w:rsid w:val="00122B39"/>
    <w:rsid w:val="00122B70"/>
    <w:rsid w:val="00126438"/>
    <w:rsid w:val="0013043E"/>
    <w:rsid w:val="00130A60"/>
    <w:rsid w:val="0013269D"/>
    <w:rsid w:val="00133711"/>
    <w:rsid w:val="0013376A"/>
    <w:rsid w:val="001363A5"/>
    <w:rsid w:val="00136A29"/>
    <w:rsid w:val="0013789D"/>
    <w:rsid w:val="00137964"/>
    <w:rsid w:val="0014051F"/>
    <w:rsid w:val="00140863"/>
    <w:rsid w:val="00141442"/>
    <w:rsid w:val="00141BD6"/>
    <w:rsid w:val="00142AAA"/>
    <w:rsid w:val="00143A0C"/>
    <w:rsid w:val="001443DA"/>
    <w:rsid w:val="0014574C"/>
    <w:rsid w:val="00145B8F"/>
    <w:rsid w:val="0014677D"/>
    <w:rsid w:val="001504AC"/>
    <w:rsid w:val="00150DDE"/>
    <w:rsid w:val="00151141"/>
    <w:rsid w:val="00151BC5"/>
    <w:rsid w:val="00152438"/>
    <w:rsid w:val="001540C4"/>
    <w:rsid w:val="00154245"/>
    <w:rsid w:val="00154289"/>
    <w:rsid w:val="00154B77"/>
    <w:rsid w:val="00155703"/>
    <w:rsid w:val="00155A3C"/>
    <w:rsid w:val="00156432"/>
    <w:rsid w:val="0015704A"/>
    <w:rsid w:val="00160F79"/>
    <w:rsid w:val="0016330C"/>
    <w:rsid w:val="00163644"/>
    <w:rsid w:val="001636EC"/>
    <w:rsid w:val="0016426A"/>
    <w:rsid w:val="001642CB"/>
    <w:rsid w:val="0016464E"/>
    <w:rsid w:val="0016534E"/>
    <w:rsid w:val="001655D3"/>
    <w:rsid w:val="001657D2"/>
    <w:rsid w:val="00165C52"/>
    <w:rsid w:val="00165E31"/>
    <w:rsid w:val="001678B1"/>
    <w:rsid w:val="001708D9"/>
    <w:rsid w:val="00170A74"/>
    <w:rsid w:val="00170B9C"/>
    <w:rsid w:val="00171507"/>
    <w:rsid w:val="00172924"/>
    <w:rsid w:val="00172B67"/>
    <w:rsid w:val="001731BF"/>
    <w:rsid w:val="001735A0"/>
    <w:rsid w:val="00173892"/>
    <w:rsid w:val="00174444"/>
    <w:rsid w:val="00175725"/>
    <w:rsid w:val="00175D6F"/>
    <w:rsid w:val="00175D9B"/>
    <w:rsid w:val="001768F8"/>
    <w:rsid w:val="00177EC7"/>
    <w:rsid w:val="001801B8"/>
    <w:rsid w:val="001804B2"/>
    <w:rsid w:val="001806ED"/>
    <w:rsid w:val="001809FA"/>
    <w:rsid w:val="0018182D"/>
    <w:rsid w:val="0018542A"/>
    <w:rsid w:val="001854A4"/>
    <w:rsid w:val="0018597D"/>
    <w:rsid w:val="00185E97"/>
    <w:rsid w:val="00185E9F"/>
    <w:rsid w:val="00186A1A"/>
    <w:rsid w:val="001874C5"/>
    <w:rsid w:val="00187589"/>
    <w:rsid w:val="001878F6"/>
    <w:rsid w:val="00190976"/>
    <w:rsid w:val="001913DB"/>
    <w:rsid w:val="00191868"/>
    <w:rsid w:val="00192367"/>
    <w:rsid w:val="0019339F"/>
    <w:rsid w:val="00193C1B"/>
    <w:rsid w:val="00193C59"/>
    <w:rsid w:val="00193C77"/>
    <w:rsid w:val="001940A4"/>
    <w:rsid w:val="00194D7C"/>
    <w:rsid w:val="00197012"/>
    <w:rsid w:val="0019723C"/>
    <w:rsid w:val="0019724E"/>
    <w:rsid w:val="00197673"/>
    <w:rsid w:val="001A04C2"/>
    <w:rsid w:val="001A08D4"/>
    <w:rsid w:val="001A0995"/>
    <w:rsid w:val="001A31B8"/>
    <w:rsid w:val="001A3405"/>
    <w:rsid w:val="001A41A1"/>
    <w:rsid w:val="001A69E7"/>
    <w:rsid w:val="001A7564"/>
    <w:rsid w:val="001A7983"/>
    <w:rsid w:val="001B00F5"/>
    <w:rsid w:val="001B073F"/>
    <w:rsid w:val="001B0843"/>
    <w:rsid w:val="001B0D05"/>
    <w:rsid w:val="001B0D2D"/>
    <w:rsid w:val="001B1884"/>
    <w:rsid w:val="001B2D28"/>
    <w:rsid w:val="001B2D66"/>
    <w:rsid w:val="001B4070"/>
    <w:rsid w:val="001B48B1"/>
    <w:rsid w:val="001B4A16"/>
    <w:rsid w:val="001B76C1"/>
    <w:rsid w:val="001C0E2F"/>
    <w:rsid w:val="001C1687"/>
    <w:rsid w:val="001C1970"/>
    <w:rsid w:val="001C472B"/>
    <w:rsid w:val="001C5743"/>
    <w:rsid w:val="001C5B85"/>
    <w:rsid w:val="001C6347"/>
    <w:rsid w:val="001C759E"/>
    <w:rsid w:val="001D0723"/>
    <w:rsid w:val="001D08C1"/>
    <w:rsid w:val="001D0F8A"/>
    <w:rsid w:val="001D1032"/>
    <w:rsid w:val="001D127A"/>
    <w:rsid w:val="001D2366"/>
    <w:rsid w:val="001D25D4"/>
    <w:rsid w:val="001D40B5"/>
    <w:rsid w:val="001D541D"/>
    <w:rsid w:val="001D61FF"/>
    <w:rsid w:val="001D6B69"/>
    <w:rsid w:val="001D7429"/>
    <w:rsid w:val="001E1021"/>
    <w:rsid w:val="001E149F"/>
    <w:rsid w:val="001E14B2"/>
    <w:rsid w:val="001E4814"/>
    <w:rsid w:val="001E547A"/>
    <w:rsid w:val="001E6FEA"/>
    <w:rsid w:val="001E7CC0"/>
    <w:rsid w:val="001F1724"/>
    <w:rsid w:val="001F22E7"/>
    <w:rsid w:val="001F42AB"/>
    <w:rsid w:val="001F529E"/>
    <w:rsid w:val="001F6DDF"/>
    <w:rsid w:val="001F77DB"/>
    <w:rsid w:val="002017E9"/>
    <w:rsid w:val="00201B8F"/>
    <w:rsid w:val="002028F4"/>
    <w:rsid w:val="0020292F"/>
    <w:rsid w:val="00202BFE"/>
    <w:rsid w:val="00203096"/>
    <w:rsid w:val="002050CD"/>
    <w:rsid w:val="00206971"/>
    <w:rsid w:val="0020704C"/>
    <w:rsid w:val="00207B3E"/>
    <w:rsid w:val="00210585"/>
    <w:rsid w:val="002105A2"/>
    <w:rsid w:val="00211B8E"/>
    <w:rsid w:val="002136E7"/>
    <w:rsid w:val="002139DE"/>
    <w:rsid w:val="00214975"/>
    <w:rsid w:val="00216658"/>
    <w:rsid w:val="00217F7A"/>
    <w:rsid w:val="002205D5"/>
    <w:rsid w:val="0022066B"/>
    <w:rsid w:val="002236F7"/>
    <w:rsid w:val="00225878"/>
    <w:rsid w:val="0022657F"/>
    <w:rsid w:val="0022679A"/>
    <w:rsid w:val="0022683A"/>
    <w:rsid w:val="0022712B"/>
    <w:rsid w:val="00227615"/>
    <w:rsid w:val="00227D43"/>
    <w:rsid w:val="0023058D"/>
    <w:rsid w:val="00232F7E"/>
    <w:rsid w:val="0023359E"/>
    <w:rsid w:val="0023441C"/>
    <w:rsid w:val="00234874"/>
    <w:rsid w:val="002348B0"/>
    <w:rsid w:val="00234C27"/>
    <w:rsid w:val="00236DB4"/>
    <w:rsid w:val="002402E7"/>
    <w:rsid w:val="00242414"/>
    <w:rsid w:val="00243495"/>
    <w:rsid w:val="00244FF6"/>
    <w:rsid w:val="002464A7"/>
    <w:rsid w:val="00250EB2"/>
    <w:rsid w:val="00250F11"/>
    <w:rsid w:val="00251A62"/>
    <w:rsid w:val="00253191"/>
    <w:rsid w:val="002557BD"/>
    <w:rsid w:val="00256B25"/>
    <w:rsid w:val="00257214"/>
    <w:rsid w:val="002572D1"/>
    <w:rsid w:val="00261762"/>
    <w:rsid w:val="002621C7"/>
    <w:rsid w:val="00263E82"/>
    <w:rsid w:val="00264689"/>
    <w:rsid w:val="00265283"/>
    <w:rsid w:val="002656BC"/>
    <w:rsid w:val="00265CC5"/>
    <w:rsid w:val="00266828"/>
    <w:rsid w:val="002668B3"/>
    <w:rsid w:val="00267260"/>
    <w:rsid w:val="002678DB"/>
    <w:rsid w:val="00271A03"/>
    <w:rsid w:val="00271ED1"/>
    <w:rsid w:val="002721EF"/>
    <w:rsid w:val="002738B7"/>
    <w:rsid w:val="00273A3C"/>
    <w:rsid w:val="002748D2"/>
    <w:rsid w:val="00275CE1"/>
    <w:rsid w:val="00275DC0"/>
    <w:rsid w:val="0027658D"/>
    <w:rsid w:val="002772DC"/>
    <w:rsid w:val="0027753F"/>
    <w:rsid w:val="00277B97"/>
    <w:rsid w:val="00277EA1"/>
    <w:rsid w:val="002804E0"/>
    <w:rsid w:val="00280F21"/>
    <w:rsid w:val="0028135C"/>
    <w:rsid w:val="002816AB"/>
    <w:rsid w:val="0028228A"/>
    <w:rsid w:val="00282D3B"/>
    <w:rsid w:val="002843D2"/>
    <w:rsid w:val="00284467"/>
    <w:rsid w:val="00284F44"/>
    <w:rsid w:val="00285479"/>
    <w:rsid w:val="00285987"/>
    <w:rsid w:val="00285C69"/>
    <w:rsid w:val="002869A9"/>
    <w:rsid w:val="00286ED7"/>
    <w:rsid w:val="00287B68"/>
    <w:rsid w:val="00287DB1"/>
    <w:rsid w:val="0029003D"/>
    <w:rsid w:val="00291988"/>
    <w:rsid w:val="00291A8C"/>
    <w:rsid w:val="00292345"/>
    <w:rsid w:val="00292D30"/>
    <w:rsid w:val="00293686"/>
    <w:rsid w:val="00293F64"/>
    <w:rsid w:val="00293FC4"/>
    <w:rsid w:val="00295A8E"/>
    <w:rsid w:val="00295A9E"/>
    <w:rsid w:val="00297AC3"/>
    <w:rsid w:val="002A12BB"/>
    <w:rsid w:val="002A2438"/>
    <w:rsid w:val="002A2FDA"/>
    <w:rsid w:val="002A3689"/>
    <w:rsid w:val="002A3A94"/>
    <w:rsid w:val="002A3B75"/>
    <w:rsid w:val="002A454F"/>
    <w:rsid w:val="002A4571"/>
    <w:rsid w:val="002A6165"/>
    <w:rsid w:val="002A624C"/>
    <w:rsid w:val="002A6ED9"/>
    <w:rsid w:val="002A75EA"/>
    <w:rsid w:val="002B1453"/>
    <w:rsid w:val="002B1647"/>
    <w:rsid w:val="002B2339"/>
    <w:rsid w:val="002B2D99"/>
    <w:rsid w:val="002B46EB"/>
    <w:rsid w:val="002B475E"/>
    <w:rsid w:val="002B4B5D"/>
    <w:rsid w:val="002B5941"/>
    <w:rsid w:val="002B6278"/>
    <w:rsid w:val="002B64D2"/>
    <w:rsid w:val="002B6AF1"/>
    <w:rsid w:val="002C1405"/>
    <w:rsid w:val="002C2AF4"/>
    <w:rsid w:val="002C2CBA"/>
    <w:rsid w:val="002C3A2E"/>
    <w:rsid w:val="002C4560"/>
    <w:rsid w:val="002C473A"/>
    <w:rsid w:val="002C4CE0"/>
    <w:rsid w:val="002C52B6"/>
    <w:rsid w:val="002C5604"/>
    <w:rsid w:val="002C5E5B"/>
    <w:rsid w:val="002C6B99"/>
    <w:rsid w:val="002C6CAE"/>
    <w:rsid w:val="002C7703"/>
    <w:rsid w:val="002D013A"/>
    <w:rsid w:val="002D2279"/>
    <w:rsid w:val="002D3F58"/>
    <w:rsid w:val="002D4113"/>
    <w:rsid w:val="002D49EF"/>
    <w:rsid w:val="002D52D5"/>
    <w:rsid w:val="002D535C"/>
    <w:rsid w:val="002D562A"/>
    <w:rsid w:val="002D5A14"/>
    <w:rsid w:val="002D6227"/>
    <w:rsid w:val="002D6407"/>
    <w:rsid w:val="002D6843"/>
    <w:rsid w:val="002D6CF0"/>
    <w:rsid w:val="002D6DB1"/>
    <w:rsid w:val="002D7064"/>
    <w:rsid w:val="002E03A2"/>
    <w:rsid w:val="002E0C4E"/>
    <w:rsid w:val="002E0C67"/>
    <w:rsid w:val="002E2469"/>
    <w:rsid w:val="002E2908"/>
    <w:rsid w:val="002E2916"/>
    <w:rsid w:val="002E3456"/>
    <w:rsid w:val="002E4A33"/>
    <w:rsid w:val="002E4FC0"/>
    <w:rsid w:val="002E5572"/>
    <w:rsid w:val="002E5D10"/>
    <w:rsid w:val="002E686A"/>
    <w:rsid w:val="002E72B3"/>
    <w:rsid w:val="002F177C"/>
    <w:rsid w:val="002F2237"/>
    <w:rsid w:val="002F2848"/>
    <w:rsid w:val="002F378B"/>
    <w:rsid w:val="002F45EE"/>
    <w:rsid w:val="002F49AE"/>
    <w:rsid w:val="002F66A0"/>
    <w:rsid w:val="002F68A1"/>
    <w:rsid w:val="002F6D05"/>
    <w:rsid w:val="002F6E7B"/>
    <w:rsid w:val="002F71DB"/>
    <w:rsid w:val="002F787A"/>
    <w:rsid w:val="0030043C"/>
    <w:rsid w:val="00300698"/>
    <w:rsid w:val="0030106F"/>
    <w:rsid w:val="00301583"/>
    <w:rsid w:val="0030187F"/>
    <w:rsid w:val="00301DED"/>
    <w:rsid w:val="0030218C"/>
    <w:rsid w:val="0030298E"/>
    <w:rsid w:val="00302CD8"/>
    <w:rsid w:val="00303B1C"/>
    <w:rsid w:val="003042AC"/>
    <w:rsid w:val="003048B7"/>
    <w:rsid w:val="00304CC8"/>
    <w:rsid w:val="0030637A"/>
    <w:rsid w:val="00306A6A"/>
    <w:rsid w:val="00306F9D"/>
    <w:rsid w:val="00311547"/>
    <w:rsid w:val="003130C1"/>
    <w:rsid w:val="0031361A"/>
    <w:rsid w:val="00314057"/>
    <w:rsid w:val="003142C6"/>
    <w:rsid w:val="00315311"/>
    <w:rsid w:val="00315EA4"/>
    <w:rsid w:val="0031607B"/>
    <w:rsid w:val="003166AB"/>
    <w:rsid w:val="00316F94"/>
    <w:rsid w:val="00317037"/>
    <w:rsid w:val="0031770A"/>
    <w:rsid w:val="00317FF9"/>
    <w:rsid w:val="00320C33"/>
    <w:rsid w:val="0032145E"/>
    <w:rsid w:val="0032191E"/>
    <w:rsid w:val="00321F03"/>
    <w:rsid w:val="0032308A"/>
    <w:rsid w:val="00323341"/>
    <w:rsid w:val="00323EC7"/>
    <w:rsid w:val="00324478"/>
    <w:rsid w:val="00324E66"/>
    <w:rsid w:val="0032577E"/>
    <w:rsid w:val="003266B1"/>
    <w:rsid w:val="00326A5C"/>
    <w:rsid w:val="0032758F"/>
    <w:rsid w:val="00327813"/>
    <w:rsid w:val="0033002C"/>
    <w:rsid w:val="0033040D"/>
    <w:rsid w:val="00330D91"/>
    <w:rsid w:val="0033118C"/>
    <w:rsid w:val="00331706"/>
    <w:rsid w:val="00331C78"/>
    <w:rsid w:val="0033233C"/>
    <w:rsid w:val="00333530"/>
    <w:rsid w:val="0033372B"/>
    <w:rsid w:val="00333885"/>
    <w:rsid w:val="00333897"/>
    <w:rsid w:val="00333E28"/>
    <w:rsid w:val="00334666"/>
    <w:rsid w:val="003350E1"/>
    <w:rsid w:val="0033596E"/>
    <w:rsid w:val="0034005F"/>
    <w:rsid w:val="00340356"/>
    <w:rsid w:val="00340E49"/>
    <w:rsid w:val="00341D66"/>
    <w:rsid w:val="00342652"/>
    <w:rsid w:val="0034539A"/>
    <w:rsid w:val="003458A9"/>
    <w:rsid w:val="00346448"/>
    <w:rsid w:val="00347FB7"/>
    <w:rsid w:val="00352217"/>
    <w:rsid w:val="0035241A"/>
    <w:rsid w:val="00352C9B"/>
    <w:rsid w:val="00352DC0"/>
    <w:rsid w:val="00352FCE"/>
    <w:rsid w:val="00353361"/>
    <w:rsid w:val="00353CA3"/>
    <w:rsid w:val="00354147"/>
    <w:rsid w:val="003543A9"/>
    <w:rsid w:val="003567AB"/>
    <w:rsid w:val="003567E2"/>
    <w:rsid w:val="00356CF9"/>
    <w:rsid w:val="00356DBB"/>
    <w:rsid w:val="0035702C"/>
    <w:rsid w:val="003574E3"/>
    <w:rsid w:val="00361960"/>
    <w:rsid w:val="00362691"/>
    <w:rsid w:val="003656A4"/>
    <w:rsid w:val="00366405"/>
    <w:rsid w:val="00366FAC"/>
    <w:rsid w:val="0037023F"/>
    <w:rsid w:val="00370F64"/>
    <w:rsid w:val="00371075"/>
    <w:rsid w:val="00371A82"/>
    <w:rsid w:val="00372295"/>
    <w:rsid w:val="003738ED"/>
    <w:rsid w:val="00374297"/>
    <w:rsid w:val="003742A1"/>
    <w:rsid w:val="00374459"/>
    <w:rsid w:val="003750EE"/>
    <w:rsid w:val="00377A19"/>
    <w:rsid w:val="00377FA7"/>
    <w:rsid w:val="00380370"/>
    <w:rsid w:val="00380502"/>
    <w:rsid w:val="003826D9"/>
    <w:rsid w:val="00382F99"/>
    <w:rsid w:val="00383865"/>
    <w:rsid w:val="00383A21"/>
    <w:rsid w:val="00384122"/>
    <w:rsid w:val="003850F2"/>
    <w:rsid w:val="00386BB2"/>
    <w:rsid w:val="00386E91"/>
    <w:rsid w:val="00387D1B"/>
    <w:rsid w:val="0039067E"/>
    <w:rsid w:val="00391EF5"/>
    <w:rsid w:val="00392581"/>
    <w:rsid w:val="0039276A"/>
    <w:rsid w:val="00392B29"/>
    <w:rsid w:val="00392E5C"/>
    <w:rsid w:val="00393D24"/>
    <w:rsid w:val="00393E85"/>
    <w:rsid w:val="00394E2A"/>
    <w:rsid w:val="00397813"/>
    <w:rsid w:val="00397BC6"/>
    <w:rsid w:val="00397D69"/>
    <w:rsid w:val="003A0128"/>
    <w:rsid w:val="003A2ADC"/>
    <w:rsid w:val="003A2CBC"/>
    <w:rsid w:val="003A2CBD"/>
    <w:rsid w:val="003A3BCC"/>
    <w:rsid w:val="003A3E83"/>
    <w:rsid w:val="003A53AA"/>
    <w:rsid w:val="003A53CB"/>
    <w:rsid w:val="003A578F"/>
    <w:rsid w:val="003A5C5F"/>
    <w:rsid w:val="003A7130"/>
    <w:rsid w:val="003B01D8"/>
    <w:rsid w:val="003B1435"/>
    <w:rsid w:val="003B144B"/>
    <w:rsid w:val="003B192B"/>
    <w:rsid w:val="003B5964"/>
    <w:rsid w:val="003B5BA4"/>
    <w:rsid w:val="003B5BDA"/>
    <w:rsid w:val="003B5EED"/>
    <w:rsid w:val="003B60FC"/>
    <w:rsid w:val="003C3323"/>
    <w:rsid w:val="003C4349"/>
    <w:rsid w:val="003C473E"/>
    <w:rsid w:val="003C559E"/>
    <w:rsid w:val="003C58EF"/>
    <w:rsid w:val="003C5903"/>
    <w:rsid w:val="003C6DDB"/>
    <w:rsid w:val="003C708A"/>
    <w:rsid w:val="003C7DBC"/>
    <w:rsid w:val="003D09D1"/>
    <w:rsid w:val="003D0CAB"/>
    <w:rsid w:val="003D11D9"/>
    <w:rsid w:val="003D18AE"/>
    <w:rsid w:val="003D24D3"/>
    <w:rsid w:val="003D2FC3"/>
    <w:rsid w:val="003D4D9A"/>
    <w:rsid w:val="003D5EED"/>
    <w:rsid w:val="003D6981"/>
    <w:rsid w:val="003D6A79"/>
    <w:rsid w:val="003E1A49"/>
    <w:rsid w:val="003E2F65"/>
    <w:rsid w:val="003E3882"/>
    <w:rsid w:val="003E4042"/>
    <w:rsid w:val="003E50C2"/>
    <w:rsid w:val="003E6AB6"/>
    <w:rsid w:val="003E74F1"/>
    <w:rsid w:val="003E775A"/>
    <w:rsid w:val="003E7781"/>
    <w:rsid w:val="003E7C94"/>
    <w:rsid w:val="003F005C"/>
    <w:rsid w:val="003F0E74"/>
    <w:rsid w:val="003F303F"/>
    <w:rsid w:val="003F372B"/>
    <w:rsid w:val="003F4A2C"/>
    <w:rsid w:val="003F4BC6"/>
    <w:rsid w:val="003F6992"/>
    <w:rsid w:val="003F6B35"/>
    <w:rsid w:val="003F7267"/>
    <w:rsid w:val="00400867"/>
    <w:rsid w:val="00400DC0"/>
    <w:rsid w:val="00400F79"/>
    <w:rsid w:val="004015A5"/>
    <w:rsid w:val="0040176B"/>
    <w:rsid w:val="00401F9E"/>
    <w:rsid w:val="004022B8"/>
    <w:rsid w:val="0040456B"/>
    <w:rsid w:val="004067B1"/>
    <w:rsid w:val="00406976"/>
    <w:rsid w:val="00406B65"/>
    <w:rsid w:val="00407382"/>
    <w:rsid w:val="004079DA"/>
    <w:rsid w:val="00410062"/>
    <w:rsid w:val="00410709"/>
    <w:rsid w:val="004107EE"/>
    <w:rsid w:val="00411410"/>
    <w:rsid w:val="00411861"/>
    <w:rsid w:val="00411C27"/>
    <w:rsid w:val="00411E8B"/>
    <w:rsid w:val="00412BB9"/>
    <w:rsid w:val="0041378C"/>
    <w:rsid w:val="004168A6"/>
    <w:rsid w:val="00417660"/>
    <w:rsid w:val="0042006A"/>
    <w:rsid w:val="0042075D"/>
    <w:rsid w:val="00420980"/>
    <w:rsid w:val="00421A9D"/>
    <w:rsid w:val="004229FD"/>
    <w:rsid w:val="0042358D"/>
    <w:rsid w:val="0042455A"/>
    <w:rsid w:val="00424C22"/>
    <w:rsid w:val="00425489"/>
    <w:rsid w:val="0042686C"/>
    <w:rsid w:val="00427745"/>
    <w:rsid w:val="0043038A"/>
    <w:rsid w:val="00430AF3"/>
    <w:rsid w:val="00430D1B"/>
    <w:rsid w:val="004312A8"/>
    <w:rsid w:val="00432657"/>
    <w:rsid w:val="00434102"/>
    <w:rsid w:val="00434A15"/>
    <w:rsid w:val="00436378"/>
    <w:rsid w:val="00436519"/>
    <w:rsid w:val="004365E5"/>
    <w:rsid w:val="00437053"/>
    <w:rsid w:val="00440AF1"/>
    <w:rsid w:val="00441268"/>
    <w:rsid w:val="00441C49"/>
    <w:rsid w:val="00444BBB"/>
    <w:rsid w:val="004455F7"/>
    <w:rsid w:val="00446C99"/>
    <w:rsid w:val="00447D32"/>
    <w:rsid w:val="00451B4E"/>
    <w:rsid w:val="00452235"/>
    <w:rsid w:val="00452607"/>
    <w:rsid w:val="0045316A"/>
    <w:rsid w:val="0045501C"/>
    <w:rsid w:val="0045606D"/>
    <w:rsid w:val="00457C2D"/>
    <w:rsid w:val="00460B58"/>
    <w:rsid w:val="0046210A"/>
    <w:rsid w:val="0046303D"/>
    <w:rsid w:val="00463309"/>
    <w:rsid w:val="00463A39"/>
    <w:rsid w:val="00464DEB"/>
    <w:rsid w:val="0046563E"/>
    <w:rsid w:val="00465841"/>
    <w:rsid w:val="00465E48"/>
    <w:rsid w:val="00470F1E"/>
    <w:rsid w:val="0047131E"/>
    <w:rsid w:val="004714D8"/>
    <w:rsid w:val="0047177D"/>
    <w:rsid w:val="00473AE5"/>
    <w:rsid w:val="00474775"/>
    <w:rsid w:val="00474CEE"/>
    <w:rsid w:val="004769B1"/>
    <w:rsid w:val="00477C93"/>
    <w:rsid w:val="00481B68"/>
    <w:rsid w:val="004820B2"/>
    <w:rsid w:val="0048242A"/>
    <w:rsid w:val="00482B31"/>
    <w:rsid w:val="00482FC1"/>
    <w:rsid w:val="004831F0"/>
    <w:rsid w:val="004835C3"/>
    <w:rsid w:val="00484718"/>
    <w:rsid w:val="00484AB9"/>
    <w:rsid w:val="00485689"/>
    <w:rsid w:val="004861A7"/>
    <w:rsid w:val="004861F7"/>
    <w:rsid w:val="00486BA5"/>
    <w:rsid w:val="00486BB1"/>
    <w:rsid w:val="00486FD4"/>
    <w:rsid w:val="0048738F"/>
    <w:rsid w:val="0048783A"/>
    <w:rsid w:val="0049029B"/>
    <w:rsid w:val="004902AE"/>
    <w:rsid w:val="00490815"/>
    <w:rsid w:val="00490AB5"/>
    <w:rsid w:val="00492159"/>
    <w:rsid w:val="0049247D"/>
    <w:rsid w:val="00492F61"/>
    <w:rsid w:val="00492FCE"/>
    <w:rsid w:val="00493349"/>
    <w:rsid w:val="00493F1D"/>
    <w:rsid w:val="00495CAE"/>
    <w:rsid w:val="00496727"/>
    <w:rsid w:val="004A0347"/>
    <w:rsid w:val="004A0998"/>
    <w:rsid w:val="004A0F3F"/>
    <w:rsid w:val="004A112B"/>
    <w:rsid w:val="004A1434"/>
    <w:rsid w:val="004A24B6"/>
    <w:rsid w:val="004A2901"/>
    <w:rsid w:val="004A34DD"/>
    <w:rsid w:val="004A41A8"/>
    <w:rsid w:val="004A5758"/>
    <w:rsid w:val="004A5BA5"/>
    <w:rsid w:val="004A648B"/>
    <w:rsid w:val="004A7810"/>
    <w:rsid w:val="004A7C07"/>
    <w:rsid w:val="004A7C82"/>
    <w:rsid w:val="004B141F"/>
    <w:rsid w:val="004B3271"/>
    <w:rsid w:val="004B3DA4"/>
    <w:rsid w:val="004B3EF5"/>
    <w:rsid w:val="004B3F8D"/>
    <w:rsid w:val="004B4370"/>
    <w:rsid w:val="004B46BE"/>
    <w:rsid w:val="004B47EF"/>
    <w:rsid w:val="004B4AE7"/>
    <w:rsid w:val="004B6270"/>
    <w:rsid w:val="004B6619"/>
    <w:rsid w:val="004B7A82"/>
    <w:rsid w:val="004C0473"/>
    <w:rsid w:val="004C0C11"/>
    <w:rsid w:val="004C16FD"/>
    <w:rsid w:val="004C293B"/>
    <w:rsid w:val="004C294B"/>
    <w:rsid w:val="004C37DC"/>
    <w:rsid w:val="004C4F82"/>
    <w:rsid w:val="004C57F9"/>
    <w:rsid w:val="004C592E"/>
    <w:rsid w:val="004C59CF"/>
    <w:rsid w:val="004C5D60"/>
    <w:rsid w:val="004C6581"/>
    <w:rsid w:val="004C71D9"/>
    <w:rsid w:val="004C731B"/>
    <w:rsid w:val="004C75F9"/>
    <w:rsid w:val="004C7C97"/>
    <w:rsid w:val="004C7ECB"/>
    <w:rsid w:val="004D03F3"/>
    <w:rsid w:val="004D0C15"/>
    <w:rsid w:val="004D1073"/>
    <w:rsid w:val="004D1229"/>
    <w:rsid w:val="004D29BD"/>
    <w:rsid w:val="004D2D5C"/>
    <w:rsid w:val="004D37A0"/>
    <w:rsid w:val="004D4188"/>
    <w:rsid w:val="004D4BD3"/>
    <w:rsid w:val="004D4E24"/>
    <w:rsid w:val="004D4EE2"/>
    <w:rsid w:val="004D510E"/>
    <w:rsid w:val="004D5BBE"/>
    <w:rsid w:val="004D7EA4"/>
    <w:rsid w:val="004E097A"/>
    <w:rsid w:val="004E0EED"/>
    <w:rsid w:val="004E1377"/>
    <w:rsid w:val="004E14B1"/>
    <w:rsid w:val="004E1BA3"/>
    <w:rsid w:val="004E1C98"/>
    <w:rsid w:val="004E51AC"/>
    <w:rsid w:val="004E5589"/>
    <w:rsid w:val="004E65F8"/>
    <w:rsid w:val="004E772D"/>
    <w:rsid w:val="004E7E45"/>
    <w:rsid w:val="004F03DE"/>
    <w:rsid w:val="004F1EE7"/>
    <w:rsid w:val="004F22E2"/>
    <w:rsid w:val="004F35A7"/>
    <w:rsid w:val="004F4763"/>
    <w:rsid w:val="004F5E7F"/>
    <w:rsid w:val="004F6238"/>
    <w:rsid w:val="004F626F"/>
    <w:rsid w:val="004F6E59"/>
    <w:rsid w:val="004F7AF0"/>
    <w:rsid w:val="00500AE1"/>
    <w:rsid w:val="00500F37"/>
    <w:rsid w:val="0050251C"/>
    <w:rsid w:val="00502D00"/>
    <w:rsid w:val="0050474E"/>
    <w:rsid w:val="0050500C"/>
    <w:rsid w:val="005050DA"/>
    <w:rsid w:val="005053A0"/>
    <w:rsid w:val="00505DF5"/>
    <w:rsid w:val="0050646F"/>
    <w:rsid w:val="00506FD0"/>
    <w:rsid w:val="00511766"/>
    <w:rsid w:val="0051185B"/>
    <w:rsid w:val="00512D93"/>
    <w:rsid w:val="00513981"/>
    <w:rsid w:val="00514BB2"/>
    <w:rsid w:val="00514EEC"/>
    <w:rsid w:val="00514F5A"/>
    <w:rsid w:val="005152B9"/>
    <w:rsid w:val="005153F2"/>
    <w:rsid w:val="005159EB"/>
    <w:rsid w:val="005160CF"/>
    <w:rsid w:val="005164E8"/>
    <w:rsid w:val="00516A7D"/>
    <w:rsid w:val="005177B9"/>
    <w:rsid w:val="005177E4"/>
    <w:rsid w:val="00517AB2"/>
    <w:rsid w:val="00517D49"/>
    <w:rsid w:val="00522DEC"/>
    <w:rsid w:val="00523117"/>
    <w:rsid w:val="005240F4"/>
    <w:rsid w:val="00525AAA"/>
    <w:rsid w:val="00525BB3"/>
    <w:rsid w:val="0052659D"/>
    <w:rsid w:val="00526A71"/>
    <w:rsid w:val="00526AC7"/>
    <w:rsid w:val="00526EED"/>
    <w:rsid w:val="00527054"/>
    <w:rsid w:val="0052731F"/>
    <w:rsid w:val="00527FC9"/>
    <w:rsid w:val="00530211"/>
    <w:rsid w:val="00530328"/>
    <w:rsid w:val="00531007"/>
    <w:rsid w:val="0053186C"/>
    <w:rsid w:val="00531DAC"/>
    <w:rsid w:val="005325D5"/>
    <w:rsid w:val="00535977"/>
    <w:rsid w:val="00535CE6"/>
    <w:rsid w:val="00537253"/>
    <w:rsid w:val="005376D1"/>
    <w:rsid w:val="0053776F"/>
    <w:rsid w:val="00541099"/>
    <w:rsid w:val="00542133"/>
    <w:rsid w:val="005421D2"/>
    <w:rsid w:val="00543639"/>
    <w:rsid w:val="005439EC"/>
    <w:rsid w:val="00543C5E"/>
    <w:rsid w:val="0054503F"/>
    <w:rsid w:val="0054526C"/>
    <w:rsid w:val="0054544F"/>
    <w:rsid w:val="0054610C"/>
    <w:rsid w:val="00546E96"/>
    <w:rsid w:val="005476C1"/>
    <w:rsid w:val="0054797A"/>
    <w:rsid w:val="005501E1"/>
    <w:rsid w:val="00550FC8"/>
    <w:rsid w:val="005512D6"/>
    <w:rsid w:val="0055174F"/>
    <w:rsid w:val="00551D6F"/>
    <w:rsid w:val="0055271A"/>
    <w:rsid w:val="0055274B"/>
    <w:rsid w:val="00552911"/>
    <w:rsid w:val="00552A85"/>
    <w:rsid w:val="00552A8C"/>
    <w:rsid w:val="0055433A"/>
    <w:rsid w:val="005544B9"/>
    <w:rsid w:val="00554D04"/>
    <w:rsid w:val="0055674B"/>
    <w:rsid w:val="00556839"/>
    <w:rsid w:val="00556E14"/>
    <w:rsid w:val="005570CD"/>
    <w:rsid w:val="00557C77"/>
    <w:rsid w:val="00560057"/>
    <w:rsid w:val="005613AC"/>
    <w:rsid w:val="005621E1"/>
    <w:rsid w:val="00563540"/>
    <w:rsid w:val="00565BA0"/>
    <w:rsid w:val="00565FE4"/>
    <w:rsid w:val="00567044"/>
    <w:rsid w:val="0056798B"/>
    <w:rsid w:val="005708D1"/>
    <w:rsid w:val="0057101E"/>
    <w:rsid w:val="00571A72"/>
    <w:rsid w:val="00571EA5"/>
    <w:rsid w:val="00572522"/>
    <w:rsid w:val="00572986"/>
    <w:rsid w:val="005735E0"/>
    <w:rsid w:val="005740C6"/>
    <w:rsid w:val="00574263"/>
    <w:rsid w:val="005744EF"/>
    <w:rsid w:val="00574926"/>
    <w:rsid w:val="005752A5"/>
    <w:rsid w:val="00575DBA"/>
    <w:rsid w:val="005770E4"/>
    <w:rsid w:val="005773B1"/>
    <w:rsid w:val="00577DBD"/>
    <w:rsid w:val="00581844"/>
    <w:rsid w:val="00582E11"/>
    <w:rsid w:val="005833D4"/>
    <w:rsid w:val="005849E5"/>
    <w:rsid w:val="00584D8E"/>
    <w:rsid w:val="0058730B"/>
    <w:rsid w:val="00587397"/>
    <w:rsid w:val="005877A1"/>
    <w:rsid w:val="0059036D"/>
    <w:rsid w:val="0059048F"/>
    <w:rsid w:val="005910E6"/>
    <w:rsid w:val="005918A0"/>
    <w:rsid w:val="005940E6"/>
    <w:rsid w:val="005949EE"/>
    <w:rsid w:val="00594BF9"/>
    <w:rsid w:val="00594D3E"/>
    <w:rsid w:val="0059515E"/>
    <w:rsid w:val="00595F4E"/>
    <w:rsid w:val="0059645D"/>
    <w:rsid w:val="00596F9F"/>
    <w:rsid w:val="005A0637"/>
    <w:rsid w:val="005A0E4F"/>
    <w:rsid w:val="005A31DF"/>
    <w:rsid w:val="005A47C8"/>
    <w:rsid w:val="005A4903"/>
    <w:rsid w:val="005A6674"/>
    <w:rsid w:val="005A6AF2"/>
    <w:rsid w:val="005A71D3"/>
    <w:rsid w:val="005A739E"/>
    <w:rsid w:val="005A774E"/>
    <w:rsid w:val="005B0452"/>
    <w:rsid w:val="005B11E6"/>
    <w:rsid w:val="005B12D2"/>
    <w:rsid w:val="005B1769"/>
    <w:rsid w:val="005B23AD"/>
    <w:rsid w:val="005B34BE"/>
    <w:rsid w:val="005B36DA"/>
    <w:rsid w:val="005B42D6"/>
    <w:rsid w:val="005B52DF"/>
    <w:rsid w:val="005B67F7"/>
    <w:rsid w:val="005B6A20"/>
    <w:rsid w:val="005B6B29"/>
    <w:rsid w:val="005B6F48"/>
    <w:rsid w:val="005B7121"/>
    <w:rsid w:val="005B741B"/>
    <w:rsid w:val="005B7850"/>
    <w:rsid w:val="005B7E1D"/>
    <w:rsid w:val="005C0ED7"/>
    <w:rsid w:val="005C13E2"/>
    <w:rsid w:val="005C148D"/>
    <w:rsid w:val="005C14C4"/>
    <w:rsid w:val="005C1BEA"/>
    <w:rsid w:val="005C1E3C"/>
    <w:rsid w:val="005C2675"/>
    <w:rsid w:val="005C33F6"/>
    <w:rsid w:val="005C4A3B"/>
    <w:rsid w:val="005C505A"/>
    <w:rsid w:val="005C681A"/>
    <w:rsid w:val="005C7464"/>
    <w:rsid w:val="005D0038"/>
    <w:rsid w:val="005D09E5"/>
    <w:rsid w:val="005D0C4E"/>
    <w:rsid w:val="005D0EB8"/>
    <w:rsid w:val="005D1E65"/>
    <w:rsid w:val="005D3988"/>
    <w:rsid w:val="005D48DA"/>
    <w:rsid w:val="005D4935"/>
    <w:rsid w:val="005D553F"/>
    <w:rsid w:val="005D647A"/>
    <w:rsid w:val="005D6B41"/>
    <w:rsid w:val="005D6CC7"/>
    <w:rsid w:val="005E0280"/>
    <w:rsid w:val="005E04FE"/>
    <w:rsid w:val="005E2AF5"/>
    <w:rsid w:val="005E38AA"/>
    <w:rsid w:val="005E498C"/>
    <w:rsid w:val="005E4AFC"/>
    <w:rsid w:val="005E4FAA"/>
    <w:rsid w:val="005E5D9D"/>
    <w:rsid w:val="005E6035"/>
    <w:rsid w:val="005E61E6"/>
    <w:rsid w:val="005E623E"/>
    <w:rsid w:val="005E6536"/>
    <w:rsid w:val="005E73C4"/>
    <w:rsid w:val="005E7BAB"/>
    <w:rsid w:val="005F0F8F"/>
    <w:rsid w:val="005F1175"/>
    <w:rsid w:val="005F13A1"/>
    <w:rsid w:val="005F1E90"/>
    <w:rsid w:val="005F3FBA"/>
    <w:rsid w:val="005F5C9F"/>
    <w:rsid w:val="005F6865"/>
    <w:rsid w:val="005F7497"/>
    <w:rsid w:val="00600FED"/>
    <w:rsid w:val="00601BF7"/>
    <w:rsid w:val="006039C1"/>
    <w:rsid w:val="00603C6A"/>
    <w:rsid w:val="00603ECE"/>
    <w:rsid w:val="006041FC"/>
    <w:rsid w:val="00604F13"/>
    <w:rsid w:val="0060511F"/>
    <w:rsid w:val="00605AD3"/>
    <w:rsid w:val="0061038F"/>
    <w:rsid w:val="0061052F"/>
    <w:rsid w:val="006148E4"/>
    <w:rsid w:val="006167BF"/>
    <w:rsid w:val="00620744"/>
    <w:rsid w:val="006207D0"/>
    <w:rsid w:val="0062100A"/>
    <w:rsid w:val="00622D5B"/>
    <w:rsid w:val="00622DD4"/>
    <w:rsid w:val="00623112"/>
    <w:rsid w:val="00623209"/>
    <w:rsid w:val="006234CD"/>
    <w:rsid w:val="00623D41"/>
    <w:rsid w:val="0062610E"/>
    <w:rsid w:val="0062611B"/>
    <w:rsid w:val="006263F7"/>
    <w:rsid w:val="006270CC"/>
    <w:rsid w:val="00627716"/>
    <w:rsid w:val="00630E29"/>
    <w:rsid w:val="00630F32"/>
    <w:rsid w:val="006324ED"/>
    <w:rsid w:val="00632F02"/>
    <w:rsid w:val="00632FB6"/>
    <w:rsid w:val="00633017"/>
    <w:rsid w:val="00634158"/>
    <w:rsid w:val="00635682"/>
    <w:rsid w:val="0063576A"/>
    <w:rsid w:val="00636595"/>
    <w:rsid w:val="00636C8A"/>
    <w:rsid w:val="00640CBD"/>
    <w:rsid w:val="00641513"/>
    <w:rsid w:val="00641E05"/>
    <w:rsid w:val="0064287D"/>
    <w:rsid w:val="00642EFB"/>
    <w:rsid w:val="00643853"/>
    <w:rsid w:val="00643BE0"/>
    <w:rsid w:val="00643EEB"/>
    <w:rsid w:val="006441E8"/>
    <w:rsid w:val="006452E2"/>
    <w:rsid w:val="00645E1E"/>
    <w:rsid w:val="00650B31"/>
    <w:rsid w:val="00651EDC"/>
    <w:rsid w:val="006521A3"/>
    <w:rsid w:val="006530C4"/>
    <w:rsid w:val="0065340C"/>
    <w:rsid w:val="006546AA"/>
    <w:rsid w:val="0065498B"/>
    <w:rsid w:val="00654AA0"/>
    <w:rsid w:val="00655A7D"/>
    <w:rsid w:val="00655B54"/>
    <w:rsid w:val="00656556"/>
    <w:rsid w:val="0065757B"/>
    <w:rsid w:val="006575DB"/>
    <w:rsid w:val="00660383"/>
    <w:rsid w:val="006617D9"/>
    <w:rsid w:val="00661A9B"/>
    <w:rsid w:val="0066408E"/>
    <w:rsid w:val="006652E7"/>
    <w:rsid w:val="006658BD"/>
    <w:rsid w:val="00666CAF"/>
    <w:rsid w:val="00667322"/>
    <w:rsid w:val="00667A21"/>
    <w:rsid w:val="006705AE"/>
    <w:rsid w:val="00672214"/>
    <w:rsid w:val="006725F5"/>
    <w:rsid w:val="00672B21"/>
    <w:rsid w:val="00673630"/>
    <w:rsid w:val="006736CD"/>
    <w:rsid w:val="00673903"/>
    <w:rsid w:val="00673C09"/>
    <w:rsid w:val="00674426"/>
    <w:rsid w:val="006745D9"/>
    <w:rsid w:val="00675AB6"/>
    <w:rsid w:val="00675C34"/>
    <w:rsid w:val="006763EF"/>
    <w:rsid w:val="00676E11"/>
    <w:rsid w:val="00677720"/>
    <w:rsid w:val="00680B0E"/>
    <w:rsid w:val="00680E3D"/>
    <w:rsid w:val="00681CC6"/>
    <w:rsid w:val="0068309C"/>
    <w:rsid w:val="00683EB8"/>
    <w:rsid w:val="006849DD"/>
    <w:rsid w:val="00684A56"/>
    <w:rsid w:val="00686738"/>
    <w:rsid w:val="0068697D"/>
    <w:rsid w:val="006869B7"/>
    <w:rsid w:val="00686B45"/>
    <w:rsid w:val="00691252"/>
    <w:rsid w:val="0069136B"/>
    <w:rsid w:val="006914B4"/>
    <w:rsid w:val="006916E1"/>
    <w:rsid w:val="00693291"/>
    <w:rsid w:val="0069380A"/>
    <w:rsid w:val="00693852"/>
    <w:rsid w:val="00693AA5"/>
    <w:rsid w:val="00693BA9"/>
    <w:rsid w:val="00694025"/>
    <w:rsid w:val="006951C8"/>
    <w:rsid w:val="00695FEA"/>
    <w:rsid w:val="00696403"/>
    <w:rsid w:val="006964DE"/>
    <w:rsid w:val="0069653C"/>
    <w:rsid w:val="0069677B"/>
    <w:rsid w:val="00696F56"/>
    <w:rsid w:val="00696F8E"/>
    <w:rsid w:val="00697621"/>
    <w:rsid w:val="00697704"/>
    <w:rsid w:val="006978FD"/>
    <w:rsid w:val="00697F69"/>
    <w:rsid w:val="006A0399"/>
    <w:rsid w:val="006A1909"/>
    <w:rsid w:val="006A537D"/>
    <w:rsid w:val="006A5763"/>
    <w:rsid w:val="006A58B4"/>
    <w:rsid w:val="006A6361"/>
    <w:rsid w:val="006A748F"/>
    <w:rsid w:val="006B0062"/>
    <w:rsid w:val="006B112B"/>
    <w:rsid w:val="006B22DD"/>
    <w:rsid w:val="006B2AEB"/>
    <w:rsid w:val="006B2EF7"/>
    <w:rsid w:val="006B3B71"/>
    <w:rsid w:val="006B5066"/>
    <w:rsid w:val="006B73DE"/>
    <w:rsid w:val="006B7D20"/>
    <w:rsid w:val="006C0F7E"/>
    <w:rsid w:val="006C1440"/>
    <w:rsid w:val="006C1EC5"/>
    <w:rsid w:val="006C2236"/>
    <w:rsid w:val="006C3A57"/>
    <w:rsid w:val="006C4065"/>
    <w:rsid w:val="006C54B2"/>
    <w:rsid w:val="006C564A"/>
    <w:rsid w:val="006D0566"/>
    <w:rsid w:val="006D06C1"/>
    <w:rsid w:val="006D3889"/>
    <w:rsid w:val="006D43E7"/>
    <w:rsid w:val="006D68D9"/>
    <w:rsid w:val="006D74DB"/>
    <w:rsid w:val="006E166E"/>
    <w:rsid w:val="006E245F"/>
    <w:rsid w:val="006E26B1"/>
    <w:rsid w:val="006E2896"/>
    <w:rsid w:val="006E41FA"/>
    <w:rsid w:val="006E4654"/>
    <w:rsid w:val="006E4B8D"/>
    <w:rsid w:val="006E533F"/>
    <w:rsid w:val="006E541F"/>
    <w:rsid w:val="006E756C"/>
    <w:rsid w:val="006E766D"/>
    <w:rsid w:val="006F1693"/>
    <w:rsid w:val="006F2366"/>
    <w:rsid w:val="006F36DC"/>
    <w:rsid w:val="006F37D4"/>
    <w:rsid w:val="006F39E2"/>
    <w:rsid w:val="006F3B49"/>
    <w:rsid w:val="006F4792"/>
    <w:rsid w:val="006F52DA"/>
    <w:rsid w:val="006F753B"/>
    <w:rsid w:val="00702F5F"/>
    <w:rsid w:val="00704045"/>
    <w:rsid w:val="00704AC7"/>
    <w:rsid w:val="00705EE6"/>
    <w:rsid w:val="0070642A"/>
    <w:rsid w:val="0070752C"/>
    <w:rsid w:val="007076D7"/>
    <w:rsid w:val="00707FAB"/>
    <w:rsid w:val="00710C04"/>
    <w:rsid w:val="0071130B"/>
    <w:rsid w:val="00712510"/>
    <w:rsid w:val="00713897"/>
    <w:rsid w:val="00713DA2"/>
    <w:rsid w:val="00714763"/>
    <w:rsid w:val="00714BA1"/>
    <w:rsid w:val="00714EE2"/>
    <w:rsid w:val="0071568C"/>
    <w:rsid w:val="00716955"/>
    <w:rsid w:val="00716CC5"/>
    <w:rsid w:val="00716FC9"/>
    <w:rsid w:val="00717A33"/>
    <w:rsid w:val="007213E3"/>
    <w:rsid w:val="00721457"/>
    <w:rsid w:val="00721E15"/>
    <w:rsid w:val="00721EB2"/>
    <w:rsid w:val="00722149"/>
    <w:rsid w:val="007234FF"/>
    <w:rsid w:val="0072360D"/>
    <w:rsid w:val="00723646"/>
    <w:rsid w:val="007244F1"/>
    <w:rsid w:val="007248FD"/>
    <w:rsid w:val="00724A55"/>
    <w:rsid w:val="007254D2"/>
    <w:rsid w:val="00725A0B"/>
    <w:rsid w:val="00726E94"/>
    <w:rsid w:val="007322BA"/>
    <w:rsid w:val="00732998"/>
    <w:rsid w:val="00732CA7"/>
    <w:rsid w:val="007334E0"/>
    <w:rsid w:val="00733A1A"/>
    <w:rsid w:val="00733FE5"/>
    <w:rsid w:val="00736132"/>
    <w:rsid w:val="0073620F"/>
    <w:rsid w:val="007371A4"/>
    <w:rsid w:val="00737EA3"/>
    <w:rsid w:val="00740212"/>
    <w:rsid w:val="00740475"/>
    <w:rsid w:val="00740930"/>
    <w:rsid w:val="00741E82"/>
    <w:rsid w:val="00742759"/>
    <w:rsid w:val="007449FF"/>
    <w:rsid w:val="00744A4B"/>
    <w:rsid w:val="00745DD2"/>
    <w:rsid w:val="00746899"/>
    <w:rsid w:val="00746900"/>
    <w:rsid w:val="0074759C"/>
    <w:rsid w:val="00747613"/>
    <w:rsid w:val="00747BBA"/>
    <w:rsid w:val="00750B04"/>
    <w:rsid w:val="007510F0"/>
    <w:rsid w:val="00751376"/>
    <w:rsid w:val="007516B8"/>
    <w:rsid w:val="00751AAF"/>
    <w:rsid w:val="00753BD1"/>
    <w:rsid w:val="00753CA2"/>
    <w:rsid w:val="00754693"/>
    <w:rsid w:val="00754A08"/>
    <w:rsid w:val="00755322"/>
    <w:rsid w:val="00756427"/>
    <w:rsid w:val="00760827"/>
    <w:rsid w:val="0076111F"/>
    <w:rsid w:val="00761506"/>
    <w:rsid w:val="00762228"/>
    <w:rsid w:val="00763220"/>
    <w:rsid w:val="0076363A"/>
    <w:rsid w:val="007637AD"/>
    <w:rsid w:val="00763839"/>
    <w:rsid w:val="00763C99"/>
    <w:rsid w:val="00765207"/>
    <w:rsid w:val="00765AF8"/>
    <w:rsid w:val="00766F6B"/>
    <w:rsid w:val="00767B93"/>
    <w:rsid w:val="00767E25"/>
    <w:rsid w:val="00770F29"/>
    <w:rsid w:val="007715C8"/>
    <w:rsid w:val="00771AF0"/>
    <w:rsid w:val="00772F94"/>
    <w:rsid w:val="00774BA9"/>
    <w:rsid w:val="00775036"/>
    <w:rsid w:val="00776650"/>
    <w:rsid w:val="00776713"/>
    <w:rsid w:val="007774F6"/>
    <w:rsid w:val="007800C4"/>
    <w:rsid w:val="00782048"/>
    <w:rsid w:val="007824B0"/>
    <w:rsid w:val="007826C0"/>
    <w:rsid w:val="007833ED"/>
    <w:rsid w:val="0078345E"/>
    <w:rsid w:val="00783910"/>
    <w:rsid w:val="00783B11"/>
    <w:rsid w:val="007854FB"/>
    <w:rsid w:val="00786C87"/>
    <w:rsid w:val="00787163"/>
    <w:rsid w:val="0079168C"/>
    <w:rsid w:val="007916C5"/>
    <w:rsid w:val="00791DC2"/>
    <w:rsid w:val="00791DD2"/>
    <w:rsid w:val="00791DF5"/>
    <w:rsid w:val="007928AE"/>
    <w:rsid w:val="00792FAD"/>
    <w:rsid w:val="0079345B"/>
    <w:rsid w:val="007938D8"/>
    <w:rsid w:val="00793A93"/>
    <w:rsid w:val="00793FCE"/>
    <w:rsid w:val="00795794"/>
    <w:rsid w:val="007963E5"/>
    <w:rsid w:val="00797E6D"/>
    <w:rsid w:val="00797EE6"/>
    <w:rsid w:val="007A1114"/>
    <w:rsid w:val="007A1300"/>
    <w:rsid w:val="007A153B"/>
    <w:rsid w:val="007A1787"/>
    <w:rsid w:val="007A17E3"/>
    <w:rsid w:val="007A2E94"/>
    <w:rsid w:val="007A3AB2"/>
    <w:rsid w:val="007A410B"/>
    <w:rsid w:val="007A4D3F"/>
    <w:rsid w:val="007A5C64"/>
    <w:rsid w:val="007A6010"/>
    <w:rsid w:val="007A7A3A"/>
    <w:rsid w:val="007B055E"/>
    <w:rsid w:val="007B1C3E"/>
    <w:rsid w:val="007B1C42"/>
    <w:rsid w:val="007B1D43"/>
    <w:rsid w:val="007B24BD"/>
    <w:rsid w:val="007B266E"/>
    <w:rsid w:val="007B3432"/>
    <w:rsid w:val="007B36D6"/>
    <w:rsid w:val="007B41C7"/>
    <w:rsid w:val="007B4213"/>
    <w:rsid w:val="007B4B71"/>
    <w:rsid w:val="007B5A0E"/>
    <w:rsid w:val="007B5DEB"/>
    <w:rsid w:val="007B6239"/>
    <w:rsid w:val="007B6CC7"/>
    <w:rsid w:val="007B7105"/>
    <w:rsid w:val="007B7813"/>
    <w:rsid w:val="007B7D4C"/>
    <w:rsid w:val="007C0D64"/>
    <w:rsid w:val="007C1E42"/>
    <w:rsid w:val="007C2C9D"/>
    <w:rsid w:val="007C315F"/>
    <w:rsid w:val="007C4193"/>
    <w:rsid w:val="007C4FE3"/>
    <w:rsid w:val="007C5791"/>
    <w:rsid w:val="007C6116"/>
    <w:rsid w:val="007C6605"/>
    <w:rsid w:val="007C6C53"/>
    <w:rsid w:val="007C7912"/>
    <w:rsid w:val="007D03A5"/>
    <w:rsid w:val="007D0766"/>
    <w:rsid w:val="007D0F8D"/>
    <w:rsid w:val="007D1424"/>
    <w:rsid w:val="007D1880"/>
    <w:rsid w:val="007D2BDA"/>
    <w:rsid w:val="007D35A4"/>
    <w:rsid w:val="007D3971"/>
    <w:rsid w:val="007D3B9C"/>
    <w:rsid w:val="007D3C8A"/>
    <w:rsid w:val="007D4767"/>
    <w:rsid w:val="007D53A5"/>
    <w:rsid w:val="007D5429"/>
    <w:rsid w:val="007D5DD9"/>
    <w:rsid w:val="007E01D4"/>
    <w:rsid w:val="007E1794"/>
    <w:rsid w:val="007E1E0E"/>
    <w:rsid w:val="007E29F3"/>
    <w:rsid w:val="007E2A8A"/>
    <w:rsid w:val="007E2AED"/>
    <w:rsid w:val="007E30FD"/>
    <w:rsid w:val="007E3426"/>
    <w:rsid w:val="007E4107"/>
    <w:rsid w:val="007E6367"/>
    <w:rsid w:val="007E6DAF"/>
    <w:rsid w:val="007E702A"/>
    <w:rsid w:val="007F0306"/>
    <w:rsid w:val="007F05B5"/>
    <w:rsid w:val="007F22EB"/>
    <w:rsid w:val="007F335B"/>
    <w:rsid w:val="007F561B"/>
    <w:rsid w:val="007F565F"/>
    <w:rsid w:val="007F568D"/>
    <w:rsid w:val="007F70CF"/>
    <w:rsid w:val="007F7A3A"/>
    <w:rsid w:val="007F7A78"/>
    <w:rsid w:val="008011B2"/>
    <w:rsid w:val="008015A4"/>
    <w:rsid w:val="008016CA"/>
    <w:rsid w:val="00801EBD"/>
    <w:rsid w:val="00803C5B"/>
    <w:rsid w:val="0080436D"/>
    <w:rsid w:val="00804700"/>
    <w:rsid w:val="00804B51"/>
    <w:rsid w:val="00805606"/>
    <w:rsid w:val="008059B3"/>
    <w:rsid w:val="00805ABB"/>
    <w:rsid w:val="00806EE2"/>
    <w:rsid w:val="00807343"/>
    <w:rsid w:val="00807737"/>
    <w:rsid w:val="0081052C"/>
    <w:rsid w:val="008107AD"/>
    <w:rsid w:val="00811805"/>
    <w:rsid w:val="00811F99"/>
    <w:rsid w:val="00812A07"/>
    <w:rsid w:val="00813CCF"/>
    <w:rsid w:val="00813D5B"/>
    <w:rsid w:val="00815142"/>
    <w:rsid w:val="00816F43"/>
    <w:rsid w:val="00820CE8"/>
    <w:rsid w:val="008218A9"/>
    <w:rsid w:val="00821969"/>
    <w:rsid w:val="00822357"/>
    <w:rsid w:val="00823AA4"/>
    <w:rsid w:val="00824BF9"/>
    <w:rsid w:val="008265D6"/>
    <w:rsid w:val="0082688F"/>
    <w:rsid w:val="00830127"/>
    <w:rsid w:val="00831114"/>
    <w:rsid w:val="008314E8"/>
    <w:rsid w:val="008318CB"/>
    <w:rsid w:val="008324C7"/>
    <w:rsid w:val="008331B0"/>
    <w:rsid w:val="008332D1"/>
    <w:rsid w:val="0083415E"/>
    <w:rsid w:val="00836104"/>
    <w:rsid w:val="00836622"/>
    <w:rsid w:val="008368DE"/>
    <w:rsid w:val="008370A4"/>
    <w:rsid w:val="0084002B"/>
    <w:rsid w:val="0084165D"/>
    <w:rsid w:val="00842E39"/>
    <w:rsid w:val="008431F5"/>
    <w:rsid w:val="008431F7"/>
    <w:rsid w:val="008437C7"/>
    <w:rsid w:val="00843E5E"/>
    <w:rsid w:val="00844544"/>
    <w:rsid w:val="0084687D"/>
    <w:rsid w:val="00846FD8"/>
    <w:rsid w:val="008476D7"/>
    <w:rsid w:val="00847B30"/>
    <w:rsid w:val="00847EB0"/>
    <w:rsid w:val="00850320"/>
    <w:rsid w:val="00850CD0"/>
    <w:rsid w:val="00851A55"/>
    <w:rsid w:val="008531B3"/>
    <w:rsid w:val="00853612"/>
    <w:rsid w:val="0085402E"/>
    <w:rsid w:val="00854768"/>
    <w:rsid w:val="008561B0"/>
    <w:rsid w:val="0085636B"/>
    <w:rsid w:val="008567BF"/>
    <w:rsid w:val="0085682D"/>
    <w:rsid w:val="00856CCD"/>
    <w:rsid w:val="008573DC"/>
    <w:rsid w:val="00860E4A"/>
    <w:rsid w:val="00861726"/>
    <w:rsid w:val="00861C40"/>
    <w:rsid w:val="00861E60"/>
    <w:rsid w:val="00862BBA"/>
    <w:rsid w:val="00863A59"/>
    <w:rsid w:val="00863FC7"/>
    <w:rsid w:val="0086546D"/>
    <w:rsid w:val="00866C9F"/>
    <w:rsid w:val="00867361"/>
    <w:rsid w:val="00867E43"/>
    <w:rsid w:val="00870FB7"/>
    <w:rsid w:val="0087125E"/>
    <w:rsid w:val="00871439"/>
    <w:rsid w:val="00872435"/>
    <w:rsid w:val="008732AB"/>
    <w:rsid w:val="008732F6"/>
    <w:rsid w:val="00873443"/>
    <w:rsid w:val="008735BD"/>
    <w:rsid w:val="00873BB9"/>
    <w:rsid w:val="00874011"/>
    <w:rsid w:val="0087420D"/>
    <w:rsid w:val="00874829"/>
    <w:rsid w:val="008756F8"/>
    <w:rsid w:val="0087600E"/>
    <w:rsid w:val="00877F60"/>
    <w:rsid w:val="00877F9A"/>
    <w:rsid w:val="00880698"/>
    <w:rsid w:val="00880951"/>
    <w:rsid w:val="00880B45"/>
    <w:rsid w:val="00882430"/>
    <w:rsid w:val="008824E8"/>
    <w:rsid w:val="008837B9"/>
    <w:rsid w:val="008843F2"/>
    <w:rsid w:val="0088489A"/>
    <w:rsid w:val="00885054"/>
    <w:rsid w:val="008851F4"/>
    <w:rsid w:val="0088544C"/>
    <w:rsid w:val="008861BF"/>
    <w:rsid w:val="008870ED"/>
    <w:rsid w:val="008873DD"/>
    <w:rsid w:val="00890094"/>
    <w:rsid w:val="008911B9"/>
    <w:rsid w:val="0089123C"/>
    <w:rsid w:val="00892298"/>
    <w:rsid w:val="008922C9"/>
    <w:rsid w:val="008932EF"/>
    <w:rsid w:val="00893995"/>
    <w:rsid w:val="00894149"/>
    <w:rsid w:val="0089476A"/>
    <w:rsid w:val="00895245"/>
    <w:rsid w:val="008955AE"/>
    <w:rsid w:val="00895A3B"/>
    <w:rsid w:val="008963A8"/>
    <w:rsid w:val="008965C9"/>
    <w:rsid w:val="00897993"/>
    <w:rsid w:val="008A0E3A"/>
    <w:rsid w:val="008A18BC"/>
    <w:rsid w:val="008A24DD"/>
    <w:rsid w:val="008A2E47"/>
    <w:rsid w:val="008A484A"/>
    <w:rsid w:val="008A4C86"/>
    <w:rsid w:val="008A6202"/>
    <w:rsid w:val="008A6B78"/>
    <w:rsid w:val="008B0775"/>
    <w:rsid w:val="008B0D6B"/>
    <w:rsid w:val="008B1F68"/>
    <w:rsid w:val="008B30B4"/>
    <w:rsid w:val="008B3B34"/>
    <w:rsid w:val="008B51C8"/>
    <w:rsid w:val="008B647C"/>
    <w:rsid w:val="008B6BA3"/>
    <w:rsid w:val="008B71F2"/>
    <w:rsid w:val="008B7905"/>
    <w:rsid w:val="008C0C0F"/>
    <w:rsid w:val="008C28CD"/>
    <w:rsid w:val="008C2989"/>
    <w:rsid w:val="008C2A1C"/>
    <w:rsid w:val="008C2A2D"/>
    <w:rsid w:val="008C2F9C"/>
    <w:rsid w:val="008C3189"/>
    <w:rsid w:val="008C5378"/>
    <w:rsid w:val="008C5BD0"/>
    <w:rsid w:val="008C7A9B"/>
    <w:rsid w:val="008D0FF9"/>
    <w:rsid w:val="008D1FFD"/>
    <w:rsid w:val="008D21C5"/>
    <w:rsid w:val="008D301B"/>
    <w:rsid w:val="008D3F2B"/>
    <w:rsid w:val="008D4A14"/>
    <w:rsid w:val="008D4AEC"/>
    <w:rsid w:val="008D6C0E"/>
    <w:rsid w:val="008D734E"/>
    <w:rsid w:val="008D7394"/>
    <w:rsid w:val="008D7F84"/>
    <w:rsid w:val="008E03CC"/>
    <w:rsid w:val="008E15CC"/>
    <w:rsid w:val="008E258D"/>
    <w:rsid w:val="008E2EBD"/>
    <w:rsid w:val="008E3C74"/>
    <w:rsid w:val="008E417B"/>
    <w:rsid w:val="008E481D"/>
    <w:rsid w:val="008E6778"/>
    <w:rsid w:val="008E6F13"/>
    <w:rsid w:val="008E7223"/>
    <w:rsid w:val="008E7227"/>
    <w:rsid w:val="008F12AC"/>
    <w:rsid w:val="008F1527"/>
    <w:rsid w:val="008F19BF"/>
    <w:rsid w:val="008F1D59"/>
    <w:rsid w:val="008F5094"/>
    <w:rsid w:val="008F6413"/>
    <w:rsid w:val="008F6A41"/>
    <w:rsid w:val="008F6C81"/>
    <w:rsid w:val="008F701B"/>
    <w:rsid w:val="008F7931"/>
    <w:rsid w:val="00900444"/>
    <w:rsid w:val="00900E19"/>
    <w:rsid w:val="00901848"/>
    <w:rsid w:val="00903165"/>
    <w:rsid w:val="0090363B"/>
    <w:rsid w:val="00903F94"/>
    <w:rsid w:val="00905417"/>
    <w:rsid w:val="00906D10"/>
    <w:rsid w:val="0090779B"/>
    <w:rsid w:val="00910D7F"/>
    <w:rsid w:val="00911693"/>
    <w:rsid w:val="009117D3"/>
    <w:rsid w:val="00911AD0"/>
    <w:rsid w:val="009120F5"/>
    <w:rsid w:val="009127C2"/>
    <w:rsid w:val="00913A68"/>
    <w:rsid w:val="009169B4"/>
    <w:rsid w:val="00916BF5"/>
    <w:rsid w:val="009170A7"/>
    <w:rsid w:val="009172F8"/>
    <w:rsid w:val="00917324"/>
    <w:rsid w:val="00920865"/>
    <w:rsid w:val="009208ED"/>
    <w:rsid w:val="0092108D"/>
    <w:rsid w:val="00922371"/>
    <w:rsid w:val="00923014"/>
    <w:rsid w:val="0092352C"/>
    <w:rsid w:val="009239EC"/>
    <w:rsid w:val="009245E4"/>
    <w:rsid w:val="009265DF"/>
    <w:rsid w:val="00926ACE"/>
    <w:rsid w:val="009275AA"/>
    <w:rsid w:val="0093079F"/>
    <w:rsid w:val="00931051"/>
    <w:rsid w:val="00932298"/>
    <w:rsid w:val="00932906"/>
    <w:rsid w:val="00934085"/>
    <w:rsid w:val="009351FA"/>
    <w:rsid w:val="00935352"/>
    <w:rsid w:val="00935D6E"/>
    <w:rsid w:val="00936105"/>
    <w:rsid w:val="009361BB"/>
    <w:rsid w:val="009378BB"/>
    <w:rsid w:val="009379B4"/>
    <w:rsid w:val="009402D2"/>
    <w:rsid w:val="00940A5B"/>
    <w:rsid w:val="00940D22"/>
    <w:rsid w:val="00941339"/>
    <w:rsid w:val="00942999"/>
    <w:rsid w:val="00943C54"/>
    <w:rsid w:val="00943FA1"/>
    <w:rsid w:val="00944281"/>
    <w:rsid w:val="009465EC"/>
    <w:rsid w:val="00946C41"/>
    <w:rsid w:val="0095119F"/>
    <w:rsid w:val="00952117"/>
    <w:rsid w:val="009522A2"/>
    <w:rsid w:val="009523EB"/>
    <w:rsid w:val="0095268F"/>
    <w:rsid w:val="00952D03"/>
    <w:rsid w:val="009531A3"/>
    <w:rsid w:val="00953288"/>
    <w:rsid w:val="0095404F"/>
    <w:rsid w:val="00955404"/>
    <w:rsid w:val="00955770"/>
    <w:rsid w:val="00955A34"/>
    <w:rsid w:val="009573E6"/>
    <w:rsid w:val="00957D8D"/>
    <w:rsid w:val="00957DDF"/>
    <w:rsid w:val="0096019A"/>
    <w:rsid w:val="00961D2E"/>
    <w:rsid w:val="009625F9"/>
    <w:rsid w:val="0096440A"/>
    <w:rsid w:val="0096540C"/>
    <w:rsid w:val="00965B4A"/>
    <w:rsid w:val="009670C2"/>
    <w:rsid w:val="0096713C"/>
    <w:rsid w:val="0096790B"/>
    <w:rsid w:val="00970525"/>
    <w:rsid w:val="00971724"/>
    <w:rsid w:val="009717CB"/>
    <w:rsid w:val="00972364"/>
    <w:rsid w:val="00973E15"/>
    <w:rsid w:val="009749A2"/>
    <w:rsid w:val="00977B86"/>
    <w:rsid w:val="00980E0F"/>
    <w:rsid w:val="009818B7"/>
    <w:rsid w:val="0098300B"/>
    <w:rsid w:val="0098312A"/>
    <w:rsid w:val="009833D0"/>
    <w:rsid w:val="009843AA"/>
    <w:rsid w:val="00984F2E"/>
    <w:rsid w:val="00985C6E"/>
    <w:rsid w:val="009862DD"/>
    <w:rsid w:val="009863C8"/>
    <w:rsid w:val="00987CBB"/>
    <w:rsid w:val="00987D8D"/>
    <w:rsid w:val="0099194A"/>
    <w:rsid w:val="00992184"/>
    <w:rsid w:val="0099249E"/>
    <w:rsid w:val="00992B19"/>
    <w:rsid w:val="00993ACC"/>
    <w:rsid w:val="00994775"/>
    <w:rsid w:val="00994D1E"/>
    <w:rsid w:val="009954A9"/>
    <w:rsid w:val="00996B1F"/>
    <w:rsid w:val="00996EE7"/>
    <w:rsid w:val="0099730C"/>
    <w:rsid w:val="009A01D4"/>
    <w:rsid w:val="009A0CA8"/>
    <w:rsid w:val="009A2F60"/>
    <w:rsid w:val="009A31F7"/>
    <w:rsid w:val="009A58F7"/>
    <w:rsid w:val="009A5A2F"/>
    <w:rsid w:val="009A6723"/>
    <w:rsid w:val="009A738E"/>
    <w:rsid w:val="009A7959"/>
    <w:rsid w:val="009B0CF8"/>
    <w:rsid w:val="009B11AA"/>
    <w:rsid w:val="009B250C"/>
    <w:rsid w:val="009B4421"/>
    <w:rsid w:val="009B46D3"/>
    <w:rsid w:val="009B72B9"/>
    <w:rsid w:val="009B7B41"/>
    <w:rsid w:val="009C087D"/>
    <w:rsid w:val="009C0A1C"/>
    <w:rsid w:val="009C0A63"/>
    <w:rsid w:val="009C0CBF"/>
    <w:rsid w:val="009C1198"/>
    <w:rsid w:val="009C17F2"/>
    <w:rsid w:val="009C19F8"/>
    <w:rsid w:val="009C2C3A"/>
    <w:rsid w:val="009C2C4F"/>
    <w:rsid w:val="009C5503"/>
    <w:rsid w:val="009C589A"/>
    <w:rsid w:val="009C5D41"/>
    <w:rsid w:val="009C6421"/>
    <w:rsid w:val="009C673D"/>
    <w:rsid w:val="009C6B74"/>
    <w:rsid w:val="009D0746"/>
    <w:rsid w:val="009D0CD9"/>
    <w:rsid w:val="009D0E45"/>
    <w:rsid w:val="009D2814"/>
    <w:rsid w:val="009D3041"/>
    <w:rsid w:val="009D35EE"/>
    <w:rsid w:val="009D3DE5"/>
    <w:rsid w:val="009D444A"/>
    <w:rsid w:val="009D4983"/>
    <w:rsid w:val="009D4BC3"/>
    <w:rsid w:val="009D59B9"/>
    <w:rsid w:val="009D612C"/>
    <w:rsid w:val="009D67AB"/>
    <w:rsid w:val="009D71FE"/>
    <w:rsid w:val="009D7539"/>
    <w:rsid w:val="009E024B"/>
    <w:rsid w:val="009E038C"/>
    <w:rsid w:val="009E09CC"/>
    <w:rsid w:val="009E0FDC"/>
    <w:rsid w:val="009E1258"/>
    <w:rsid w:val="009E1E7E"/>
    <w:rsid w:val="009E27F6"/>
    <w:rsid w:val="009E42D2"/>
    <w:rsid w:val="009E6FE3"/>
    <w:rsid w:val="009E7B13"/>
    <w:rsid w:val="009E7BB6"/>
    <w:rsid w:val="009F07B7"/>
    <w:rsid w:val="009F08B0"/>
    <w:rsid w:val="009F091D"/>
    <w:rsid w:val="009F0950"/>
    <w:rsid w:val="009F115D"/>
    <w:rsid w:val="009F1A90"/>
    <w:rsid w:val="009F1DD6"/>
    <w:rsid w:val="009F409A"/>
    <w:rsid w:val="009F48A0"/>
    <w:rsid w:val="009F491A"/>
    <w:rsid w:val="009F67DC"/>
    <w:rsid w:val="00A007F8"/>
    <w:rsid w:val="00A014E1"/>
    <w:rsid w:val="00A01D77"/>
    <w:rsid w:val="00A02819"/>
    <w:rsid w:val="00A029C2"/>
    <w:rsid w:val="00A0379E"/>
    <w:rsid w:val="00A03DCB"/>
    <w:rsid w:val="00A06EA9"/>
    <w:rsid w:val="00A07448"/>
    <w:rsid w:val="00A07781"/>
    <w:rsid w:val="00A109A7"/>
    <w:rsid w:val="00A11099"/>
    <w:rsid w:val="00A1157F"/>
    <w:rsid w:val="00A11B46"/>
    <w:rsid w:val="00A122A7"/>
    <w:rsid w:val="00A12434"/>
    <w:rsid w:val="00A14A3A"/>
    <w:rsid w:val="00A14F01"/>
    <w:rsid w:val="00A15611"/>
    <w:rsid w:val="00A1761F"/>
    <w:rsid w:val="00A17934"/>
    <w:rsid w:val="00A17C48"/>
    <w:rsid w:val="00A21769"/>
    <w:rsid w:val="00A224A5"/>
    <w:rsid w:val="00A22534"/>
    <w:rsid w:val="00A2352B"/>
    <w:rsid w:val="00A24E2A"/>
    <w:rsid w:val="00A252E6"/>
    <w:rsid w:val="00A2619B"/>
    <w:rsid w:val="00A26C4F"/>
    <w:rsid w:val="00A307AC"/>
    <w:rsid w:val="00A31315"/>
    <w:rsid w:val="00A314AD"/>
    <w:rsid w:val="00A342D1"/>
    <w:rsid w:val="00A3485A"/>
    <w:rsid w:val="00A348A6"/>
    <w:rsid w:val="00A3625E"/>
    <w:rsid w:val="00A3680C"/>
    <w:rsid w:val="00A36DE0"/>
    <w:rsid w:val="00A36EEF"/>
    <w:rsid w:val="00A37BE3"/>
    <w:rsid w:val="00A40020"/>
    <w:rsid w:val="00A40A28"/>
    <w:rsid w:val="00A40A37"/>
    <w:rsid w:val="00A40B8E"/>
    <w:rsid w:val="00A426A4"/>
    <w:rsid w:val="00A42E01"/>
    <w:rsid w:val="00A43223"/>
    <w:rsid w:val="00A443CA"/>
    <w:rsid w:val="00A444E8"/>
    <w:rsid w:val="00A44639"/>
    <w:rsid w:val="00A45C95"/>
    <w:rsid w:val="00A45EBE"/>
    <w:rsid w:val="00A471E7"/>
    <w:rsid w:val="00A47260"/>
    <w:rsid w:val="00A474FD"/>
    <w:rsid w:val="00A47555"/>
    <w:rsid w:val="00A47EA8"/>
    <w:rsid w:val="00A47F1A"/>
    <w:rsid w:val="00A513D2"/>
    <w:rsid w:val="00A51581"/>
    <w:rsid w:val="00A5176C"/>
    <w:rsid w:val="00A5189B"/>
    <w:rsid w:val="00A52A83"/>
    <w:rsid w:val="00A52B11"/>
    <w:rsid w:val="00A544BF"/>
    <w:rsid w:val="00A5535A"/>
    <w:rsid w:val="00A56773"/>
    <w:rsid w:val="00A567DC"/>
    <w:rsid w:val="00A5749D"/>
    <w:rsid w:val="00A60C6F"/>
    <w:rsid w:val="00A61157"/>
    <w:rsid w:val="00A614C9"/>
    <w:rsid w:val="00A62A0C"/>
    <w:rsid w:val="00A63AB6"/>
    <w:rsid w:val="00A64B5B"/>
    <w:rsid w:val="00A64C68"/>
    <w:rsid w:val="00A6502D"/>
    <w:rsid w:val="00A65731"/>
    <w:rsid w:val="00A66141"/>
    <w:rsid w:val="00A67B9A"/>
    <w:rsid w:val="00A67C2C"/>
    <w:rsid w:val="00A704DD"/>
    <w:rsid w:val="00A71999"/>
    <w:rsid w:val="00A72474"/>
    <w:rsid w:val="00A72DE6"/>
    <w:rsid w:val="00A748EE"/>
    <w:rsid w:val="00A74FEB"/>
    <w:rsid w:val="00A76632"/>
    <w:rsid w:val="00A770D2"/>
    <w:rsid w:val="00A7796F"/>
    <w:rsid w:val="00A80F56"/>
    <w:rsid w:val="00A8124D"/>
    <w:rsid w:val="00A816D9"/>
    <w:rsid w:val="00A816FD"/>
    <w:rsid w:val="00A81AF2"/>
    <w:rsid w:val="00A82510"/>
    <w:rsid w:val="00A83BA9"/>
    <w:rsid w:val="00A843FB"/>
    <w:rsid w:val="00A85902"/>
    <w:rsid w:val="00A8792F"/>
    <w:rsid w:val="00A87C1E"/>
    <w:rsid w:val="00A87D0A"/>
    <w:rsid w:val="00A92339"/>
    <w:rsid w:val="00A935DC"/>
    <w:rsid w:val="00A93634"/>
    <w:rsid w:val="00A93895"/>
    <w:rsid w:val="00A93ADB"/>
    <w:rsid w:val="00A93EEE"/>
    <w:rsid w:val="00A947B2"/>
    <w:rsid w:val="00A94874"/>
    <w:rsid w:val="00A94BF2"/>
    <w:rsid w:val="00A95245"/>
    <w:rsid w:val="00A9541A"/>
    <w:rsid w:val="00A96697"/>
    <w:rsid w:val="00A96F7E"/>
    <w:rsid w:val="00A970E8"/>
    <w:rsid w:val="00A97480"/>
    <w:rsid w:val="00A9790E"/>
    <w:rsid w:val="00AA0A87"/>
    <w:rsid w:val="00AA2C57"/>
    <w:rsid w:val="00AA2D63"/>
    <w:rsid w:val="00AA3DA7"/>
    <w:rsid w:val="00AA48A2"/>
    <w:rsid w:val="00AA4A83"/>
    <w:rsid w:val="00AA4BB3"/>
    <w:rsid w:val="00AA54D5"/>
    <w:rsid w:val="00AA5569"/>
    <w:rsid w:val="00AA6E4F"/>
    <w:rsid w:val="00AA7ED1"/>
    <w:rsid w:val="00AB01AD"/>
    <w:rsid w:val="00AB01CE"/>
    <w:rsid w:val="00AB0F15"/>
    <w:rsid w:val="00AB1C50"/>
    <w:rsid w:val="00AB4431"/>
    <w:rsid w:val="00AB4C45"/>
    <w:rsid w:val="00AB59D0"/>
    <w:rsid w:val="00AB6EA5"/>
    <w:rsid w:val="00AB7172"/>
    <w:rsid w:val="00AB774C"/>
    <w:rsid w:val="00AB7A0E"/>
    <w:rsid w:val="00AB7B3E"/>
    <w:rsid w:val="00AB7CB3"/>
    <w:rsid w:val="00AC021D"/>
    <w:rsid w:val="00AC022C"/>
    <w:rsid w:val="00AC153B"/>
    <w:rsid w:val="00AC1919"/>
    <w:rsid w:val="00AC1BE1"/>
    <w:rsid w:val="00AC27EB"/>
    <w:rsid w:val="00AC442D"/>
    <w:rsid w:val="00AC5DFA"/>
    <w:rsid w:val="00AC68AB"/>
    <w:rsid w:val="00AC69A1"/>
    <w:rsid w:val="00AD021C"/>
    <w:rsid w:val="00AD0B2C"/>
    <w:rsid w:val="00AD14BE"/>
    <w:rsid w:val="00AD20FB"/>
    <w:rsid w:val="00AD32FA"/>
    <w:rsid w:val="00AD338B"/>
    <w:rsid w:val="00AD3B70"/>
    <w:rsid w:val="00AD56E5"/>
    <w:rsid w:val="00AD67E1"/>
    <w:rsid w:val="00AD6BE5"/>
    <w:rsid w:val="00AD7D98"/>
    <w:rsid w:val="00AE0006"/>
    <w:rsid w:val="00AE0742"/>
    <w:rsid w:val="00AE0C16"/>
    <w:rsid w:val="00AE219F"/>
    <w:rsid w:val="00AE28C1"/>
    <w:rsid w:val="00AE2913"/>
    <w:rsid w:val="00AE2AE9"/>
    <w:rsid w:val="00AE4535"/>
    <w:rsid w:val="00AE5FED"/>
    <w:rsid w:val="00AE605B"/>
    <w:rsid w:val="00AE6E05"/>
    <w:rsid w:val="00AE7402"/>
    <w:rsid w:val="00AE7564"/>
    <w:rsid w:val="00AE792C"/>
    <w:rsid w:val="00AF0647"/>
    <w:rsid w:val="00AF110F"/>
    <w:rsid w:val="00AF214B"/>
    <w:rsid w:val="00AF2AAE"/>
    <w:rsid w:val="00AF3286"/>
    <w:rsid w:val="00AF7531"/>
    <w:rsid w:val="00B01BEA"/>
    <w:rsid w:val="00B0235B"/>
    <w:rsid w:val="00B025B4"/>
    <w:rsid w:val="00B02CAE"/>
    <w:rsid w:val="00B03421"/>
    <w:rsid w:val="00B03F8D"/>
    <w:rsid w:val="00B04F1C"/>
    <w:rsid w:val="00B05469"/>
    <w:rsid w:val="00B05B04"/>
    <w:rsid w:val="00B10D5A"/>
    <w:rsid w:val="00B117FC"/>
    <w:rsid w:val="00B119D1"/>
    <w:rsid w:val="00B12291"/>
    <w:rsid w:val="00B13443"/>
    <w:rsid w:val="00B1384E"/>
    <w:rsid w:val="00B14039"/>
    <w:rsid w:val="00B14DE5"/>
    <w:rsid w:val="00B15400"/>
    <w:rsid w:val="00B157DC"/>
    <w:rsid w:val="00B17376"/>
    <w:rsid w:val="00B173B2"/>
    <w:rsid w:val="00B20B34"/>
    <w:rsid w:val="00B229A2"/>
    <w:rsid w:val="00B23C9B"/>
    <w:rsid w:val="00B24D0E"/>
    <w:rsid w:val="00B26011"/>
    <w:rsid w:val="00B26261"/>
    <w:rsid w:val="00B266D0"/>
    <w:rsid w:val="00B267C9"/>
    <w:rsid w:val="00B26B25"/>
    <w:rsid w:val="00B26F87"/>
    <w:rsid w:val="00B302F0"/>
    <w:rsid w:val="00B311F2"/>
    <w:rsid w:val="00B32580"/>
    <w:rsid w:val="00B32A51"/>
    <w:rsid w:val="00B33DF3"/>
    <w:rsid w:val="00B342E9"/>
    <w:rsid w:val="00B362A0"/>
    <w:rsid w:val="00B3688A"/>
    <w:rsid w:val="00B36C10"/>
    <w:rsid w:val="00B36EC1"/>
    <w:rsid w:val="00B37F76"/>
    <w:rsid w:val="00B40341"/>
    <w:rsid w:val="00B40841"/>
    <w:rsid w:val="00B41145"/>
    <w:rsid w:val="00B41826"/>
    <w:rsid w:val="00B4279C"/>
    <w:rsid w:val="00B42BCA"/>
    <w:rsid w:val="00B42E35"/>
    <w:rsid w:val="00B44226"/>
    <w:rsid w:val="00B44510"/>
    <w:rsid w:val="00B446C6"/>
    <w:rsid w:val="00B462B5"/>
    <w:rsid w:val="00B46891"/>
    <w:rsid w:val="00B47149"/>
    <w:rsid w:val="00B4743F"/>
    <w:rsid w:val="00B47637"/>
    <w:rsid w:val="00B47C3E"/>
    <w:rsid w:val="00B47EE8"/>
    <w:rsid w:val="00B47EEA"/>
    <w:rsid w:val="00B51842"/>
    <w:rsid w:val="00B51F08"/>
    <w:rsid w:val="00B53089"/>
    <w:rsid w:val="00B53136"/>
    <w:rsid w:val="00B54664"/>
    <w:rsid w:val="00B54815"/>
    <w:rsid w:val="00B54FFD"/>
    <w:rsid w:val="00B55704"/>
    <w:rsid w:val="00B5577B"/>
    <w:rsid w:val="00B558FA"/>
    <w:rsid w:val="00B5615B"/>
    <w:rsid w:val="00B561F4"/>
    <w:rsid w:val="00B5685E"/>
    <w:rsid w:val="00B56E1C"/>
    <w:rsid w:val="00B5702F"/>
    <w:rsid w:val="00B574AD"/>
    <w:rsid w:val="00B61E77"/>
    <w:rsid w:val="00B6250F"/>
    <w:rsid w:val="00B65461"/>
    <w:rsid w:val="00B654DD"/>
    <w:rsid w:val="00B657F5"/>
    <w:rsid w:val="00B65B5E"/>
    <w:rsid w:val="00B663E3"/>
    <w:rsid w:val="00B66C52"/>
    <w:rsid w:val="00B67128"/>
    <w:rsid w:val="00B67882"/>
    <w:rsid w:val="00B704C3"/>
    <w:rsid w:val="00B70C8F"/>
    <w:rsid w:val="00B724D8"/>
    <w:rsid w:val="00B7268A"/>
    <w:rsid w:val="00B727D8"/>
    <w:rsid w:val="00B72825"/>
    <w:rsid w:val="00B73068"/>
    <w:rsid w:val="00B733EC"/>
    <w:rsid w:val="00B73DA0"/>
    <w:rsid w:val="00B74252"/>
    <w:rsid w:val="00B744B6"/>
    <w:rsid w:val="00B7463E"/>
    <w:rsid w:val="00B74E30"/>
    <w:rsid w:val="00B77A39"/>
    <w:rsid w:val="00B77BAF"/>
    <w:rsid w:val="00B8045D"/>
    <w:rsid w:val="00B811C7"/>
    <w:rsid w:val="00B82344"/>
    <w:rsid w:val="00B825E1"/>
    <w:rsid w:val="00B84889"/>
    <w:rsid w:val="00B84C59"/>
    <w:rsid w:val="00B8662F"/>
    <w:rsid w:val="00B904CE"/>
    <w:rsid w:val="00B9059F"/>
    <w:rsid w:val="00B90801"/>
    <w:rsid w:val="00B90C19"/>
    <w:rsid w:val="00B916EC"/>
    <w:rsid w:val="00B9289D"/>
    <w:rsid w:val="00B928CB"/>
    <w:rsid w:val="00B929A4"/>
    <w:rsid w:val="00B93FA4"/>
    <w:rsid w:val="00B940DA"/>
    <w:rsid w:val="00B954C0"/>
    <w:rsid w:val="00B95B67"/>
    <w:rsid w:val="00B9683D"/>
    <w:rsid w:val="00BA01B6"/>
    <w:rsid w:val="00BA09E5"/>
    <w:rsid w:val="00BA0A77"/>
    <w:rsid w:val="00BA1AFD"/>
    <w:rsid w:val="00BA1CDE"/>
    <w:rsid w:val="00BA2E1E"/>
    <w:rsid w:val="00BA3157"/>
    <w:rsid w:val="00BA35F0"/>
    <w:rsid w:val="00BA3C56"/>
    <w:rsid w:val="00BA41BD"/>
    <w:rsid w:val="00BA448A"/>
    <w:rsid w:val="00BA454D"/>
    <w:rsid w:val="00BA594E"/>
    <w:rsid w:val="00BA609D"/>
    <w:rsid w:val="00BA7E80"/>
    <w:rsid w:val="00BB0077"/>
    <w:rsid w:val="00BB09B0"/>
    <w:rsid w:val="00BB1962"/>
    <w:rsid w:val="00BB1E35"/>
    <w:rsid w:val="00BB251E"/>
    <w:rsid w:val="00BB268E"/>
    <w:rsid w:val="00BB2F7E"/>
    <w:rsid w:val="00BB4C90"/>
    <w:rsid w:val="00BB56E1"/>
    <w:rsid w:val="00BB5C9C"/>
    <w:rsid w:val="00BB61FB"/>
    <w:rsid w:val="00BB6583"/>
    <w:rsid w:val="00BB77C7"/>
    <w:rsid w:val="00BB7D7A"/>
    <w:rsid w:val="00BC0B4D"/>
    <w:rsid w:val="00BC15C7"/>
    <w:rsid w:val="00BC1881"/>
    <w:rsid w:val="00BC26A0"/>
    <w:rsid w:val="00BC28E5"/>
    <w:rsid w:val="00BC30DB"/>
    <w:rsid w:val="00BC3992"/>
    <w:rsid w:val="00BC3FAD"/>
    <w:rsid w:val="00BC6A42"/>
    <w:rsid w:val="00BC6CEE"/>
    <w:rsid w:val="00BC7A5A"/>
    <w:rsid w:val="00BD2174"/>
    <w:rsid w:val="00BD3D18"/>
    <w:rsid w:val="00BD4506"/>
    <w:rsid w:val="00BD4D18"/>
    <w:rsid w:val="00BD67FB"/>
    <w:rsid w:val="00BD6CEA"/>
    <w:rsid w:val="00BE0360"/>
    <w:rsid w:val="00BE08C8"/>
    <w:rsid w:val="00BE100D"/>
    <w:rsid w:val="00BE1782"/>
    <w:rsid w:val="00BE32EC"/>
    <w:rsid w:val="00BE3A0E"/>
    <w:rsid w:val="00BE3A38"/>
    <w:rsid w:val="00BE3AAC"/>
    <w:rsid w:val="00BE414F"/>
    <w:rsid w:val="00BE4D35"/>
    <w:rsid w:val="00BE5DF2"/>
    <w:rsid w:val="00BE6708"/>
    <w:rsid w:val="00BE6866"/>
    <w:rsid w:val="00BE6B7C"/>
    <w:rsid w:val="00BF0372"/>
    <w:rsid w:val="00BF25E0"/>
    <w:rsid w:val="00BF30C5"/>
    <w:rsid w:val="00BF4DBC"/>
    <w:rsid w:val="00BF4E4E"/>
    <w:rsid w:val="00BF5226"/>
    <w:rsid w:val="00BF561B"/>
    <w:rsid w:val="00BF579B"/>
    <w:rsid w:val="00BF70F9"/>
    <w:rsid w:val="00BF7F54"/>
    <w:rsid w:val="00C00841"/>
    <w:rsid w:val="00C00BDD"/>
    <w:rsid w:val="00C013A0"/>
    <w:rsid w:val="00C02C2D"/>
    <w:rsid w:val="00C0325F"/>
    <w:rsid w:val="00C04D2D"/>
    <w:rsid w:val="00C05F4C"/>
    <w:rsid w:val="00C068D2"/>
    <w:rsid w:val="00C06C6C"/>
    <w:rsid w:val="00C07CFB"/>
    <w:rsid w:val="00C07D17"/>
    <w:rsid w:val="00C07E45"/>
    <w:rsid w:val="00C07FAA"/>
    <w:rsid w:val="00C10A5A"/>
    <w:rsid w:val="00C10B6D"/>
    <w:rsid w:val="00C1136E"/>
    <w:rsid w:val="00C113A8"/>
    <w:rsid w:val="00C11A88"/>
    <w:rsid w:val="00C12BF5"/>
    <w:rsid w:val="00C13725"/>
    <w:rsid w:val="00C14396"/>
    <w:rsid w:val="00C14962"/>
    <w:rsid w:val="00C14B8B"/>
    <w:rsid w:val="00C157D4"/>
    <w:rsid w:val="00C15847"/>
    <w:rsid w:val="00C16D68"/>
    <w:rsid w:val="00C17AEE"/>
    <w:rsid w:val="00C2054F"/>
    <w:rsid w:val="00C21329"/>
    <w:rsid w:val="00C22385"/>
    <w:rsid w:val="00C242FC"/>
    <w:rsid w:val="00C2455B"/>
    <w:rsid w:val="00C24E84"/>
    <w:rsid w:val="00C2534E"/>
    <w:rsid w:val="00C25822"/>
    <w:rsid w:val="00C2756B"/>
    <w:rsid w:val="00C30119"/>
    <w:rsid w:val="00C30A0E"/>
    <w:rsid w:val="00C31DEA"/>
    <w:rsid w:val="00C32164"/>
    <w:rsid w:val="00C32762"/>
    <w:rsid w:val="00C33BD5"/>
    <w:rsid w:val="00C349F9"/>
    <w:rsid w:val="00C36949"/>
    <w:rsid w:val="00C369B9"/>
    <w:rsid w:val="00C37F81"/>
    <w:rsid w:val="00C41FFD"/>
    <w:rsid w:val="00C43785"/>
    <w:rsid w:val="00C44B0C"/>
    <w:rsid w:val="00C4511F"/>
    <w:rsid w:val="00C47985"/>
    <w:rsid w:val="00C47BC1"/>
    <w:rsid w:val="00C52CB6"/>
    <w:rsid w:val="00C5330D"/>
    <w:rsid w:val="00C54831"/>
    <w:rsid w:val="00C5538A"/>
    <w:rsid w:val="00C55A18"/>
    <w:rsid w:val="00C55BD2"/>
    <w:rsid w:val="00C57271"/>
    <w:rsid w:val="00C601D1"/>
    <w:rsid w:val="00C612B4"/>
    <w:rsid w:val="00C61F77"/>
    <w:rsid w:val="00C63DEE"/>
    <w:rsid w:val="00C63F8E"/>
    <w:rsid w:val="00C64297"/>
    <w:rsid w:val="00C64E29"/>
    <w:rsid w:val="00C653D8"/>
    <w:rsid w:val="00C6588B"/>
    <w:rsid w:val="00C65C89"/>
    <w:rsid w:val="00C66458"/>
    <w:rsid w:val="00C666C7"/>
    <w:rsid w:val="00C66F70"/>
    <w:rsid w:val="00C72388"/>
    <w:rsid w:val="00C7276C"/>
    <w:rsid w:val="00C7356D"/>
    <w:rsid w:val="00C753C7"/>
    <w:rsid w:val="00C755AD"/>
    <w:rsid w:val="00C75805"/>
    <w:rsid w:val="00C76452"/>
    <w:rsid w:val="00C7649A"/>
    <w:rsid w:val="00C765A1"/>
    <w:rsid w:val="00C7757D"/>
    <w:rsid w:val="00C815A4"/>
    <w:rsid w:val="00C816EC"/>
    <w:rsid w:val="00C8183F"/>
    <w:rsid w:val="00C81B34"/>
    <w:rsid w:val="00C81F44"/>
    <w:rsid w:val="00C826C7"/>
    <w:rsid w:val="00C83B82"/>
    <w:rsid w:val="00C846E4"/>
    <w:rsid w:val="00C847CA"/>
    <w:rsid w:val="00C85EC8"/>
    <w:rsid w:val="00C86895"/>
    <w:rsid w:val="00C875FE"/>
    <w:rsid w:val="00C87BA6"/>
    <w:rsid w:val="00C90F36"/>
    <w:rsid w:val="00C937D0"/>
    <w:rsid w:val="00C94BDF"/>
    <w:rsid w:val="00C95543"/>
    <w:rsid w:val="00C96C10"/>
    <w:rsid w:val="00C97125"/>
    <w:rsid w:val="00CA021F"/>
    <w:rsid w:val="00CA426C"/>
    <w:rsid w:val="00CA5624"/>
    <w:rsid w:val="00CA663A"/>
    <w:rsid w:val="00CA6A1A"/>
    <w:rsid w:val="00CA792A"/>
    <w:rsid w:val="00CB123C"/>
    <w:rsid w:val="00CB14CD"/>
    <w:rsid w:val="00CB1FF7"/>
    <w:rsid w:val="00CB281C"/>
    <w:rsid w:val="00CB3563"/>
    <w:rsid w:val="00CB3ECA"/>
    <w:rsid w:val="00CB4D5C"/>
    <w:rsid w:val="00CB4F15"/>
    <w:rsid w:val="00CB59D0"/>
    <w:rsid w:val="00CB5E0D"/>
    <w:rsid w:val="00CB6EC5"/>
    <w:rsid w:val="00CB7054"/>
    <w:rsid w:val="00CB7511"/>
    <w:rsid w:val="00CB7B5D"/>
    <w:rsid w:val="00CB7B9C"/>
    <w:rsid w:val="00CB7F27"/>
    <w:rsid w:val="00CC0774"/>
    <w:rsid w:val="00CC1742"/>
    <w:rsid w:val="00CC1EA1"/>
    <w:rsid w:val="00CC2902"/>
    <w:rsid w:val="00CC3A36"/>
    <w:rsid w:val="00CC51AF"/>
    <w:rsid w:val="00CC69C9"/>
    <w:rsid w:val="00CD0C9C"/>
    <w:rsid w:val="00CD239A"/>
    <w:rsid w:val="00CD2E3B"/>
    <w:rsid w:val="00CD34A7"/>
    <w:rsid w:val="00CD3659"/>
    <w:rsid w:val="00CD3D9D"/>
    <w:rsid w:val="00CD3DC4"/>
    <w:rsid w:val="00CD48F3"/>
    <w:rsid w:val="00CD537B"/>
    <w:rsid w:val="00CD5FFD"/>
    <w:rsid w:val="00CD6663"/>
    <w:rsid w:val="00CD7CA1"/>
    <w:rsid w:val="00CE08F3"/>
    <w:rsid w:val="00CE1BFE"/>
    <w:rsid w:val="00CE245C"/>
    <w:rsid w:val="00CE4A41"/>
    <w:rsid w:val="00CE5E14"/>
    <w:rsid w:val="00CE6B12"/>
    <w:rsid w:val="00CE6C56"/>
    <w:rsid w:val="00CF03F3"/>
    <w:rsid w:val="00CF05C3"/>
    <w:rsid w:val="00CF18A7"/>
    <w:rsid w:val="00CF1A6C"/>
    <w:rsid w:val="00CF2144"/>
    <w:rsid w:val="00CF2370"/>
    <w:rsid w:val="00CF27C2"/>
    <w:rsid w:val="00CF2E57"/>
    <w:rsid w:val="00CF3D34"/>
    <w:rsid w:val="00CF5A31"/>
    <w:rsid w:val="00CF5A43"/>
    <w:rsid w:val="00CF658B"/>
    <w:rsid w:val="00D009F9"/>
    <w:rsid w:val="00D01216"/>
    <w:rsid w:val="00D01385"/>
    <w:rsid w:val="00D01E7E"/>
    <w:rsid w:val="00D03748"/>
    <w:rsid w:val="00D03AE5"/>
    <w:rsid w:val="00D03C92"/>
    <w:rsid w:val="00D03D20"/>
    <w:rsid w:val="00D04559"/>
    <w:rsid w:val="00D04B51"/>
    <w:rsid w:val="00D04CB2"/>
    <w:rsid w:val="00D053A1"/>
    <w:rsid w:val="00D053EA"/>
    <w:rsid w:val="00D0583E"/>
    <w:rsid w:val="00D06FDF"/>
    <w:rsid w:val="00D07F62"/>
    <w:rsid w:val="00D109D6"/>
    <w:rsid w:val="00D132C7"/>
    <w:rsid w:val="00D14559"/>
    <w:rsid w:val="00D15A1D"/>
    <w:rsid w:val="00D15CC3"/>
    <w:rsid w:val="00D15CF6"/>
    <w:rsid w:val="00D17622"/>
    <w:rsid w:val="00D20107"/>
    <w:rsid w:val="00D20CE9"/>
    <w:rsid w:val="00D24447"/>
    <w:rsid w:val="00D24898"/>
    <w:rsid w:val="00D24A9E"/>
    <w:rsid w:val="00D24E43"/>
    <w:rsid w:val="00D25996"/>
    <w:rsid w:val="00D26247"/>
    <w:rsid w:val="00D27316"/>
    <w:rsid w:val="00D27441"/>
    <w:rsid w:val="00D2777A"/>
    <w:rsid w:val="00D27805"/>
    <w:rsid w:val="00D27FC8"/>
    <w:rsid w:val="00D309C4"/>
    <w:rsid w:val="00D30A63"/>
    <w:rsid w:val="00D30E2A"/>
    <w:rsid w:val="00D319E1"/>
    <w:rsid w:val="00D32440"/>
    <w:rsid w:val="00D3308E"/>
    <w:rsid w:val="00D361C8"/>
    <w:rsid w:val="00D3624F"/>
    <w:rsid w:val="00D36BB5"/>
    <w:rsid w:val="00D36C2C"/>
    <w:rsid w:val="00D376F6"/>
    <w:rsid w:val="00D37700"/>
    <w:rsid w:val="00D403FD"/>
    <w:rsid w:val="00D40B60"/>
    <w:rsid w:val="00D41F88"/>
    <w:rsid w:val="00D4279A"/>
    <w:rsid w:val="00D42EEF"/>
    <w:rsid w:val="00D42F4F"/>
    <w:rsid w:val="00D4307C"/>
    <w:rsid w:val="00D43365"/>
    <w:rsid w:val="00D43718"/>
    <w:rsid w:val="00D439DA"/>
    <w:rsid w:val="00D43BB7"/>
    <w:rsid w:val="00D44786"/>
    <w:rsid w:val="00D44A6A"/>
    <w:rsid w:val="00D469B6"/>
    <w:rsid w:val="00D46AEE"/>
    <w:rsid w:val="00D46EBC"/>
    <w:rsid w:val="00D478D7"/>
    <w:rsid w:val="00D47A53"/>
    <w:rsid w:val="00D47AF4"/>
    <w:rsid w:val="00D47CD0"/>
    <w:rsid w:val="00D505FB"/>
    <w:rsid w:val="00D51C72"/>
    <w:rsid w:val="00D53266"/>
    <w:rsid w:val="00D538F1"/>
    <w:rsid w:val="00D559AA"/>
    <w:rsid w:val="00D57DF3"/>
    <w:rsid w:val="00D60697"/>
    <w:rsid w:val="00D618F1"/>
    <w:rsid w:val="00D62409"/>
    <w:rsid w:val="00D62BC5"/>
    <w:rsid w:val="00D65105"/>
    <w:rsid w:val="00D654D6"/>
    <w:rsid w:val="00D65DDB"/>
    <w:rsid w:val="00D661ED"/>
    <w:rsid w:val="00D662B1"/>
    <w:rsid w:val="00D70167"/>
    <w:rsid w:val="00D702B7"/>
    <w:rsid w:val="00D707EA"/>
    <w:rsid w:val="00D7405F"/>
    <w:rsid w:val="00D7427D"/>
    <w:rsid w:val="00D74B67"/>
    <w:rsid w:val="00D74BC3"/>
    <w:rsid w:val="00D752A7"/>
    <w:rsid w:val="00D756C2"/>
    <w:rsid w:val="00D75ACD"/>
    <w:rsid w:val="00D76D8E"/>
    <w:rsid w:val="00D771B5"/>
    <w:rsid w:val="00D805DA"/>
    <w:rsid w:val="00D837CD"/>
    <w:rsid w:val="00D83CB9"/>
    <w:rsid w:val="00D83FE2"/>
    <w:rsid w:val="00D85877"/>
    <w:rsid w:val="00D8779D"/>
    <w:rsid w:val="00D87D7D"/>
    <w:rsid w:val="00D9093A"/>
    <w:rsid w:val="00D911D8"/>
    <w:rsid w:val="00D911E6"/>
    <w:rsid w:val="00D91358"/>
    <w:rsid w:val="00D91E39"/>
    <w:rsid w:val="00D926DD"/>
    <w:rsid w:val="00D92EFC"/>
    <w:rsid w:val="00D93F45"/>
    <w:rsid w:val="00D95A78"/>
    <w:rsid w:val="00D95CB2"/>
    <w:rsid w:val="00D962D8"/>
    <w:rsid w:val="00D962FB"/>
    <w:rsid w:val="00D968C2"/>
    <w:rsid w:val="00D96D0B"/>
    <w:rsid w:val="00D976C8"/>
    <w:rsid w:val="00DA1286"/>
    <w:rsid w:val="00DA27F2"/>
    <w:rsid w:val="00DA2A8C"/>
    <w:rsid w:val="00DA2EE0"/>
    <w:rsid w:val="00DA3652"/>
    <w:rsid w:val="00DA39B2"/>
    <w:rsid w:val="00DA40B4"/>
    <w:rsid w:val="00DA49E8"/>
    <w:rsid w:val="00DA64A9"/>
    <w:rsid w:val="00DA689B"/>
    <w:rsid w:val="00DA6F6B"/>
    <w:rsid w:val="00DA721D"/>
    <w:rsid w:val="00DB0294"/>
    <w:rsid w:val="00DB0A19"/>
    <w:rsid w:val="00DB0C7A"/>
    <w:rsid w:val="00DB0E91"/>
    <w:rsid w:val="00DB0F12"/>
    <w:rsid w:val="00DB208C"/>
    <w:rsid w:val="00DB387C"/>
    <w:rsid w:val="00DB3A1C"/>
    <w:rsid w:val="00DB3BF5"/>
    <w:rsid w:val="00DB3EE8"/>
    <w:rsid w:val="00DB4370"/>
    <w:rsid w:val="00DB4E38"/>
    <w:rsid w:val="00DB5145"/>
    <w:rsid w:val="00DB6FFA"/>
    <w:rsid w:val="00DC0790"/>
    <w:rsid w:val="00DC0DE4"/>
    <w:rsid w:val="00DC15DA"/>
    <w:rsid w:val="00DC18CD"/>
    <w:rsid w:val="00DC1C86"/>
    <w:rsid w:val="00DC1E6D"/>
    <w:rsid w:val="00DC20EC"/>
    <w:rsid w:val="00DC224F"/>
    <w:rsid w:val="00DC239C"/>
    <w:rsid w:val="00DC2418"/>
    <w:rsid w:val="00DC2FD7"/>
    <w:rsid w:val="00DC3E2F"/>
    <w:rsid w:val="00DC4365"/>
    <w:rsid w:val="00DC504B"/>
    <w:rsid w:val="00DC51F0"/>
    <w:rsid w:val="00DC619B"/>
    <w:rsid w:val="00DC6370"/>
    <w:rsid w:val="00DC6741"/>
    <w:rsid w:val="00DC7826"/>
    <w:rsid w:val="00DC7A71"/>
    <w:rsid w:val="00DD2395"/>
    <w:rsid w:val="00DD2A8F"/>
    <w:rsid w:val="00DD2EF4"/>
    <w:rsid w:val="00DD2F50"/>
    <w:rsid w:val="00DD34C8"/>
    <w:rsid w:val="00DD3696"/>
    <w:rsid w:val="00DD681F"/>
    <w:rsid w:val="00DD6F04"/>
    <w:rsid w:val="00DD776D"/>
    <w:rsid w:val="00DD7FEE"/>
    <w:rsid w:val="00DE17B5"/>
    <w:rsid w:val="00DE252E"/>
    <w:rsid w:val="00DE33F6"/>
    <w:rsid w:val="00DE37C2"/>
    <w:rsid w:val="00DE4452"/>
    <w:rsid w:val="00DE54E3"/>
    <w:rsid w:val="00DE5A4E"/>
    <w:rsid w:val="00DE5D80"/>
    <w:rsid w:val="00DE7ABC"/>
    <w:rsid w:val="00DE7EF5"/>
    <w:rsid w:val="00DE7F7C"/>
    <w:rsid w:val="00DF11BC"/>
    <w:rsid w:val="00DF1DD4"/>
    <w:rsid w:val="00DF3437"/>
    <w:rsid w:val="00DF3880"/>
    <w:rsid w:val="00DF4C68"/>
    <w:rsid w:val="00DF53EA"/>
    <w:rsid w:val="00DF5498"/>
    <w:rsid w:val="00DF5912"/>
    <w:rsid w:val="00DF74DF"/>
    <w:rsid w:val="00E004C0"/>
    <w:rsid w:val="00E004C1"/>
    <w:rsid w:val="00E0105B"/>
    <w:rsid w:val="00E011F3"/>
    <w:rsid w:val="00E0261F"/>
    <w:rsid w:val="00E03F06"/>
    <w:rsid w:val="00E06544"/>
    <w:rsid w:val="00E079B3"/>
    <w:rsid w:val="00E1039E"/>
    <w:rsid w:val="00E10FA7"/>
    <w:rsid w:val="00E11F28"/>
    <w:rsid w:val="00E122BD"/>
    <w:rsid w:val="00E12A2B"/>
    <w:rsid w:val="00E151BB"/>
    <w:rsid w:val="00E15AC7"/>
    <w:rsid w:val="00E15F2D"/>
    <w:rsid w:val="00E163BD"/>
    <w:rsid w:val="00E1657B"/>
    <w:rsid w:val="00E167B9"/>
    <w:rsid w:val="00E16DCA"/>
    <w:rsid w:val="00E17707"/>
    <w:rsid w:val="00E20AEE"/>
    <w:rsid w:val="00E214F4"/>
    <w:rsid w:val="00E21796"/>
    <w:rsid w:val="00E21947"/>
    <w:rsid w:val="00E220E8"/>
    <w:rsid w:val="00E23533"/>
    <w:rsid w:val="00E23901"/>
    <w:rsid w:val="00E23D71"/>
    <w:rsid w:val="00E24863"/>
    <w:rsid w:val="00E24CD5"/>
    <w:rsid w:val="00E250F3"/>
    <w:rsid w:val="00E2543F"/>
    <w:rsid w:val="00E25537"/>
    <w:rsid w:val="00E25558"/>
    <w:rsid w:val="00E25900"/>
    <w:rsid w:val="00E303DA"/>
    <w:rsid w:val="00E30812"/>
    <w:rsid w:val="00E30FB7"/>
    <w:rsid w:val="00E321AA"/>
    <w:rsid w:val="00E3292A"/>
    <w:rsid w:val="00E32ED2"/>
    <w:rsid w:val="00E33B34"/>
    <w:rsid w:val="00E34195"/>
    <w:rsid w:val="00E368C9"/>
    <w:rsid w:val="00E36D8F"/>
    <w:rsid w:val="00E40ED5"/>
    <w:rsid w:val="00E4129D"/>
    <w:rsid w:val="00E41BA2"/>
    <w:rsid w:val="00E4237C"/>
    <w:rsid w:val="00E425F3"/>
    <w:rsid w:val="00E43554"/>
    <w:rsid w:val="00E43916"/>
    <w:rsid w:val="00E441A5"/>
    <w:rsid w:val="00E44BF5"/>
    <w:rsid w:val="00E45919"/>
    <w:rsid w:val="00E4683E"/>
    <w:rsid w:val="00E46ED6"/>
    <w:rsid w:val="00E46F26"/>
    <w:rsid w:val="00E504BB"/>
    <w:rsid w:val="00E50628"/>
    <w:rsid w:val="00E51037"/>
    <w:rsid w:val="00E5167D"/>
    <w:rsid w:val="00E532AA"/>
    <w:rsid w:val="00E54C8E"/>
    <w:rsid w:val="00E54D9D"/>
    <w:rsid w:val="00E55BCC"/>
    <w:rsid w:val="00E56778"/>
    <w:rsid w:val="00E56AD0"/>
    <w:rsid w:val="00E5730D"/>
    <w:rsid w:val="00E57F30"/>
    <w:rsid w:val="00E60252"/>
    <w:rsid w:val="00E60728"/>
    <w:rsid w:val="00E60B78"/>
    <w:rsid w:val="00E613A6"/>
    <w:rsid w:val="00E61B49"/>
    <w:rsid w:val="00E61E5A"/>
    <w:rsid w:val="00E62154"/>
    <w:rsid w:val="00E63BEB"/>
    <w:rsid w:val="00E63DFB"/>
    <w:rsid w:val="00E647C9"/>
    <w:rsid w:val="00E6494D"/>
    <w:rsid w:val="00E64AF3"/>
    <w:rsid w:val="00E64E22"/>
    <w:rsid w:val="00E65E57"/>
    <w:rsid w:val="00E6746D"/>
    <w:rsid w:val="00E71341"/>
    <w:rsid w:val="00E71431"/>
    <w:rsid w:val="00E72D46"/>
    <w:rsid w:val="00E73820"/>
    <w:rsid w:val="00E738B0"/>
    <w:rsid w:val="00E73A06"/>
    <w:rsid w:val="00E7436A"/>
    <w:rsid w:val="00E74968"/>
    <w:rsid w:val="00E74DF3"/>
    <w:rsid w:val="00E7605C"/>
    <w:rsid w:val="00E77B18"/>
    <w:rsid w:val="00E77DC9"/>
    <w:rsid w:val="00E80903"/>
    <w:rsid w:val="00E82B8C"/>
    <w:rsid w:val="00E82F06"/>
    <w:rsid w:val="00E83C74"/>
    <w:rsid w:val="00E844C6"/>
    <w:rsid w:val="00E8462B"/>
    <w:rsid w:val="00E847EC"/>
    <w:rsid w:val="00E85611"/>
    <w:rsid w:val="00E873E0"/>
    <w:rsid w:val="00E9062F"/>
    <w:rsid w:val="00E91134"/>
    <w:rsid w:val="00E91E80"/>
    <w:rsid w:val="00E93C91"/>
    <w:rsid w:val="00E940F6"/>
    <w:rsid w:val="00E942C8"/>
    <w:rsid w:val="00E946D7"/>
    <w:rsid w:val="00E95859"/>
    <w:rsid w:val="00E958AA"/>
    <w:rsid w:val="00E96619"/>
    <w:rsid w:val="00E9758F"/>
    <w:rsid w:val="00E9759B"/>
    <w:rsid w:val="00EA07E6"/>
    <w:rsid w:val="00EA19BB"/>
    <w:rsid w:val="00EA1DEE"/>
    <w:rsid w:val="00EA3DB4"/>
    <w:rsid w:val="00EA3DF6"/>
    <w:rsid w:val="00EA41DC"/>
    <w:rsid w:val="00EA44ED"/>
    <w:rsid w:val="00EA6D60"/>
    <w:rsid w:val="00EA6F48"/>
    <w:rsid w:val="00EA769D"/>
    <w:rsid w:val="00EA7AFB"/>
    <w:rsid w:val="00EB0CFE"/>
    <w:rsid w:val="00EB13F2"/>
    <w:rsid w:val="00EB1D96"/>
    <w:rsid w:val="00EB2167"/>
    <w:rsid w:val="00EB2D78"/>
    <w:rsid w:val="00EB32BA"/>
    <w:rsid w:val="00EB33D1"/>
    <w:rsid w:val="00EB35CC"/>
    <w:rsid w:val="00EB3902"/>
    <w:rsid w:val="00EB3B9A"/>
    <w:rsid w:val="00EB521F"/>
    <w:rsid w:val="00EB7B06"/>
    <w:rsid w:val="00EB7B08"/>
    <w:rsid w:val="00EB7EEA"/>
    <w:rsid w:val="00EC030F"/>
    <w:rsid w:val="00EC0722"/>
    <w:rsid w:val="00EC1323"/>
    <w:rsid w:val="00EC15DE"/>
    <w:rsid w:val="00EC1DD1"/>
    <w:rsid w:val="00EC2C6B"/>
    <w:rsid w:val="00EC2F0F"/>
    <w:rsid w:val="00EC650B"/>
    <w:rsid w:val="00EC7946"/>
    <w:rsid w:val="00ED3FAD"/>
    <w:rsid w:val="00ED4205"/>
    <w:rsid w:val="00ED438C"/>
    <w:rsid w:val="00EE02C7"/>
    <w:rsid w:val="00EE28E3"/>
    <w:rsid w:val="00EE32BB"/>
    <w:rsid w:val="00EE3486"/>
    <w:rsid w:val="00EE416B"/>
    <w:rsid w:val="00EE48CD"/>
    <w:rsid w:val="00EE48D9"/>
    <w:rsid w:val="00EE5297"/>
    <w:rsid w:val="00EE5458"/>
    <w:rsid w:val="00EE553F"/>
    <w:rsid w:val="00EE7FAA"/>
    <w:rsid w:val="00EF04FB"/>
    <w:rsid w:val="00EF1197"/>
    <w:rsid w:val="00EF168F"/>
    <w:rsid w:val="00EF16A5"/>
    <w:rsid w:val="00EF19CF"/>
    <w:rsid w:val="00EF29D2"/>
    <w:rsid w:val="00EF2BC4"/>
    <w:rsid w:val="00EF3CC1"/>
    <w:rsid w:val="00EF4DE0"/>
    <w:rsid w:val="00EF4E32"/>
    <w:rsid w:val="00EF4F2C"/>
    <w:rsid w:val="00EF4F91"/>
    <w:rsid w:val="00EF513A"/>
    <w:rsid w:val="00EF521B"/>
    <w:rsid w:val="00EF5BD1"/>
    <w:rsid w:val="00EF61A7"/>
    <w:rsid w:val="00EF703B"/>
    <w:rsid w:val="00EF7A78"/>
    <w:rsid w:val="00F008B1"/>
    <w:rsid w:val="00F02207"/>
    <w:rsid w:val="00F027EF"/>
    <w:rsid w:val="00F0302D"/>
    <w:rsid w:val="00F041A4"/>
    <w:rsid w:val="00F044EC"/>
    <w:rsid w:val="00F04C73"/>
    <w:rsid w:val="00F05462"/>
    <w:rsid w:val="00F05E6E"/>
    <w:rsid w:val="00F079B0"/>
    <w:rsid w:val="00F10953"/>
    <w:rsid w:val="00F10C38"/>
    <w:rsid w:val="00F12EDA"/>
    <w:rsid w:val="00F14145"/>
    <w:rsid w:val="00F15626"/>
    <w:rsid w:val="00F15E25"/>
    <w:rsid w:val="00F15E26"/>
    <w:rsid w:val="00F15E71"/>
    <w:rsid w:val="00F15F76"/>
    <w:rsid w:val="00F15FC9"/>
    <w:rsid w:val="00F165F5"/>
    <w:rsid w:val="00F1678C"/>
    <w:rsid w:val="00F17B42"/>
    <w:rsid w:val="00F2025D"/>
    <w:rsid w:val="00F2040B"/>
    <w:rsid w:val="00F229D4"/>
    <w:rsid w:val="00F2378C"/>
    <w:rsid w:val="00F23A05"/>
    <w:rsid w:val="00F23D60"/>
    <w:rsid w:val="00F24548"/>
    <w:rsid w:val="00F252DC"/>
    <w:rsid w:val="00F253D1"/>
    <w:rsid w:val="00F25E28"/>
    <w:rsid w:val="00F263D7"/>
    <w:rsid w:val="00F27029"/>
    <w:rsid w:val="00F30BC4"/>
    <w:rsid w:val="00F3145C"/>
    <w:rsid w:val="00F3171A"/>
    <w:rsid w:val="00F32A53"/>
    <w:rsid w:val="00F32E89"/>
    <w:rsid w:val="00F333FE"/>
    <w:rsid w:val="00F33513"/>
    <w:rsid w:val="00F33585"/>
    <w:rsid w:val="00F3456D"/>
    <w:rsid w:val="00F34BA5"/>
    <w:rsid w:val="00F3597C"/>
    <w:rsid w:val="00F35BC6"/>
    <w:rsid w:val="00F36843"/>
    <w:rsid w:val="00F36ED6"/>
    <w:rsid w:val="00F36EEA"/>
    <w:rsid w:val="00F37869"/>
    <w:rsid w:val="00F378B3"/>
    <w:rsid w:val="00F40486"/>
    <w:rsid w:val="00F40938"/>
    <w:rsid w:val="00F40F10"/>
    <w:rsid w:val="00F410EE"/>
    <w:rsid w:val="00F41E4B"/>
    <w:rsid w:val="00F4205A"/>
    <w:rsid w:val="00F420C6"/>
    <w:rsid w:val="00F421FF"/>
    <w:rsid w:val="00F43F84"/>
    <w:rsid w:val="00F457DB"/>
    <w:rsid w:val="00F45968"/>
    <w:rsid w:val="00F460C1"/>
    <w:rsid w:val="00F46164"/>
    <w:rsid w:val="00F52E2B"/>
    <w:rsid w:val="00F5323D"/>
    <w:rsid w:val="00F53292"/>
    <w:rsid w:val="00F54430"/>
    <w:rsid w:val="00F54FE9"/>
    <w:rsid w:val="00F55317"/>
    <w:rsid w:val="00F55682"/>
    <w:rsid w:val="00F561C6"/>
    <w:rsid w:val="00F56320"/>
    <w:rsid w:val="00F6033F"/>
    <w:rsid w:val="00F605A1"/>
    <w:rsid w:val="00F6083B"/>
    <w:rsid w:val="00F61DDC"/>
    <w:rsid w:val="00F62A73"/>
    <w:rsid w:val="00F62DE8"/>
    <w:rsid w:val="00F64DAF"/>
    <w:rsid w:val="00F64F37"/>
    <w:rsid w:val="00F65D95"/>
    <w:rsid w:val="00F67CA5"/>
    <w:rsid w:val="00F7025A"/>
    <w:rsid w:val="00F70A18"/>
    <w:rsid w:val="00F70D34"/>
    <w:rsid w:val="00F71540"/>
    <w:rsid w:val="00F715C5"/>
    <w:rsid w:val="00F72170"/>
    <w:rsid w:val="00F724B7"/>
    <w:rsid w:val="00F72627"/>
    <w:rsid w:val="00F734A9"/>
    <w:rsid w:val="00F73638"/>
    <w:rsid w:val="00F73B47"/>
    <w:rsid w:val="00F73D48"/>
    <w:rsid w:val="00F758A4"/>
    <w:rsid w:val="00F75EFB"/>
    <w:rsid w:val="00F760BD"/>
    <w:rsid w:val="00F76316"/>
    <w:rsid w:val="00F766B1"/>
    <w:rsid w:val="00F77006"/>
    <w:rsid w:val="00F770E8"/>
    <w:rsid w:val="00F80133"/>
    <w:rsid w:val="00F808FC"/>
    <w:rsid w:val="00F80CF8"/>
    <w:rsid w:val="00F81010"/>
    <w:rsid w:val="00F8125D"/>
    <w:rsid w:val="00F81551"/>
    <w:rsid w:val="00F82267"/>
    <w:rsid w:val="00F83638"/>
    <w:rsid w:val="00F838D2"/>
    <w:rsid w:val="00F83F35"/>
    <w:rsid w:val="00F8446F"/>
    <w:rsid w:val="00F84AC7"/>
    <w:rsid w:val="00F84B93"/>
    <w:rsid w:val="00F84F54"/>
    <w:rsid w:val="00F85C5A"/>
    <w:rsid w:val="00F863EC"/>
    <w:rsid w:val="00F86F5A"/>
    <w:rsid w:val="00F8775D"/>
    <w:rsid w:val="00F901C1"/>
    <w:rsid w:val="00F9093D"/>
    <w:rsid w:val="00F911F7"/>
    <w:rsid w:val="00F917C1"/>
    <w:rsid w:val="00F91998"/>
    <w:rsid w:val="00F9274C"/>
    <w:rsid w:val="00F93C37"/>
    <w:rsid w:val="00F941D7"/>
    <w:rsid w:val="00F94349"/>
    <w:rsid w:val="00F94DF2"/>
    <w:rsid w:val="00F96192"/>
    <w:rsid w:val="00F96316"/>
    <w:rsid w:val="00F96E3B"/>
    <w:rsid w:val="00F97164"/>
    <w:rsid w:val="00F971AA"/>
    <w:rsid w:val="00F97862"/>
    <w:rsid w:val="00FA1722"/>
    <w:rsid w:val="00FA2B24"/>
    <w:rsid w:val="00FA3ED6"/>
    <w:rsid w:val="00FA406A"/>
    <w:rsid w:val="00FA424A"/>
    <w:rsid w:val="00FA468E"/>
    <w:rsid w:val="00FA5CA2"/>
    <w:rsid w:val="00FA5CC7"/>
    <w:rsid w:val="00FA6465"/>
    <w:rsid w:val="00FA685B"/>
    <w:rsid w:val="00FA6F6D"/>
    <w:rsid w:val="00FA7047"/>
    <w:rsid w:val="00FA786E"/>
    <w:rsid w:val="00FA79A5"/>
    <w:rsid w:val="00FB0B98"/>
    <w:rsid w:val="00FB1185"/>
    <w:rsid w:val="00FB16F3"/>
    <w:rsid w:val="00FB1830"/>
    <w:rsid w:val="00FB1995"/>
    <w:rsid w:val="00FB1E71"/>
    <w:rsid w:val="00FB224F"/>
    <w:rsid w:val="00FB2301"/>
    <w:rsid w:val="00FB35C8"/>
    <w:rsid w:val="00FB4B9B"/>
    <w:rsid w:val="00FB4C7E"/>
    <w:rsid w:val="00FB5321"/>
    <w:rsid w:val="00FB542B"/>
    <w:rsid w:val="00FB7223"/>
    <w:rsid w:val="00FC0A6F"/>
    <w:rsid w:val="00FC1530"/>
    <w:rsid w:val="00FC16E3"/>
    <w:rsid w:val="00FC295E"/>
    <w:rsid w:val="00FC2BB2"/>
    <w:rsid w:val="00FC3426"/>
    <w:rsid w:val="00FC3EB7"/>
    <w:rsid w:val="00FC45B1"/>
    <w:rsid w:val="00FC55F3"/>
    <w:rsid w:val="00FC75AE"/>
    <w:rsid w:val="00FC7668"/>
    <w:rsid w:val="00FC7699"/>
    <w:rsid w:val="00FD0E30"/>
    <w:rsid w:val="00FD0E50"/>
    <w:rsid w:val="00FD15A8"/>
    <w:rsid w:val="00FD170C"/>
    <w:rsid w:val="00FD1D0C"/>
    <w:rsid w:val="00FD1F28"/>
    <w:rsid w:val="00FD2E5D"/>
    <w:rsid w:val="00FD35F7"/>
    <w:rsid w:val="00FD3B44"/>
    <w:rsid w:val="00FD3F2E"/>
    <w:rsid w:val="00FD477E"/>
    <w:rsid w:val="00FD497A"/>
    <w:rsid w:val="00FD4E59"/>
    <w:rsid w:val="00FD51B7"/>
    <w:rsid w:val="00FD592B"/>
    <w:rsid w:val="00FD60BB"/>
    <w:rsid w:val="00FE0887"/>
    <w:rsid w:val="00FE0E31"/>
    <w:rsid w:val="00FE0F60"/>
    <w:rsid w:val="00FE167B"/>
    <w:rsid w:val="00FE1839"/>
    <w:rsid w:val="00FE37C2"/>
    <w:rsid w:val="00FE3DFB"/>
    <w:rsid w:val="00FE56E7"/>
    <w:rsid w:val="00FE5D0D"/>
    <w:rsid w:val="00FE68EA"/>
    <w:rsid w:val="00FE7387"/>
    <w:rsid w:val="00FE7CE3"/>
    <w:rsid w:val="00FE7D19"/>
    <w:rsid w:val="00FF0202"/>
    <w:rsid w:val="00FF161C"/>
    <w:rsid w:val="00FF1922"/>
    <w:rsid w:val="00FF2EC3"/>
    <w:rsid w:val="00FF73A3"/>
    <w:rsid w:val="00FF74D5"/>
    <w:rsid w:val="00FF7826"/>
    <w:rsid w:val="00FF7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oNotEmbedSmartTags/>
  <w:decimalSymbol w:val="."/>
  <w:listSeparator w:val=","/>
  <w15:docId w15:val="{06FD127C-6452-45A3-9F2F-5DCA404C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2691"/>
    <w:pPr>
      <w:widowControl w:val="0"/>
      <w:suppressAutoHyphens/>
      <w:spacing w:before="20" w:after="30"/>
      <w:jc w:val="both"/>
    </w:pPr>
    <w:rPr>
      <w:kern w:val="1"/>
      <w:sz w:val="21"/>
      <w:szCs w:val="21"/>
      <w:lang w:eastAsia="ar-SA"/>
    </w:rPr>
  </w:style>
  <w:style w:type="paragraph" w:styleId="1">
    <w:name w:val="heading 1"/>
    <w:basedOn w:val="a"/>
    <w:next w:val="a"/>
    <w:uiPriority w:val="9"/>
    <w:qFormat/>
    <w:rsid w:val="00AB01CE"/>
    <w:pPr>
      <w:keepNext/>
      <w:keepLines/>
      <w:pageBreakBefore/>
      <w:numPr>
        <w:numId w:val="1"/>
      </w:numPr>
      <w:spacing w:before="120" w:after="120" w:line="360" w:lineRule="auto"/>
      <w:outlineLvl w:val="0"/>
    </w:pPr>
    <w:rPr>
      <w:rFonts w:ascii="Verdana" w:hAnsi="Verdana"/>
      <w:b/>
      <w:bCs/>
      <w:sz w:val="44"/>
      <w:szCs w:val="44"/>
    </w:rPr>
  </w:style>
  <w:style w:type="paragraph" w:styleId="2">
    <w:name w:val="heading 2"/>
    <w:basedOn w:val="a"/>
    <w:next w:val="a"/>
    <w:link w:val="2Char"/>
    <w:uiPriority w:val="9"/>
    <w:qFormat/>
    <w:rsid w:val="00AB01CE"/>
    <w:pPr>
      <w:keepNext/>
      <w:keepLines/>
      <w:numPr>
        <w:ilvl w:val="1"/>
        <w:numId w:val="1"/>
      </w:numPr>
      <w:tabs>
        <w:tab w:val="left" w:pos="630"/>
      </w:tabs>
      <w:spacing w:before="120" w:after="120" w:line="360" w:lineRule="auto"/>
      <w:outlineLvl w:val="1"/>
    </w:pPr>
    <w:rPr>
      <w:rFonts w:ascii="Verdana" w:eastAsia="黑体" w:hAnsi="Verdana"/>
      <w:b/>
      <w:bCs/>
      <w:sz w:val="32"/>
      <w:szCs w:val="32"/>
    </w:rPr>
  </w:style>
  <w:style w:type="paragraph" w:styleId="3">
    <w:name w:val="heading 3"/>
    <w:aliases w:val="标题3,1.1.1 标题 3"/>
    <w:basedOn w:val="a"/>
    <w:next w:val="a"/>
    <w:link w:val="3Char"/>
    <w:qFormat/>
    <w:rsid w:val="00AB01CE"/>
    <w:pPr>
      <w:keepNext/>
      <w:keepLines/>
      <w:numPr>
        <w:ilvl w:val="2"/>
        <w:numId w:val="1"/>
      </w:numPr>
      <w:tabs>
        <w:tab w:val="left" w:pos="840"/>
      </w:tabs>
      <w:spacing w:before="120" w:after="120" w:line="360" w:lineRule="auto"/>
      <w:outlineLvl w:val="2"/>
    </w:pPr>
    <w:rPr>
      <w:rFonts w:ascii="Verdana" w:hAnsi="Verdana"/>
      <w:b/>
      <w:bCs/>
      <w:kern w:val="32"/>
      <w:sz w:val="30"/>
      <w:szCs w:val="32"/>
    </w:rPr>
  </w:style>
  <w:style w:type="paragraph" w:styleId="4">
    <w:name w:val="heading 4"/>
    <w:basedOn w:val="a"/>
    <w:next w:val="a"/>
    <w:qFormat/>
    <w:rsid w:val="00C44B0C"/>
    <w:pPr>
      <w:keepNext/>
      <w:keepLines/>
      <w:numPr>
        <w:ilvl w:val="3"/>
        <w:numId w:val="1"/>
      </w:numPr>
      <w:tabs>
        <w:tab w:val="left" w:pos="1050"/>
      </w:tabs>
      <w:spacing w:before="120" w:after="120" w:line="360" w:lineRule="auto"/>
      <w:outlineLvl w:val="3"/>
    </w:pPr>
    <w:rPr>
      <w:rFonts w:ascii="Verdana" w:eastAsia="黑体" w:hAnsi="Verdana"/>
      <w:b/>
      <w:bCs/>
      <w:sz w:val="28"/>
      <w:szCs w:val="28"/>
    </w:rPr>
  </w:style>
  <w:style w:type="paragraph" w:styleId="5">
    <w:name w:val="heading 5"/>
    <w:basedOn w:val="a"/>
    <w:next w:val="a"/>
    <w:qFormat/>
    <w:rsid w:val="00D8779D"/>
    <w:pPr>
      <w:keepNext/>
      <w:keepLines/>
      <w:numPr>
        <w:ilvl w:val="4"/>
        <w:numId w:val="1"/>
      </w:numPr>
      <w:tabs>
        <w:tab w:val="left" w:pos="1050"/>
      </w:tabs>
      <w:spacing w:before="120" w:after="120" w:line="360" w:lineRule="auto"/>
      <w:outlineLvl w:val="4"/>
    </w:pPr>
    <w:rPr>
      <w:rFonts w:ascii="Arial" w:hAnsi="Arial"/>
      <w:b/>
      <w:bCs/>
      <w:kern w:val="28"/>
      <w:sz w:val="24"/>
      <w:szCs w:val="28"/>
    </w:rPr>
  </w:style>
  <w:style w:type="paragraph" w:styleId="6">
    <w:name w:val="heading 6"/>
    <w:basedOn w:val="a"/>
    <w:next w:val="a"/>
    <w:qFormat/>
    <w:rsid w:val="007234FF"/>
    <w:pPr>
      <w:keepNext/>
      <w:tabs>
        <w:tab w:val="left" w:pos="990"/>
      </w:tabs>
      <w:overflowPunct w:val="0"/>
      <w:autoSpaceDE w:val="0"/>
      <w:spacing w:before="120" w:after="0"/>
      <w:ind w:left="990" w:hanging="360"/>
      <w:jc w:val="left"/>
      <w:textAlignment w:val="baseline"/>
      <w:outlineLvl w:val="5"/>
    </w:pPr>
    <w:rPr>
      <w:rFonts w:ascii="Nimbus Roman No9 L" w:hAnsi="Nimbus Roman No9 L"/>
      <w:i/>
      <w:color w:val="000000"/>
      <w:sz w:val="22"/>
      <w:szCs w:val="20"/>
    </w:rPr>
  </w:style>
  <w:style w:type="paragraph" w:styleId="7">
    <w:name w:val="heading 7"/>
    <w:basedOn w:val="a"/>
    <w:next w:val="a"/>
    <w:qFormat/>
    <w:rsid w:val="007234FF"/>
    <w:pPr>
      <w:tabs>
        <w:tab w:val="left" w:pos="990"/>
      </w:tabs>
      <w:overflowPunct w:val="0"/>
      <w:autoSpaceDE w:val="0"/>
      <w:spacing w:before="240" w:after="60"/>
      <w:ind w:left="990" w:hanging="360"/>
      <w:jc w:val="left"/>
      <w:textAlignment w:val="baseline"/>
      <w:outlineLvl w:val="6"/>
    </w:pPr>
    <w:rPr>
      <w:rFonts w:ascii="Arial" w:hAnsi="Arial"/>
      <w:color w:val="000000"/>
      <w:sz w:val="24"/>
      <w:szCs w:val="20"/>
    </w:rPr>
  </w:style>
  <w:style w:type="paragraph" w:styleId="8">
    <w:name w:val="heading 8"/>
    <w:basedOn w:val="a"/>
    <w:next w:val="a"/>
    <w:qFormat/>
    <w:rsid w:val="007234FF"/>
    <w:pPr>
      <w:tabs>
        <w:tab w:val="left" w:pos="990"/>
      </w:tabs>
      <w:overflowPunct w:val="0"/>
      <w:autoSpaceDE w:val="0"/>
      <w:spacing w:before="240" w:after="60"/>
      <w:ind w:left="990" w:hanging="360"/>
      <w:jc w:val="left"/>
      <w:textAlignment w:val="baseline"/>
      <w:outlineLvl w:val="7"/>
    </w:pPr>
    <w:rPr>
      <w:rFonts w:ascii="Arial" w:hAnsi="Arial"/>
      <w:i/>
      <w:color w:val="000000"/>
      <w:sz w:val="24"/>
      <w:szCs w:val="20"/>
    </w:rPr>
  </w:style>
  <w:style w:type="paragraph" w:styleId="9">
    <w:name w:val="heading 9"/>
    <w:basedOn w:val="a"/>
    <w:next w:val="a"/>
    <w:qFormat/>
    <w:rsid w:val="007234FF"/>
    <w:pPr>
      <w:tabs>
        <w:tab w:val="left" w:pos="990"/>
      </w:tabs>
      <w:overflowPunct w:val="0"/>
      <w:autoSpaceDE w:val="0"/>
      <w:spacing w:before="240" w:after="60"/>
      <w:ind w:left="990" w:hanging="360"/>
      <w:jc w:val="left"/>
      <w:textAlignment w:val="baseline"/>
      <w:outlineLvl w:val="8"/>
    </w:pPr>
    <w:rPr>
      <w:rFonts w:ascii="Arial" w:hAnsi="Arial"/>
      <w:b/>
      <w:i/>
      <w:color w:val="000000"/>
      <w:sz w:val="1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sid w:val="007234FF"/>
    <w:rPr>
      <w:rFonts w:ascii="Wingdings" w:hAnsi="Wingdings"/>
    </w:rPr>
  </w:style>
  <w:style w:type="character" w:customStyle="1" w:styleId="WW8Num2z0">
    <w:name w:val="WW8Num2z0"/>
    <w:rsid w:val="007234FF"/>
    <w:rPr>
      <w:rFonts w:ascii="Wingdings" w:hAnsi="Wingdings"/>
    </w:rPr>
  </w:style>
  <w:style w:type="character" w:customStyle="1" w:styleId="WW8Num3z0">
    <w:name w:val="WW8Num3z0"/>
    <w:rsid w:val="007234FF"/>
    <w:rPr>
      <w:rFonts w:ascii="Wingdings" w:hAnsi="Wingdings"/>
    </w:rPr>
  </w:style>
  <w:style w:type="character" w:customStyle="1" w:styleId="WW8Num4z0">
    <w:name w:val="WW8Num4z0"/>
    <w:rsid w:val="007234FF"/>
    <w:rPr>
      <w:rFonts w:ascii="Wingdings" w:hAnsi="Wingdings"/>
    </w:rPr>
  </w:style>
  <w:style w:type="character" w:customStyle="1" w:styleId="WW8Num7z0">
    <w:name w:val="WW8Num7z0"/>
    <w:rsid w:val="007234FF"/>
    <w:rPr>
      <w:rFonts w:ascii="Wingdings" w:hAnsi="Wingdings"/>
    </w:rPr>
  </w:style>
  <w:style w:type="character" w:customStyle="1" w:styleId="WW8Num9z0">
    <w:name w:val="WW8Num9z0"/>
    <w:rsid w:val="007234FF"/>
    <w:rPr>
      <w:rFonts w:ascii="宋体" w:eastAsia="宋体" w:hAnsi="宋体" w:cs="Times New Roman"/>
    </w:rPr>
  </w:style>
  <w:style w:type="character" w:customStyle="1" w:styleId="WW8Num9z1">
    <w:name w:val="WW8Num9z1"/>
    <w:rsid w:val="007234FF"/>
    <w:rPr>
      <w:rFonts w:ascii="Wingdings" w:hAnsi="Wingdings"/>
    </w:rPr>
  </w:style>
  <w:style w:type="character" w:customStyle="1" w:styleId="WW8Num11z0">
    <w:name w:val="WW8Num11z0"/>
    <w:rsid w:val="007234FF"/>
    <w:rPr>
      <w:rFonts w:ascii="Wingdings" w:hAnsi="Wingdings"/>
    </w:rPr>
  </w:style>
  <w:style w:type="character" w:customStyle="1" w:styleId="WW8Num12z0">
    <w:name w:val="WW8Num12z0"/>
    <w:rsid w:val="007234FF"/>
    <w:rPr>
      <w:rFonts w:ascii="Wingdings" w:hAnsi="Wingdings"/>
    </w:rPr>
  </w:style>
  <w:style w:type="character" w:customStyle="1" w:styleId="WW8Num13z0">
    <w:name w:val="WW8Num13z0"/>
    <w:rsid w:val="007234FF"/>
    <w:rPr>
      <w:rFonts w:ascii="Wingdings" w:hAnsi="Wingdings"/>
    </w:rPr>
  </w:style>
  <w:style w:type="character" w:customStyle="1" w:styleId="WW8Num17z0">
    <w:name w:val="WW8Num17z0"/>
    <w:rsid w:val="007234FF"/>
    <w:rPr>
      <w:rFonts w:ascii="Wingdings" w:hAnsi="Wingdings"/>
    </w:rPr>
  </w:style>
  <w:style w:type="character" w:customStyle="1" w:styleId="WW8Num18z0">
    <w:name w:val="WW8Num18z0"/>
    <w:rsid w:val="007234FF"/>
    <w:rPr>
      <w:rFonts w:ascii="宋体" w:eastAsia="宋体" w:hAnsi="宋体" w:cs="Times New Roman"/>
    </w:rPr>
  </w:style>
  <w:style w:type="character" w:customStyle="1" w:styleId="WW8Num18z1">
    <w:name w:val="WW8Num18z1"/>
    <w:rsid w:val="007234FF"/>
    <w:rPr>
      <w:rFonts w:ascii="Wingdings" w:hAnsi="Wingdings"/>
    </w:rPr>
  </w:style>
  <w:style w:type="character" w:customStyle="1" w:styleId="WW8Num19z0">
    <w:name w:val="WW8Num19z0"/>
    <w:rsid w:val="007234FF"/>
    <w:rPr>
      <w:rFonts w:ascii="Wingdings" w:hAnsi="Wingdings"/>
    </w:rPr>
  </w:style>
  <w:style w:type="character" w:customStyle="1" w:styleId="WW8Num20z0">
    <w:name w:val="WW8Num20z0"/>
    <w:rsid w:val="007234FF"/>
    <w:rPr>
      <w:rFonts w:ascii="Wingdings" w:hAnsi="Wingdings"/>
    </w:rPr>
  </w:style>
  <w:style w:type="character" w:customStyle="1" w:styleId="WW8Num22z0">
    <w:name w:val="WW8Num22z0"/>
    <w:rsid w:val="007234FF"/>
    <w:rPr>
      <w:rFonts w:ascii="Wingdings" w:hAnsi="Wingdings"/>
    </w:rPr>
  </w:style>
  <w:style w:type="character" w:customStyle="1" w:styleId="WW8Num23z0">
    <w:name w:val="WW8Num23z0"/>
    <w:rsid w:val="007234FF"/>
    <w:rPr>
      <w:rFonts w:ascii="Wingdings" w:hAnsi="Wingdings"/>
    </w:rPr>
  </w:style>
  <w:style w:type="character" w:customStyle="1" w:styleId="WW8Num24z0">
    <w:name w:val="WW8Num24z0"/>
    <w:rsid w:val="007234FF"/>
    <w:rPr>
      <w:rFonts w:ascii="Wingdings" w:hAnsi="Wingdings"/>
    </w:rPr>
  </w:style>
  <w:style w:type="character" w:customStyle="1" w:styleId="WW8Num25z0">
    <w:name w:val="WW8Num25z0"/>
    <w:rsid w:val="007234FF"/>
    <w:rPr>
      <w:rFonts w:ascii="Wingdings" w:hAnsi="Wingdings"/>
    </w:rPr>
  </w:style>
  <w:style w:type="character" w:customStyle="1" w:styleId="WW8Num26z0">
    <w:name w:val="WW8Num26z0"/>
    <w:rsid w:val="007234FF"/>
    <w:rPr>
      <w:rFonts w:ascii="Wingdings" w:hAnsi="Wingdings"/>
    </w:rPr>
  </w:style>
  <w:style w:type="character" w:customStyle="1" w:styleId="WW8Num27z0">
    <w:name w:val="WW8Num27z0"/>
    <w:rsid w:val="007234FF"/>
    <w:rPr>
      <w:rFonts w:ascii="Wingdings" w:hAnsi="Wingdings"/>
    </w:rPr>
  </w:style>
  <w:style w:type="character" w:customStyle="1" w:styleId="WW8Num28z0">
    <w:name w:val="WW8Num28z0"/>
    <w:rsid w:val="007234FF"/>
    <w:rPr>
      <w:rFonts w:ascii="宋体" w:eastAsia="宋体" w:hAnsi="宋体" w:cs="Times New Roman"/>
    </w:rPr>
  </w:style>
  <w:style w:type="character" w:customStyle="1" w:styleId="WW8Num28z1">
    <w:name w:val="WW8Num28z1"/>
    <w:rsid w:val="007234FF"/>
    <w:rPr>
      <w:rFonts w:ascii="Wingdings" w:hAnsi="Wingdings"/>
    </w:rPr>
  </w:style>
  <w:style w:type="character" w:customStyle="1" w:styleId="WW8Num30z0">
    <w:name w:val="WW8Num30z0"/>
    <w:rsid w:val="007234FF"/>
    <w:rPr>
      <w:rFonts w:ascii="Wingdings" w:hAnsi="Wingdings"/>
    </w:rPr>
  </w:style>
  <w:style w:type="character" w:customStyle="1" w:styleId="WW8Num31z0">
    <w:name w:val="WW8Num31z0"/>
    <w:rsid w:val="007234FF"/>
    <w:rPr>
      <w:rFonts w:ascii="Wingdings" w:hAnsi="Wingdings"/>
    </w:rPr>
  </w:style>
  <w:style w:type="character" w:customStyle="1" w:styleId="WW8Num32z0">
    <w:name w:val="WW8Num32z0"/>
    <w:rsid w:val="007234FF"/>
    <w:rPr>
      <w:rFonts w:ascii="Wingdings" w:hAnsi="Wingdings"/>
    </w:rPr>
  </w:style>
  <w:style w:type="character" w:customStyle="1" w:styleId="WW8Num33z0">
    <w:name w:val="WW8Num33z0"/>
    <w:rsid w:val="007234FF"/>
    <w:rPr>
      <w:rFonts w:ascii="宋体" w:eastAsia="宋体" w:hAnsi="宋体" w:cs="Times New Roman"/>
      <w:b w:val="0"/>
    </w:rPr>
  </w:style>
  <w:style w:type="character" w:customStyle="1" w:styleId="WW8Num33z1">
    <w:name w:val="WW8Num33z1"/>
    <w:rsid w:val="007234FF"/>
    <w:rPr>
      <w:rFonts w:ascii="Wingdings" w:hAnsi="Wingdings"/>
    </w:rPr>
  </w:style>
  <w:style w:type="character" w:customStyle="1" w:styleId="WW8Num34z0">
    <w:name w:val="WW8Num34z0"/>
    <w:rsid w:val="007234FF"/>
    <w:rPr>
      <w:rFonts w:ascii="Wingdings" w:hAnsi="Wingdings"/>
    </w:rPr>
  </w:style>
  <w:style w:type="character" w:customStyle="1" w:styleId="WW8Num35z0">
    <w:name w:val="WW8Num35z0"/>
    <w:rsid w:val="007234FF"/>
    <w:rPr>
      <w:rFonts w:ascii="Wingdings" w:hAnsi="Wingdings"/>
    </w:rPr>
  </w:style>
  <w:style w:type="character" w:customStyle="1" w:styleId="WW8Num38z0">
    <w:name w:val="WW8Num38z0"/>
    <w:rsid w:val="007234FF"/>
    <w:rPr>
      <w:rFonts w:ascii="Wingdings" w:hAnsi="Wingdings"/>
    </w:rPr>
  </w:style>
  <w:style w:type="character" w:customStyle="1" w:styleId="WW8Num39z0">
    <w:name w:val="WW8Num39z0"/>
    <w:rsid w:val="007234FF"/>
    <w:rPr>
      <w:rFonts w:ascii="Wingdings" w:hAnsi="Wingdings"/>
    </w:rPr>
  </w:style>
  <w:style w:type="character" w:customStyle="1" w:styleId="WW8Num39z1">
    <w:name w:val="WW8Num39z1"/>
    <w:rsid w:val="007234FF"/>
    <w:rPr>
      <w:rFonts w:ascii="Wingdings" w:hAnsi="Wingdings" w:cs="Times New Roman"/>
      <w:lang w:val="nb-NO"/>
    </w:rPr>
  </w:style>
  <w:style w:type="character" w:customStyle="1" w:styleId="11">
    <w:name w:val="默认段落字体1"/>
    <w:rsid w:val="007234FF"/>
  </w:style>
  <w:style w:type="character" w:styleId="a3">
    <w:name w:val="Hyperlink"/>
    <w:uiPriority w:val="99"/>
    <w:rsid w:val="007234FF"/>
    <w:rPr>
      <w:color w:val="0000FF"/>
      <w:u w:val="single"/>
    </w:rPr>
  </w:style>
  <w:style w:type="character" w:customStyle="1" w:styleId="12">
    <w:name w:val="批注引用1"/>
    <w:rsid w:val="007234FF"/>
    <w:rPr>
      <w:sz w:val="21"/>
      <w:szCs w:val="21"/>
    </w:rPr>
  </w:style>
  <w:style w:type="character" w:customStyle="1" w:styleId="Char">
    <w:name w:val="文档结构图 Char"/>
    <w:rsid w:val="007234FF"/>
    <w:rPr>
      <w:rFonts w:ascii="宋体" w:hAnsi="宋体"/>
      <w:kern w:val="1"/>
      <w:sz w:val="18"/>
      <w:szCs w:val="18"/>
    </w:rPr>
  </w:style>
  <w:style w:type="character" w:customStyle="1" w:styleId="TimesNewRoman">
    <w:name w:val="样式 (西文) Times New Roman"/>
    <w:rsid w:val="007234FF"/>
    <w:rPr>
      <w:rFonts w:ascii="Times New Roman" w:hAnsi="Times New Roman"/>
      <w:sz w:val="21"/>
    </w:rPr>
  </w:style>
  <w:style w:type="character" w:customStyle="1" w:styleId="DefaultChar">
    <w:name w:val="Default Char"/>
    <w:rsid w:val="007234FF"/>
    <w:rPr>
      <w:color w:val="000000"/>
      <w:sz w:val="24"/>
      <w:szCs w:val="24"/>
      <w:lang w:val="en-US" w:eastAsia="ar-SA" w:bidi="ar-SA"/>
    </w:rPr>
  </w:style>
  <w:style w:type="character" w:customStyle="1" w:styleId="Char0">
    <w:name w:val="脚注文本 Char"/>
    <w:rsid w:val="007234FF"/>
    <w:rPr>
      <w:kern w:val="1"/>
      <w:sz w:val="18"/>
      <w:szCs w:val="18"/>
    </w:rPr>
  </w:style>
  <w:style w:type="character" w:customStyle="1" w:styleId="FootnoteCharacters">
    <w:name w:val="Footnote Characters"/>
    <w:rsid w:val="007234FF"/>
    <w:rPr>
      <w:vertAlign w:val="superscript"/>
    </w:rPr>
  </w:style>
  <w:style w:type="character" w:customStyle="1" w:styleId="6Char">
    <w:name w:val="标题 6 Char"/>
    <w:rsid w:val="007234FF"/>
    <w:rPr>
      <w:rFonts w:ascii="Nimbus Roman No9 L" w:hAnsi="Nimbus Roman No9 L"/>
      <w:i/>
      <w:color w:val="000000"/>
      <w:sz w:val="22"/>
    </w:rPr>
  </w:style>
  <w:style w:type="character" w:customStyle="1" w:styleId="7Char">
    <w:name w:val="标题 7 Char"/>
    <w:rsid w:val="007234FF"/>
    <w:rPr>
      <w:rFonts w:ascii="Arial" w:hAnsi="Arial"/>
      <w:color w:val="000000"/>
      <w:sz w:val="24"/>
    </w:rPr>
  </w:style>
  <w:style w:type="character" w:customStyle="1" w:styleId="8Char">
    <w:name w:val="标题 8 Char"/>
    <w:rsid w:val="007234FF"/>
    <w:rPr>
      <w:rFonts w:ascii="Arial" w:hAnsi="Arial"/>
      <w:i/>
      <w:color w:val="000000"/>
      <w:sz w:val="24"/>
    </w:rPr>
  </w:style>
  <w:style w:type="character" w:customStyle="1" w:styleId="9Char">
    <w:name w:val="标题 9 Char"/>
    <w:rsid w:val="007234FF"/>
    <w:rPr>
      <w:rFonts w:ascii="Arial" w:hAnsi="Arial"/>
      <w:b/>
      <w:i/>
      <w:color w:val="000000"/>
      <w:sz w:val="18"/>
    </w:rPr>
  </w:style>
  <w:style w:type="paragraph" w:customStyle="1" w:styleId="Heading">
    <w:name w:val="Heading"/>
    <w:basedOn w:val="a"/>
    <w:next w:val="a4"/>
    <w:rsid w:val="007234FF"/>
    <w:pPr>
      <w:keepNext/>
      <w:spacing w:before="240" w:after="120"/>
    </w:pPr>
    <w:rPr>
      <w:rFonts w:ascii="Liberation Sans" w:eastAsia="DejaVu Sans" w:hAnsi="Liberation Sans" w:cs="DejaVu Sans"/>
      <w:sz w:val="28"/>
      <w:szCs w:val="28"/>
    </w:rPr>
  </w:style>
  <w:style w:type="paragraph" w:styleId="a4">
    <w:name w:val="Body Text"/>
    <w:basedOn w:val="a"/>
    <w:rsid w:val="007234FF"/>
    <w:pPr>
      <w:spacing w:before="0" w:after="120"/>
    </w:pPr>
  </w:style>
  <w:style w:type="paragraph" w:styleId="a5">
    <w:name w:val="List"/>
    <w:basedOn w:val="a4"/>
    <w:rsid w:val="007234FF"/>
  </w:style>
  <w:style w:type="paragraph" w:customStyle="1" w:styleId="Caption1">
    <w:name w:val="Caption1"/>
    <w:basedOn w:val="a"/>
    <w:rsid w:val="007234FF"/>
    <w:pPr>
      <w:suppressLineNumbers/>
      <w:spacing w:before="120" w:after="120"/>
    </w:pPr>
    <w:rPr>
      <w:i/>
      <w:iCs/>
      <w:sz w:val="24"/>
      <w:szCs w:val="24"/>
    </w:rPr>
  </w:style>
  <w:style w:type="paragraph" w:customStyle="1" w:styleId="Index">
    <w:name w:val="Index"/>
    <w:basedOn w:val="a"/>
    <w:rsid w:val="007234FF"/>
    <w:pPr>
      <w:suppressLineNumbers/>
    </w:pPr>
  </w:style>
  <w:style w:type="paragraph" w:styleId="a6">
    <w:name w:val="header"/>
    <w:basedOn w:val="a"/>
    <w:link w:val="Char1"/>
    <w:rsid w:val="007234FF"/>
    <w:pPr>
      <w:tabs>
        <w:tab w:val="center" w:pos="4153"/>
        <w:tab w:val="right" w:pos="8306"/>
      </w:tabs>
      <w:snapToGrid w:val="0"/>
      <w:spacing w:before="0" w:after="0"/>
    </w:pPr>
  </w:style>
  <w:style w:type="paragraph" w:styleId="a7">
    <w:name w:val="footer"/>
    <w:basedOn w:val="a"/>
    <w:rsid w:val="007234FF"/>
    <w:pPr>
      <w:tabs>
        <w:tab w:val="center" w:pos="4153"/>
        <w:tab w:val="right" w:pos="8306"/>
      </w:tabs>
      <w:snapToGrid w:val="0"/>
      <w:jc w:val="center"/>
    </w:pPr>
    <w:rPr>
      <w:rFonts w:ascii="Arial" w:hAnsi="Arial"/>
      <w:sz w:val="18"/>
      <w:szCs w:val="18"/>
    </w:rPr>
  </w:style>
  <w:style w:type="paragraph" w:styleId="13">
    <w:name w:val="toc 1"/>
    <w:basedOn w:val="a"/>
    <w:next w:val="a"/>
    <w:uiPriority w:val="39"/>
    <w:rsid w:val="007234FF"/>
    <w:pPr>
      <w:spacing w:before="120" w:after="120"/>
      <w:jc w:val="left"/>
    </w:pPr>
    <w:rPr>
      <w:rFonts w:ascii="Calibri" w:hAnsi="Calibri"/>
      <w:b/>
      <w:bCs/>
      <w:caps/>
      <w:sz w:val="20"/>
      <w:szCs w:val="20"/>
    </w:rPr>
  </w:style>
  <w:style w:type="paragraph" w:styleId="20">
    <w:name w:val="toc 2"/>
    <w:basedOn w:val="a"/>
    <w:next w:val="a"/>
    <w:uiPriority w:val="39"/>
    <w:rsid w:val="007234FF"/>
    <w:pPr>
      <w:spacing w:before="0" w:after="0"/>
      <w:ind w:left="210"/>
      <w:jc w:val="left"/>
    </w:pPr>
    <w:rPr>
      <w:rFonts w:ascii="Calibri" w:hAnsi="Calibri"/>
      <w:smallCaps/>
      <w:sz w:val="20"/>
      <w:szCs w:val="20"/>
    </w:rPr>
  </w:style>
  <w:style w:type="paragraph" w:styleId="30">
    <w:name w:val="toc 3"/>
    <w:basedOn w:val="a"/>
    <w:next w:val="a"/>
    <w:uiPriority w:val="39"/>
    <w:rsid w:val="007234FF"/>
    <w:pPr>
      <w:spacing w:before="0" w:after="0"/>
      <w:ind w:left="420"/>
      <w:jc w:val="left"/>
    </w:pPr>
    <w:rPr>
      <w:rFonts w:ascii="Calibri" w:hAnsi="Calibri"/>
      <w:i/>
      <w:iCs/>
      <w:sz w:val="20"/>
      <w:szCs w:val="20"/>
    </w:rPr>
  </w:style>
  <w:style w:type="paragraph" w:customStyle="1" w:styleId="WW-Default">
    <w:name w:val="WW-Default"/>
    <w:rsid w:val="007234FF"/>
    <w:pPr>
      <w:widowControl w:val="0"/>
      <w:suppressAutoHyphens/>
      <w:autoSpaceDE w:val="0"/>
    </w:pPr>
    <w:rPr>
      <w:color w:val="000000"/>
      <w:sz w:val="24"/>
      <w:szCs w:val="24"/>
      <w:lang w:eastAsia="ar-SA"/>
    </w:rPr>
  </w:style>
  <w:style w:type="paragraph" w:customStyle="1" w:styleId="10">
    <w:name w:val="样式1"/>
    <w:basedOn w:val="a"/>
    <w:next w:val="a"/>
    <w:rsid w:val="007234FF"/>
    <w:pPr>
      <w:numPr>
        <w:numId w:val="2"/>
      </w:numPr>
      <w:autoSpaceDE w:val="0"/>
      <w:spacing w:before="140" w:after="0"/>
    </w:pPr>
    <w:rPr>
      <w:color w:val="000000"/>
      <w:sz w:val="20"/>
      <w:szCs w:val="20"/>
    </w:rPr>
  </w:style>
  <w:style w:type="paragraph" w:customStyle="1" w:styleId="14">
    <w:name w:val="题注1"/>
    <w:basedOn w:val="a"/>
    <w:next w:val="a"/>
    <w:rsid w:val="007234FF"/>
    <w:rPr>
      <w:rFonts w:ascii="Arial" w:eastAsia="黑体" w:hAnsi="Arial" w:cs="Arial"/>
      <w:sz w:val="20"/>
      <w:szCs w:val="20"/>
    </w:rPr>
  </w:style>
  <w:style w:type="paragraph" w:customStyle="1" w:styleId="15">
    <w:name w:val="图表目录1"/>
    <w:basedOn w:val="a"/>
    <w:next w:val="a"/>
    <w:rsid w:val="007234FF"/>
    <w:pPr>
      <w:ind w:hanging="200"/>
    </w:pPr>
  </w:style>
  <w:style w:type="paragraph" w:customStyle="1" w:styleId="16">
    <w:name w:val="批注文字1"/>
    <w:basedOn w:val="a"/>
    <w:rsid w:val="007234FF"/>
    <w:pPr>
      <w:jc w:val="left"/>
    </w:pPr>
  </w:style>
  <w:style w:type="paragraph" w:styleId="a8">
    <w:name w:val="annotation subject"/>
    <w:basedOn w:val="16"/>
    <w:next w:val="16"/>
    <w:rsid w:val="007234FF"/>
    <w:rPr>
      <w:b/>
      <w:bCs/>
    </w:rPr>
  </w:style>
  <w:style w:type="paragraph" w:styleId="a9">
    <w:name w:val="Balloon Text"/>
    <w:basedOn w:val="a"/>
    <w:rsid w:val="007234FF"/>
    <w:rPr>
      <w:sz w:val="18"/>
      <w:szCs w:val="18"/>
    </w:rPr>
  </w:style>
  <w:style w:type="paragraph" w:customStyle="1" w:styleId="17">
    <w:name w:val="文档结构图1"/>
    <w:basedOn w:val="a"/>
    <w:rsid w:val="007234FF"/>
    <w:rPr>
      <w:rFonts w:ascii="宋体" w:hAnsi="宋体"/>
      <w:sz w:val="18"/>
      <w:szCs w:val="18"/>
    </w:rPr>
  </w:style>
  <w:style w:type="paragraph" w:styleId="40">
    <w:name w:val="toc 4"/>
    <w:basedOn w:val="a"/>
    <w:next w:val="a"/>
    <w:uiPriority w:val="39"/>
    <w:rsid w:val="007234FF"/>
    <w:pPr>
      <w:spacing w:before="0" w:after="0"/>
      <w:ind w:left="630"/>
      <w:jc w:val="left"/>
    </w:pPr>
    <w:rPr>
      <w:rFonts w:ascii="Calibri" w:hAnsi="Calibri"/>
      <w:sz w:val="18"/>
      <w:szCs w:val="18"/>
    </w:rPr>
  </w:style>
  <w:style w:type="paragraph" w:styleId="50">
    <w:name w:val="toc 5"/>
    <w:basedOn w:val="a"/>
    <w:next w:val="a"/>
    <w:uiPriority w:val="39"/>
    <w:rsid w:val="007234FF"/>
    <w:pPr>
      <w:spacing w:before="0" w:after="0"/>
      <w:ind w:left="840"/>
      <w:jc w:val="left"/>
    </w:pPr>
    <w:rPr>
      <w:rFonts w:ascii="Calibri" w:hAnsi="Calibri"/>
      <w:sz w:val="18"/>
      <w:szCs w:val="18"/>
    </w:rPr>
  </w:style>
  <w:style w:type="paragraph" w:styleId="60">
    <w:name w:val="toc 6"/>
    <w:basedOn w:val="a"/>
    <w:next w:val="a"/>
    <w:uiPriority w:val="39"/>
    <w:rsid w:val="007234FF"/>
    <w:pPr>
      <w:spacing w:before="0" w:after="0"/>
      <w:ind w:left="1050"/>
      <w:jc w:val="left"/>
    </w:pPr>
    <w:rPr>
      <w:rFonts w:ascii="Calibri" w:hAnsi="Calibri"/>
      <w:sz w:val="18"/>
      <w:szCs w:val="18"/>
    </w:rPr>
  </w:style>
  <w:style w:type="paragraph" w:styleId="70">
    <w:name w:val="toc 7"/>
    <w:basedOn w:val="a"/>
    <w:next w:val="a"/>
    <w:uiPriority w:val="39"/>
    <w:rsid w:val="007234FF"/>
    <w:pPr>
      <w:spacing w:before="0" w:after="0"/>
      <w:ind w:left="1260"/>
      <w:jc w:val="left"/>
    </w:pPr>
    <w:rPr>
      <w:rFonts w:ascii="Calibri" w:hAnsi="Calibri"/>
      <w:sz w:val="18"/>
      <w:szCs w:val="18"/>
    </w:rPr>
  </w:style>
  <w:style w:type="paragraph" w:styleId="80">
    <w:name w:val="toc 8"/>
    <w:basedOn w:val="a"/>
    <w:next w:val="a"/>
    <w:uiPriority w:val="39"/>
    <w:rsid w:val="007234FF"/>
    <w:pPr>
      <w:spacing w:before="0" w:after="0"/>
      <w:ind w:left="1470"/>
      <w:jc w:val="left"/>
    </w:pPr>
    <w:rPr>
      <w:rFonts w:ascii="Calibri" w:hAnsi="Calibri"/>
      <w:sz w:val="18"/>
      <w:szCs w:val="18"/>
    </w:rPr>
  </w:style>
  <w:style w:type="paragraph" w:styleId="90">
    <w:name w:val="toc 9"/>
    <w:basedOn w:val="a"/>
    <w:next w:val="a"/>
    <w:uiPriority w:val="39"/>
    <w:rsid w:val="007234FF"/>
    <w:pPr>
      <w:spacing w:before="0" w:after="0"/>
      <w:ind w:left="1680"/>
      <w:jc w:val="left"/>
    </w:pPr>
    <w:rPr>
      <w:rFonts w:ascii="Calibri" w:hAnsi="Calibri"/>
      <w:sz w:val="18"/>
      <w:szCs w:val="18"/>
    </w:rPr>
  </w:style>
  <w:style w:type="paragraph" w:styleId="aa">
    <w:name w:val="footnote text"/>
    <w:basedOn w:val="a"/>
    <w:rsid w:val="007234FF"/>
    <w:pPr>
      <w:snapToGrid w:val="0"/>
      <w:jc w:val="left"/>
    </w:pPr>
    <w:rPr>
      <w:sz w:val="18"/>
      <w:szCs w:val="18"/>
    </w:rPr>
  </w:style>
  <w:style w:type="paragraph" w:customStyle="1" w:styleId="TableContents">
    <w:name w:val="Table Contents"/>
    <w:basedOn w:val="a"/>
    <w:rsid w:val="007234FF"/>
    <w:pPr>
      <w:suppressLineNumbers/>
    </w:pPr>
  </w:style>
  <w:style w:type="paragraph" w:customStyle="1" w:styleId="TableHeading">
    <w:name w:val="Table Heading"/>
    <w:basedOn w:val="TableContents"/>
    <w:rsid w:val="007234FF"/>
    <w:pPr>
      <w:jc w:val="center"/>
    </w:pPr>
    <w:rPr>
      <w:b/>
      <w:bCs/>
    </w:rPr>
  </w:style>
  <w:style w:type="paragraph" w:customStyle="1" w:styleId="Framecontents">
    <w:name w:val="Frame contents"/>
    <w:basedOn w:val="a4"/>
    <w:rsid w:val="007234FF"/>
  </w:style>
  <w:style w:type="table" w:styleId="ab">
    <w:name w:val="Table Grid"/>
    <w:aliases w:val="Avilsi表样式,IS表样式"/>
    <w:basedOn w:val="a1"/>
    <w:rsid w:val="001067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Document Map"/>
    <w:basedOn w:val="a"/>
    <w:link w:val="Char10"/>
    <w:uiPriority w:val="99"/>
    <w:semiHidden/>
    <w:unhideWhenUsed/>
    <w:rsid w:val="000A4CE0"/>
    <w:rPr>
      <w:rFonts w:ascii="宋体"/>
      <w:sz w:val="18"/>
      <w:szCs w:val="18"/>
    </w:rPr>
  </w:style>
  <w:style w:type="character" w:customStyle="1" w:styleId="Char10">
    <w:name w:val="文档结构图 Char1"/>
    <w:link w:val="ac"/>
    <w:uiPriority w:val="99"/>
    <w:semiHidden/>
    <w:rsid w:val="000A4CE0"/>
    <w:rPr>
      <w:rFonts w:ascii="宋体"/>
      <w:kern w:val="1"/>
      <w:sz w:val="18"/>
      <w:szCs w:val="18"/>
      <w:lang w:eastAsia="ar-SA"/>
    </w:rPr>
  </w:style>
  <w:style w:type="paragraph" w:styleId="ad">
    <w:name w:val="List Paragraph"/>
    <w:basedOn w:val="a"/>
    <w:uiPriority w:val="34"/>
    <w:qFormat/>
    <w:rsid w:val="00836622"/>
    <w:pPr>
      <w:ind w:firstLineChars="200" w:firstLine="420"/>
    </w:pPr>
  </w:style>
  <w:style w:type="paragraph" w:styleId="ae">
    <w:name w:val="caption"/>
    <w:basedOn w:val="a"/>
    <w:next w:val="a"/>
    <w:link w:val="Char2"/>
    <w:unhideWhenUsed/>
    <w:qFormat/>
    <w:rsid w:val="003B01D8"/>
    <w:rPr>
      <w:rFonts w:eastAsia="黑体"/>
      <w:sz w:val="20"/>
      <w:szCs w:val="20"/>
    </w:rPr>
  </w:style>
  <w:style w:type="paragraph" w:styleId="TOC">
    <w:name w:val="TOC Heading"/>
    <w:basedOn w:val="1"/>
    <w:next w:val="a"/>
    <w:uiPriority w:val="39"/>
    <w:unhideWhenUsed/>
    <w:qFormat/>
    <w:rsid w:val="00D32440"/>
    <w:pPr>
      <w:widowControl/>
      <w:numPr>
        <w:numId w:val="0"/>
      </w:numPr>
      <w:tabs>
        <w:tab w:val="left" w:pos="420"/>
      </w:tabs>
      <w:suppressAutoHyphens w:val="0"/>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zh-CN"/>
    </w:rPr>
  </w:style>
  <w:style w:type="paragraph" w:styleId="af">
    <w:name w:val="table of figures"/>
    <w:basedOn w:val="a"/>
    <w:next w:val="a"/>
    <w:uiPriority w:val="99"/>
    <w:unhideWhenUsed/>
    <w:rsid w:val="00DC224F"/>
    <w:pPr>
      <w:ind w:leftChars="200" w:left="200" w:hangingChars="200" w:hanging="200"/>
    </w:pPr>
  </w:style>
  <w:style w:type="character" w:customStyle="1" w:styleId="Char2">
    <w:name w:val="题注 Char"/>
    <w:link w:val="ae"/>
    <w:rsid w:val="00B47EE8"/>
    <w:rPr>
      <w:rFonts w:eastAsia="黑体"/>
      <w:kern w:val="1"/>
      <w:lang w:eastAsia="ar-SA"/>
    </w:rPr>
  </w:style>
  <w:style w:type="numbering" w:styleId="111111">
    <w:name w:val="Outline List 2"/>
    <w:basedOn w:val="a2"/>
    <w:rsid w:val="00163644"/>
    <w:pPr>
      <w:numPr>
        <w:numId w:val="3"/>
      </w:numPr>
    </w:pPr>
  </w:style>
  <w:style w:type="table" w:customStyle="1" w:styleId="41">
    <w:name w:val="无格式表格 41"/>
    <w:basedOn w:val="a1"/>
    <w:uiPriority w:val="44"/>
    <w:rsid w:val="001B00F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无格式表格 21"/>
    <w:basedOn w:val="a1"/>
    <w:uiPriority w:val="42"/>
    <w:rsid w:val="001B00F5"/>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51">
    <w:name w:val="无格式表格 51"/>
    <w:basedOn w:val="a1"/>
    <w:uiPriority w:val="45"/>
    <w:rsid w:val="0045316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fault">
    <w:name w:val="Default"/>
    <w:rsid w:val="00C242FC"/>
    <w:pPr>
      <w:widowControl w:val="0"/>
      <w:autoSpaceDE w:val="0"/>
      <w:autoSpaceDN w:val="0"/>
      <w:adjustRightInd w:val="0"/>
    </w:pPr>
    <w:rPr>
      <w:rFonts w:ascii="Arial" w:hAnsi="Arial" w:cs="Arial"/>
      <w:color w:val="000000"/>
      <w:sz w:val="24"/>
      <w:szCs w:val="24"/>
    </w:rPr>
  </w:style>
  <w:style w:type="paragraph" w:customStyle="1" w:styleId="af0">
    <w:name w:val="缩进正文"/>
    <w:basedOn w:val="a"/>
    <w:autoRedefine/>
    <w:rsid w:val="007B4213"/>
    <w:pPr>
      <w:widowControl/>
      <w:suppressAutoHyphens w:val="0"/>
      <w:adjustRightInd w:val="0"/>
      <w:spacing w:before="0" w:after="0" w:line="269" w:lineRule="auto"/>
    </w:pPr>
    <w:rPr>
      <w:kern w:val="0"/>
      <w:sz w:val="22"/>
      <w:szCs w:val="22"/>
      <w:lang w:eastAsia="zh-CN"/>
    </w:rPr>
  </w:style>
  <w:style w:type="character" w:styleId="af1">
    <w:name w:val="annotation reference"/>
    <w:basedOn w:val="a0"/>
    <w:uiPriority w:val="99"/>
    <w:semiHidden/>
    <w:unhideWhenUsed/>
    <w:rsid w:val="00261762"/>
    <w:rPr>
      <w:sz w:val="16"/>
      <w:szCs w:val="16"/>
    </w:rPr>
  </w:style>
  <w:style w:type="paragraph" w:styleId="af2">
    <w:name w:val="annotation text"/>
    <w:basedOn w:val="a"/>
    <w:link w:val="Char3"/>
    <w:uiPriority w:val="99"/>
    <w:semiHidden/>
    <w:unhideWhenUsed/>
    <w:rsid w:val="00261762"/>
    <w:rPr>
      <w:sz w:val="20"/>
      <w:szCs w:val="20"/>
    </w:rPr>
  </w:style>
  <w:style w:type="character" w:customStyle="1" w:styleId="Char3">
    <w:name w:val="批注文字 Char"/>
    <w:basedOn w:val="a0"/>
    <w:link w:val="af2"/>
    <w:uiPriority w:val="99"/>
    <w:semiHidden/>
    <w:rsid w:val="00261762"/>
    <w:rPr>
      <w:kern w:val="1"/>
      <w:lang w:eastAsia="ar-SA"/>
    </w:rPr>
  </w:style>
  <w:style w:type="character" w:customStyle="1" w:styleId="Char1">
    <w:name w:val="页眉 Char"/>
    <w:basedOn w:val="a0"/>
    <w:link w:val="a6"/>
    <w:rsid w:val="00525AAA"/>
    <w:rPr>
      <w:kern w:val="1"/>
      <w:sz w:val="21"/>
      <w:szCs w:val="21"/>
      <w:lang w:eastAsia="ar-SA"/>
    </w:rPr>
  </w:style>
  <w:style w:type="character" w:customStyle="1" w:styleId="3Char">
    <w:name w:val="标题 3 Char"/>
    <w:aliases w:val="标题3 Char,1.1.1 标题 3 Char"/>
    <w:basedOn w:val="a0"/>
    <w:link w:val="3"/>
    <w:rsid w:val="00177EC7"/>
    <w:rPr>
      <w:rFonts w:ascii="Verdana" w:hAnsi="Verdana"/>
      <w:b/>
      <w:bCs/>
      <w:kern w:val="32"/>
      <w:sz w:val="30"/>
      <w:szCs w:val="32"/>
      <w:lang w:eastAsia="ar-SA"/>
    </w:rPr>
  </w:style>
  <w:style w:type="character" w:styleId="af3">
    <w:name w:val="Placeholder Text"/>
    <w:basedOn w:val="a0"/>
    <w:uiPriority w:val="99"/>
    <w:semiHidden/>
    <w:rsid w:val="005F13A1"/>
    <w:rPr>
      <w:color w:val="808080"/>
    </w:rPr>
  </w:style>
  <w:style w:type="character" w:customStyle="1" w:styleId="2Char">
    <w:name w:val="标题 2 Char"/>
    <w:basedOn w:val="a0"/>
    <w:link w:val="2"/>
    <w:uiPriority w:val="9"/>
    <w:locked/>
    <w:rsid w:val="00A80F56"/>
    <w:rPr>
      <w:rFonts w:ascii="Verdana" w:eastAsia="黑体" w:hAnsi="Verdana"/>
      <w:b/>
      <w:bCs/>
      <w:kern w:val="1"/>
      <w:sz w:val="32"/>
      <w:szCs w:val="3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82098">
      <w:bodyDiv w:val="1"/>
      <w:marLeft w:val="0"/>
      <w:marRight w:val="0"/>
      <w:marTop w:val="0"/>
      <w:marBottom w:val="0"/>
      <w:divBdr>
        <w:top w:val="none" w:sz="0" w:space="0" w:color="auto"/>
        <w:left w:val="none" w:sz="0" w:space="0" w:color="auto"/>
        <w:bottom w:val="none" w:sz="0" w:space="0" w:color="auto"/>
        <w:right w:val="none" w:sz="0" w:space="0" w:color="auto"/>
      </w:divBdr>
    </w:div>
    <w:div w:id="150262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package" Target="embeddings/Microsoft_Visio___6.vsdx"/><Relationship Id="rId26" Type="http://schemas.openxmlformats.org/officeDocument/2006/relationships/package" Target="embeddings/Microsoft_Visio___10.vsdx"/><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image" Target="media/image9.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package" Target="embeddings/Microsoft_Visio___7.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package" Target="embeddings/Microsoft_Visio___9.vsdx"/><Relationship Id="rId32" Type="http://schemas.openxmlformats.org/officeDocument/2006/relationships/package" Target="embeddings/Microsoft_Visio___13.vsdx"/><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image" Target="media/image8.emf"/><Relationship Id="rId28" Type="http://schemas.openxmlformats.org/officeDocument/2006/relationships/package" Target="embeddings/Microsoft_Visio___11.vsdx"/><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6.e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package" Target="embeddings/Microsoft_Visio___8.vsdx"/><Relationship Id="rId27" Type="http://schemas.openxmlformats.org/officeDocument/2006/relationships/image" Target="media/image10.emf"/><Relationship Id="rId30" Type="http://schemas.openxmlformats.org/officeDocument/2006/relationships/package" Target="embeddings/Microsoft_Visio___12.vsdx"/><Relationship Id="rId35" Type="http://schemas.openxmlformats.org/officeDocument/2006/relationships/fontTable" Target="fontTable.xml"/><Relationship Id="rId8"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E:\my%20documents\project\CK600\verification_fil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CFADC-3204-4464-AC22-2B1C51710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verification_file.dot</Template>
  <TotalTime>62120</TotalTime>
  <Pages>50</Pages>
  <Words>9553</Words>
  <Characters>54456</Characters>
  <Application>Microsoft Office Word</Application>
  <DocSecurity>0</DocSecurity>
  <Lines>453</Lines>
  <Paragraphs>127</Paragraphs>
  <ScaleCrop>false</ScaleCrop>
  <Company/>
  <LinksUpToDate>false</LinksUpToDate>
  <CharactersWithSpaces>63882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Name</dc:title>
  <dc:subject/>
  <dc:creator>ejune lee</dc:creator>
  <cp:keywords/>
  <dc:description/>
  <cp:lastModifiedBy>ejune</cp:lastModifiedBy>
  <cp:revision>510</cp:revision>
  <cp:lastPrinted>2017-06-11T17:30:00Z</cp:lastPrinted>
  <dcterms:created xsi:type="dcterms:W3CDTF">2015-07-06T08:02:00Z</dcterms:created>
  <dcterms:modified xsi:type="dcterms:W3CDTF">2017-10-06T10:28:00Z</dcterms:modified>
</cp:coreProperties>
</file>